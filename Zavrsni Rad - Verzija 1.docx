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C902B9" w14:textId="77777777" w:rsidR="002522B9" w:rsidRDefault="00194F57" w:rsidP="00930794">
      <w:pPr>
        <w:spacing w:before="75" w:line="300" w:lineRule="exact"/>
        <w:ind w:left="782" w:right="589"/>
        <w:jc w:val="both"/>
        <w:rPr>
          <w:rFonts w:ascii="Verdana" w:eastAsia="Verdana" w:hAnsi="Verdana" w:cs="Verdana"/>
          <w:sz w:val="26"/>
          <w:szCs w:val="26"/>
        </w:rPr>
      </w:pPr>
      <w:r>
        <w:rPr>
          <w:rFonts w:ascii="Verdana" w:eastAsia="Verdana" w:hAnsi="Verdana" w:cs="Verdana"/>
          <w:b/>
          <w:spacing w:val="3"/>
          <w:w w:val="96"/>
          <w:sz w:val="26"/>
          <w:szCs w:val="26"/>
        </w:rPr>
        <w:t>VI</w:t>
      </w:r>
      <w:r>
        <w:rPr>
          <w:rFonts w:ascii="Verdana" w:eastAsia="Verdana" w:hAnsi="Verdana" w:cs="Verdana"/>
          <w:b/>
          <w:spacing w:val="6"/>
          <w:w w:val="96"/>
          <w:sz w:val="26"/>
          <w:szCs w:val="26"/>
        </w:rPr>
        <w:t>S</w:t>
      </w:r>
      <w:r>
        <w:rPr>
          <w:rFonts w:ascii="Verdana" w:eastAsia="Verdana" w:hAnsi="Verdana" w:cs="Verdana"/>
          <w:b/>
          <w:spacing w:val="1"/>
          <w:w w:val="96"/>
          <w:sz w:val="26"/>
          <w:szCs w:val="26"/>
        </w:rPr>
        <w:t>O</w:t>
      </w:r>
      <w:r>
        <w:rPr>
          <w:rFonts w:ascii="Verdana" w:eastAsia="Verdana" w:hAnsi="Verdana" w:cs="Verdana"/>
          <w:b/>
          <w:spacing w:val="6"/>
          <w:w w:val="96"/>
          <w:sz w:val="26"/>
          <w:szCs w:val="26"/>
        </w:rPr>
        <w:t>K</w:t>
      </w:r>
      <w:r>
        <w:rPr>
          <w:rFonts w:ascii="Verdana" w:eastAsia="Verdana" w:hAnsi="Verdana" w:cs="Verdana"/>
          <w:b/>
          <w:w w:val="96"/>
          <w:sz w:val="26"/>
          <w:szCs w:val="26"/>
        </w:rPr>
        <w:t>A</w:t>
      </w:r>
      <w:r>
        <w:rPr>
          <w:rFonts w:ascii="Verdana" w:eastAsia="Verdana" w:hAnsi="Verdana" w:cs="Verdana"/>
          <w:b/>
          <w:spacing w:val="12"/>
          <w:w w:val="96"/>
          <w:sz w:val="26"/>
          <w:szCs w:val="26"/>
        </w:rPr>
        <w:t xml:space="preserve"> </w:t>
      </w:r>
      <w:r>
        <w:rPr>
          <w:rFonts w:ascii="Verdana" w:eastAsia="Verdana" w:hAnsi="Verdana" w:cs="Verdana"/>
          <w:b/>
          <w:spacing w:val="1"/>
          <w:w w:val="96"/>
          <w:sz w:val="26"/>
          <w:szCs w:val="26"/>
        </w:rPr>
        <w:t>Š</w:t>
      </w:r>
      <w:r>
        <w:rPr>
          <w:rFonts w:ascii="Verdana" w:eastAsia="Verdana" w:hAnsi="Verdana" w:cs="Verdana"/>
          <w:b/>
          <w:spacing w:val="6"/>
          <w:w w:val="96"/>
          <w:sz w:val="26"/>
          <w:szCs w:val="26"/>
        </w:rPr>
        <w:t>KO</w:t>
      </w:r>
      <w:r>
        <w:rPr>
          <w:rFonts w:ascii="Verdana" w:eastAsia="Verdana" w:hAnsi="Verdana" w:cs="Verdana"/>
          <w:b/>
          <w:spacing w:val="5"/>
          <w:w w:val="96"/>
          <w:sz w:val="26"/>
          <w:szCs w:val="26"/>
        </w:rPr>
        <w:t>L</w:t>
      </w:r>
      <w:r>
        <w:rPr>
          <w:rFonts w:ascii="Verdana" w:eastAsia="Verdana" w:hAnsi="Verdana" w:cs="Verdana"/>
          <w:b/>
          <w:w w:val="96"/>
          <w:sz w:val="26"/>
          <w:szCs w:val="26"/>
        </w:rPr>
        <w:t>A</w:t>
      </w:r>
      <w:r>
        <w:rPr>
          <w:rFonts w:ascii="Verdana" w:eastAsia="Verdana" w:hAnsi="Verdana" w:cs="Verdana"/>
          <w:b/>
          <w:spacing w:val="7"/>
          <w:w w:val="96"/>
          <w:sz w:val="26"/>
          <w:szCs w:val="26"/>
        </w:rPr>
        <w:t xml:space="preserve"> </w:t>
      </w:r>
      <w:r>
        <w:rPr>
          <w:rFonts w:ascii="Verdana" w:eastAsia="Verdana" w:hAnsi="Verdana" w:cs="Verdana"/>
          <w:b/>
          <w:spacing w:val="6"/>
          <w:w w:val="96"/>
          <w:sz w:val="26"/>
          <w:szCs w:val="26"/>
        </w:rPr>
        <w:t>S</w:t>
      </w:r>
      <w:r>
        <w:rPr>
          <w:rFonts w:ascii="Verdana" w:eastAsia="Verdana" w:hAnsi="Verdana" w:cs="Verdana"/>
          <w:b/>
          <w:spacing w:val="3"/>
          <w:w w:val="96"/>
          <w:sz w:val="26"/>
          <w:szCs w:val="26"/>
        </w:rPr>
        <w:t>TR</w:t>
      </w:r>
      <w:r>
        <w:rPr>
          <w:rFonts w:ascii="Verdana" w:eastAsia="Verdana" w:hAnsi="Verdana" w:cs="Verdana"/>
          <w:b/>
          <w:spacing w:val="6"/>
          <w:w w:val="96"/>
          <w:sz w:val="26"/>
          <w:szCs w:val="26"/>
        </w:rPr>
        <w:t>UK</w:t>
      </w:r>
      <w:r>
        <w:rPr>
          <w:rFonts w:ascii="Verdana" w:eastAsia="Verdana" w:hAnsi="Verdana" w:cs="Verdana"/>
          <w:b/>
          <w:spacing w:val="1"/>
          <w:w w:val="96"/>
          <w:sz w:val="26"/>
          <w:szCs w:val="26"/>
        </w:rPr>
        <w:t>O</w:t>
      </w:r>
      <w:r>
        <w:rPr>
          <w:rFonts w:ascii="Verdana" w:eastAsia="Verdana" w:hAnsi="Verdana" w:cs="Verdana"/>
          <w:b/>
          <w:spacing w:val="8"/>
          <w:w w:val="96"/>
          <w:sz w:val="26"/>
          <w:szCs w:val="26"/>
        </w:rPr>
        <w:t>V</w:t>
      </w:r>
      <w:r>
        <w:rPr>
          <w:rFonts w:ascii="Verdana" w:eastAsia="Verdana" w:hAnsi="Verdana" w:cs="Verdana"/>
          <w:b/>
          <w:spacing w:val="7"/>
          <w:w w:val="96"/>
          <w:sz w:val="26"/>
          <w:szCs w:val="26"/>
        </w:rPr>
        <w:t>N</w:t>
      </w:r>
      <w:r>
        <w:rPr>
          <w:rFonts w:ascii="Verdana" w:eastAsia="Verdana" w:hAnsi="Verdana" w:cs="Verdana"/>
          <w:b/>
          <w:spacing w:val="-2"/>
          <w:w w:val="96"/>
          <w:sz w:val="26"/>
          <w:szCs w:val="26"/>
        </w:rPr>
        <w:t>I</w:t>
      </w:r>
      <w:r>
        <w:rPr>
          <w:rFonts w:ascii="Verdana" w:eastAsia="Verdana" w:hAnsi="Verdana" w:cs="Verdana"/>
          <w:b/>
          <w:w w:val="96"/>
          <w:sz w:val="26"/>
          <w:szCs w:val="26"/>
        </w:rPr>
        <w:t>H</w:t>
      </w:r>
      <w:r>
        <w:rPr>
          <w:rFonts w:ascii="Verdana" w:eastAsia="Verdana" w:hAnsi="Verdana" w:cs="Verdana"/>
          <w:b/>
          <w:spacing w:val="13"/>
          <w:w w:val="96"/>
          <w:sz w:val="26"/>
          <w:szCs w:val="26"/>
        </w:rPr>
        <w:t xml:space="preserve"> </w:t>
      </w:r>
      <w:r>
        <w:rPr>
          <w:rFonts w:ascii="Verdana" w:eastAsia="Verdana" w:hAnsi="Verdana" w:cs="Verdana"/>
          <w:b/>
          <w:spacing w:val="6"/>
          <w:w w:val="96"/>
          <w:sz w:val="26"/>
          <w:szCs w:val="26"/>
        </w:rPr>
        <w:t>S</w:t>
      </w:r>
      <w:r>
        <w:rPr>
          <w:rFonts w:ascii="Verdana" w:eastAsia="Verdana" w:hAnsi="Verdana" w:cs="Verdana"/>
          <w:b/>
          <w:spacing w:val="3"/>
          <w:w w:val="96"/>
          <w:sz w:val="26"/>
          <w:szCs w:val="26"/>
        </w:rPr>
        <w:t>T</w:t>
      </w:r>
      <w:r>
        <w:rPr>
          <w:rFonts w:ascii="Verdana" w:eastAsia="Verdana" w:hAnsi="Verdana" w:cs="Verdana"/>
          <w:b/>
          <w:spacing w:val="6"/>
          <w:w w:val="96"/>
          <w:sz w:val="26"/>
          <w:szCs w:val="26"/>
        </w:rPr>
        <w:t>UD</w:t>
      </w:r>
      <w:r>
        <w:rPr>
          <w:rFonts w:ascii="Verdana" w:eastAsia="Verdana" w:hAnsi="Verdana" w:cs="Verdana"/>
          <w:b/>
          <w:spacing w:val="3"/>
          <w:w w:val="96"/>
          <w:sz w:val="26"/>
          <w:szCs w:val="26"/>
        </w:rPr>
        <w:t>I</w:t>
      </w:r>
      <w:r>
        <w:rPr>
          <w:rFonts w:ascii="Verdana" w:eastAsia="Verdana" w:hAnsi="Verdana" w:cs="Verdana"/>
          <w:b/>
          <w:spacing w:val="5"/>
          <w:w w:val="96"/>
          <w:sz w:val="26"/>
          <w:szCs w:val="26"/>
        </w:rPr>
        <w:t>J</w:t>
      </w:r>
      <w:r>
        <w:rPr>
          <w:rFonts w:ascii="Verdana" w:eastAsia="Verdana" w:hAnsi="Verdana" w:cs="Verdana"/>
          <w:b/>
          <w:w w:val="96"/>
          <w:sz w:val="26"/>
          <w:szCs w:val="26"/>
        </w:rPr>
        <w:t>A</w:t>
      </w:r>
      <w:r>
        <w:rPr>
          <w:rFonts w:ascii="Verdana" w:eastAsia="Verdana" w:hAnsi="Verdana" w:cs="Verdana"/>
          <w:b/>
          <w:spacing w:val="8"/>
          <w:w w:val="96"/>
          <w:sz w:val="26"/>
          <w:szCs w:val="26"/>
        </w:rPr>
        <w:t xml:space="preserve"> </w:t>
      </w:r>
      <w:r>
        <w:rPr>
          <w:rFonts w:ascii="Verdana" w:eastAsia="Verdana" w:hAnsi="Verdana" w:cs="Verdana"/>
          <w:b/>
          <w:spacing w:val="6"/>
          <w:sz w:val="26"/>
          <w:szCs w:val="26"/>
        </w:rPr>
        <w:t>Z</w:t>
      </w:r>
      <w:r>
        <w:rPr>
          <w:rFonts w:ascii="Verdana" w:eastAsia="Verdana" w:hAnsi="Verdana" w:cs="Verdana"/>
          <w:b/>
          <w:sz w:val="26"/>
          <w:szCs w:val="26"/>
        </w:rPr>
        <w:t>A</w:t>
      </w:r>
      <w:r>
        <w:rPr>
          <w:rFonts w:ascii="Verdana" w:eastAsia="Verdana" w:hAnsi="Verdana" w:cs="Verdana"/>
          <w:b/>
          <w:spacing w:val="-8"/>
          <w:sz w:val="26"/>
          <w:szCs w:val="26"/>
        </w:rPr>
        <w:t xml:space="preserve"> </w:t>
      </w:r>
      <w:r>
        <w:rPr>
          <w:rFonts w:ascii="Verdana" w:eastAsia="Verdana" w:hAnsi="Verdana" w:cs="Verdana"/>
          <w:b/>
          <w:spacing w:val="-2"/>
          <w:w w:val="96"/>
          <w:sz w:val="26"/>
          <w:szCs w:val="26"/>
        </w:rPr>
        <w:t>I</w:t>
      </w:r>
      <w:r>
        <w:rPr>
          <w:rFonts w:ascii="Verdana" w:eastAsia="Verdana" w:hAnsi="Verdana" w:cs="Verdana"/>
          <w:b/>
          <w:spacing w:val="7"/>
          <w:w w:val="96"/>
          <w:sz w:val="26"/>
          <w:szCs w:val="26"/>
        </w:rPr>
        <w:t>N</w:t>
      </w:r>
      <w:r>
        <w:rPr>
          <w:rFonts w:ascii="Verdana" w:eastAsia="Verdana" w:hAnsi="Verdana" w:cs="Verdana"/>
          <w:b/>
          <w:spacing w:val="6"/>
          <w:w w:val="96"/>
          <w:sz w:val="26"/>
          <w:szCs w:val="26"/>
        </w:rPr>
        <w:t>F</w:t>
      </w:r>
      <w:r>
        <w:rPr>
          <w:rFonts w:ascii="Verdana" w:eastAsia="Verdana" w:hAnsi="Verdana" w:cs="Verdana"/>
          <w:b/>
          <w:spacing w:val="1"/>
          <w:w w:val="96"/>
          <w:sz w:val="26"/>
          <w:szCs w:val="26"/>
        </w:rPr>
        <w:t>O</w:t>
      </w:r>
      <w:r>
        <w:rPr>
          <w:rFonts w:ascii="Verdana" w:eastAsia="Verdana" w:hAnsi="Verdana" w:cs="Verdana"/>
          <w:b/>
          <w:spacing w:val="8"/>
          <w:w w:val="96"/>
          <w:sz w:val="26"/>
          <w:szCs w:val="26"/>
        </w:rPr>
        <w:t>R</w:t>
      </w:r>
      <w:r>
        <w:rPr>
          <w:rFonts w:ascii="Verdana" w:eastAsia="Verdana" w:hAnsi="Verdana" w:cs="Verdana"/>
          <w:b/>
          <w:spacing w:val="2"/>
          <w:w w:val="96"/>
          <w:sz w:val="26"/>
          <w:szCs w:val="26"/>
        </w:rPr>
        <w:t>M</w:t>
      </w:r>
      <w:r>
        <w:rPr>
          <w:rFonts w:ascii="Verdana" w:eastAsia="Verdana" w:hAnsi="Verdana" w:cs="Verdana"/>
          <w:b/>
          <w:spacing w:val="5"/>
          <w:w w:val="96"/>
          <w:sz w:val="26"/>
          <w:szCs w:val="26"/>
        </w:rPr>
        <w:t>A</w:t>
      </w:r>
      <w:r>
        <w:rPr>
          <w:rFonts w:ascii="Verdana" w:eastAsia="Verdana" w:hAnsi="Verdana" w:cs="Verdana"/>
          <w:b/>
          <w:spacing w:val="8"/>
          <w:w w:val="96"/>
          <w:sz w:val="26"/>
          <w:szCs w:val="26"/>
        </w:rPr>
        <w:t>C</w:t>
      </w:r>
      <w:r>
        <w:rPr>
          <w:rFonts w:ascii="Verdana" w:eastAsia="Verdana" w:hAnsi="Verdana" w:cs="Verdana"/>
          <w:b/>
          <w:spacing w:val="3"/>
          <w:w w:val="96"/>
          <w:sz w:val="26"/>
          <w:szCs w:val="26"/>
        </w:rPr>
        <w:t>I</w:t>
      </w:r>
      <w:r>
        <w:rPr>
          <w:rFonts w:ascii="Verdana" w:eastAsia="Verdana" w:hAnsi="Verdana" w:cs="Verdana"/>
          <w:b/>
          <w:spacing w:val="1"/>
          <w:w w:val="96"/>
          <w:sz w:val="26"/>
          <w:szCs w:val="26"/>
        </w:rPr>
        <w:t>O</w:t>
      </w:r>
      <w:r>
        <w:rPr>
          <w:rFonts w:ascii="Verdana" w:eastAsia="Verdana" w:hAnsi="Verdana" w:cs="Verdana"/>
          <w:b/>
          <w:spacing w:val="2"/>
          <w:w w:val="96"/>
          <w:sz w:val="26"/>
          <w:szCs w:val="26"/>
        </w:rPr>
        <w:t>N</w:t>
      </w:r>
      <w:r>
        <w:rPr>
          <w:rFonts w:ascii="Verdana" w:eastAsia="Verdana" w:hAnsi="Verdana" w:cs="Verdana"/>
          <w:b/>
          <w:w w:val="96"/>
          <w:sz w:val="26"/>
          <w:szCs w:val="26"/>
        </w:rPr>
        <w:t xml:space="preserve">E </w:t>
      </w:r>
      <w:r>
        <w:rPr>
          <w:rFonts w:ascii="Verdana" w:eastAsia="Verdana" w:hAnsi="Verdana" w:cs="Verdana"/>
          <w:b/>
          <w:spacing w:val="-1"/>
          <w:w w:val="96"/>
          <w:sz w:val="26"/>
          <w:szCs w:val="26"/>
        </w:rPr>
        <w:t>T</w:t>
      </w:r>
      <w:r>
        <w:rPr>
          <w:rFonts w:ascii="Verdana" w:eastAsia="Verdana" w:hAnsi="Verdana" w:cs="Verdana"/>
          <w:b/>
          <w:spacing w:val="3"/>
          <w:w w:val="96"/>
          <w:sz w:val="26"/>
          <w:szCs w:val="26"/>
        </w:rPr>
        <w:t>E</w:t>
      </w:r>
      <w:r>
        <w:rPr>
          <w:rFonts w:ascii="Verdana" w:eastAsia="Verdana" w:hAnsi="Verdana" w:cs="Verdana"/>
          <w:b/>
          <w:spacing w:val="9"/>
          <w:w w:val="96"/>
          <w:sz w:val="26"/>
          <w:szCs w:val="26"/>
        </w:rPr>
        <w:t>H</w:t>
      </w:r>
      <w:r>
        <w:rPr>
          <w:rFonts w:ascii="Verdana" w:eastAsia="Verdana" w:hAnsi="Verdana" w:cs="Verdana"/>
          <w:b/>
          <w:spacing w:val="7"/>
          <w:w w:val="96"/>
          <w:sz w:val="26"/>
          <w:szCs w:val="26"/>
        </w:rPr>
        <w:t>N</w:t>
      </w:r>
      <w:r>
        <w:rPr>
          <w:rFonts w:ascii="Verdana" w:eastAsia="Verdana" w:hAnsi="Verdana" w:cs="Verdana"/>
          <w:b/>
          <w:spacing w:val="1"/>
          <w:w w:val="96"/>
          <w:sz w:val="26"/>
          <w:szCs w:val="26"/>
        </w:rPr>
        <w:t>O</w:t>
      </w:r>
      <w:r>
        <w:rPr>
          <w:rFonts w:ascii="Verdana" w:eastAsia="Verdana" w:hAnsi="Verdana" w:cs="Verdana"/>
          <w:b/>
          <w:spacing w:val="4"/>
          <w:w w:val="96"/>
          <w:sz w:val="26"/>
          <w:szCs w:val="26"/>
        </w:rPr>
        <w:t>L</w:t>
      </w:r>
      <w:r>
        <w:rPr>
          <w:rFonts w:ascii="Verdana" w:eastAsia="Verdana" w:hAnsi="Verdana" w:cs="Verdana"/>
          <w:b/>
          <w:spacing w:val="6"/>
          <w:w w:val="96"/>
          <w:sz w:val="26"/>
          <w:szCs w:val="26"/>
        </w:rPr>
        <w:t>OG</w:t>
      </w:r>
      <w:r>
        <w:rPr>
          <w:rFonts w:ascii="Verdana" w:eastAsia="Verdana" w:hAnsi="Verdana" w:cs="Verdana"/>
          <w:b/>
          <w:spacing w:val="3"/>
          <w:w w:val="96"/>
          <w:sz w:val="26"/>
          <w:szCs w:val="26"/>
        </w:rPr>
        <w:t>I</w:t>
      </w:r>
      <w:r>
        <w:rPr>
          <w:rFonts w:ascii="Verdana" w:eastAsia="Verdana" w:hAnsi="Verdana" w:cs="Verdana"/>
          <w:b/>
          <w:w w:val="96"/>
          <w:sz w:val="26"/>
          <w:szCs w:val="26"/>
        </w:rPr>
        <w:t>JE</w:t>
      </w:r>
    </w:p>
    <w:p w14:paraId="677A2C60" w14:textId="77777777" w:rsidR="002522B9" w:rsidRDefault="002522B9" w:rsidP="00930794">
      <w:pPr>
        <w:spacing w:line="200" w:lineRule="exact"/>
        <w:jc w:val="both"/>
      </w:pPr>
    </w:p>
    <w:p w14:paraId="55054F6B" w14:textId="77777777" w:rsidR="002522B9" w:rsidRDefault="002522B9" w:rsidP="00930794">
      <w:pPr>
        <w:spacing w:line="200" w:lineRule="exact"/>
        <w:jc w:val="both"/>
      </w:pPr>
    </w:p>
    <w:p w14:paraId="47C48EF7" w14:textId="77777777" w:rsidR="002522B9" w:rsidRDefault="002522B9" w:rsidP="00930794">
      <w:pPr>
        <w:spacing w:line="200" w:lineRule="exact"/>
        <w:jc w:val="both"/>
      </w:pPr>
    </w:p>
    <w:p w14:paraId="5AAD846D" w14:textId="77777777" w:rsidR="002522B9" w:rsidRDefault="002522B9" w:rsidP="00930794">
      <w:pPr>
        <w:spacing w:line="200" w:lineRule="exact"/>
        <w:jc w:val="both"/>
      </w:pPr>
    </w:p>
    <w:p w14:paraId="4DBE3C9D" w14:textId="77777777" w:rsidR="002522B9" w:rsidRDefault="002522B9" w:rsidP="00930794">
      <w:pPr>
        <w:spacing w:line="200" w:lineRule="exact"/>
        <w:jc w:val="both"/>
      </w:pPr>
    </w:p>
    <w:p w14:paraId="162825E9" w14:textId="77777777" w:rsidR="002522B9" w:rsidRDefault="002522B9" w:rsidP="00930794">
      <w:pPr>
        <w:spacing w:line="200" w:lineRule="exact"/>
        <w:jc w:val="both"/>
      </w:pPr>
    </w:p>
    <w:p w14:paraId="1D430B14" w14:textId="77777777" w:rsidR="002522B9" w:rsidRDefault="002522B9" w:rsidP="00930794">
      <w:pPr>
        <w:spacing w:before="5" w:line="200" w:lineRule="exact"/>
        <w:jc w:val="both"/>
      </w:pPr>
    </w:p>
    <w:p w14:paraId="300CB0EB" w14:textId="77777777" w:rsidR="002522B9" w:rsidRDefault="00000000" w:rsidP="00930794">
      <w:pPr>
        <w:ind w:left="904"/>
        <w:jc w:val="both"/>
      </w:pPr>
      <w:r>
        <w:pict w14:anchorId="19BBC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75pt;height:179.25pt">
            <v:imagedata r:id="rId8" o:title=""/>
          </v:shape>
        </w:pict>
      </w:r>
    </w:p>
    <w:p w14:paraId="71EBF91D" w14:textId="77777777" w:rsidR="002522B9" w:rsidRDefault="002522B9" w:rsidP="00930794">
      <w:pPr>
        <w:spacing w:before="6" w:line="140" w:lineRule="exact"/>
        <w:jc w:val="both"/>
        <w:rPr>
          <w:sz w:val="14"/>
          <w:szCs w:val="14"/>
        </w:rPr>
      </w:pPr>
    </w:p>
    <w:p w14:paraId="04C0D443" w14:textId="77777777" w:rsidR="002522B9" w:rsidRDefault="002522B9" w:rsidP="00930794">
      <w:pPr>
        <w:spacing w:line="200" w:lineRule="exact"/>
        <w:jc w:val="both"/>
      </w:pPr>
    </w:p>
    <w:p w14:paraId="749BB23A" w14:textId="77777777" w:rsidR="002522B9" w:rsidRDefault="002522B9" w:rsidP="00930794">
      <w:pPr>
        <w:spacing w:line="200" w:lineRule="exact"/>
        <w:jc w:val="both"/>
      </w:pPr>
    </w:p>
    <w:p w14:paraId="14115B80" w14:textId="77777777" w:rsidR="002522B9" w:rsidRDefault="002522B9" w:rsidP="00930794">
      <w:pPr>
        <w:spacing w:line="200" w:lineRule="exact"/>
        <w:jc w:val="both"/>
      </w:pPr>
    </w:p>
    <w:p w14:paraId="78EFFDDC" w14:textId="77777777" w:rsidR="002522B9" w:rsidRDefault="002522B9" w:rsidP="00930794">
      <w:pPr>
        <w:spacing w:line="200" w:lineRule="exact"/>
        <w:jc w:val="both"/>
      </w:pPr>
    </w:p>
    <w:p w14:paraId="29EAE240" w14:textId="77777777" w:rsidR="002522B9" w:rsidRDefault="002522B9" w:rsidP="00930794">
      <w:pPr>
        <w:spacing w:line="200" w:lineRule="exact"/>
        <w:jc w:val="both"/>
      </w:pPr>
    </w:p>
    <w:p w14:paraId="32F67882" w14:textId="77777777" w:rsidR="002522B9" w:rsidRPr="00A01FAD" w:rsidRDefault="00194F57" w:rsidP="00930794">
      <w:pPr>
        <w:ind w:left="4093" w:right="3890"/>
        <w:jc w:val="both"/>
        <w:rPr>
          <w:rFonts w:ascii="Verdana" w:eastAsia="Verdana" w:hAnsi="Verdana" w:cs="Verdana"/>
          <w:sz w:val="32"/>
          <w:szCs w:val="32"/>
          <w:lang w:val="it-IT"/>
        </w:rPr>
      </w:pPr>
      <w:proofErr w:type="spellStart"/>
      <w:r w:rsidRPr="00A01FAD">
        <w:rPr>
          <w:rFonts w:ascii="Verdana" w:eastAsia="Verdana" w:hAnsi="Verdana" w:cs="Verdana"/>
          <w:spacing w:val="2"/>
          <w:sz w:val="32"/>
          <w:szCs w:val="32"/>
          <w:lang w:val="it-IT"/>
        </w:rPr>
        <w:t>Z</w:t>
      </w:r>
      <w:r w:rsidRPr="00A01FAD">
        <w:rPr>
          <w:rFonts w:ascii="Verdana" w:eastAsia="Verdana" w:hAnsi="Verdana" w:cs="Verdana"/>
          <w:spacing w:val="3"/>
          <w:sz w:val="32"/>
          <w:szCs w:val="32"/>
          <w:lang w:val="it-IT"/>
        </w:rPr>
        <w:t>a</w:t>
      </w:r>
      <w:r w:rsidRPr="00A01FAD">
        <w:rPr>
          <w:rFonts w:ascii="Verdana" w:eastAsia="Verdana" w:hAnsi="Verdana" w:cs="Verdana"/>
          <w:spacing w:val="6"/>
          <w:sz w:val="32"/>
          <w:szCs w:val="32"/>
          <w:lang w:val="it-IT"/>
        </w:rPr>
        <w:t>v</w:t>
      </w:r>
      <w:r w:rsidRPr="00A01FAD">
        <w:rPr>
          <w:rFonts w:ascii="Verdana" w:eastAsia="Verdana" w:hAnsi="Verdana" w:cs="Verdana"/>
          <w:spacing w:val="2"/>
          <w:sz w:val="32"/>
          <w:szCs w:val="32"/>
          <w:lang w:val="it-IT"/>
        </w:rPr>
        <w:t>r</w:t>
      </w:r>
      <w:r w:rsidRPr="00A01FAD">
        <w:rPr>
          <w:rFonts w:ascii="Verdana" w:eastAsia="Verdana" w:hAnsi="Verdana" w:cs="Verdana"/>
          <w:spacing w:val="-2"/>
          <w:sz w:val="32"/>
          <w:szCs w:val="32"/>
          <w:lang w:val="it-IT"/>
        </w:rPr>
        <w:t>š</w:t>
      </w:r>
      <w:r w:rsidRPr="00A01FAD">
        <w:rPr>
          <w:rFonts w:ascii="Verdana" w:eastAsia="Verdana" w:hAnsi="Verdana" w:cs="Verdana"/>
          <w:spacing w:val="3"/>
          <w:sz w:val="32"/>
          <w:szCs w:val="32"/>
          <w:lang w:val="it-IT"/>
        </w:rPr>
        <w:t>n</w:t>
      </w:r>
      <w:r w:rsidRPr="00A01FAD">
        <w:rPr>
          <w:rFonts w:ascii="Verdana" w:eastAsia="Verdana" w:hAnsi="Verdana" w:cs="Verdana"/>
          <w:sz w:val="32"/>
          <w:szCs w:val="32"/>
          <w:lang w:val="it-IT"/>
        </w:rPr>
        <w:t>i</w:t>
      </w:r>
      <w:proofErr w:type="spellEnd"/>
      <w:r w:rsidRPr="00A01FAD">
        <w:rPr>
          <w:rFonts w:ascii="Verdana" w:eastAsia="Verdana" w:hAnsi="Verdana" w:cs="Verdana"/>
          <w:spacing w:val="-28"/>
          <w:sz w:val="32"/>
          <w:szCs w:val="32"/>
          <w:lang w:val="it-IT"/>
        </w:rPr>
        <w:t xml:space="preserve"> </w:t>
      </w:r>
      <w:r w:rsidRPr="00A01FAD">
        <w:rPr>
          <w:rFonts w:ascii="Verdana" w:eastAsia="Verdana" w:hAnsi="Verdana" w:cs="Verdana"/>
          <w:spacing w:val="2"/>
          <w:w w:val="97"/>
          <w:sz w:val="32"/>
          <w:szCs w:val="32"/>
          <w:lang w:val="it-IT"/>
        </w:rPr>
        <w:t>r</w:t>
      </w:r>
      <w:r w:rsidRPr="00A01FAD">
        <w:rPr>
          <w:rFonts w:ascii="Verdana" w:eastAsia="Verdana" w:hAnsi="Verdana" w:cs="Verdana"/>
          <w:spacing w:val="-1"/>
          <w:w w:val="97"/>
          <w:sz w:val="32"/>
          <w:szCs w:val="32"/>
          <w:lang w:val="it-IT"/>
        </w:rPr>
        <w:t>a</w:t>
      </w:r>
      <w:r w:rsidRPr="00A01FAD">
        <w:rPr>
          <w:rFonts w:ascii="Verdana" w:eastAsia="Verdana" w:hAnsi="Verdana" w:cs="Verdana"/>
          <w:w w:val="96"/>
          <w:sz w:val="32"/>
          <w:szCs w:val="32"/>
          <w:lang w:val="it-IT"/>
        </w:rPr>
        <w:t>d</w:t>
      </w:r>
    </w:p>
    <w:p w14:paraId="3479E31A" w14:textId="77777777" w:rsidR="002522B9" w:rsidRPr="00A01FAD" w:rsidRDefault="002522B9" w:rsidP="00930794">
      <w:pPr>
        <w:spacing w:before="5" w:line="120" w:lineRule="exact"/>
        <w:jc w:val="both"/>
        <w:rPr>
          <w:sz w:val="12"/>
          <w:szCs w:val="12"/>
          <w:lang w:val="it-IT"/>
        </w:rPr>
      </w:pPr>
    </w:p>
    <w:p w14:paraId="430A280C" w14:textId="71AB73B5" w:rsidR="002522B9" w:rsidRPr="001773EF" w:rsidRDefault="00925523" w:rsidP="00930794">
      <w:pPr>
        <w:spacing w:line="460" w:lineRule="exact"/>
        <w:ind w:left="651" w:right="452"/>
        <w:jc w:val="both"/>
        <w:rPr>
          <w:rFonts w:ascii="Verdana" w:eastAsia="Verdana" w:hAnsi="Verdana" w:cs="Verdana"/>
          <w:sz w:val="32"/>
          <w:szCs w:val="32"/>
          <w:lang w:val="it-IT"/>
        </w:rPr>
      </w:pPr>
      <w:proofErr w:type="spellStart"/>
      <w:r w:rsidRPr="001773EF">
        <w:rPr>
          <w:rFonts w:ascii="Verdana" w:eastAsia="Verdana" w:hAnsi="Verdana" w:cs="Verdana"/>
          <w:b/>
          <w:sz w:val="32"/>
          <w:szCs w:val="32"/>
          <w:lang w:val="it-IT"/>
        </w:rPr>
        <w:t>Clean</w:t>
      </w:r>
      <w:proofErr w:type="spellEnd"/>
      <w:r w:rsidRPr="001773EF">
        <w:rPr>
          <w:rFonts w:ascii="Verdana" w:eastAsia="Verdana" w:hAnsi="Verdana" w:cs="Verdana"/>
          <w:b/>
          <w:sz w:val="32"/>
          <w:szCs w:val="32"/>
          <w:lang w:val="it-IT"/>
        </w:rPr>
        <w:t xml:space="preserve"> </w:t>
      </w:r>
      <w:proofErr w:type="spellStart"/>
      <w:r w:rsidRPr="001773EF">
        <w:rPr>
          <w:rFonts w:ascii="Verdana" w:eastAsia="Verdana" w:hAnsi="Verdana" w:cs="Verdana"/>
          <w:b/>
          <w:sz w:val="32"/>
          <w:szCs w:val="32"/>
          <w:lang w:val="it-IT"/>
        </w:rPr>
        <w:t>arhitektura</w:t>
      </w:r>
      <w:proofErr w:type="spellEnd"/>
      <w:r w:rsidRPr="001773EF">
        <w:rPr>
          <w:rFonts w:ascii="Verdana" w:eastAsia="Verdana" w:hAnsi="Verdana" w:cs="Verdana"/>
          <w:b/>
          <w:sz w:val="32"/>
          <w:szCs w:val="32"/>
          <w:lang w:val="it-IT"/>
        </w:rPr>
        <w:t xml:space="preserve"> sa CQRS i Mediator </w:t>
      </w:r>
      <w:proofErr w:type="spellStart"/>
      <w:r w:rsidRPr="001773EF">
        <w:rPr>
          <w:rFonts w:ascii="Verdana" w:eastAsia="Verdana" w:hAnsi="Verdana" w:cs="Verdana"/>
          <w:b/>
          <w:sz w:val="32"/>
          <w:szCs w:val="32"/>
          <w:lang w:val="it-IT"/>
        </w:rPr>
        <w:t>dizajn</w:t>
      </w:r>
      <w:proofErr w:type="spellEnd"/>
      <w:r w:rsidRPr="001773EF">
        <w:rPr>
          <w:rFonts w:ascii="Verdana" w:eastAsia="Verdana" w:hAnsi="Verdana" w:cs="Verdana"/>
          <w:b/>
          <w:sz w:val="32"/>
          <w:szCs w:val="32"/>
          <w:lang w:val="it-IT"/>
        </w:rPr>
        <w:t xml:space="preserve"> </w:t>
      </w:r>
      <w:proofErr w:type="spellStart"/>
      <w:r w:rsidRPr="001773EF">
        <w:rPr>
          <w:rFonts w:ascii="Verdana" w:eastAsia="Verdana" w:hAnsi="Verdana" w:cs="Verdana"/>
          <w:b/>
          <w:sz w:val="32"/>
          <w:szCs w:val="32"/>
          <w:lang w:val="it-IT"/>
        </w:rPr>
        <w:t>paternima</w:t>
      </w:r>
      <w:proofErr w:type="spellEnd"/>
      <w:r w:rsidRPr="001773EF">
        <w:rPr>
          <w:rFonts w:ascii="Verdana" w:eastAsia="Verdana" w:hAnsi="Verdana" w:cs="Verdana"/>
          <w:b/>
          <w:sz w:val="32"/>
          <w:szCs w:val="32"/>
          <w:lang w:val="it-IT"/>
        </w:rPr>
        <w:t xml:space="preserve"> – </w:t>
      </w:r>
      <w:proofErr w:type="spellStart"/>
      <w:r w:rsidRPr="001773EF">
        <w:rPr>
          <w:rFonts w:ascii="Verdana" w:eastAsia="Verdana" w:hAnsi="Verdana" w:cs="Verdana"/>
          <w:b/>
          <w:sz w:val="32"/>
          <w:szCs w:val="32"/>
          <w:lang w:val="it-IT"/>
        </w:rPr>
        <w:t>primeri</w:t>
      </w:r>
      <w:proofErr w:type="spellEnd"/>
      <w:r w:rsidRPr="001773EF">
        <w:rPr>
          <w:rFonts w:ascii="Verdana" w:eastAsia="Verdana" w:hAnsi="Verdana" w:cs="Verdana"/>
          <w:b/>
          <w:sz w:val="32"/>
          <w:szCs w:val="32"/>
          <w:lang w:val="it-IT"/>
        </w:rPr>
        <w:t xml:space="preserve"> </w:t>
      </w:r>
      <w:proofErr w:type="spellStart"/>
      <w:r w:rsidRPr="001773EF">
        <w:rPr>
          <w:rFonts w:ascii="Verdana" w:eastAsia="Verdana" w:hAnsi="Verdana" w:cs="Verdana"/>
          <w:b/>
          <w:sz w:val="32"/>
          <w:szCs w:val="32"/>
          <w:lang w:val="it-IT"/>
        </w:rPr>
        <w:t>dobre</w:t>
      </w:r>
      <w:proofErr w:type="spellEnd"/>
      <w:r w:rsidRPr="001773EF">
        <w:rPr>
          <w:rFonts w:ascii="Verdana" w:eastAsia="Verdana" w:hAnsi="Verdana" w:cs="Verdana"/>
          <w:b/>
          <w:sz w:val="32"/>
          <w:szCs w:val="32"/>
          <w:lang w:val="it-IT"/>
        </w:rPr>
        <w:t xml:space="preserve"> </w:t>
      </w:r>
      <w:proofErr w:type="spellStart"/>
      <w:r w:rsidRPr="001773EF">
        <w:rPr>
          <w:rFonts w:ascii="Verdana" w:eastAsia="Verdana" w:hAnsi="Verdana" w:cs="Verdana"/>
          <w:b/>
          <w:sz w:val="32"/>
          <w:szCs w:val="32"/>
          <w:lang w:val="it-IT"/>
        </w:rPr>
        <w:t>prakse</w:t>
      </w:r>
      <w:proofErr w:type="spellEnd"/>
    </w:p>
    <w:p w14:paraId="77AF38C3" w14:textId="77777777" w:rsidR="002522B9" w:rsidRPr="00925523" w:rsidRDefault="002522B9" w:rsidP="00930794">
      <w:pPr>
        <w:spacing w:line="200" w:lineRule="exact"/>
        <w:jc w:val="both"/>
        <w:rPr>
          <w:lang w:val="it-IT"/>
        </w:rPr>
      </w:pPr>
    </w:p>
    <w:p w14:paraId="182179F8" w14:textId="77777777" w:rsidR="002522B9" w:rsidRPr="00925523" w:rsidRDefault="002522B9" w:rsidP="00930794">
      <w:pPr>
        <w:spacing w:line="200" w:lineRule="exact"/>
        <w:jc w:val="both"/>
        <w:rPr>
          <w:lang w:val="it-IT"/>
        </w:rPr>
      </w:pPr>
    </w:p>
    <w:p w14:paraId="5750CC93" w14:textId="77777777" w:rsidR="002522B9" w:rsidRPr="00925523" w:rsidRDefault="002522B9" w:rsidP="00930794">
      <w:pPr>
        <w:spacing w:line="200" w:lineRule="exact"/>
        <w:jc w:val="both"/>
        <w:rPr>
          <w:lang w:val="it-IT"/>
        </w:rPr>
      </w:pPr>
    </w:p>
    <w:p w14:paraId="51C5070E" w14:textId="77777777" w:rsidR="002522B9" w:rsidRPr="00925523" w:rsidRDefault="002522B9" w:rsidP="00930794">
      <w:pPr>
        <w:spacing w:line="200" w:lineRule="exact"/>
        <w:jc w:val="both"/>
        <w:rPr>
          <w:lang w:val="it-IT"/>
        </w:rPr>
      </w:pPr>
    </w:p>
    <w:p w14:paraId="0EAC9442" w14:textId="77777777" w:rsidR="002522B9" w:rsidRPr="00925523" w:rsidRDefault="002522B9" w:rsidP="00930794">
      <w:pPr>
        <w:spacing w:line="200" w:lineRule="exact"/>
        <w:jc w:val="both"/>
        <w:rPr>
          <w:lang w:val="it-IT"/>
        </w:rPr>
      </w:pPr>
    </w:p>
    <w:p w14:paraId="0DC0583C" w14:textId="77777777" w:rsidR="002522B9" w:rsidRPr="00925523" w:rsidRDefault="002522B9" w:rsidP="00930794">
      <w:pPr>
        <w:spacing w:line="200" w:lineRule="exact"/>
        <w:jc w:val="both"/>
        <w:rPr>
          <w:lang w:val="it-IT"/>
        </w:rPr>
      </w:pPr>
    </w:p>
    <w:p w14:paraId="2705A860" w14:textId="77777777" w:rsidR="002522B9" w:rsidRPr="00925523" w:rsidRDefault="002522B9" w:rsidP="00930794">
      <w:pPr>
        <w:spacing w:line="200" w:lineRule="exact"/>
        <w:jc w:val="both"/>
        <w:rPr>
          <w:lang w:val="it-IT"/>
        </w:rPr>
      </w:pPr>
    </w:p>
    <w:p w14:paraId="1F1935A8" w14:textId="77777777" w:rsidR="002522B9" w:rsidRPr="00925523" w:rsidRDefault="002522B9" w:rsidP="00930794">
      <w:pPr>
        <w:spacing w:line="200" w:lineRule="exact"/>
        <w:jc w:val="both"/>
        <w:rPr>
          <w:lang w:val="it-IT"/>
        </w:rPr>
      </w:pPr>
    </w:p>
    <w:p w14:paraId="252C2C26" w14:textId="77777777" w:rsidR="002522B9" w:rsidRPr="00925523" w:rsidRDefault="002522B9" w:rsidP="00930794">
      <w:pPr>
        <w:spacing w:line="200" w:lineRule="exact"/>
        <w:jc w:val="both"/>
        <w:rPr>
          <w:lang w:val="it-IT"/>
        </w:rPr>
      </w:pPr>
    </w:p>
    <w:p w14:paraId="2AA67789" w14:textId="77777777" w:rsidR="002522B9" w:rsidRPr="00925523" w:rsidRDefault="002522B9" w:rsidP="00930794">
      <w:pPr>
        <w:spacing w:line="200" w:lineRule="exact"/>
        <w:jc w:val="both"/>
        <w:rPr>
          <w:lang w:val="it-IT"/>
        </w:rPr>
      </w:pPr>
    </w:p>
    <w:p w14:paraId="4F44926B" w14:textId="77777777" w:rsidR="002522B9" w:rsidRPr="00925523" w:rsidRDefault="002522B9" w:rsidP="00930794">
      <w:pPr>
        <w:spacing w:line="200" w:lineRule="exact"/>
        <w:jc w:val="both"/>
        <w:rPr>
          <w:lang w:val="it-IT"/>
        </w:rPr>
      </w:pPr>
    </w:p>
    <w:p w14:paraId="14B1EFEF" w14:textId="77777777" w:rsidR="002522B9" w:rsidRPr="00925523" w:rsidRDefault="002522B9" w:rsidP="00930794">
      <w:pPr>
        <w:spacing w:line="200" w:lineRule="exact"/>
        <w:jc w:val="both"/>
        <w:rPr>
          <w:lang w:val="it-IT"/>
        </w:rPr>
      </w:pPr>
    </w:p>
    <w:p w14:paraId="094E6E3B" w14:textId="77777777" w:rsidR="002522B9" w:rsidRPr="00925523" w:rsidRDefault="002522B9" w:rsidP="00930794">
      <w:pPr>
        <w:spacing w:before="7" w:line="240" w:lineRule="exact"/>
        <w:jc w:val="both"/>
        <w:rPr>
          <w:sz w:val="24"/>
          <w:szCs w:val="24"/>
          <w:lang w:val="it-IT"/>
        </w:rPr>
      </w:pPr>
    </w:p>
    <w:p w14:paraId="20E78F13" w14:textId="77777777" w:rsidR="002522B9" w:rsidRPr="00A01FAD" w:rsidRDefault="00194F57" w:rsidP="00930794">
      <w:pPr>
        <w:ind w:left="101"/>
        <w:jc w:val="both"/>
        <w:rPr>
          <w:rFonts w:ascii="Verdana" w:eastAsia="Verdana" w:hAnsi="Verdana" w:cs="Verdana"/>
          <w:lang w:val="it-IT"/>
        </w:rPr>
      </w:pPr>
      <w:r w:rsidRPr="00A01FAD">
        <w:rPr>
          <w:rFonts w:ascii="Verdana" w:eastAsia="Verdana" w:hAnsi="Verdana" w:cs="Verdana"/>
          <w:spacing w:val="5"/>
          <w:lang w:val="it-IT"/>
        </w:rPr>
        <w:t>M</w:t>
      </w:r>
      <w:r w:rsidRPr="00A01FAD">
        <w:rPr>
          <w:rFonts w:ascii="Verdana" w:eastAsia="Verdana" w:hAnsi="Verdana" w:cs="Verdana"/>
          <w:spacing w:val="7"/>
          <w:lang w:val="it-IT"/>
        </w:rPr>
        <w:t>e</w:t>
      </w:r>
      <w:r w:rsidRPr="00A01FAD">
        <w:rPr>
          <w:rFonts w:ascii="Verdana" w:eastAsia="Verdana" w:hAnsi="Verdana" w:cs="Verdana"/>
          <w:spacing w:val="5"/>
          <w:lang w:val="it-IT"/>
        </w:rPr>
        <w:t>nt</w:t>
      </w:r>
      <w:r w:rsidRPr="00A01FAD">
        <w:rPr>
          <w:rFonts w:ascii="Verdana" w:eastAsia="Verdana" w:hAnsi="Verdana" w:cs="Verdana"/>
          <w:lang w:val="it-IT"/>
        </w:rPr>
        <w:t>o</w:t>
      </w:r>
      <w:r w:rsidRPr="00A01FAD">
        <w:rPr>
          <w:rFonts w:ascii="Verdana" w:eastAsia="Verdana" w:hAnsi="Verdana" w:cs="Verdana"/>
          <w:spacing w:val="3"/>
          <w:lang w:val="it-IT"/>
        </w:rPr>
        <w:t>r</w:t>
      </w:r>
      <w:r w:rsidRPr="00A01FAD">
        <w:rPr>
          <w:rFonts w:ascii="Verdana" w:eastAsia="Verdana" w:hAnsi="Verdana" w:cs="Verdana"/>
          <w:lang w:val="it-IT"/>
        </w:rPr>
        <w:t xml:space="preserve">:                                                                                        </w:t>
      </w:r>
      <w:r w:rsidRPr="00A01FAD">
        <w:rPr>
          <w:rFonts w:ascii="Verdana" w:eastAsia="Verdana" w:hAnsi="Verdana" w:cs="Verdana"/>
          <w:spacing w:val="50"/>
          <w:lang w:val="it-IT"/>
        </w:rPr>
        <w:t xml:space="preserve"> </w:t>
      </w:r>
      <w:proofErr w:type="spellStart"/>
      <w:r w:rsidRPr="00A01FAD">
        <w:rPr>
          <w:rFonts w:ascii="Verdana" w:eastAsia="Verdana" w:hAnsi="Verdana" w:cs="Verdana"/>
          <w:lang w:val="it-IT"/>
        </w:rPr>
        <w:t>S</w:t>
      </w:r>
      <w:r w:rsidRPr="00A01FAD">
        <w:rPr>
          <w:rFonts w:ascii="Verdana" w:eastAsia="Verdana" w:hAnsi="Verdana" w:cs="Verdana"/>
          <w:spacing w:val="5"/>
          <w:lang w:val="it-IT"/>
        </w:rPr>
        <w:t>tu</w:t>
      </w:r>
      <w:r w:rsidRPr="00A01FAD">
        <w:rPr>
          <w:rFonts w:ascii="Verdana" w:eastAsia="Verdana" w:hAnsi="Verdana" w:cs="Verdana"/>
          <w:spacing w:val="6"/>
          <w:lang w:val="it-IT"/>
        </w:rPr>
        <w:t>d</w:t>
      </w:r>
      <w:r w:rsidRPr="00A01FAD">
        <w:rPr>
          <w:rFonts w:ascii="Verdana" w:eastAsia="Verdana" w:hAnsi="Verdana" w:cs="Verdana"/>
          <w:spacing w:val="7"/>
          <w:lang w:val="it-IT"/>
        </w:rPr>
        <w:t>e</w:t>
      </w:r>
      <w:r w:rsidRPr="00A01FAD">
        <w:rPr>
          <w:rFonts w:ascii="Verdana" w:eastAsia="Verdana" w:hAnsi="Verdana" w:cs="Verdana"/>
          <w:lang w:val="it-IT"/>
        </w:rPr>
        <w:t>n</w:t>
      </w:r>
      <w:r w:rsidRPr="00A01FAD">
        <w:rPr>
          <w:rFonts w:ascii="Verdana" w:eastAsia="Verdana" w:hAnsi="Verdana" w:cs="Verdana"/>
          <w:spacing w:val="5"/>
          <w:lang w:val="it-IT"/>
        </w:rPr>
        <w:t>t</w:t>
      </w:r>
      <w:proofErr w:type="spellEnd"/>
      <w:r w:rsidRPr="00A01FAD">
        <w:rPr>
          <w:rFonts w:ascii="Verdana" w:eastAsia="Verdana" w:hAnsi="Verdana" w:cs="Verdana"/>
          <w:lang w:val="it-IT"/>
        </w:rPr>
        <w:t>:</w:t>
      </w:r>
    </w:p>
    <w:p w14:paraId="6E6883DF" w14:textId="77777777" w:rsidR="002522B9" w:rsidRPr="00A01FAD" w:rsidRDefault="002522B9" w:rsidP="00930794">
      <w:pPr>
        <w:spacing w:before="3" w:line="120" w:lineRule="exact"/>
        <w:jc w:val="both"/>
        <w:rPr>
          <w:sz w:val="12"/>
          <w:szCs w:val="12"/>
          <w:lang w:val="it-IT"/>
        </w:rPr>
      </w:pPr>
    </w:p>
    <w:p w14:paraId="3A97F627" w14:textId="436402AC" w:rsidR="002522B9" w:rsidRPr="00A01FAD" w:rsidRDefault="00194F57" w:rsidP="00930794">
      <w:pPr>
        <w:ind w:left="101"/>
        <w:jc w:val="both"/>
        <w:rPr>
          <w:rFonts w:ascii="Verdana" w:eastAsia="Verdana" w:hAnsi="Verdana" w:cs="Verdana"/>
          <w:lang w:val="it-IT"/>
        </w:rPr>
      </w:pPr>
      <w:r w:rsidRPr="00A01FAD">
        <w:rPr>
          <w:rFonts w:ascii="Verdana" w:eastAsia="Verdana" w:hAnsi="Verdana" w:cs="Verdana"/>
          <w:spacing w:val="7"/>
          <w:lang w:val="it-IT"/>
        </w:rPr>
        <w:t>d</w:t>
      </w:r>
      <w:r w:rsidRPr="00A01FAD">
        <w:rPr>
          <w:rFonts w:ascii="Verdana" w:eastAsia="Verdana" w:hAnsi="Verdana" w:cs="Verdana"/>
          <w:lang w:val="it-IT"/>
        </w:rPr>
        <w:t>r</w:t>
      </w:r>
      <w:r w:rsidRPr="00A01FAD">
        <w:rPr>
          <w:rFonts w:ascii="Verdana" w:eastAsia="Verdana" w:hAnsi="Verdana" w:cs="Verdana"/>
          <w:spacing w:val="-11"/>
          <w:lang w:val="it-IT"/>
        </w:rPr>
        <w:t xml:space="preserve"> </w:t>
      </w:r>
      <w:r w:rsidRPr="00A01FAD">
        <w:rPr>
          <w:rFonts w:ascii="Verdana" w:eastAsia="Verdana" w:hAnsi="Verdana" w:cs="Verdana"/>
          <w:spacing w:val="-2"/>
          <w:lang w:val="it-IT"/>
        </w:rPr>
        <w:t>S</w:t>
      </w:r>
      <w:r w:rsidRPr="00A01FAD">
        <w:rPr>
          <w:rFonts w:ascii="Verdana" w:eastAsia="Verdana" w:hAnsi="Verdana" w:cs="Verdana"/>
          <w:spacing w:val="1"/>
          <w:lang w:val="it-IT"/>
        </w:rPr>
        <w:t>vet</w:t>
      </w:r>
      <w:r w:rsidRPr="00A01FAD">
        <w:rPr>
          <w:rFonts w:ascii="Verdana" w:eastAsia="Verdana" w:hAnsi="Verdana" w:cs="Verdana"/>
          <w:lang w:val="it-IT"/>
        </w:rPr>
        <w:t>la</w:t>
      </w:r>
      <w:r w:rsidRPr="00A01FAD">
        <w:rPr>
          <w:rFonts w:ascii="Verdana" w:eastAsia="Verdana" w:hAnsi="Verdana" w:cs="Verdana"/>
          <w:spacing w:val="-1"/>
          <w:lang w:val="it-IT"/>
        </w:rPr>
        <w:t>n</w:t>
      </w:r>
      <w:r w:rsidRPr="00A01FAD">
        <w:rPr>
          <w:rFonts w:ascii="Verdana" w:eastAsia="Verdana" w:hAnsi="Verdana" w:cs="Verdana"/>
          <w:lang w:val="it-IT"/>
        </w:rPr>
        <w:t xml:space="preserve">a </w:t>
      </w:r>
      <w:proofErr w:type="spellStart"/>
      <w:r w:rsidRPr="00A01FAD">
        <w:rPr>
          <w:rFonts w:ascii="Verdana" w:eastAsia="Verdana" w:hAnsi="Verdana" w:cs="Verdana"/>
          <w:spacing w:val="-2"/>
          <w:lang w:val="it-IT"/>
        </w:rPr>
        <w:t>An</w:t>
      </w:r>
      <w:r w:rsidRPr="00A01FAD">
        <w:rPr>
          <w:rFonts w:ascii="Verdana" w:eastAsia="Verdana" w:hAnsi="Verdana" w:cs="Verdana"/>
          <w:lang w:val="it-IT"/>
        </w:rPr>
        <w:t>đ</w:t>
      </w:r>
      <w:r w:rsidRPr="00A01FAD">
        <w:rPr>
          <w:rFonts w:ascii="Verdana" w:eastAsia="Verdana" w:hAnsi="Verdana" w:cs="Verdana"/>
          <w:spacing w:val="1"/>
          <w:lang w:val="it-IT"/>
        </w:rPr>
        <w:t>e</w:t>
      </w:r>
      <w:r w:rsidRPr="00A01FAD">
        <w:rPr>
          <w:rFonts w:ascii="Verdana" w:eastAsia="Verdana" w:hAnsi="Verdana" w:cs="Verdana"/>
          <w:lang w:val="it-IT"/>
        </w:rPr>
        <w:t>l</w:t>
      </w:r>
      <w:r w:rsidRPr="00A01FAD">
        <w:rPr>
          <w:rFonts w:ascii="Verdana" w:eastAsia="Verdana" w:hAnsi="Verdana" w:cs="Verdana"/>
          <w:spacing w:val="1"/>
          <w:lang w:val="it-IT"/>
        </w:rPr>
        <w:t>i</w:t>
      </w:r>
      <w:r w:rsidRPr="00A01FAD">
        <w:rPr>
          <w:rFonts w:ascii="Verdana" w:eastAsia="Verdana" w:hAnsi="Verdana" w:cs="Verdana"/>
          <w:lang w:val="it-IT"/>
        </w:rPr>
        <w:t>ć</w:t>
      </w:r>
      <w:proofErr w:type="spellEnd"/>
      <w:r w:rsidRPr="00A01FAD">
        <w:rPr>
          <w:rFonts w:ascii="Verdana" w:eastAsia="Verdana" w:hAnsi="Verdana" w:cs="Verdana"/>
          <w:lang w:val="it-IT"/>
        </w:rPr>
        <w:t xml:space="preserve">                                                                        </w:t>
      </w:r>
      <w:r w:rsidRPr="00A01FAD">
        <w:rPr>
          <w:rFonts w:ascii="Verdana" w:eastAsia="Verdana" w:hAnsi="Verdana" w:cs="Verdana"/>
          <w:spacing w:val="9"/>
          <w:lang w:val="it-IT"/>
        </w:rPr>
        <w:t xml:space="preserve"> </w:t>
      </w:r>
      <w:proofErr w:type="spellStart"/>
      <w:r w:rsidR="00EB16CB" w:rsidRPr="00A01FAD">
        <w:rPr>
          <w:rFonts w:ascii="Verdana" w:eastAsia="Verdana" w:hAnsi="Verdana" w:cs="Verdana"/>
          <w:spacing w:val="9"/>
          <w:lang w:val="it-IT"/>
        </w:rPr>
        <w:t>Radoš</w:t>
      </w:r>
      <w:proofErr w:type="spellEnd"/>
      <w:r w:rsidR="00EB16CB" w:rsidRPr="00A01FAD">
        <w:rPr>
          <w:rFonts w:ascii="Verdana" w:eastAsia="Verdana" w:hAnsi="Verdana" w:cs="Verdana"/>
          <w:spacing w:val="9"/>
          <w:lang w:val="it-IT"/>
        </w:rPr>
        <w:t xml:space="preserve"> </w:t>
      </w:r>
      <w:proofErr w:type="spellStart"/>
      <w:r w:rsidR="00EB16CB" w:rsidRPr="00A01FAD">
        <w:rPr>
          <w:rFonts w:ascii="Verdana" w:eastAsia="Verdana" w:hAnsi="Verdana" w:cs="Verdana"/>
          <w:spacing w:val="9"/>
          <w:lang w:val="it-IT"/>
        </w:rPr>
        <w:t>Perović</w:t>
      </w:r>
      <w:proofErr w:type="spellEnd"/>
      <w:r w:rsidR="00EB16CB" w:rsidRPr="00A01FAD">
        <w:rPr>
          <w:rFonts w:ascii="Verdana" w:eastAsia="Verdana" w:hAnsi="Verdana" w:cs="Verdana"/>
          <w:spacing w:val="9"/>
          <w:lang w:val="it-IT"/>
        </w:rPr>
        <w:t xml:space="preserve"> 17/17</w:t>
      </w:r>
    </w:p>
    <w:p w14:paraId="72CAFE9F" w14:textId="77777777" w:rsidR="002522B9" w:rsidRPr="00A01FAD" w:rsidRDefault="002522B9" w:rsidP="00930794">
      <w:pPr>
        <w:spacing w:line="200" w:lineRule="exact"/>
        <w:jc w:val="both"/>
        <w:rPr>
          <w:lang w:val="it-IT"/>
        </w:rPr>
      </w:pPr>
    </w:p>
    <w:p w14:paraId="70970C66" w14:textId="77777777" w:rsidR="002522B9" w:rsidRPr="00A01FAD" w:rsidRDefault="002522B9" w:rsidP="00930794">
      <w:pPr>
        <w:spacing w:line="200" w:lineRule="exact"/>
        <w:jc w:val="both"/>
        <w:rPr>
          <w:lang w:val="it-IT"/>
        </w:rPr>
      </w:pPr>
    </w:p>
    <w:p w14:paraId="6DC3A1F5" w14:textId="77777777" w:rsidR="002522B9" w:rsidRPr="00A01FAD" w:rsidRDefault="002522B9" w:rsidP="00930794">
      <w:pPr>
        <w:spacing w:line="200" w:lineRule="exact"/>
        <w:jc w:val="both"/>
        <w:rPr>
          <w:lang w:val="it-IT"/>
        </w:rPr>
      </w:pPr>
    </w:p>
    <w:p w14:paraId="05292C6B" w14:textId="77777777" w:rsidR="002522B9" w:rsidRPr="00A01FAD" w:rsidRDefault="002522B9" w:rsidP="00930794">
      <w:pPr>
        <w:spacing w:line="200" w:lineRule="exact"/>
        <w:jc w:val="both"/>
        <w:rPr>
          <w:lang w:val="it-IT"/>
        </w:rPr>
      </w:pPr>
    </w:p>
    <w:p w14:paraId="1799B474" w14:textId="77777777" w:rsidR="002522B9" w:rsidRPr="00A01FAD" w:rsidRDefault="002522B9" w:rsidP="00930794">
      <w:pPr>
        <w:spacing w:line="200" w:lineRule="exact"/>
        <w:jc w:val="both"/>
        <w:rPr>
          <w:lang w:val="it-IT"/>
        </w:rPr>
      </w:pPr>
    </w:p>
    <w:p w14:paraId="7EAC86BA" w14:textId="77777777" w:rsidR="002522B9" w:rsidRPr="00A01FAD" w:rsidRDefault="002522B9" w:rsidP="00930794">
      <w:pPr>
        <w:spacing w:before="12" w:line="200" w:lineRule="exact"/>
        <w:jc w:val="both"/>
        <w:rPr>
          <w:lang w:val="it-IT"/>
        </w:rPr>
      </w:pPr>
    </w:p>
    <w:p w14:paraId="3BB97D70" w14:textId="77777777" w:rsidR="002522B9" w:rsidRPr="00A01FAD" w:rsidRDefault="00194F57" w:rsidP="00930794">
      <w:pPr>
        <w:ind w:left="4594" w:right="4392"/>
        <w:jc w:val="both"/>
        <w:rPr>
          <w:rFonts w:ascii="Verdana" w:eastAsia="Verdana" w:hAnsi="Verdana" w:cs="Verdana"/>
          <w:lang w:val="it-IT"/>
        </w:rPr>
      </w:pPr>
      <w:r w:rsidRPr="00A01FAD">
        <w:rPr>
          <w:rFonts w:ascii="Verdana" w:eastAsia="Verdana" w:hAnsi="Verdana" w:cs="Verdana"/>
          <w:spacing w:val="5"/>
          <w:w w:val="95"/>
          <w:lang w:val="it-IT"/>
        </w:rPr>
        <w:t>B</w:t>
      </w:r>
      <w:r w:rsidRPr="00A01FAD">
        <w:rPr>
          <w:rFonts w:ascii="Verdana" w:eastAsia="Verdana" w:hAnsi="Verdana" w:cs="Verdana"/>
          <w:spacing w:val="7"/>
          <w:w w:val="95"/>
          <w:lang w:val="it-IT"/>
        </w:rPr>
        <w:t>e</w:t>
      </w:r>
      <w:r w:rsidRPr="00A01FAD">
        <w:rPr>
          <w:rFonts w:ascii="Verdana" w:eastAsia="Verdana" w:hAnsi="Verdana" w:cs="Verdana"/>
          <w:w w:val="95"/>
          <w:lang w:val="it-IT"/>
        </w:rPr>
        <w:t>o</w:t>
      </w:r>
      <w:r w:rsidRPr="00A01FAD">
        <w:rPr>
          <w:rFonts w:ascii="Verdana" w:eastAsia="Verdana" w:hAnsi="Verdana" w:cs="Verdana"/>
          <w:spacing w:val="6"/>
          <w:w w:val="95"/>
          <w:lang w:val="it-IT"/>
        </w:rPr>
        <w:t>g</w:t>
      </w:r>
      <w:r w:rsidRPr="00A01FAD">
        <w:rPr>
          <w:rFonts w:ascii="Verdana" w:eastAsia="Verdana" w:hAnsi="Verdana" w:cs="Verdana"/>
          <w:spacing w:val="4"/>
          <w:w w:val="95"/>
          <w:lang w:val="it-IT"/>
        </w:rPr>
        <w:t>r</w:t>
      </w:r>
      <w:r w:rsidRPr="00A01FAD">
        <w:rPr>
          <w:rFonts w:ascii="Verdana" w:eastAsia="Verdana" w:hAnsi="Verdana" w:cs="Verdana"/>
          <w:spacing w:val="6"/>
          <w:w w:val="95"/>
          <w:lang w:val="it-IT"/>
        </w:rPr>
        <w:t>a</w:t>
      </w:r>
      <w:r w:rsidRPr="00A01FAD">
        <w:rPr>
          <w:rFonts w:ascii="Verdana" w:eastAsia="Verdana" w:hAnsi="Verdana" w:cs="Verdana"/>
          <w:w w:val="95"/>
          <w:lang w:val="it-IT"/>
        </w:rPr>
        <w:t>d</w:t>
      </w:r>
    </w:p>
    <w:p w14:paraId="560E12DE" w14:textId="77777777" w:rsidR="002522B9" w:rsidRPr="00A01FAD" w:rsidRDefault="002522B9" w:rsidP="00930794">
      <w:pPr>
        <w:spacing w:before="7" w:line="100" w:lineRule="exact"/>
        <w:jc w:val="both"/>
        <w:rPr>
          <w:sz w:val="10"/>
          <w:szCs w:val="10"/>
          <w:lang w:val="it-IT"/>
        </w:rPr>
      </w:pPr>
    </w:p>
    <w:p w14:paraId="74F6BF0A" w14:textId="7F6FB3BD" w:rsidR="002522B9" w:rsidRPr="00A01FAD" w:rsidRDefault="00EB16CB" w:rsidP="00930794">
      <w:pPr>
        <w:ind w:left="4428" w:right="4223"/>
        <w:jc w:val="center"/>
        <w:rPr>
          <w:rFonts w:ascii="Verdana" w:eastAsia="Verdana" w:hAnsi="Verdana" w:cs="Verdana"/>
          <w:lang w:val="it-IT"/>
        </w:rPr>
      </w:pPr>
      <w:proofErr w:type="spellStart"/>
      <w:r w:rsidRPr="00A01FAD">
        <w:rPr>
          <w:rFonts w:ascii="Verdana" w:eastAsia="Verdana" w:hAnsi="Verdana" w:cs="Verdana"/>
          <w:spacing w:val="5"/>
          <w:w w:val="95"/>
          <w:lang w:val="it-IT"/>
        </w:rPr>
        <w:t>Oktobar</w:t>
      </w:r>
      <w:proofErr w:type="spellEnd"/>
      <w:r w:rsidR="00194F57" w:rsidRPr="00A01FAD">
        <w:rPr>
          <w:rFonts w:ascii="Verdana" w:eastAsia="Verdana" w:hAnsi="Verdana" w:cs="Verdana"/>
          <w:w w:val="95"/>
          <w:lang w:val="it-IT"/>
        </w:rPr>
        <w:t>,</w:t>
      </w:r>
    </w:p>
    <w:p w14:paraId="390BCE28" w14:textId="2B856412" w:rsidR="002522B9" w:rsidRPr="00A01FAD" w:rsidRDefault="00194F57" w:rsidP="00930794">
      <w:pPr>
        <w:spacing w:before="2"/>
        <w:ind w:left="4758" w:right="4547"/>
        <w:jc w:val="center"/>
        <w:rPr>
          <w:rFonts w:ascii="Verdana" w:eastAsia="Verdana" w:hAnsi="Verdana" w:cs="Verdana"/>
          <w:lang w:val="it-IT"/>
        </w:rPr>
        <w:sectPr w:rsidR="002522B9" w:rsidRPr="00A01FAD">
          <w:headerReference w:type="even" r:id="rId9"/>
          <w:headerReference w:type="default" r:id="rId10"/>
          <w:footerReference w:type="even" r:id="rId11"/>
          <w:footerReference w:type="default" r:id="rId12"/>
          <w:headerReference w:type="first" r:id="rId13"/>
          <w:footerReference w:type="first" r:id="rId14"/>
          <w:pgSz w:w="11920" w:h="16840"/>
          <w:pgMar w:top="1460" w:right="840" w:bottom="280" w:left="1200" w:header="720" w:footer="720" w:gutter="0"/>
          <w:cols w:space="720"/>
        </w:sectPr>
      </w:pPr>
      <w:r w:rsidRPr="00A01FAD">
        <w:rPr>
          <w:rFonts w:ascii="Verdana" w:eastAsia="Verdana" w:hAnsi="Verdana" w:cs="Verdana"/>
          <w:spacing w:val="3"/>
          <w:lang w:val="it-IT"/>
        </w:rPr>
        <w:t>2</w:t>
      </w:r>
      <w:r w:rsidRPr="00A01FAD">
        <w:rPr>
          <w:rFonts w:ascii="Verdana" w:eastAsia="Verdana" w:hAnsi="Verdana" w:cs="Verdana"/>
          <w:spacing w:val="4"/>
          <w:w w:val="95"/>
          <w:lang w:val="it-IT"/>
        </w:rPr>
        <w:t>02</w:t>
      </w:r>
      <w:r w:rsidR="00EB16CB" w:rsidRPr="00A01FAD">
        <w:rPr>
          <w:rFonts w:ascii="Verdana" w:eastAsia="Verdana" w:hAnsi="Verdana" w:cs="Verdana"/>
          <w:spacing w:val="4"/>
          <w:w w:val="95"/>
          <w:lang w:val="it-IT"/>
        </w:rPr>
        <w:t>2</w:t>
      </w:r>
    </w:p>
    <w:p w14:paraId="14F0A130" w14:textId="77777777" w:rsidR="002522B9" w:rsidRPr="00A01FAD" w:rsidRDefault="002522B9" w:rsidP="00930794">
      <w:pPr>
        <w:spacing w:line="120" w:lineRule="exact"/>
        <w:jc w:val="both"/>
        <w:rPr>
          <w:sz w:val="12"/>
          <w:szCs w:val="12"/>
          <w:lang w:val="it-IT"/>
        </w:rPr>
      </w:pPr>
    </w:p>
    <w:p w14:paraId="6E645AF1" w14:textId="77777777" w:rsidR="002522B9" w:rsidRPr="00A01FAD" w:rsidRDefault="002522B9" w:rsidP="00930794">
      <w:pPr>
        <w:spacing w:line="200" w:lineRule="exact"/>
        <w:jc w:val="both"/>
        <w:rPr>
          <w:lang w:val="it-IT"/>
        </w:rPr>
      </w:pPr>
    </w:p>
    <w:p w14:paraId="1B01CBB6" w14:textId="77777777" w:rsidR="002522B9" w:rsidRPr="00A01FAD" w:rsidRDefault="002522B9" w:rsidP="00930794">
      <w:pPr>
        <w:spacing w:line="200" w:lineRule="exact"/>
        <w:jc w:val="both"/>
        <w:rPr>
          <w:lang w:val="it-IT"/>
        </w:rPr>
      </w:pPr>
    </w:p>
    <w:p w14:paraId="1112C8D5" w14:textId="1C8944D7" w:rsidR="00FF527F" w:rsidRPr="00E9769A" w:rsidRDefault="00E9769A" w:rsidP="00FF527F">
      <w:pPr>
        <w:pStyle w:val="TOCHeading"/>
        <w:rPr>
          <w:color w:val="000000" w:themeColor="text1"/>
          <w:szCs w:val="24"/>
          <w:lang w:val="sr-Latn-RS"/>
        </w:rPr>
      </w:pPr>
      <w:r>
        <w:rPr>
          <w:color w:val="000000" w:themeColor="text1"/>
          <w:szCs w:val="24"/>
          <w:lang w:val="it-IT"/>
        </w:rPr>
        <w:t>SADRŽAJ</w:t>
      </w:r>
    </w:p>
    <w:sdt>
      <w:sdtPr>
        <w:rPr>
          <w:rFonts w:ascii="Times New Roman" w:eastAsia="Times New Roman" w:hAnsi="Times New Roman" w:cs="Times New Roman"/>
          <w:color w:val="auto"/>
          <w:sz w:val="20"/>
          <w:szCs w:val="20"/>
        </w:rPr>
        <w:id w:val="1498922846"/>
        <w:docPartObj>
          <w:docPartGallery w:val="Table of Contents"/>
          <w:docPartUnique/>
        </w:docPartObj>
      </w:sdtPr>
      <w:sdtEndPr>
        <w:rPr>
          <w:b/>
          <w:bCs/>
          <w:noProof/>
        </w:rPr>
      </w:sdtEndPr>
      <w:sdtContent>
        <w:p w14:paraId="5239E883" w14:textId="29F6B7AB" w:rsidR="00FF527F" w:rsidRPr="00E71381" w:rsidRDefault="00FF527F">
          <w:pPr>
            <w:pStyle w:val="TOCHeading"/>
            <w:rPr>
              <w:lang w:val="it-IT"/>
            </w:rPr>
          </w:pPr>
        </w:p>
        <w:p w14:paraId="136D93C2" w14:textId="5380256F" w:rsidR="007A3416" w:rsidRDefault="00FF527F">
          <w:pPr>
            <w:pStyle w:val="TOC1"/>
            <w:tabs>
              <w:tab w:val="right" w:leader="dot" w:pos="9310"/>
            </w:tabs>
            <w:rPr>
              <w:rFonts w:cstheme="minorBidi"/>
              <w:noProof/>
            </w:rPr>
          </w:pPr>
          <w:r>
            <w:fldChar w:fldCharType="begin"/>
          </w:r>
          <w:r>
            <w:instrText xml:space="preserve"> TOC \o "1-3" \h \z \u </w:instrText>
          </w:r>
          <w:r>
            <w:fldChar w:fldCharType="separate"/>
          </w:r>
          <w:hyperlink w:anchor="_Toc122385186" w:history="1">
            <w:r w:rsidR="007A3416" w:rsidRPr="00114792">
              <w:rPr>
                <w:rStyle w:val="Hyperlink"/>
                <w:rFonts w:eastAsia="Verdana"/>
                <w:noProof/>
                <w:lang w:val="it-IT"/>
              </w:rPr>
              <w:t>R</w:t>
            </w:r>
            <w:r w:rsidR="007A3416" w:rsidRPr="00114792">
              <w:rPr>
                <w:rStyle w:val="Hyperlink"/>
                <w:rFonts w:eastAsia="Verdana"/>
                <w:noProof/>
                <w:spacing w:val="1"/>
                <w:lang w:val="it-IT"/>
              </w:rPr>
              <w:t>E</w:t>
            </w:r>
            <w:r w:rsidR="007A3416" w:rsidRPr="00114792">
              <w:rPr>
                <w:rStyle w:val="Hyperlink"/>
                <w:rFonts w:eastAsia="Verdana"/>
                <w:noProof/>
                <w:spacing w:val="-1"/>
                <w:lang w:val="it-IT"/>
              </w:rPr>
              <w:t>ZI</w:t>
            </w:r>
            <w:r w:rsidR="007A3416" w:rsidRPr="00114792">
              <w:rPr>
                <w:rStyle w:val="Hyperlink"/>
                <w:rFonts w:eastAsia="Verdana"/>
                <w:noProof/>
                <w:lang w:val="it-IT"/>
              </w:rPr>
              <w:t>ME</w:t>
            </w:r>
            <w:r w:rsidR="007A3416">
              <w:rPr>
                <w:noProof/>
                <w:webHidden/>
              </w:rPr>
              <w:tab/>
            </w:r>
            <w:r w:rsidR="007A3416">
              <w:rPr>
                <w:noProof/>
                <w:webHidden/>
              </w:rPr>
              <w:fldChar w:fldCharType="begin"/>
            </w:r>
            <w:r w:rsidR="007A3416">
              <w:rPr>
                <w:noProof/>
                <w:webHidden/>
              </w:rPr>
              <w:instrText xml:space="preserve"> PAGEREF _Toc122385186 \h </w:instrText>
            </w:r>
            <w:r w:rsidR="007A3416">
              <w:rPr>
                <w:noProof/>
                <w:webHidden/>
              </w:rPr>
            </w:r>
            <w:r w:rsidR="007A3416">
              <w:rPr>
                <w:noProof/>
                <w:webHidden/>
              </w:rPr>
              <w:fldChar w:fldCharType="separate"/>
            </w:r>
            <w:r w:rsidR="007A3416">
              <w:rPr>
                <w:noProof/>
                <w:webHidden/>
              </w:rPr>
              <w:t>3</w:t>
            </w:r>
            <w:r w:rsidR="007A3416">
              <w:rPr>
                <w:noProof/>
                <w:webHidden/>
              </w:rPr>
              <w:fldChar w:fldCharType="end"/>
            </w:r>
          </w:hyperlink>
        </w:p>
        <w:p w14:paraId="6DCA22C2" w14:textId="48474AB3" w:rsidR="007A3416" w:rsidRDefault="00000000">
          <w:pPr>
            <w:pStyle w:val="TOC1"/>
            <w:tabs>
              <w:tab w:val="right" w:leader="dot" w:pos="9310"/>
            </w:tabs>
            <w:rPr>
              <w:rFonts w:cstheme="minorBidi"/>
              <w:noProof/>
            </w:rPr>
          </w:pPr>
          <w:hyperlink w:anchor="_Toc122385187" w:history="1">
            <w:r w:rsidR="007A3416" w:rsidRPr="00114792">
              <w:rPr>
                <w:rStyle w:val="Hyperlink"/>
                <w:rFonts w:eastAsia="Verdana"/>
                <w:noProof/>
              </w:rPr>
              <w:t>K</w:t>
            </w:r>
            <w:r w:rsidR="007A3416" w:rsidRPr="00114792">
              <w:rPr>
                <w:rStyle w:val="Hyperlink"/>
                <w:rFonts w:eastAsia="Verdana"/>
                <w:noProof/>
                <w:spacing w:val="2"/>
              </w:rPr>
              <w:t>L</w:t>
            </w:r>
            <w:r w:rsidR="007A3416" w:rsidRPr="00114792">
              <w:rPr>
                <w:rStyle w:val="Hyperlink"/>
                <w:rFonts w:eastAsia="Verdana"/>
                <w:noProof/>
                <w:spacing w:val="1"/>
              </w:rPr>
              <w:t>J</w:t>
            </w:r>
            <w:r w:rsidR="007A3416" w:rsidRPr="00114792">
              <w:rPr>
                <w:rStyle w:val="Hyperlink"/>
                <w:rFonts w:eastAsia="Verdana"/>
                <w:noProof/>
              </w:rPr>
              <w:t>U</w:t>
            </w:r>
            <w:r w:rsidR="007A3416" w:rsidRPr="00114792">
              <w:rPr>
                <w:rStyle w:val="Hyperlink"/>
                <w:rFonts w:eastAsia="Verdana"/>
                <w:noProof/>
                <w:spacing w:val="1"/>
              </w:rPr>
              <w:t>Č</w:t>
            </w:r>
            <w:r w:rsidR="007A3416" w:rsidRPr="00114792">
              <w:rPr>
                <w:rStyle w:val="Hyperlink"/>
                <w:rFonts w:eastAsia="Verdana"/>
                <w:noProof/>
                <w:spacing w:val="-3"/>
              </w:rPr>
              <w:t>N</w:t>
            </w:r>
            <w:r w:rsidR="007A3416" w:rsidRPr="00114792">
              <w:rPr>
                <w:rStyle w:val="Hyperlink"/>
                <w:rFonts w:eastAsia="Verdana"/>
                <w:noProof/>
              </w:rPr>
              <w:t>E</w:t>
            </w:r>
            <w:r w:rsidR="007A3416" w:rsidRPr="00114792">
              <w:rPr>
                <w:rStyle w:val="Hyperlink"/>
                <w:rFonts w:eastAsia="Verdana"/>
                <w:noProof/>
                <w:spacing w:val="-1"/>
              </w:rPr>
              <w:t xml:space="preserve"> </w:t>
            </w:r>
            <w:r w:rsidR="007A3416" w:rsidRPr="00114792">
              <w:rPr>
                <w:rStyle w:val="Hyperlink"/>
                <w:rFonts w:eastAsia="Verdana"/>
                <w:noProof/>
                <w:spacing w:val="2"/>
              </w:rPr>
              <w:t>R</w:t>
            </w:r>
            <w:r w:rsidR="007A3416" w:rsidRPr="00114792">
              <w:rPr>
                <w:rStyle w:val="Hyperlink"/>
                <w:rFonts w:eastAsia="Verdana"/>
                <w:noProof/>
                <w:spacing w:val="1"/>
              </w:rPr>
              <w:t>EČ</w:t>
            </w:r>
            <w:r w:rsidR="007A3416" w:rsidRPr="00114792">
              <w:rPr>
                <w:rStyle w:val="Hyperlink"/>
                <w:rFonts w:eastAsia="Verdana"/>
                <w:noProof/>
              </w:rPr>
              <w:t>I</w:t>
            </w:r>
            <w:r w:rsidR="007A3416">
              <w:rPr>
                <w:noProof/>
                <w:webHidden/>
              </w:rPr>
              <w:tab/>
            </w:r>
            <w:r w:rsidR="007A3416">
              <w:rPr>
                <w:noProof/>
                <w:webHidden/>
              </w:rPr>
              <w:fldChar w:fldCharType="begin"/>
            </w:r>
            <w:r w:rsidR="007A3416">
              <w:rPr>
                <w:noProof/>
                <w:webHidden/>
              </w:rPr>
              <w:instrText xml:space="preserve"> PAGEREF _Toc122385187 \h </w:instrText>
            </w:r>
            <w:r w:rsidR="007A3416">
              <w:rPr>
                <w:noProof/>
                <w:webHidden/>
              </w:rPr>
            </w:r>
            <w:r w:rsidR="007A3416">
              <w:rPr>
                <w:noProof/>
                <w:webHidden/>
              </w:rPr>
              <w:fldChar w:fldCharType="separate"/>
            </w:r>
            <w:r w:rsidR="007A3416">
              <w:rPr>
                <w:noProof/>
                <w:webHidden/>
              </w:rPr>
              <w:t>3</w:t>
            </w:r>
            <w:r w:rsidR="007A3416">
              <w:rPr>
                <w:noProof/>
                <w:webHidden/>
              </w:rPr>
              <w:fldChar w:fldCharType="end"/>
            </w:r>
          </w:hyperlink>
        </w:p>
        <w:p w14:paraId="7EA46FE6" w14:textId="3D5D6A13" w:rsidR="007A3416" w:rsidRDefault="00000000">
          <w:pPr>
            <w:pStyle w:val="TOC1"/>
            <w:tabs>
              <w:tab w:val="left" w:pos="440"/>
              <w:tab w:val="right" w:leader="dot" w:pos="9310"/>
            </w:tabs>
            <w:rPr>
              <w:rFonts w:cstheme="minorBidi"/>
              <w:noProof/>
            </w:rPr>
          </w:pPr>
          <w:hyperlink w:anchor="_Toc122385188" w:history="1">
            <w:r w:rsidR="007A3416" w:rsidRPr="00114792">
              <w:rPr>
                <w:rStyle w:val="Hyperlink"/>
                <w:rFonts w:eastAsia="Verdana"/>
                <w:noProof/>
              </w:rPr>
              <w:t>1.</w:t>
            </w:r>
            <w:r w:rsidR="00E9769A">
              <w:rPr>
                <w:rFonts w:cstheme="minorBidi"/>
                <w:noProof/>
              </w:rPr>
              <w:t xml:space="preserve">  </w:t>
            </w:r>
            <w:r w:rsidR="007A3416" w:rsidRPr="00114792">
              <w:rPr>
                <w:rStyle w:val="Hyperlink"/>
                <w:rFonts w:eastAsia="Verdana"/>
                <w:noProof/>
              </w:rPr>
              <w:t>U</w:t>
            </w:r>
            <w:r w:rsidR="007A3416" w:rsidRPr="00114792">
              <w:rPr>
                <w:rStyle w:val="Hyperlink"/>
                <w:rFonts w:eastAsia="Verdana"/>
                <w:noProof/>
                <w:spacing w:val="2"/>
              </w:rPr>
              <w:t>V</w:t>
            </w:r>
            <w:r w:rsidR="007A3416" w:rsidRPr="00114792">
              <w:rPr>
                <w:rStyle w:val="Hyperlink"/>
                <w:rFonts w:eastAsia="Verdana"/>
                <w:noProof/>
                <w:spacing w:val="1"/>
              </w:rPr>
              <w:t>O</w:t>
            </w:r>
            <w:r w:rsidR="007A3416" w:rsidRPr="00114792">
              <w:rPr>
                <w:rStyle w:val="Hyperlink"/>
                <w:rFonts w:eastAsia="Verdana"/>
                <w:noProof/>
              </w:rPr>
              <w:t>D</w:t>
            </w:r>
            <w:r w:rsidR="007A3416">
              <w:rPr>
                <w:noProof/>
                <w:webHidden/>
              </w:rPr>
              <w:tab/>
            </w:r>
            <w:r w:rsidR="007A3416">
              <w:rPr>
                <w:noProof/>
                <w:webHidden/>
              </w:rPr>
              <w:fldChar w:fldCharType="begin"/>
            </w:r>
            <w:r w:rsidR="007A3416">
              <w:rPr>
                <w:noProof/>
                <w:webHidden/>
              </w:rPr>
              <w:instrText xml:space="preserve"> PAGEREF _Toc122385188 \h </w:instrText>
            </w:r>
            <w:r w:rsidR="007A3416">
              <w:rPr>
                <w:noProof/>
                <w:webHidden/>
              </w:rPr>
            </w:r>
            <w:r w:rsidR="007A3416">
              <w:rPr>
                <w:noProof/>
                <w:webHidden/>
              </w:rPr>
              <w:fldChar w:fldCharType="separate"/>
            </w:r>
            <w:r w:rsidR="007A3416">
              <w:rPr>
                <w:noProof/>
                <w:webHidden/>
              </w:rPr>
              <w:t>4</w:t>
            </w:r>
            <w:r w:rsidR="007A3416">
              <w:rPr>
                <w:noProof/>
                <w:webHidden/>
              </w:rPr>
              <w:fldChar w:fldCharType="end"/>
            </w:r>
          </w:hyperlink>
        </w:p>
        <w:p w14:paraId="0565BB7A" w14:textId="3AA6039D" w:rsidR="007A3416" w:rsidRDefault="00000000">
          <w:pPr>
            <w:pStyle w:val="TOC1"/>
            <w:tabs>
              <w:tab w:val="left" w:pos="440"/>
              <w:tab w:val="right" w:leader="dot" w:pos="9310"/>
            </w:tabs>
            <w:rPr>
              <w:rFonts w:cstheme="minorBidi"/>
              <w:noProof/>
            </w:rPr>
          </w:pPr>
          <w:hyperlink w:anchor="_Toc122385189" w:history="1">
            <w:r w:rsidR="007A3416" w:rsidRPr="00114792">
              <w:rPr>
                <w:rStyle w:val="Hyperlink"/>
                <w:rFonts w:eastAsia="Verdana"/>
                <w:noProof/>
                <w:lang w:val="sr-Latn-RS"/>
              </w:rPr>
              <w:t>2.</w:t>
            </w:r>
            <w:r w:rsidR="00E9769A">
              <w:rPr>
                <w:rFonts w:cstheme="minorBidi"/>
                <w:noProof/>
              </w:rPr>
              <w:t xml:space="preserve"> </w:t>
            </w:r>
            <w:r w:rsidR="007A3416" w:rsidRPr="00114792">
              <w:rPr>
                <w:rStyle w:val="Hyperlink"/>
                <w:rFonts w:eastAsia="Verdana"/>
                <w:noProof/>
                <w:lang w:val="sr-Latn-RS"/>
              </w:rPr>
              <w:t>TEHNOLOGIJE I PAKETI</w:t>
            </w:r>
            <w:r w:rsidR="007A3416">
              <w:rPr>
                <w:noProof/>
                <w:webHidden/>
              </w:rPr>
              <w:tab/>
            </w:r>
            <w:r w:rsidR="007A3416">
              <w:rPr>
                <w:noProof/>
                <w:webHidden/>
              </w:rPr>
              <w:fldChar w:fldCharType="begin"/>
            </w:r>
            <w:r w:rsidR="007A3416">
              <w:rPr>
                <w:noProof/>
                <w:webHidden/>
              </w:rPr>
              <w:instrText xml:space="preserve"> PAGEREF _Toc122385189 \h </w:instrText>
            </w:r>
            <w:r w:rsidR="007A3416">
              <w:rPr>
                <w:noProof/>
                <w:webHidden/>
              </w:rPr>
            </w:r>
            <w:r w:rsidR="007A3416">
              <w:rPr>
                <w:noProof/>
                <w:webHidden/>
              </w:rPr>
              <w:fldChar w:fldCharType="separate"/>
            </w:r>
            <w:r w:rsidR="007A3416">
              <w:rPr>
                <w:noProof/>
                <w:webHidden/>
              </w:rPr>
              <w:t>5</w:t>
            </w:r>
            <w:r w:rsidR="007A3416">
              <w:rPr>
                <w:noProof/>
                <w:webHidden/>
              </w:rPr>
              <w:fldChar w:fldCharType="end"/>
            </w:r>
          </w:hyperlink>
        </w:p>
        <w:p w14:paraId="2AD5E09C" w14:textId="5CF688D4" w:rsidR="007A3416" w:rsidRDefault="00000000">
          <w:pPr>
            <w:pStyle w:val="TOC2"/>
            <w:tabs>
              <w:tab w:val="left" w:pos="880"/>
              <w:tab w:val="right" w:leader="dot" w:pos="9310"/>
            </w:tabs>
            <w:rPr>
              <w:rFonts w:cstheme="minorBidi"/>
              <w:noProof/>
            </w:rPr>
          </w:pPr>
          <w:hyperlink w:anchor="_Toc122385190" w:history="1">
            <w:r w:rsidR="007A3416" w:rsidRPr="00114792">
              <w:rPr>
                <w:rStyle w:val="Hyperlink"/>
                <w:rFonts w:eastAsia="Verdana"/>
                <w:noProof/>
                <w:lang w:val="sr-Latn-RS"/>
              </w:rPr>
              <w:t>2.1</w:t>
            </w:r>
            <w:r w:rsidR="00E71381">
              <w:rPr>
                <w:rFonts w:cstheme="minorBidi"/>
                <w:noProof/>
              </w:rPr>
              <w:t xml:space="preserve"> </w:t>
            </w:r>
            <w:r w:rsidR="007A3416" w:rsidRPr="00114792">
              <w:rPr>
                <w:rStyle w:val="Hyperlink"/>
                <w:rFonts w:eastAsia="Verdana"/>
                <w:noProof/>
                <w:lang w:val="sr-Latn-RS"/>
              </w:rPr>
              <w:t>Paketi</w:t>
            </w:r>
            <w:r w:rsidR="007A3416">
              <w:rPr>
                <w:noProof/>
                <w:webHidden/>
              </w:rPr>
              <w:tab/>
            </w:r>
            <w:r w:rsidR="007A3416">
              <w:rPr>
                <w:noProof/>
                <w:webHidden/>
              </w:rPr>
              <w:fldChar w:fldCharType="begin"/>
            </w:r>
            <w:r w:rsidR="007A3416">
              <w:rPr>
                <w:noProof/>
                <w:webHidden/>
              </w:rPr>
              <w:instrText xml:space="preserve"> PAGEREF _Toc122385190 \h </w:instrText>
            </w:r>
            <w:r w:rsidR="007A3416">
              <w:rPr>
                <w:noProof/>
                <w:webHidden/>
              </w:rPr>
            </w:r>
            <w:r w:rsidR="007A3416">
              <w:rPr>
                <w:noProof/>
                <w:webHidden/>
              </w:rPr>
              <w:fldChar w:fldCharType="separate"/>
            </w:r>
            <w:r w:rsidR="007A3416">
              <w:rPr>
                <w:noProof/>
                <w:webHidden/>
              </w:rPr>
              <w:t>6</w:t>
            </w:r>
            <w:r w:rsidR="007A3416">
              <w:rPr>
                <w:noProof/>
                <w:webHidden/>
              </w:rPr>
              <w:fldChar w:fldCharType="end"/>
            </w:r>
          </w:hyperlink>
        </w:p>
        <w:p w14:paraId="6A16775E" w14:textId="60539D11" w:rsidR="007A3416" w:rsidRDefault="00000000">
          <w:pPr>
            <w:pStyle w:val="TOC1"/>
            <w:tabs>
              <w:tab w:val="left" w:pos="440"/>
              <w:tab w:val="right" w:leader="dot" w:pos="9310"/>
            </w:tabs>
            <w:rPr>
              <w:rFonts w:cstheme="minorBidi"/>
              <w:noProof/>
            </w:rPr>
          </w:pPr>
          <w:hyperlink w:anchor="_Toc122385191" w:history="1">
            <w:r w:rsidR="007A3416" w:rsidRPr="00114792">
              <w:rPr>
                <w:rStyle w:val="Hyperlink"/>
                <w:rFonts w:eastAsia="Verdana"/>
                <w:noProof/>
                <w:lang w:val="it-IT"/>
              </w:rPr>
              <w:t>3.</w:t>
            </w:r>
            <w:r w:rsidR="00E9769A">
              <w:rPr>
                <w:rFonts w:cstheme="minorBidi"/>
                <w:noProof/>
              </w:rPr>
              <w:t xml:space="preserve"> </w:t>
            </w:r>
            <w:r w:rsidR="007A3416" w:rsidRPr="00114792">
              <w:rPr>
                <w:rStyle w:val="Hyperlink"/>
                <w:rFonts w:eastAsia="Verdana"/>
                <w:noProof/>
                <w:lang w:val="it-IT"/>
              </w:rPr>
              <w:t>ARHITEKTURALNI STIL RAZVOJA SOFTVERA</w:t>
            </w:r>
            <w:r w:rsidR="007A3416">
              <w:rPr>
                <w:noProof/>
                <w:webHidden/>
              </w:rPr>
              <w:tab/>
            </w:r>
            <w:r w:rsidR="007A3416">
              <w:rPr>
                <w:noProof/>
                <w:webHidden/>
              </w:rPr>
              <w:fldChar w:fldCharType="begin"/>
            </w:r>
            <w:r w:rsidR="007A3416">
              <w:rPr>
                <w:noProof/>
                <w:webHidden/>
              </w:rPr>
              <w:instrText xml:space="preserve"> PAGEREF _Toc122385191 \h </w:instrText>
            </w:r>
            <w:r w:rsidR="007A3416">
              <w:rPr>
                <w:noProof/>
                <w:webHidden/>
              </w:rPr>
            </w:r>
            <w:r w:rsidR="007A3416">
              <w:rPr>
                <w:noProof/>
                <w:webHidden/>
              </w:rPr>
              <w:fldChar w:fldCharType="separate"/>
            </w:r>
            <w:r w:rsidR="007A3416">
              <w:rPr>
                <w:noProof/>
                <w:webHidden/>
              </w:rPr>
              <w:t>7</w:t>
            </w:r>
            <w:r w:rsidR="007A3416">
              <w:rPr>
                <w:noProof/>
                <w:webHidden/>
              </w:rPr>
              <w:fldChar w:fldCharType="end"/>
            </w:r>
          </w:hyperlink>
        </w:p>
        <w:p w14:paraId="7AEE41EA" w14:textId="418374C4" w:rsidR="007A3416" w:rsidRDefault="00000000">
          <w:pPr>
            <w:pStyle w:val="TOC2"/>
            <w:tabs>
              <w:tab w:val="right" w:leader="dot" w:pos="9310"/>
            </w:tabs>
            <w:rPr>
              <w:rFonts w:cstheme="minorBidi"/>
              <w:noProof/>
            </w:rPr>
          </w:pPr>
          <w:hyperlink w:anchor="_Toc122385192" w:history="1">
            <w:r w:rsidR="007A3416" w:rsidRPr="00114792">
              <w:rPr>
                <w:rStyle w:val="Hyperlink"/>
                <w:rFonts w:eastAsia="Verdana"/>
                <w:noProof/>
                <w:lang w:val="it-IT"/>
              </w:rPr>
              <w:t>3.1 API</w:t>
            </w:r>
            <w:r w:rsidR="007A3416">
              <w:rPr>
                <w:noProof/>
                <w:webHidden/>
              </w:rPr>
              <w:tab/>
            </w:r>
            <w:r w:rsidR="007A3416">
              <w:rPr>
                <w:noProof/>
                <w:webHidden/>
              </w:rPr>
              <w:fldChar w:fldCharType="begin"/>
            </w:r>
            <w:r w:rsidR="007A3416">
              <w:rPr>
                <w:noProof/>
                <w:webHidden/>
              </w:rPr>
              <w:instrText xml:space="preserve"> PAGEREF _Toc122385192 \h </w:instrText>
            </w:r>
            <w:r w:rsidR="007A3416">
              <w:rPr>
                <w:noProof/>
                <w:webHidden/>
              </w:rPr>
            </w:r>
            <w:r w:rsidR="007A3416">
              <w:rPr>
                <w:noProof/>
                <w:webHidden/>
              </w:rPr>
              <w:fldChar w:fldCharType="separate"/>
            </w:r>
            <w:r w:rsidR="007A3416">
              <w:rPr>
                <w:noProof/>
                <w:webHidden/>
              </w:rPr>
              <w:t>7</w:t>
            </w:r>
            <w:r w:rsidR="007A3416">
              <w:rPr>
                <w:noProof/>
                <w:webHidden/>
              </w:rPr>
              <w:fldChar w:fldCharType="end"/>
            </w:r>
          </w:hyperlink>
        </w:p>
        <w:p w14:paraId="21639603" w14:textId="2DD3069D" w:rsidR="007A3416" w:rsidRDefault="00000000">
          <w:pPr>
            <w:pStyle w:val="TOC2"/>
            <w:tabs>
              <w:tab w:val="left" w:pos="880"/>
              <w:tab w:val="right" w:leader="dot" w:pos="9310"/>
            </w:tabs>
            <w:rPr>
              <w:rFonts w:cstheme="minorBidi"/>
              <w:noProof/>
            </w:rPr>
          </w:pPr>
          <w:hyperlink w:anchor="_Toc122385193" w:history="1">
            <w:r w:rsidR="007A3416" w:rsidRPr="00114792">
              <w:rPr>
                <w:rStyle w:val="Hyperlink"/>
                <w:rFonts w:eastAsia="Verdana"/>
                <w:noProof/>
                <w:lang w:val="de-DE"/>
              </w:rPr>
              <w:t>3.2</w:t>
            </w:r>
            <w:r w:rsidR="007A3416">
              <w:rPr>
                <w:rFonts w:cstheme="minorBidi"/>
                <w:noProof/>
              </w:rPr>
              <w:t xml:space="preserve"> </w:t>
            </w:r>
            <w:r w:rsidR="007A3416" w:rsidRPr="00114792">
              <w:rPr>
                <w:rStyle w:val="Hyperlink"/>
                <w:rFonts w:eastAsia="Verdana"/>
                <w:noProof/>
                <w:lang w:val="de-DE"/>
              </w:rPr>
              <w:t>REST API</w:t>
            </w:r>
            <w:r w:rsidR="007A3416">
              <w:rPr>
                <w:noProof/>
                <w:webHidden/>
              </w:rPr>
              <w:tab/>
            </w:r>
            <w:r w:rsidR="007A3416">
              <w:rPr>
                <w:noProof/>
                <w:webHidden/>
              </w:rPr>
              <w:fldChar w:fldCharType="begin"/>
            </w:r>
            <w:r w:rsidR="007A3416">
              <w:rPr>
                <w:noProof/>
                <w:webHidden/>
              </w:rPr>
              <w:instrText xml:space="preserve"> PAGEREF _Toc122385193 \h </w:instrText>
            </w:r>
            <w:r w:rsidR="007A3416">
              <w:rPr>
                <w:noProof/>
                <w:webHidden/>
              </w:rPr>
            </w:r>
            <w:r w:rsidR="007A3416">
              <w:rPr>
                <w:noProof/>
                <w:webHidden/>
              </w:rPr>
              <w:fldChar w:fldCharType="separate"/>
            </w:r>
            <w:r w:rsidR="007A3416">
              <w:rPr>
                <w:noProof/>
                <w:webHidden/>
              </w:rPr>
              <w:t>8</w:t>
            </w:r>
            <w:r w:rsidR="007A3416">
              <w:rPr>
                <w:noProof/>
                <w:webHidden/>
              </w:rPr>
              <w:fldChar w:fldCharType="end"/>
            </w:r>
          </w:hyperlink>
        </w:p>
        <w:p w14:paraId="047EA911" w14:textId="20F4C16E" w:rsidR="007A3416" w:rsidRDefault="00000000">
          <w:pPr>
            <w:pStyle w:val="TOC1"/>
            <w:tabs>
              <w:tab w:val="left" w:pos="440"/>
              <w:tab w:val="right" w:leader="dot" w:pos="9310"/>
            </w:tabs>
            <w:rPr>
              <w:rFonts w:cstheme="minorBidi"/>
              <w:noProof/>
            </w:rPr>
          </w:pPr>
          <w:hyperlink w:anchor="_Toc122385194" w:history="1">
            <w:r w:rsidR="007A3416" w:rsidRPr="00114792">
              <w:rPr>
                <w:rStyle w:val="Hyperlink"/>
                <w:rFonts w:eastAsia="Verdana"/>
                <w:noProof/>
                <w:lang w:val="sr-Latn-RS"/>
              </w:rPr>
              <w:t>4.</w:t>
            </w:r>
            <w:r w:rsidR="00E9769A">
              <w:rPr>
                <w:rFonts w:cstheme="minorBidi"/>
                <w:noProof/>
              </w:rPr>
              <w:t xml:space="preserve"> </w:t>
            </w:r>
            <w:r w:rsidR="007A3416" w:rsidRPr="00114792">
              <w:rPr>
                <w:rStyle w:val="Hyperlink"/>
                <w:rFonts w:eastAsia="Verdana"/>
                <w:noProof/>
                <w:lang w:val="sr-Latn-RS"/>
              </w:rPr>
              <w:t>ARHITEKTURA SOFTVERA</w:t>
            </w:r>
            <w:r w:rsidR="007A3416">
              <w:rPr>
                <w:noProof/>
                <w:webHidden/>
              </w:rPr>
              <w:tab/>
            </w:r>
            <w:r w:rsidR="007A3416">
              <w:rPr>
                <w:noProof/>
                <w:webHidden/>
              </w:rPr>
              <w:fldChar w:fldCharType="begin"/>
            </w:r>
            <w:r w:rsidR="007A3416">
              <w:rPr>
                <w:noProof/>
                <w:webHidden/>
              </w:rPr>
              <w:instrText xml:space="preserve"> PAGEREF _Toc122385194 \h </w:instrText>
            </w:r>
            <w:r w:rsidR="007A3416">
              <w:rPr>
                <w:noProof/>
                <w:webHidden/>
              </w:rPr>
            </w:r>
            <w:r w:rsidR="007A3416">
              <w:rPr>
                <w:noProof/>
                <w:webHidden/>
              </w:rPr>
              <w:fldChar w:fldCharType="separate"/>
            </w:r>
            <w:r w:rsidR="007A3416">
              <w:rPr>
                <w:noProof/>
                <w:webHidden/>
              </w:rPr>
              <w:t>10</w:t>
            </w:r>
            <w:r w:rsidR="007A3416">
              <w:rPr>
                <w:noProof/>
                <w:webHidden/>
              </w:rPr>
              <w:fldChar w:fldCharType="end"/>
            </w:r>
          </w:hyperlink>
        </w:p>
        <w:p w14:paraId="0A289897" w14:textId="13B1801E" w:rsidR="007A3416" w:rsidRDefault="00000000">
          <w:pPr>
            <w:pStyle w:val="TOC2"/>
            <w:tabs>
              <w:tab w:val="right" w:leader="dot" w:pos="9310"/>
            </w:tabs>
            <w:rPr>
              <w:rFonts w:cstheme="minorBidi"/>
              <w:noProof/>
            </w:rPr>
          </w:pPr>
          <w:hyperlink w:anchor="_Toc122385195" w:history="1">
            <w:r w:rsidR="007A3416" w:rsidRPr="00114792">
              <w:rPr>
                <w:rStyle w:val="Hyperlink"/>
                <w:rFonts w:eastAsia="Verdana"/>
                <w:noProof/>
                <w:lang w:val="sr-Latn-RS"/>
              </w:rPr>
              <w:t>4.1</w:t>
            </w:r>
            <w:r w:rsidR="007A3416">
              <w:rPr>
                <w:rStyle w:val="Hyperlink"/>
                <w:rFonts w:eastAsia="Verdana"/>
                <w:noProof/>
                <w:lang w:val="sr-Latn-RS"/>
              </w:rPr>
              <w:t xml:space="preserve"> </w:t>
            </w:r>
            <w:r w:rsidR="007A3416" w:rsidRPr="00114792">
              <w:rPr>
                <w:rStyle w:val="Hyperlink"/>
                <w:rFonts w:eastAsia="Verdana"/>
                <w:noProof/>
                <w:lang w:val="sr-Latn-RS"/>
              </w:rPr>
              <w:t>“Čista” arhitektura</w:t>
            </w:r>
            <w:r w:rsidR="007A3416">
              <w:rPr>
                <w:noProof/>
                <w:webHidden/>
              </w:rPr>
              <w:tab/>
            </w:r>
            <w:r w:rsidR="007A3416">
              <w:rPr>
                <w:noProof/>
                <w:webHidden/>
              </w:rPr>
              <w:fldChar w:fldCharType="begin"/>
            </w:r>
            <w:r w:rsidR="007A3416">
              <w:rPr>
                <w:noProof/>
                <w:webHidden/>
              </w:rPr>
              <w:instrText xml:space="preserve"> PAGEREF _Toc122385195 \h </w:instrText>
            </w:r>
            <w:r w:rsidR="007A3416">
              <w:rPr>
                <w:noProof/>
                <w:webHidden/>
              </w:rPr>
            </w:r>
            <w:r w:rsidR="007A3416">
              <w:rPr>
                <w:noProof/>
                <w:webHidden/>
              </w:rPr>
              <w:fldChar w:fldCharType="separate"/>
            </w:r>
            <w:r w:rsidR="007A3416">
              <w:rPr>
                <w:noProof/>
                <w:webHidden/>
              </w:rPr>
              <w:t>10</w:t>
            </w:r>
            <w:r w:rsidR="007A3416">
              <w:rPr>
                <w:noProof/>
                <w:webHidden/>
              </w:rPr>
              <w:fldChar w:fldCharType="end"/>
            </w:r>
          </w:hyperlink>
        </w:p>
        <w:p w14:paraId="5272A129" w14:textId="0E554853" w:rsidR="007A3416" w:rsidRDefault="00000000">
          <w:pPr>
            <w:pStyle w:val="TOC2"/>
            <w:tabs>
              <w:tab w:val="right" w:leader="dot" w:pos="9310"/>
            </w:tabs>
            <w:rPr>
              <w:rFonts w:cstheme="minorBidi"/>
              <w:noProof/>
            </w:rPr>
          </w:pPr>
          <w:hyperlink w:anchor="_Toc122385196" w:history="1">
            <w:r w:rsidR="007A3416" w:rsidRPr="00114792">
              <w:rPr>
                <w:rStyle w:val="Hyperlink"/>
                <w:rFonts w:eastAsia="Verdana"/>
                <w:noProof/>
              </w:rPr>
              <w:t>4.2. Principi “čiste arhitekture”</w:t>
            </w:r>
            <w:r w:rsidR="007A3416">
              <w:rPr>
                <w:noProof/>
                <w:webHidden/>
              </w:rPr>
              <w:tab/>
            </w:r>
            <w:r w:rsidR="007A3416">
              <w:rPr>
                <w:noProof/>
                <w:webHidden/>
              </w:rPr>
              <w:fldChar w:fldCharType="begin"/>
            </w:r>
            <w:r w:rsidR="007A3416">
              <w:rPr>
                <w:noProof/>
                <w:webHidden/>
              </w:rPr>
              <w:instrText xml:space="preserve"> PAGEREF _Toc122385196 \h </w:instrText>
            </w:r>
            <w:r w:rsidR="007A3416">
              <w:rPr>
                <w:noProof/>
                <w:webHidden/>
              </w:rPr>
            </w:r>
            <w:r w:rsidR="007A3416">
              <w:rPr>
                <w:noProof/>
                <w:webHidden/>
              </w:rPr>
              <w:fldChar w:fldCharType="separate"/>
            </w:r>
            <w:r w:rsidR="007A3416">
              <w:rPr>
                <w:noProof/>
                <w:webHidden/>
              </w:rPr>
              <w:t>12</w:t>
            </w:r>
            <w:r w:rsidR="007A3416">
              <w:rPr>
                <w:noProof/>
                <w:webHidden/>
              </w:rPr>
              <w:fldChar w:fldCharType="end"/>
            </w:r>
          </w:hyperlink>
        </w:p>
        <w:p w14:paraId="129D869A" w14:textId="000E4CC2" w:rsidR="007A3416" w:rsidRDefault="00000000">
          <w:pPr>
            <w:pStyle w:val="TOC1"/>
            <w:tabs>
              <w:tab w:val="left" w:pos="440"/>
              <w:tab w:val="right" w:leader="dot" w:pos="9310"/>
            </w:tabs>
            <w:rPr>
              <w:rFonts w:cstheme="minorBidi"/>
              <w:noProof/>
            </w:rPr>
          </w:pPr>
          <w:hyperlink w:anchor="_Toc122385197" w:history="1">
            <w:r w:rsidR="007A3416" w:rsidRPr="00114792">
              <w:rPr>
                <w:rStyle w:val="Hyperlink"/>
                <w:rFonts w:eastAsia="Verdana"/>
                <w:noProof/>
                <w:lang w:val="de-DE"/>
              </w:rPr>
              <w:t>5.</w:t>
            </w:r>
            <w:r w:rsidR="00E9769A">
              <w:rPr>
                <w:rFonts w:cstheme="minorBidi"/>
                <w:noProof/>
              </w:rPr>
              <w:t xml:space="preserve"> </w:t>
            </w:r>
            <w:r w:rsidR="007A3416" w:rsidRPr="00114792">
              <w:rPr>
                <w:rStyle w:val="Hyperlink"/>
                <w:rFonts w:eastAsia="Verdana"/>
                <w:noProof/>
                <w:lang w:val="de-DE"/>
              </w:rPr>
              <w:t>DIZAJN PATERNI</w:t>
            </w:r>
            <w:r w:rsidR="007A3416">
              <w:rPr>
                <w:noProof/>
                <w:webHidden/>
              </w:rPr>
              <w:tab/>
            </w:r>
            <w:r w:rsidR="007A3416">
              <w:rPr>
                <w:noProof/>
                <w:webHidden/>
              </w:rPr>
              <w:fldChar w:fldCharType="begin"/>
            </w:r>
            <w:r w:rsidR="007A3416">
              <w:rPr>
                <w:noProof/>
                <w:webHidden/>
              </w:rPr>
              <w:instrText xml:space="preserve"> PAGEREF _Toc122385197 \h </w:instrText>
            </w:r>
            <w:r w:rsidR="007A3416">
              <w:rPr>
                <w:noProof/>
                <w:webHidden/>
              </w:rPr>
            </w:r>
            <w:r w:rsidR="007A3416">
              <w:rPr>
                <w:noProof/>
                <w:webHidden/>
              </w:rPr>
              <w:fldChar w:fldCharType="separate"/>
            </w:r>
            <w:r w:rsidR="007A3416">
              <w:rPr>
                <w:noProof/>
                <w:webHidden/>
              </w:rPr>
              <w:t>16</w:t>
            </w:r>
            <w:r w:rsidR="007A3416">
              <w:rPr>
                <w:noProof/>
                <w:webHidden/>
              </w:rPr>
              <w:fldChar w:fldCharType="end"/>
            </w:r>
          </w:hyperlink>
        </w:p>
        <w:p w14:paraId="40417A37" w14:textId="031C1697" w:rsidR="007A3416" w:rsidRDefault="00000000">
          <w:pPr>
            <w:pStyle w:val="TOC2"/>
            <w:tabs>
              <w:tab w:val="left" w:pos="880"/>
              <w:tab w:val="right" w:leader="dot" w:pos="9310"/>
            </w:tabs>
            <w:rPr>
              <w:rFonts w:cstheme="minorBidi"/>
              <w:noProof/>
            </w:rPr>
          </w:pPr>
          <w:hyperlink w:anchor="_Toc122385198" w:history="1">
            <w:r w:rsidR="007A3416" w:rsidRPr="00114792">
              <w:rPr>
                <w:rStyle w:val="Hyperlink"/>
                <w:rFonts w:eastAsia="Verdana"/>
                <w:noProof/>
                <w:lang w:val="it-IT"/>
              </w:rPr>
              <w:t>5.1.</w:t>
            </w:r>
            <w:r w:rsidR="007A3416">
              <w:rPr>
                <w:rFonts w:cstheme="minorBidi"/>
                <w:noProof/>
              </w:rPr>
              <w:t xml:space="preserve"> </w:t>
            </w:r>
            <w:r w:rsidR="007A3416" w:rsidRPr="00114792">
              <w:rPr>
                <w:rStyle w:val="Hyperlink"/>
                <w:rFonts w:eastAsia="Verdana"/>
                <w:noProof/>
                <w:lang w:val="it-IT"/>
              </w:rPr>
              <w:t>Kreacioni paterni</w:t>
            </w:r>
            <w:r w:rsidR="007A3416">
              <w:rPr>
                <w:noProof/>
                <w:webHidden/>
              </w:rPr>
              <w:tab/>
            </w:r>
            <w:r w:rsidR="007A3416">
              <w:rPr>
                <w:noProof/>
                <w:webHidden/>
              </w:rPr>
              <w:fldChar w:fldCharType="begin"/>
            </w:r>
            <w:r w:rsidR="007A3416">
              <w:rPr>
                <w:noProof/>
                <w:webHidden/>
              </w:rPr>
              <w:instrText xml:space="preserve"> PAGEREF _Toc122385198 \h </w:instrText>
            </w:r>
            <w:r w:rsidR="007A3416">
              <w:rPr>
                <w:noProof/>
                <w:webHidden/>
              </w:rPr>
            </w:r>
            <w:r w:rsidR="007A3416">
              <w:rPr>
                <w:noProof/>
                <w:webHidden/>
              </w:rPr>
              <w:fldChar w:fldCharType="separate"/>
            </w:r>
            <w:r w:rsidR="007A3416">
              <w:rPr>
                <w:noProof/>
                <w:webHidden/>
              </w:rPr>
              <w:t>16</w:t>
            </w:r>
            <w:r w:rsidR="007A3416">
              <w:rPr>
                <w:noProof/>
                <w:webHidden/>
              </w:rPr>
              <w:fldChar w:fldCharType="end"/>
            </w:r>
          </w:hyperlink>
        </w:p>
        <w:p w14:paraId="2AFA79A2" w14:textId="361A9B19" w:rsidR="007A3416" w:rsidRDefault="00000000">
          <w:pPr>
            <w:pStyle w:val="TOC2"/>
            <w:tabs>
              <w:tab w:val="right" w:leader="dot" w:pos="9310"/>
            </w:tabs>
            <w:rPr>
              <w:rFonts w:cstheme="minorBidi"/>
              <w:noProof/>
            </w:rPr>
          </w:pPr>
          <w:hyperlink w:anchor="_Toc122385199" w:history="1">
            <w:r w:rsidR="007A3416" w:rsidRPr="00114792">
              <w:rPr>
                <w:rStyle w:val="Hyperlink"/>
                <w:rFonts w:eastAsia="Verdana"/>
                <w:noProof/>
                <w:lang w:val="it-IT"/>
              </w:rPr>
              <w:t>5.2. Strukturalni paterni</w:t>
            </w:r>
            <w:r w:rsidR="007A3416">
              <w:rPr>
                <w:noProof/>
                <w:webHidden/>
              </w:rPr>
              <w:tab/>
            </w:r>
            <w:r w:rsidR="007A3416">
              <w:rPr>
                <w:noProof/>
                <w:webHidden/>
              </w:rPr>
              <w:fldChar w:fldCharType="begin"/>
            </w:r>
            <w:r w:rsidR="007A3416">
              <w:rPr>
                <w:noProof/>
                <w:webHidden/>
              </w:rPr>
              <w:instrText xml:space="preserve"> PAGEREF _Toc122385199 \h </w:instrText>
            </w:r>
            <w:r w:rsidR="007A3416">
              <w:rPr>
                <w:noProof/>
                <w:webHidden/>
              </w:rPr>
            </w:r>
            <w:r w:rsidR="007A3416">
              <w:rPr>
                <w:noProof/>
                <w:webHidden/>
              </w:rPr>
              <w:fldChar w:fldCharType="separate"/>
            </w:r>
            <w:r w:rsidR="007A3416">
              <w:rPr>
                <w:noProof/>
                <w:webHidden/>
              </w:rPr>
              <w:t>17</w:t>
            </w:r>
            <w:r w:rsidR="007A3416">
              <w:rPr>
                <w:noProof/>
                <w:webHidden/>
              </w:rPr>
              <w:fldChar w:fldCharType="end"/>
            </w:r>
          </w:hyperlink>
        </w:p>
        <w:p w14:paraId="6618F3AC" w14:textId="27DB5FC8" w:rsidR="007A3416" w:rsidRDefault="00000000">
          <w:pPr>
            <w:pStyle w:val="TOC2"/>
            <w:tabs>
              <w:tab w:val="left" w:pos="880"/>
              <w:tab w:val="right" w:leader="dot" w:pos="9310"/>
            </w:tabs>
            <w:rPr>
              <w:rFonts w:cstheme="minorBidi"/>
              <w:noProof/>
            </w:rPr>
          </w:pPr>
          <w:hyperlink w:anchor="_Toc122385200" w:history="1">
            <w:r w:rsidR="007A3416" w:rsidRPr="00114792">
              <w:rPr>
                <w:rStyle w:val="Hyperlink"/>
                <w:rFonts w:eastAsia="Verdana"/>
                <w:noProof/>
                <w:lang w:val="it-IT"/>
              </w:rPr>
              <w:t>5.3.</w:t>
            </w:r>
            <w:r w:rsidR="007A3416">
              <w:rPr>
                <w:rFonts w:cstheme="minorBidi"/>
                <w:noProof/>
              </w:rPr>
              <w:t xml:space="preserve"> </w:t>
            </w:r>
            <w:r w:rsidR="007A3416" w:rsidRPr="00114792">
              <w:rPr>
                <w:rStyle w:val="Hyperlink"/>
                <w:rFonts w:eastAsia="Verdana"/>
                <w:noProof/>
                <w:lang w:val="it-IT"/>
              </w:rPr>
              <w:t>Bihevioralni paterni</w:t>
            </w:r>
            <w:r w:rsidR="007A3416">
              <w:rPr>
                <w:noProof/>
                <w:webHidden/>
              </w:rPr>
              <w:tab/>
            </w:r>
            <w:r w:rsidR="007A3416">
              <w:rPr>
                <w:noProof/>
                <w:webHidden/>
              </w:rPr>
              <w:fldChar w:fldCharType="begin"/>
            </w:r>
            <w:r w:rsidR="007A3416">
              <w:rPr>
                <w:noProof/>
                <w:webHidden/>
              </w:rPr>
              <w:instrText xml:space="preserve"> PAGEREF _Toc122385200 \h </w:instrText>
            </w:r>
            <w:r w:rsidR="007A3416">
              <w:rPr>
                <w:noProof/>
                <w:webHidden/>
              </w:rPr>
            </w:r>
            <w:r w:rsidR="007A3416">
              <w:rPr>
                <w:noProof/>
                <w:webHidden/>
              </w:rPr>
              <w:fldChar w:fldCharType="separate"/>
            </w:r>
            <w:r w:rsidR="007A3416">
              <w:rPr>
                <w:noProof/>
                <w:webHidden/>
              </w:rPr>
              <w:t>17</w:t>
            </w:r>
            <w:r w:rsidR="007A3416">
              <w:rPr>
                <w:noProof/>
                <w:webHidden/>
              </w:rPr>
              <w:fldChar w:fldCharType="end"/>
            </w:r>
          </w:hyperlink>
        </w:p>
        <w:p w14:paraId="6648F3AF" w14:textId="766B989B" w:rsidR="007A3416" w:rsidRDefault="00000000">
          <w:pPr>
            <w:pStyle w:val="TOC3"/>
            <w:tabs>
              <w:tab w:val="left" w:pos="1320"/>
              <w:tab w:val="right" w:leader="dot" w:pos="9310"/>
            </w:tabs>
            <w:rPr>
              <w:rFonts w:cstheme="minorBidi"/>
              <w:noProof/>
            </w:rPr>
          </w:pPr>
          <w:hyperlink w:anchor="_Toc122385201" w:history="1">
            <w:r w:rsidR="007A3416" w:rsidRPr="00114792">
              <w:rPr>
                <w:rStyle w:val="Hyperlink"/>
                <w:rFonts w:eastAsia="Verdana"/>
                <w:noProof/>
                <w:lang w:val="it-IT"/>
              </w:rPr>
              <w:t>5.3.1</w:t>
            </w:r>
            <w:r w:rsidR="007A3416">
              <w:rPr>
                <w:rFonts w:cstheme="minorBidi"/>
                <w:noProof/>
              </w:rPr>
              <w:t xml:space="preserve"> </w:t>
            </w:r>
            <w:r w:rsidR="007A3416" w:rsidRPr="00114792">
              <w:rPr>
                <w:rStyle w:val="Hyperlink"/>
                <w:rFonts w:eastAsia="Verdana"/>
                <w:noProof/>
                <w:lang w:val="it-IT"/>
              </w:rPr>
              <w:t>Mediator dizajn patern</w:t>
            </w:r>
            <w:r w:rsidR="007A3416">
              <w:rPr>
                <w:noProof/>
                <w:webHidden/>
              </w:rPr>
              <w:tab/>
            </w:r>
            <w:r w:rsidR="007A3416">
              <w:rPr>
                <w:noProof/>
                <w:webHidden/>
              </w:rPr>
              <w:fldChar w:fldCharType="begin"/>
            </w:r>
            <w:r w:rsidR="007A3416">
              <w:rPr>
                <w:noProof/>
                <w:webHidden/>
              </w:rPr>
              <w:instrText xml:space="preserve"> PAGEREF _Toc122385201 \h </w:instrText>
            </w:r>
            <w:r w:rsidR="007A3416">
              <w:rPr>
                <w:noProof/>
                <w:webHidden/>
              </w:rPr>
            </w:r>
            <w:r w:rsidR="007A3416">
              <w:rPr>
                <w:noProof/>
                <w:webHidden/>
              </w:rPr>
              <w:fldChar w:fldCharType="separate"/>
            </w:r>
            <w:r w:rsidR="007A3416">
              <w:rPr>
                <w:noProof/>
                <w:webHidden/>
              </w:rPr>
              <w:t>18</w:t>
            </w:r>
            <w:r w:rsidR="007A3416">
              <w:rPr>
                <w:noProof/>
                <w:webHidden/>
              </w:rPr>
              <w:fldChar w:fldCharType="end"/>
            </w:r>
          </w:hyperlink>
        </w:p>
        <w:p w14:paraId="17B9777D" w14:textId="2A8672AE" w:rsidR="007A3416" w:rsidRDefault="00000000">
          <w:pPr>
            <w:pStyle w:val="TOC2"/>
            <w:tabs>
              <w:tab w:val="left" w:pos="880"/>
              <w:tab w:val="right" w:leader="dot" w:pos="9310"/>
            </w:tabs>
            <w:rPr>
              <w:rFonts w:cstheme="minorBidi"/>
              <w:noProof/>
            </w:rPr>
          </w:pPr>
          <w:hyperlink w:anchor="_Toc122385202" w:history="1">
            <w:r w:rsidR="007A3416" w:rsidRPr="00114792">
              <w:rPr>
                <w:rStyle w:val="Hyperlink"/>
                <w:rFonts w:eastAsia="Verdana"/>
                <w:noProof/>
                <w:lang w:val="it-IT"/>
              </w:rPr>
              <w:t>5.4.</w:t>
            </w:r>
            <w:r w:rsidR="007A3416">
              <w:rPr>
                <w:rFonts w:cstheme="minorBidi"/>
                <w:noProof/>
              </w:rPr>
              <w:t xml:space="preserve"> </w:t>
            </w:r>
            <w:r w:rsidR="007A3416" w:rsidRPr="00114792">
              <w:rPr>
                <w:rStyle w:val="Hyperlink"/>
                <w:rFonts w:eastAsia="Verdana"/>
                <w:noProof/>
                <w:lang w:val="it-IT"/>
              </w:rPr>
              <w:t>Arhitekturalni paterni</w:t>
            </w:r>
            <w:r w:rsidR="007A3416">
              <w:rPr>
                <w:noProof/>
                <w:webHidden/>
              </w:rPr>
              <w:tab/>
            </w:r>
            <w:r w:rsidR="007A3416">
              <w:rPr>
                <w:noProof/>
                <w:webHidden/>
              </w:rPr>
              <w:fldChar w:fldCharType="begin"/>
            </w:r>
            <w:r w:rsidR="007A3416">
              <w:rPr>
                <w:noProof/>
                <w:webHidden/>
              </w:rPr>
              <w:instrText xml:space="preserve"> PAGEREF _Toc122385202 \h </w:instrText>
            </w:r>
            <w:r w:rsidR="007A3416">
              <w:rPr>
                <w:noProof/>
                <w:webHidden/>
              </w:rPr>
            </w:r>
            <w:r w:rsidR="007A3416">
              <w:rPr>
                <w:noProof/>
                <w:webHidden/>
              </w:rPr>
              <w:fldChar w:fldCharType="separate"/>
            </w:r>
            <w:r w:rsidR="007A3416">
              <w:rPr>
                <w:noProof/>
                <w:webHidden/>
              </w:rPr>
              <w:t>20</w:t>
            </w:r>
            <w:r w:rsidR="007A3416">
              <w:rPr>
                <w:noProof/>
                <w:webHidden/>
              </w:rPr>
              <w:fldChar w:fldCharType="end"/>
            </w:r>
          </w:hyperlink>
        </w:p>
        <w:p w14:paraId="4129B400" w14:textId="6FDBA4C4" w:rsidR="007A3416" w:rsidRDefault="00000000">
          <w:pPr>
            <w:pStyle w:val="TOC3"/>
            <w:tabs>
              <w:tab w:val="left" w:pos="1320"/>
              <w:tab w:val="right" w:leader="dot" w:pos="9310"/>
            </w:tabs>
            <w:rPr>
              <w:rFonts w:cstheme="minorBidi"/>
              <w:noProof/>
            </w:rPr>
          </w:pPr>
          <w:hyperlink w:anchor="_Toc122385203" w:history="1">
            <w:r w:rsidR="007A3416" w:rsidRPr="00114792">
              <w:rPr>
                <w:rStyle w:val="Hyperlink"/>
                <w:rFonts w:eastAsia="Verdana"/>
                <w:noProof/>
                <w:lang w:val="it-IT"/>
              </w:rPr>
              <w:t>5.4.1</w:t>
            </w:r>
            <w:r w:rsidR="007A3416">
              <w:rPr>
                <w:rFonts w:cstheme="minorBidi"/>
                <w:noProof/>
              </w:rPr>
              <w:t xml:space="preserve"> </w:t>
            </w:r>
            <w:r w:rsidR="007A3416" w:rsidRPr="00114792">
              <w:rPr>
                <w:rStyle w:val="Hyperlink"/>
                <w:rFonts w:eastAsia="Verdana"/>
                <w:noProof/>
                <w:lang w:val="it-IT"/>
              </w:rPr>
              <w:t>CQRS arhitekturalni patern</w:t>
            </w:r>
            <w:r w:rsidR="007A3416">
              <w:rPr>
                <w:noProof/>
                <w:webHidden/>
              </w:rPr>
              <w:tab/>
            </w:r>
            <w:r w:rsidR="007A3416">
              <w:rPr>
                <w:noProof/>
                <w:webHidden/>
              </w:rPr>
              <w:fldChar w:fldCharType="begin"/>
            </w:r>
            <w:r w:rsidR="007A3416">
              <w:rPr>
                <w:noProof/>
                <w:webHidden/>
              </w:rPr>
              <w:instrText xml:space="preserve"> PAGEREF _Toc122385203 \h </w:instrText>
            </w:r>
            <w:r w:rsidR="007A3416">
              <w:rPr>
                <w:noProof/>
                <w:webHidden/>
              </w:rPr>
            </w:r>
            <w:r w:rsidR="007A3416">
              <w:rPr>
                <w:noProof/>
                <w:webHidden/>
              </w:rPr>
              <w:fldChar w:fldCharType="separate"/>
            </w:r>
            <w:r w:rsidR="007A3416">
              <w:rPr>
                <w:noProof/>
                <w:webHidden/>
              </w:rPr>
              <w:t>20</w:t>
            </w:r>
            <w:r w:rsidR="007A3416">
              <w:rPr>
                <w:noProof/>
                <w:webHidden/>
              </w:rPr>
              <w:fldChar w:fldCharType="end"/>
            </w:r>
          </w:hyperlink>
        </w:p>
        <w:p w14:paraId="77EB49AD" w14:textId="2289102C" w:rsidR="007A3416" w:rsidRDefault="00000000">
          <w:pPr>
            <w:pStyle w:val="TOC1"/>
            <w:tabs>
              <w:tab w:val="right" w:leader="dot" w:pos="9310"/>
            </w:tabs>
            <w:rPr>
              <w:rFonts w:cstheme="minorBidi"/>
              <w:noProof/>
            </w:rPr>
          </w:pPr>
          <w:hyperlink w:anchor="_Toc122385204" w:history="1">
            <w:r w:rsidR="007A3416" w:rsidRPr="00114792">
              <w:rPr>
                <w:rStyle w:val="Hyperlink"/>
                <w:rFonts w:eastAsia="Verdana"/>
                <w:noProof/>
                <w:lang w:val="sr-Latn-RS"/>
              </w:rPr>
              <w:t>6.  APLIKACIJA</w:t>
            </w:r>
            <w:r w:rsidR="007A3416">
              <w:rPr>
                <w:noProof/>
                <w:webHidden/>
              </w:rPr>
              <w:tab/>
            </w:r>
            <w:r w:rsidR="007A3416">
              <w:rPr>
                <w:noProof/>
                <w:webHidden/>
              </w:rPr>
              <w:fldChar w:fldCharType="begin"/>
            </w:r>
            <w:r w:rsidR="007A3416">
              <w:rPr>
                <w:noProof/>
                <w:webHidden/>
              </w:rPr>
              <w:instrText xml:space="preserve"> PAGEREF _Toc122385204 \h </w:instrText>
            </w:r>
            <w:r w:rsidR="007A3416">
              <w:rPr>
                <w:noProof/>
                <w:webHidden/>
              </w:rPr>
            </w:r>
            <w:r w:rsidR="007A3416">
              <w:rPr>
                <w:noProof/>
                <w:webHidden/>
              </w:rPr>
              <w:fldChar w:fldCharType="separate"/>
            </w:r>
            <w:r w:rsidR="007A3416">
              <w:rPr>
                <w:noProof/>
                <w:webHidden/>
              </w:rPr>
              <w:t>22</w:t>
            </w:r>
            <w:r w:rsidR="007A3416">
              <w:rPr>
                <w:noProof/>
                <w:webHidden/>
              </w:rPr>
              <w:fldChar w:fldCharType="end"/>
            </w:r>
          </w:hyperlink>
        </w:p>
        <w:p w14:paraId="18765E59" w14:textId="40A143E0" w:rsidR="007A3416" w:rsidRDefault="00000000">
          <w:pPr>
            <w:pStyle w:val="TOC1"/>
            <w:tabs>
              <w:tab w:val="right" w:leader="dot" w:pos="9310"/>
            </w:tabs>
            <w:rPr>
              <w:rFonts w:cstheme="minorBidi"/>
              <w:noProof/>
            </w:rPr>
          </w:pPr>
          <w:hyperlink w:anchor="_Toc122385205" w:history="1">
            <w:r w:rsidR="007A3416" w:rsidRPr="00114792">
              <w:rPr>
                <w:rStyle w:val="Hyperlink"/>
                <w:rFonts w:eastAsia="Verdana"/>
                <w:noProof/>
                <w:lang w:val="sr-Latn-RS"/>
              </w:rPr>
              <w:t>7.</w:t>
            </w:r>
            <w:r w:rsidR="007A3416" w:rsidRPr="00114792">
              <w:rPr>
                <w:rStyle w:val="Hyperlink"/>
                <w:rFonts w:eastAsia="Verdana"/>
                <w:noProof/>
                <w:spacing w:val="27"/>
                <w:lang w:val="sr-Latn-RS"/>
              </w:rPr>
              <w:t xml:space="preserve"> </w:t>
            </w:r>
            <w:r w:rsidR="007A3416" w:rsidRPr="00114792">
              <w:rPr>
                <w:rStyle w:val="Hyperlink"/>
                <w:rFonts w:eastAsia="Verdana"/>
                <w:noProof/>
                <w:spacing w:val="-1"/>
                <w:lang w:val="sr-Latn-RS"/>
              </w:rPr>
              <w:t>ZA</w:t>
            </w:r>
            <w:r w:rsidR="007A3416" w:rsidRPr="00114792">
              <w:rPr>
                <w:rStyle w:val="Hyperlink"/>
                <w:rFonts w:eastAsia="Verdana"/>
                <w:noProof/>
                <w:lang w:val="sr-Latn-RS"/>
              </w:rPr>
              <w:t>K</w:t>
            </w:r>
            <w:r w:rsidR="007A3416" w:rsidRPr="00114792">
              <w:rPr>
                <w:rStyle w:val="Hyperlink"/>
                <w:rFonts w:eastAsia="Verdana"/>
                <w:noProof/>
                <w:spacing w:val="2"/>
                <w:lang w:val="sr-Latn-RS"/>
              </w:rPr>
              <w:t>L</w:t>
            </w:r>
            <w:r w:rsidR="007A3416" w:rsidRPr="00114792">
              <w:rPr>
                <w:rStyle w:val="Hyperlink"/>
                <w:rFonts w:eastAsia="Verdana"/>
                <w:noProof/>
                <w:spacing w:val="1"/>
                <w:lang w:val="sr-Latn-RS"/>
              </w:rPr>
              <w:t>J</w:t>
            </w:r>
            <w:r w:rsidR="007A3416" w:rsidRPr="00114792">
              <w:rPr>
                <w:rStyle w:val="Hyperlink"/>
                <w:rFonts w:eastAsia="Verdana"/>
                <w:noProof/>
                <w:lang w:val="sr-Latn-RS"/>
              </w:rPr>
              <w:t>U</w:t>
            </w:r>
            <w:r w:rsidR="007A3416" w:rsidRPr="00114792">
              <w:rPr>
                <w:rStyle w:val="Hyperlink"/>
                <w:rFonts w:eastAsia="Verdana"/>
                <w:noProof/>
                <w:spacing w:val="1"/>
                <w:lang w:val="sr-Latn-RS"/>
              </w:rPr>
              <w:t>Č</w:t>
            </w:r>
            <w:r w:rsidR="007A3416" w:rsidRPr="00114792">
              <w:rPr>
                <w:rStyle w:val="Hyperlink"/>
                <w:rFonts w:eastAsia="Verdana"/>
                <w:noProof/>
                <w:spacing w:val="-1"/>
                <w:lang w:val="sr-Latn-RS"/>
              </w:rPr>
              <w:t>A</w:t>
            </w:r>
            <w:r w:rsidR="007A3416" w:rsidRPr="00114792">
              <w:rPr>
                <w:rStyle w:val="Hyperlink"/>
                <w:rFonts w:eastAsia="Verdana"/>
                <w:noProof/>
                <w:lang w:val="sr-Latn-RS"/>
              </w:rPr>
              <w:t>K</w:t>
            </w:r>
            <w:r w:rsidR="007A3416">
              <w:rPr>
                <w:noProof/>
                <w:webHidden/>
              </w:rPr>
              <w:tab/>
            </w:r>
            <w:r w:rsidR="007A3416">
              <w:rPr>
                <w:noProof/>
                <w:webHidden/>
              </w:rPr>
              <w:fldChar w:fldCharType="begin"/>
            </w:r>
            <w:r w:rsidR="007A3416">
              <w:rPr>
                <w:noProof/>
                <w:webHidden/>
              </w:rPr>
              <w:instrText xml:space="preserve"> PAGEREF _Toc122385205 \h </w:instrText>
            </w:r>
            <w:r w:rsidR="007A3416">
              <w:rPr>
                <w:noProof/>
                <w:webHidden/>
              </w:rPr>
            </w:r>
            <w:r w:rsidR="007A3416">
              <w:rPr>
                <w:noProof/>
                <w:webHidden/>
              </w:rPr>
              <w:fldChar w:fldCharType="separate"/>
            </w:r>
            <w:r w:rsidR="007A3416">
              <w:rPr>
                <w:noProof/>
                <w:webHidden/>
              </w:rPr>
              <w:t>26</w:t>
            </w:r>
            <w:r w:rsidR="007A3416">
              <w:rPr>
                <w:noProof/>
                <w:webHidden/>
              </w:rPr>
              <w:fldChar w:fldCharType="end"/>
            </w:r>
          </w:hyperlink>
        </w:p>
        <w:p w14:paraId="1299C442" w14:textId="100E3069" w:rsidR="00FF527F" w:rsidRDefault="00FF527F">
          <w:r>
            <w:rPr>
              <w:b/>
              <w:bCs/>
              <w:noProof/>
            </w:rPr>
            <w:fldChar w:fldCharType="end"/>
          </w:r>
        </w:p>
      </w:sdtContent>
    </w:sdt>
    <w:p w14:paraId="563BBDD0" w14:textId="77777777" w:rsidR="00A6767F" w:rsidRPr="00A01FAD" w:rsidRDefault="00A6767F" w:rsidP="00930794">
      <w:pPr>
        <w:ind w:left="80" w:right="88"/>
        <w:jc w:val="both"/>
        <w:rPr>
          <w:rFonts w:ascii="Verdana" w:eastAsia="Verdana" w:hAnsi="Verdana" w:cs="Verdana"/>
          <w:lang w:val="it-IT"/>
        </w:rPr>
      </w:pPr>
    </w:p>
    <w:p w14:paraId="5BCB6C0C" w14:textId="24FE8405" w:rsidR="002522B9" w:rsidRPr="00A01FAD" w:rsidRDefault="002522B9" w:rsidP="00930794">
      <w:pPr>
        <w:spacing w:line="200" w:lineRule="exact"/>
        <w:jc w:val="both"/>
        <w:rPr>
          <w:rFonts w:ascii="Verdana" w:eastAsia="Verdana" w:hAnsi="Verdana" w:cs="Verdana"/>
          <w:spacing w:val="-2"/>
          <w:lang w:val="it-IT"/>
        </w:rPr>
      </w:pPr>
    </w:p>
    <w:p w14:paraId="531B7860" w14:textId="5FE5DC6E" w:rsidR="00EB16CB" w:rsidRPr="00A01FAD" w:rsidRDefault="00EB16CB" w:rsidP="00930794">
      <w:pPr>
        <w:spacing w:line="200" w:lineRule="exact"/>
        <w:jc w:val="both"/>
        <w:rPr>
          <w:rFonts w:ascii="Verdana" w:eastAsia="Verdana" w:hAnsi="Verdana" w:cs="Verdana"/>
          <w:spacing w:val="-2"/>
          <w:lang w:val="it-IT"/>
        </w:rPr>
      </w:pPr>
    </w:p>
    <w:p w14:paraId="104654D6" w14:textId="7531464B" w:rsidR="00EB16CB" w:rsidRPr="00A01FAD" w:rsidRDefault="00EB16CB" w:rsidP="00930794">
      <w:pPr>
        <w:spacing w:line="200" w:lineRule="exact"/>
        <w:jc w:val="both"/>
        <w:rPr>
          <w:rFonts w:ascii="Verdana" w:eastAsia="Verdana" w:hAnsi="Verdana" w:cs="Verdana"/>
          <w:spacing w:val="-2"/>
          <w:lang w:val="it-IT"/>
        </w:rPr>
      </w:pPr>
    </w:p>
    <w:p w14:paraId="7E62A00E" w14:textId="28A3402F" w:rsidR="00EB16CB" w:rsidRPr="00A01FAD" w:rsidRDefault="00EB16CB" w:rsidP="00930794">
      <w:pPr>
        <w:spacing w:line="200" w:lineRule="exact"/>
        <w:jc w:val="both"/>
        <w:rPr>
          <w:rFonts w:ascii="Verdana" w:eastAsia="Verdana" w:hAnsi="Verdana" w:cs="Verdana"/>
          <w:spacing w:val="-2"/>
          <w:lang w:val="it-IT"/>
        </w:rPr>
      </w:pPr>
    </w:p>
    <w:p w14:paraId="19E211BC" w14:textId="10CF17CA" w:rsidR="00EB16CB" w:rsidRPr="00A01FAD" w:rsidRDefault="00EB16CB" w:rsidP="00930794">
      <w:pPr>
        <w:spacing w:line="200" w:lineRule="exact"/>
        <w:jc w:val="both"/>
        <w:rPr>
          <w:rFonts w:ascii="Verdana" w:eastAsia="Verdana" w:hAnsi="Verdana" w:cs="Verdana"/>
          <w:spacing w:val="-2"/>
          <w:lang w:val="it-IT"/>
        </w:rPr>
      </w:pPr>
    </w:p>
    <w:p w14:paraId="73D06696" w14:textId="1CFC9044" w:rsidR="00EB16CB" w:rsidRPr="00A01FAD" w:rsidRDefault="00EB16CB" w:rsidP="00930794">
      <w:pPr>
        <w:spacing w:line="200" w:lineRule="exact"/>
        <w:jc w:val="both"/>
        <w:rPr>
          <w:rFonts w:ascii="Verdana" w:eastAsia="Verdana" w:hAnsi="Verdana" w:cs="Verdana"/>
          <w:spacing w:val="-2"/>
          <w:lang w:val="it-IT"/>
        </w:rPr>
      </w:pPr>
    </w:p>
    <w:p w14:paraId="20373947" w14:textId="019D1198" w:rsidR="00EB16CB" w:rsidRPr="00A01FAD" w:rsidRDefault="00EB16CB" w:rsidP="00930794">
      <w:pPr>
        <w:spacing w:line="200" w:lineRule="exact"/>
        <w:jc w:val="both"/>
        <w:rPr>
          <w:rFonts w:ascii="Verdana" w:eastAsia="Verdana" w:hAnsi="Verdana" w:cs="Verdana"/>
          <w:spacing w:val="-2"/>
          <w:lang w:val="it-IT"/>
        </w:rPr>
      </w:pPr>
    </w:p>
    <w:p w14:paraId="01B89B8F" w14:textId="22347E4A" w:rsidR="00EB16CB" w:rsidRPr="00A01FAD" w:rsidRDefault="00EB16CB" w:rsidP="00930794">
      <w:pPr>
        <w:spacing w:line="200" w:lineRule="exact"/>
        <w:jc w:val="both"/>
        <w:rPr>
          <w:rFonts w:ascii="Verdana" w:eastAsia="Verdana" w:hAnsi="Verdana" w:cs="Verdana"/>
          <w:spacing w:val="-2"/>
          <w:lang w:val="it-IT"/>
        </w:rPr>
      </w:pPr>
    </w:p>
    <w:p w14:paraId="52DDAAD8" w14:textId="1CEFF660" w:rsidR="00EB16CB" w:rsidRPr="00A01FAD" w:rsidRDefault="00EB16CB" w:rsidP="00930794">
      <w:pPr>
        <w:spacing w:line="200" w:lineRule="exact"/>
        <w:jc w:val="both"/>
        <w:rPr>
          <w:rFonts w:ascii="Verdana" w:eastAsia="Verdana" w:hAnsi="Verdana" w:cs="Verdana"/>
          <w:spacing w:val="-2"/>
          <w:lang w:val="it-IT"/>
        </w:rPr>
      </w:pPr>
    </w:p>
    <w:p w14:paraId="3CCB9133" w14:textId="688E2093" w:rsidR="00EB16CB" w:rsidRPr="00A01FAD" w:rsidRDefault="00EB16CB" w:rsidP="00930794">
      <w:pPr>
        <w:spacing w:line="200" w:lineRule="exact"/>
        <w:jc w:val="both"/>
        <w:rPr>
          <w:rFonts w:ascii="Verdana" w:eastAsia="Verdana" w:hAnsi="Verdana" w:cs="Verdana"/>
          <w:spacing w:val="-2"/>
          <w:lang w:val="it-IT"/>
        </w:rPr>
      </w:pPr>
    </w:p>
    <w:p w14:paraId="2F849972" w14:textId="0CFF6F6D" w:rsidR="00EB16CB" w:rsidRPr="00A01FAD" w:rsidRDefault="00EB16CB" w:rsidP="00930794">
      <w:pPr>
        <w:spacing w:line="200" w:lineRule="exact"/>
        <w:jc w:val="both"/>
        <w:rPr>
          <w:rFonts w:ascii="Verdana" w:eastAsia="Verdana" w:hAnsi="Verdana" w:cs="Verdana"/>
          <w:spacing w:val="-2"/>
          <w:lang w:val="it-IT"/>
        </w:rPr>
      </w:pPr>
    </w:p>
    <w:p w14:paraId="3E62673D" w14:textId="601F634E" w:rsidR="00EB16CB" w:rsidRPr="00A01FAD" w:rsidRDefault="00EB16CB" w:rsidP="00930794">
      <w:pPr>
        <w:spacing w:line="200" w:lineRule="exact"/>
        <w:jc w:val="both"/>
        <w:rPr>
          <w:rFonts w:ascii="Verdana" w:eastAsia="Verdana" w:hAnsi="Verdana" w:cs="Verdana"/>
          <w:spacing w:val="-2"/>
          <w:lang w:val="it-IT"/>
        </w:rPr>
      </w:pPr>
    </w:p>
    <w:p w14:paraId="2F318081" w14:textId="191B8E30" w:rsidR="00EB16CB" w:rsidRPr="00A01FAD" w:rsidRDefault="00EB16CB" w:rsidP="00930794">
      <w:pPr>
        <w:spacing w:line="200" w:lineRule="exact"/>
        <w:jc w:val="both"/>
        <w:rPr>
          <w:rFonts w:ascii="Verdana" w:eastAsia="Verdana" w:hAnsi="Verdana" w:cs="Verdana"/>
          <w:spacing w:val="-2"/>
          <w:lang w:val="it-IT"/>
        </w:rPr>
      </w:pPr>
    </w:p>
    <w:p w14:paraId="512A7930" w14:textId="657817A7" w:rsidR="00EB16CB" w:rsidRPr="00A01FAD" w:rsidRDefault="00EB16CB" w:rsidP="00930794">
      <w:pPr>
        <w:spacing w:line="200" w:lineRule="exact"/>
        <w:jc w:val="both"/>
        <w:rPr>
          <w:rFonts w:ascii="Verdana" w:eastAsia="Verdana" w:hAnsi="Verdana" w:cs="Verdana"/>
          <w:spacing w:val="-2"/>
          <w:lang w:val="it-IT"/>
        </w:rPr>
      </w:pPr>
    </w:p>
    <w:p w14:paraId="4B304D1D" w14:textId="170B3D82" w:rsidR="00EB16CB" w:rsidRPr="00A01FAD" w:rsidRDefault="00EB16CB" w:rsidP="00930794">
      <w:pPr>
        <w:spacing w:line="200" w:lineRule="exact"/>
        <w:jc w:val="both"/>
        <w:rPr>
          <w:rFonts w:ascii="Verdana" w:eastAsia="Verdana" w:hAnsi="Verdana" w:cs="Verdana"/>
          <w:spacing w:val="-2"/>
          <w:lang w:val="it-IT"/>
        </w:rPr>
      </w:pPr>
    </w:p>
    <w:p w14:paraId="25437440" w14:textId="27CF94CB" w:rsidR="00EB16CB" w:rsidRPr="00A01FAD" w:rsidRDefault="00EB16CB" w:rsidP="00930794">
      <w:pPr>
        <w:spacing w:line="200" w:lineRule="exact"/>
        <w:jc w:val="both"/>
        <w:rPr>
          <w:rFonts w:ascii="Verdana" w:eastAsia="Verdana" w:hAnsi="Verdana" w:cs="Verdana"/>
          <w:spacing w:val="-2"/>
          <w:lang w:val="it-IT"/>
        </w:rPr>
      </w:pPr>
    </w:p>
    <w:p w14:paraId="618BE58B" w14:textId="4EF1EF5F" w:rsidR="00EB16CB" w:rsidRPr="00A01FAD" w:rsidRDefault="00EB16CB" w:rsidP="00930794">
      <w:pPr>
        <w:spacing w:line="200" w:lineRule="exact"/>
        <w:jc w:val="both"/>
        <w:rPr>
          <w:rFonts w:ascii="Verdana" w:eastAsia="Verdana" w:hAnsi="Verdana" w:cs="Verdana"/>
          <w:spacing w:val="-2"/>
          <w:lang w:val="it-IT"/>
        </w:rPr>
      </w:pPr>
    </w:p>
    <w:p w14:paraId="3278DC3D" w14:textId="61A5E9FF" w:rsidR="00EB16CB" w:rsidRPr="00A01FAD" w:rsidRDefault="00EB16CB" w:rsidP="00930794">
      <w:pPr>
        <w:spacing w:line="200" w:lineRule="exact"/>
        <w:jc w:val="both"/>
        <w:rPr>
          <w:rFonts w:ascii="Verdana" w:eastAsia="Verdana" w:hAnsi="Verdana" w:cs="Verdana"/>
          <w:spacing w:val="-2"/>
          <w:lang w:val="it-IT"/>
        </w:rPr>
      </w:pPr>
    </w:p>
    <w:p w14:paraId="350ED3AC" w14:textId="14DB46E0" w:rsidR="00EB16CB" w:rsidRPr="00A01FAD" w:rsidRDefault="00EB16CB" w:rsidP="00930794">
      <w:pPr>
        <w:spacing w:line="200" w:lineRule="exact"/>
        <w:jc w:val="both"/>
        <w:rPr>
          <w:rFonts w:ascii="Verdana" w:eastAsia="Verdana" w:hAnsi="Verdana" w:cs="Verdana"/>
          <w:spacing w:val="-2"/>
          <w:lang w:val="it-IT"/>
        </w:rPr>
      </w:pPr>
    </w:p>
    <w:p w14:paraId="3B3ACD9A" w14:textId="59EE58B2" w:rsidR="00EB16CB" w:rsidRPr="00A01FAD" w:rsidRDefault="00EB16CB" w:rsidP="00930794">
      <w:pPr>
        <w:spacing w:line="200" w:lineRule="exact"/>
        <w:jc w:val="both"/>
        <w:rPr>
          <w:rFonts w:ascii="Verdana" w:eastAsia="Verdana" w:hAnsi="Verdana" w:cs="Verdana"/>
          <w:spacing w:val="-2"/>
          <w:lang w:val="it-IT"/>
        </w:rPr>
      </w:pPr>
    </w:p>
    <w:p w14:paraId="27CD9702" w14:textId="1526E240" w:rsidR="00EB16CB" w:rsidRPr="00A01FAD" w:rsidRDefault="00EB16CB" w:rsidP="00930794">
      <w:pPr>
        <w:spacing w:line="200" w:lineRule="exact"/>
        <w:jc w:val="both"/>
        <w:rPr>
          <w:rFonts w:ascii="Verdana" w:eastAsia="Verdana" w:hAnsi="Verdana" w:cs="Verdana"/>
          <w:spacing w:val="-2"/>
          <w:lang w:val="it-IT"/>
        </w:rPr>
      </w:pPr>
    </w:p>
    <w:p w14:paraId="0FC25F69" w14:textId="2ED2EE6D" w:rsidR="00EB16CB" w:rsidRPr="00A01FAD" w:rsidRDefault="00EB16CB" w:rsidP="00930794">
      <w:pPr>
        <w:spacing w:line="200" w:lineRule="exact"/>
        <w:jc w:val="both"/>
        <w:rPr>
          <w:rFonts w:ascii="Verdana" w:eastAsia="Verdana" w:hAnsi="Verdana" w:cs="Verdana"/>
          <w:spacing w:val="-2"/>
          <w:lang w:val="it-IT"/>
        </w:rPr>
      </w:pPr>
    </w:p>
    <w:p w14:paraId="6D1196AC" w14:textId="56CE44D6" w:rsidR="00EB16CB" w:rsidRPr="00A01FAD" w:rsidRDefault="00EB16CB" w:rsidP="00930794">
      <w:pPr>
        <w:spacing w:line="200" w:lineRule="exact"/>
        <w:jc w:val="both"/>
        <w:rPr>
          <w:rFonts w:ascii="Verdana" w:eastAsia="Verdana" w:hAnsi="Verdana" w:cs="Verdana"/>
          <w:spacing w:val="-2"/>
          <w:lang w:val="it-IT"/>
        </w:rPr>
      </w:pPr>
    </w:p>
    <w:p w14:paraId="4233A56D" w14:textId="525E1EB6" w:rsidR="00EB16CB" w:rsidRPr="00A01FAD" w:rsidRDefault="00EB16CB" w:rsidP="00930794">
      <w:pPr>
        <w:spacing w:line="200" w:lineRule="exact"/>
        <w:jc w:val="both"/>
        <w:rPr>
          <w:rFonts w:ascii="Verdana" w:eastAsia="Verdana" w:hAnsi="Verdana" w:cs="Verdana"/>
          <w:spacing w:val="-2"/>
          <w:lang w:val="it-IT"/>
        </w:rPr>
      </w:pPr>
    </w:p>
    <w:p w14:paraId="56DDE67B" w14:textId="77777777" w:rsidR="00E628FB" w:rsidRDefault="00E628FB" w:rsidP="00E628FB">
      <w:pPr>
        <w:pStyle w:val="Heading1"/>
        <w:numPr>
          <w:ilvl w:val="0"/>
          <w:numId w:val="0"/>
        </w:numPr>
        <w:rPr>
          <w:rFonts w:eastAsia="Verdana"/>
          <w:lang w:val="it-IT"/>
        </w:rPr>
      </w:pPr>
      <w:bookmarkStart w:id="0" w:name="_Toc122385186"/>
    </w:p>
    <w:p w14:paraId="71EBCB48" w14:textId="6F637DCC" w:rsidR="002522B9" w:rsidRPr="00A01FAD" w:rsidRDefault="00194F57" w:rsidP="00E628FB">
      <w:pPr>
        <w:pStyle w:val="Heading1"/>
        <w:numPr>
          <w:ilvl w:val="0"/>
          <w:numId w:val="0"/>
        </w:numPr>
        <w:rPr>
          <w:rFonts w:eastAsia="Verdana"/>
          <w:lang w:val="it-IT"/>
        </w:rPr>
      </w:pPr>
      <w:r w:rsidRPr="00A01FAD">
        <w:rPr>
          <w:rFonts w:eastAsia="Verdana"/>
          <w:lang w:val="it-IT"/>
        </w:rPr>
        <w:t>R</w:t>
      </w:r>
      <w:r w:rsidRPr="00A01FAD">
        <w:rPr>
          <w:rFonts w:eastAsia="Verdana"/>
          <w:spacing w:val="1"/>
          <w:lang w:val="it-IT"/>
        </w:rPr>
        <w:t>E</w:t>
      </w:r>
      <w:r w:rsidRPr="00A01FAD">
        <w:rPr>
          <w:rFonts w:eastAsia="Verdana"/>
          <w:spacing w:val="-1"/>
          <w:lang w:val="it-IT"/>
        </w:rPr>
        <w:t>ZI</w:t>
      </w:r>
      <w:r w:rsidRPr="00A01FAD">
        <w:rPr>
          <w:rFonts w:eastAsia="Verdana"/>
          <w:lang w:val="it-IT"/>
        </w:rPr>
        <w:t>ME</w:t>
      </w:r>
      <w:bookmarkEnd w:id="0"/>
    </w:p>
    <w:p w14:paraId="7DE285C2" w14:textId="77777777" w:rsidR="002522B9" w:rsidRPr="00A01FAD" w:rsidRDefault="002522B9" w:rsidP="00930794">
      <w:pPr>
        <w:spacing w:before="9" w:line="240" w:lineRule="exact"/>
        <w:jc w:val="both"/>
        <w:rPr>
          <w:sz w:val="24"/>
          <w:szCs w:val="24"/>
          <w:lang w:val="it-IT"/>
        </w:rPr>
      </w:pPr>
    </w:p>
    <w:p w14:paraId="1DB80A81" w14:textId="38B9D215" w:rsidR="002522B9" w:rsidRPr="00343A34" w:rsidRDefault="00194F57" w:rsidP="00930794">
      <w:pPr>
        <w:ind w:left="116" w:right="82" w:firstLine="565"/>
        <w:jc w:val="both"/>
        <w:rPr>
          <w:rFonts w:ascii="Verdana" w:eastAsia="Verdana" w:hAnsi="Verdana" w:cs="Verdana"/>
          <w:lang w:val="sr-Latn-RS"/>
        </w:rPr>
      </w:pPr>
      <w:proofErr w:type="spellStart"/>
      <w:r w:rsidRPr="00A01FAD">
        <w:rPr>
          <w:rFonts w:ascii="Verdana" w:eastAsia="Verdana" w:hAnsi="Verdana" w:cs="Verdana"/>
          <w:spacing w:val="2"/>
          <w:lang w:val="it-IT"/>
        </w:rPr>
        <w:t>O</w:t>
      </w:r>
      <w:r w:rsidRPr="00A01FAD">
        <w:rPr>
          <w:rFonts w:ascii="Verdana" w:eastAsia="Verdana" w:hAnsi="Verdana" w:cs="Verdana"/>
          <w:spacing w:val="1"/>
          <w:lang w:val="it-IT"/>
        </w:rPr>
        <w:t>v</w:t>
      </w:r>
      <w:r w:rsidRPr="00A01FAD">
        <w:rPr>
          <w:rFonts w:ascii="Verdana" w:eastAsia="Verdana" w:hAnsi="Verdana" w:cs="Verdana"/>
          <w:lang w:val="it-IT"/>
        </w:rPr>
        <w:t>im</w:t>
      </w:r>
      <w:proofErr w:type="spellEnd"/>
      <w:r w:rsidRPr="00A01FAD">
        <w:rPr>
          <w:rFonts w:ascii="Verdana" w:eastAsia="Verdana" w:hAnsi="Verdana" w:cs="Verdana"/>
          <w:spacing w:val="-15"/>
          <w:lang w:val="it-IT"/>
        </w:rPr>
        <w:t xml:space="preserve"> </w:t>
      </w:r>
      <w:proofErr w:type="spellStart"/>
      <w:r w:rsidRPr="00A01FAD">
        <w:rPr>
          <w:rFonts w:ascii="Verdana" w:eastAsia="Verdana" w:hAnsi="Verdana" w:cs="Verdana"/>
          <w:lang w:val="it-IT"/>
        </w:rPr>
        <w:t>rad</w:t>
      </w:r>
      <w:r w:rsidRPr="00A01FAD">
        <w:rPr>
          <w:rFonts w:ascii="Verdana" w:eastAsia="Verdana" w:hAnsi="Verdana" w:cs="Verdana"/>
          <w:spacing w:val="-1"/>
          <w:lang w:val="it-IT"/>
        </w:rPr>
        <w:t>o</w:t>
      </w:r>
      <w:r w:rsidRPr="00A01FAD">
        <w:rPr>
          <w:rFonts w:ascii="Verdana" w:eastAsia="Verdana" w:hAnsi="Verdana" w:cs="Verdana"/>
          <w:lang w:val="it-IT"/>
        </w:rPr>
        <w:t>m</w:t>
      </w:r>
      <w:proofErr w:type="spellEnd"/>
      <w:r w:rsidRPr="00A01FAD">
        <w:rPr>
          <w:rFonts w:ascii="Verdana" w:eastAsia="Verdana" w:hAnsi="Verdana" w:cs="Verdana"/>
          <w:spacing w:val="-15"/>
          <w:lang w:val="it-IT"/>
        </w:rPr>
        <w:t xml:space="preserve"> </w:t>
      </w:r>
      <w:proofErr w:type="spellStart"/>
      <w:r w:rsidRPr="00A01FAD">
        <w:rPr>
          <w:rFonts w:ascii="Verdana" w:eastAsia="Verdana" w:hAnsi="Verdana" w:cs="Verdana"/>
          <w:lang w:val="it-IT"/>
        </w:rPr>
        <w:t>pri</w:t>
      </w:r>
      <w:r w:rsidRPr="00A01FAD">
        <w:rPr>
          <w:rFonts w:ascii="Verdana" w:eastAsia="Verdana" w:hAnsi="Verdana" w:cs="Verdana"/>
          <w:spacing w:val="2"/>
          <w:lang w:val="it-IT"/>
        </w:rPr>
        <w:t>k</w:t>
      </w:r>
      <w:r w:rsidRPr="00A01FAD">
        <w:rPr>
          <w:rFonts w:ascii="Verdana" w:eastAsia="Verdana" w:hAnsi="Verdana" w:cs="Verdana"/>
          <w:lang w:val="it-IT"/>
        </w:rPr>
        <w:t>azan</w:t>
      </w:r>
      <w:proofErr w:type="spellEnd"/>
      <w:r w:rsidRPr="00A01FAD">
        <w:rPr>
          <w:rFonts w:ascii="Verdana" w:eastAsia="Verdana" w:hAnsi="Verdana" w:cs="Verdana"/>
          <w:spacing w:val="-17"/>
          <w:lang w:val="it-IT"/>
        </w:rPr>
        <w:t xml:space="preserve"> </w:t>
      </w:r>
      <w:r w:rsidRPr="00A01FAD">
        <w:rPr>
          <w:rFonts w:ascii="Verdana" w:eastAsia="Verdana" w:hAnsi="Verdana" w:cs="Verdana"/>
          <w:spacing w:val="1"/>
          <w:lang w:val="it-IT"/>
        </w:rPr>
        <w:t>j</w:t>
      </w:r>
      <w:r w:rsidRPr="00A01FAD">
        <w:rPr>
          <w:rFonts w:ascii="Verdana" w:eastAsia="Verdana" w:hAnsi="Verdana" w:cs="Verdana"/>
          <w:lang w:val="it-IT"/>
        </w:rPr>
        <w:t>e</w:t>
      </w:r>
      <w:r w:rsidRPr="00A01FAD">
        <w:rPr>
          <w:rFonts w:ascii="Verdana" w:eastAsia="Verdana" w:hAnsi="Verdana" w:cs="Verdana"/>
          <w:spacing w:val="-15"/>
          <w:lang w:val="it-IT"/>
        </w:rPr>
        <w:t xml:space="preserve"> </w:t>
      </w:r>
      <w:proofErr w:type="spellStart"/>
      <w:r w:rsidRPr="00A01FAD">
        <w:rPr>
          <w:rFonts w:ascii="Verdana" w:eastAsia="Verdana" w:hAnsi="Verdana" w:cs="Verdana"/>
          <w:lang w:val="it-IT"/>
        </w:rPr>
        <w:t>raz</w:t>
      </w:r>
      <w:r w:rsidRPr="00A01FAD">
        <w:rPr>
          <w:rFonts w:ascii="Verdana" w:eastAsia="Verdana" w:hAnsi="Verdana" w:cs="Verdana"/>
          <w:spacing w:val="3"/>
          <w:lang w:val="it-IT"/>
        </w:rPr>
        <w:t>v</w:t>
      </w:r>
      <w:r w:rsidRPr="00A01FAD">
        <w:rPr>
          <w:rFonts w:ascii="Verdana" w:eastAsia="Verdana" w:hAnsi="Verdana" w:cs="Verdana"/>
          <w:spacing w:val="-1"/>
          <w:lang w:val="it-IT"/>
        </w:rPr>
        <w:t>o</w:t>
      </w:r>
      <w:r w:rsidRPr="00A01FAD">
        <w:rPr>
          <w:rFonts w:ascii="Verdana" w:eastAsia="Verdana" w:hAnsi="Verdana" w:cs="Verdana"/>
          <w:lang w:val="it-IT"/>
        </w:rPr>
        <w:t>j</w:t>
      </w:r>
      <w:proofErr w:type="spellEnd"/>
      <w:r w:rsidRPr="00A01FAD">
        <w:rPr>
          <w:rFonts w:ascii="Verdana" w:eastAsia="Verdana" w:hAnsi="Verdana" w:cs="Verdana"/>
          <w:spacing w:val="-14"/>
          <w:lang w:val="it-IT"/>
        </w:rPr>
        <w:t xml:space="preserve"> </w:t>
      </w:r>
      <w:r w:rsidRPr="00A01FAD">
        <w:rPr>
          <w:rFonts w:ascii="Verdana" w:eastAsia="Verdana" w:hAnsi="Verdana" w:cs="Verdana"/>
          <w:lang w:val="it-IT"/>
        </w:rPr>
        <w:t>i</w:t>
      </w:r>
      <w:r w:rsidRPr="00A01FAD">
        <w:rPr>
          <w:rFonts w:ascii="Verdana" w:eastAsia="Verdana" w:hAnsi="Verdana" w:cs="Verdana"/>
          <w:spacing w:val="-10"/>
          <w:lang w:val="it-IT"/>
        </w:rPr>
        <w:t xml:space="preserve"> </w:t>
      </w:r>
      <w:proofErr w:type="spellStart"/>
      <w:r w:rsidRPr="00A01FAD">
        <w:rPr>
          <w:rFonts w:ascii="Verdana" w:eastAsia="Verdana" w:hAnsi="Verdana" w:cs="Verdana"/>
          <w:lang w:val="it-IT"/>
        </w:rPr>
        <w:t>i</w:t>
      </w:r>
      <w:r w:rsidRPr="00A01FAD">
        <w:rPr>
          <w:rFonts w:ascii="Verdana" w:eastAsia="Verdana" w:hAnsi="Verdana" w:cs="Verdana"/>
          <w:spacing w:val="2"/>
          <w:lang w:val="it-IT"/>
        </w:rPr>
        <w:t>m</w:t>
      </w:r>
      <w:r w:rsidRPr="00A01FAD">
        <w:rPr>
          <w:rFonts w:ascii="Verdana" w:eastAsia="Verdana" w:hAnsi="Verdana" w:cs="Verdana"/>
          <w:lang w:val="it-IT"/>
        </w:rPr>
        <w:t>p</w:t>
      </w:r>
      <w:r w:rsidR="00EB16CB" w:rsidRPr="00A01FAD">
        <w:rPr>
          <w:rFonts w:ascii="Verdana" w:eastAsia="Verdana" w:hAnsi="Verdana" w:cs="Verdana"/>
          <w:lang w:val="it-IT"/>
        </w:rPr>
        <w:t>lementacija</w:t>
      </w:r>
      <w:proofErr w:type="spellEnd"/>
      <w:r w:rsidR="00EB16CB" w:rsidRPr="00A01FAD">
        <w:rPr>
          <w:rFonts w:ascii="Verdana" w:eastAsia="Verdana" w:hAnsi="Verdana" w:cs="Verdana"/>
          <w:lang w:val="it-IT"/>
        </w:rPr>
        <w:t xml:space="preserve"> </w:t>
      </w:r>
      <w:proofErr w:type="spellStart"/>
      <w:r w:rsidR="00EB16CB" w:rsidRPr="00A01FAD">
        <w:rPr>
          <w:rFonts w:ascii="Verdana" w:eastAsia="Verdana" w:hAnsi="Verdana" w:cs="Verdana"/>
          <w:lang w:val="it-IT"/>
        </w:rPr>
        <w:t>backend</w:t>
      </w:r>
      <w:proofErr w:type="spellEnd"/>
      <w:r w:rsidR="00EB16CB" w:rsidRPr="00A01FAD">
        <w:rPr>
          <w:rFonts w:ascii="Verdana" w:eastAsia="Verdana" w:hAnsi="Verdana" w:cs="Verdana"/>
          <w:lang w:val="it-IT"/>
        </w:rPr>
        <w:t xml:space="preserve"> </w:t>
      </w:r>
      <w:proofErr w:type="spellStart"/>
      <w:r w:rsidR="00EB16CB" w:rsidRPr="00A01FAD">
        <w:rPr>
          <w:rFonts w:ascii="Verdana" w:eastAsia="Verdana" w:hAnsi="Verdana" w:cs="Verdana"/>
          <w:lang w:val="it-IT"/>
        </w:rPr>
        <w:t>aplikacije</w:t>
      </w:r>
      <w:proofErr w:type="spellEnd"/>
      <w:r w:rsidR="00EB16CB" w:rsidRPr="00A01FAD">
        <w:rPr>
          <w:rFonts w:ascii="Verdana" w:eastAsia="Verdana" w:hAnsi="Verdana" w:cs="Verdana"/>
          <w:lang w:val="it-IT"/>
        </w:rPr>
        <w:t xml:space="preserve"> </w:t>
      </w:r>
      <w:proofErr w:type="spellStart"/>
      <w:r w:rsidR="00EB16CB" w:rsidRPr="00A01FAD">
        <w:rPr>
          <w:rFonts w:ascii="Verdana" w:eastAsia="Verdana" w:hAnsi="Verdana" w:cs="Verdana"/>
          <w:lang w:val="it-IT"/>
        </w:rPr>
        <w:t>po</w:t>
      </w:r>
      <w:proofErr w:type="spellEnd"/>
      <w:r w:rsidR="00EB16CB" w:rsidRPr="00A01FAD">
        <w:rPr>
          <w:rFonts w:ascii="Verdana" w:eastAsia="Verdana" w:hAnsi="Verdana" w:cs="Verdana"/>
          <w:lang w:val="it-IT"/>
        </w:rPr>
        <w:t xml:space="preserve"> </w:t>
      </w:r>
      <w:proofErr w:type="spellStart"/>
      <w:r w:rsidR="00EB16CB" w:rsidRPr="00A01FAD">
        <w:rPr>
          <w:rFonts w:ascii="Verdana" w:eastAsia="Verdana" w:hAnsi="Verdana" w:cs="Verdana"/>
          <w:lang w:val="it-IT"/>
        </w:rPr>
        <w:t>pravilima</w:t>
      </w:r>
      <w:proofErr w:type="spellEnd"/>
      <w:r w:rsidR="00EB16CB" w:rsidRPr="00A01FAD">
        <w:rPr>
          <w:rFonts w:ascii="Verdana" w:eastAsia="Verdana" w:hAnsi="Verdana" w:cs="Verdana"/>
          <w:lang w:val="it-IT"/>
        </w:rPr>
        <w:t xml:space="preserve"> </w:t>
      </w:r>
      <w:r w:rsidR="00170D69">
        <w:rPr>
          <w:rFonts w:ascii="Verdana" w:eastAsia="Verdana" w:hAnsi="Verdana" w:cs="Verdana"/>
          <w:lang w:val="it-IT"/>
        </w:rPr>
        <w:t>i</w:t>
      </w:r>
      <w:r w:rsidR="00EB16CB" w:rsidRPr="00A01FAD">
        <w:rPr>
          <w:rFonts w:ascii="Verdana" w:eastAsia="Verdana" w:hAnsi="Verdana" w:cs="Verdana"/>
          <w:lang w:val="it-IT"/>
        </w:rPr>
        <w:t xml:space="preserve"> </w:t>
      </w:r>
      <w:proofErr w:type="spellStart"/>
      <w:r w:rsidR="00EB16CB" w:rsidRPr="00A01FAD">
        <w:rPr>
          <w:rFonts w:ascii="Verdana" w:eastAsia="Verdana" w:hAnsi="Verdana" w:cs="Verdana"/>
          <w:lang w:val="it-IT"/>
        </w:rPr>
        <w:t>dobrim</w:t>
      </w:r>
      <w:proofErr w:type="spellEnd"/>
      <w:r w:rsidR="00EB16CB" w:rsidRPr="00A01FAD">
        <w:rPr>
          <w:rFonts w:ascii="Verdana" w:eastAsia="Verdana" w:hAnsi="Verdana" w:cs="Verdana"/>
          <w:lang w:val="it-IT"/>
        </w:rPr>
        <w:t xml:space="preserve"> </w:t>
      </w:r>
      <w:proofErr w:type="spellStart"/>
      <w:r w:rsidR="00EB16CB" w:rsidRPr="00A01FAD">
        <w:rPr>
          <w:rFonts w:ascii="Verdana" w:eastAsia="Verdana" w:hAnsi="Verdana" w:cs="Verdana"/>
          <w:lang w:val="it-IT"/>
        </w:rPr>
        <w:t>praksama</w:t>
      </w:r>
      <w:proofErr w:type="spellEnd"/>
      <w:r w:rsidR="00EB16CB" w:rsidRPr="00A01FAD">
        <w:rPr>
          <w:rFonts w:ascii="Verdana" w:eastAsia="Verdana" w:hAnsi="Verdana" w:cs="Verdana"/>
          <w:lang w:val="it-IT"/>
        </w:rPr>
        <w:t xml:space="preserve"> </w:t>
      </w:r>
      <w:proofErr w:type="spellStart"/>
      <w:r w:rsidR="00EB16CB" w:rsidRPr="00A01FAD">
        <w:rPr>
          <w:rFonts w:ascii="Verdana" w:eastAsia="Verdana" w:hAnsi="Verdana" w:cs="Verdana"/>
          <w:lang w:val="it-IT"/>
        </w:rPr>
        <w:t>clean</w:t>
      </w:r>
      <w:proofErr w:type="spellEnd"/>
      <w:r w:rsidR="00EB16CB" w:rsidRPr="00A01FAD">
        <w:rPr>
          <w:rFonts w:ascii="Verdana" w:eastAsia="Verdana" w:hAnsi="Verdana" w:cs="Verdana"/>
          <w:lang w:val="it-IT"/>
        </w:rPr>
        <w:t xml:space="preserve"> </w:t>
      </w:r>
      <w:proofErr w:type="spellStart"/>
      <w:r w:rsidR="00EB16CB" w:rsidRPr="00A01FAD">
        <w:rPr>
          <w:rFonts w:ascii="Verdana" w:eastAsia="Verdana" w:hAnsi="Verdana" w:cs="Verdana"/>
          <w:lang w:val="it-IT"/>
        </w:rPr>
        <w:t>arhitekture</w:t>
      </w:r>
      <w:proofErr w:type="spellEnd"/>
      <w:r w:rsidR="00EB16CB" w:rsidRPr="00A01FAD">
        <w:rPr>
          <w:rFonts w:ascii="Verdana" w:eastAsia="Verdana" w:hAnsi="Verdana" w:cs="Verdana"/>
          <w:lang w:val="it-IT"/>
        </w:rPr>
        <w:t xml:space="preserve">, </w:t>
      </w:r>
      <w:proofErr w:type="spellStart"/>
      <w:r w:rsidR="00343A34" w:rsidRPr="00A01FAD">
        <w:rPr>
          <w:rFonts w:ascii="Verdana" w:eastAsia="Verdana" w:hAnsi="Verdana" w:cs="Verdana"/>
          <w:lang w:val="it-IT"/>
        </w:rPr>
        <w:t>praćena</w:t>
      </w:r>
      <w:proofErr w:type="spellEnd"/>
      <w:r w:rsidR="00343A34" w:rsidRPr="00A01FAD">
        <w:rPr>
          <w:rFonts w:ascii="Verdana" w:eastAsia="Verdana" w:hAnsi="Verdana" w:cs="Verdana"/>
          <w:lang w:val="it-IT"/>
        </w:rPr>
        <w:t xml:space="preserve"> </w:t>
      </w:r>
      <w:proofErr w:type="spellStart"/>
      <w:r w:rsidR="00343A34" w:rsidRPr="00A01FAD">
        <w:rPr>
          <w:rFonts w:ascii="Verdana" w:eastAsia="Verdana" w:hAnsi="Verdana" w:cs="Verdana"/>
          <w:lang w:val="it-IT"/>
        </w:rPr>
        <w:t>kombinacijom</w:t>
      </w:r>
      <w:proofErr w:type="spellEnd"/>
      <w:r w:rsidR="00343A34" w:rsidRPr="00A01FAD">
        <w:rPr>
          <w:rFonts w:ascii="Verdana" w:eastAsia="Verdana" w:hAnsi="Verdana" w:cs="Verdana"/>
          <w:lang w:val="it-IT"/>
        </w:rPr>
        <w:t xml:space="preserve"> CQRS I Mediator </w:t>
      </w:r>
      <w:proofErr w:type="spellStart"/>
      <w:r w:rsidR="00343A34" w:rsidRPr="00A01FAD">
        <w:rPr>
          <w:rFonts w:ascii="Verdana" w:eastAsia="Verdana" w:hAnsi="Verdana" w:cs="Verdana"/>
          <w:lang w:val="it-IT"/>
        </w:rPr>
        <w:t>dizajn</w:t>
      </w:r>
      <w:proofErr w:type="spellEnd"/>
      <w:r w:rsidR="00343A34" w:rsidRPr="00A01FAD">
        <w:rPr>
          <w:rFonts w:ascii="Verdana" w:eastAsia="Verdana" w:hAnsi="Verdana" w:cs="Verdana"/>
          <w:lang w:val="it-IT"/>
        </w:rPr>
        <w:t xml:space="preserve"> paterna </w:t>
      </w:r>
      <w:proofErr w:type="spellStart"/>
      <w:r w:rsidR="00343A34" w:rsidRPr="00A01FAD">
        <w:rPr>
          <w:rFonts w:ascii="Verdana" w:eastAsia="Verdana" w:hAnsi="Verdana" w:cs="Verdana"/>
          <w:lang w:val="it-IT"/>
        </w:rPr>
        <w:t>što</w:t>
      </w:r>
      <w:proofErr w:type="spellEnd"/>
      <w:r w:rsidR="00343A34" w:rsidRPr="00A01FAD">
        <w:rPr>
          <w:rFonts w:ascii="Verdana" w:eastAsia="Verdana" w:hAnsi="Verdana" w:cs="Verdana"/>
          <w:lang w:val="it-IT"/>
        </w:rPr>
        <w:t xml:space="preserve"> </w:t>
      </w:r>
      <w:proofErr w:type="spellStart"/>
      <w:r w:rsidR="00343A34" w:rsidRPr="00A01FAD">
        <w:rPr>
          <w:rFonts w:ascii="Verdana" w:eastAsia="Verdana" w:hAnsi="Verdana" w:cs="Verdana"/>
          <w:lang w:val="it-IT"/>
        </w:rPr>
        <w:t>predstavlja</w:t>
      </w:r>
      <w:proofErr w:type="spellEnd"/>
      <w:r w:rsidR="00343A34" w:rsidRPr="00A01FAD">
        <w:rPr>
          <w:rFonts w:ascii="Verdana" w:eastAsia="Verdana" w:hAnsi="Verdana" w:cs="Verdana"/>
          <w:lang w:val="it-IT"/>
        </w:rPr>
        <w:t xml:space="preserve"> </w:t>
      </w:r>
      <w:proofErr w:type="spellStart"/>
      <w:r w:rsidR="00343A34" w:rsidRPr="00A01FAD">
        <w:rPr>
          <w:rFonts w:ascii="Verdana" w:eastAsia="Verdana" w:hAnsi="Verdana" w:cs="Verdana"/>
          <w:lang w:val="it-IT"/>
        </w:rPr>
        <w:t>jedan</w:t>
      </w:r>
      <w:proofErr w:type="spellEnd"/>
      <w:r w:rsidR="00343A34" w:rsidRPr="00A01FAD">
        <w:rPr>
          <w:rFonts w:ascii="Verdana" w:eastAsia="Verdana" w:hAnsi="Verdana" w:cs="Verdana"/>
          <w:lang w:val="it-IT"/>
        </w:rPr>
        <w:t xml:space="preserve"> od </w:t>
      </w:r>
      <w:proofErr w:type="spellStart"/>
      <w:r w:rsidR="00343A34" w:rsidRPr="00A01FAD">
        <w:rPr>
          <w:rFonts w:ascii="Verdana" w:eastAsia="Verdana" w:hAnsi="Verdana" w:cs="Verdana"/>
          <w:lang w:val="it-IT"/>
        </w:rPr>
        <w:t>najvećih</w:t>
      </w:r>
      <w:proofErr w:type="spellEnd"/>
      <w:r w:rsidR="00343A34" w:rsidRPr="00A01FAD">
        <w:rPr>
          <w:rFonts w:ascii="Verdana" w:eastAsia="Verdana" w:hAnsi="Verdana" w:cs="Verdana"/>
          <w:lang w:val="it-IT"/>
        </w:rPr>
        <w:t xml:space="preserve"> </w:t>
      </w:r>
      <w:proofErr w:type="spellStart"/>
      <w:r w:rsidR="00343A34" w:rsidRPr="00A01FAD">
        <w:rPr>
          <w:rFonts w:ascii="Verdana" w:eastAsia="Verdana" w:hAnsi="Verdana" w:cs="Verdana"/>
          <w:lang w:val="it-IT"/>
        </w:rPr>
        <w:t>nivoa</w:t>
      </w:r>
      <w:proofErr w:type="spellEnd"/>
      <w:r w:rsidR="00343A34" w:rsidRPr="00A01FAD">
        <w:rPr>
          <w:rFonts w:ascii="Verdana" w:eastAsia="Verdana" w:hAnsi="Verdana" w:cs="Verdana"/>
          <w:lang w:val="it-IT"/>
        </w:rPr>
        <w:t xml:space="preserve"> </w:t>
      </w:r>
      <w:proofErr w:type="spellStart"/>
      <w:r w:rsidR="00343A34" w:rsidRPr="00A01FAD">
        <w:rPr>
          <w:rFonts w:ascii="Verdana" w:eastAsia="Verdana" w:hAnsi="Verdana" w:cs="Verdana"/>
          <w:lang w:val="it-IT"/>
        </w:rPr>
        <w:t>arhitekture</w:t>
      </w:r>
      <w:proofErr w:type="spellEnd"/>
      <w:r w:rsidR="00343A34" w:rsidRPr="00A01FAD">
        <w:rPr>
          <w:rFonts w:ascii="Verdana" w:eastAsia="Verdana" w:hAnsi="Verdana" w:cs="Verdana"/>
          <w:lang w:val="it-IT"/>
        </w:rPr>
        <w:t xml:space="preserve"> u </w:t>
      </w:r>
      <w:proofErr w:type="spellStart"/>
      <w:r w:rsidR="00343A34" w:rsidRPr="00A01FAD">
        <w:rPr>
          <w:rFonts w:ascii="Verdana" w:eastAsia="Verdana" w:hAnsi="Verdana" w:cs="Verdana"/>
          <w:lang w:val="it-IT"/>
        </w:rPr>
        <w:t>softverskom</w:t>
      </w:r>
      <w:proofErr w:type="spellEnd"/>
      <w:r w:rsidR="00343A34" w:rsidRPr="00A01FAD">
        <w:rPr>
          <w:rFonts w:ascii="Verdana" w:eastAsia="Verdana" w:hAnsi="Verdana" w:cs="Verdana"/>
          <w:lang w:val="it-IT"/>
        </w:rPr>
        <w:t xml:space="preserve"> </w:t>
      </w:r>
      <w:proofErr w:type="spellStart"/>
      <w:r w:rsidR="00343A34" w:rsidRPr="00A01FAD">
        <w:rPr>
          <w:rFonts w:ascii="Verdana" w:eastAsia="Verdana" w:hAnsi="Verdana" w:cs="Verdana"/>
          <w:lang w:val="it-IT"/>
        </w:rPr>
        <w:t>svetu</w:t>
      </w:r>
      <w:proofErr w:type="spellEnd"/>
      <w:r w:rsidR="00343A34" w:rsidRPr="00A01FAD">
        <w:rPr>
          <w:rFonts w:ascii="Verdana" w:eastAsia="Verdana" w:hAnsi="Verdana" w:cs="Verdana"/>
          <w:lang w:val="it-IT"/>
        </w:rPr>
        <w:t xml:space="preserve">, </w:t>
      </w:r>
      <w:r w:rsidR="00EB16CB">
        <w:rPr>
          <w:rFonts w:ascii="Verdana" w:eastAsia="Verdana" w:hAnsi="Verdana" w:cs="Verdana"/>
          <w:lang w:val="sr-Latn-RS"/>
        </w:rPr>
        <w:t>čime se postiže brz i lak razvoj novih zahteva, maksimalna održivost i skalabilnost softver</w:t>
      </w:r>
      <w:r w:rsidR="00343A34">
        <w:rPr>
          <w:rFonts w:ascii="Verdana" w:eastAsia="Verdana" w:hAnsi="Verdana" w:cs="Verdana"/>
          <w:lang w:val="sr-Latn-RS"/>
        </w:rPr>
        <w:t>a, olakšano i kvalitetno testiranje kao i jako velika čitljivost koda.</w:t>
      </w:r>
    </w:p>
    <w:p w14:paraId="3877AF0F" w14:textId="77777777" w:rsidR="002522B9" w:rsidRPr="00343A34" w:rsidRDefault="002522B9" w:rsidP="00930794">
      <w:pPr>
        <w:spacing w:line="200" w:lineRule="exact"/>
        <w:jc w:val="both"/>
        <w:rPr>
          <w:lang w:val="sr-Latn-RS"/>
        </w:rPr>
      </w:pPr>
    </w:p>
    <w:p w14:paraId="6283B521" w14:textId="77777777" w:rsidR="002522B9" w:rsidRPr="00343A34" w:rsidRDefault="002522B9" w:rsidP="00930794">
      <w:pPr>
        <w:spacing w:line="200" w:lineRule="exact"/>
        <w:jc w:val="both"/>
        <w:rPr>
          <w:lang w:val="sr-Latn-RS"/>
        </w:rPr>
      </w:pPr>
    </w:p>
    <w:p w14:paraId="71C8954B" w14:textId="77777777" w:rsidR="002522B9" w:rsidRDefault="00194F57" w:rsidP="00FF527F">
      <w:pPr>
        <w:pStyle w:val="Heading1"/>
        <w:numPr>
          <w:ilvl w:val="0"/>
          <w:numId w:val="0"/>
        </w:numPr>
        <w:ind w:left="720" w:hanging="720"/>
        <w:rPr>
          <w:rFonts w:eastAsia="Verdana"/>
        </w:rPr>
      </w:pPr>
      <w:bookmarkStart w:id="1" w:name="_Toc122385187"/>
      <w:r>
        <w:rPr>
          <w:rFonts w:eastAsia="Verdana"/>
        </w:rPr>
        <w:t>K</w:t>
      </w:r>
      <w:r>
        <w:rPr>
          <w:rFonts w:eastAsia="Verdana"/>
          <w:spacing w:val="2"/>
        </w:rPr>
        <w:t>L</w:t>
      </w:r>
      <w:r>
        <w:rPr>
          <w:rFonts w:eastAsia="Verdana"/>
          <w:spacing w:val="1"/>
        </w:rPr>
        <w:t>J</w:t>
      </w:r>
      <w:r>
        <w:rPr>
          <w:rFonts w:eastAsia="Verdana"/>
        </w:rPr>
        <w:t>U</w:t>
      </w:r>
      <w:r>
        <w:rPr>
          <w:rFonts w:eastAsia="Verdana"/>
          <w:spacing w:val="1"/>
        </w:rPr>
        <w:t>Č</w:t>
      </w:r>
      <w:r>
        <w:rPr>
          <w:rFonts w:eastAsia="Verdana"/>
          <w:spacing w:val="-3"/>
        </w:rPr>
        <w:t>N</w:t>
      </w:r>
      <w:r>
        <w:rPr>
          <w:rFonts w:eastAsia="Verdana"/>
        </w:rPr>
        <w:t>E</w:t>
      </w:r>
      <w:r>
        <w:rPr>
          <w:rFonts w:eastAsia="Verdana"/>
          <w:spacing w:val="-1"/>
        </w:rPr>
        <w:t xml:space="preserve"> </w:t>
      </w:r>
      <w:r>
        <w:rPr>
          <w:rFonts w:eastAsia="Verdana"/>
          <w:spacing w:val="2"/>
        </w:rPr>
        <w:t>R</w:t>
      </w:r>
      <w:r>
        <w:rPr>
          <w:rFonts w:eastAsia="Verdana"/>
          <w:spacing w:val="1"/>
        </w:rPr>
        <w:t>EČ</w:t>
      </w:r>
      <w:r>
        <w:rPr>
          <w:rFonts w:eastAsia="Verdana"/>
        </w:rPr>
        <w:t>I</w:t>
      </w:r>
      <w:bookmarkEnd w:id="1"/>
    </w:p>
    <w:p w14:paraId="37144413" w14:textId="77777777" w:rsidR="002522B9" w:rsidRDefault="002522B9" w:rsidP="00930794">
      <w:pPr>
        <w:spacing w:before="9" w:line="240" w:lineRule="exact"/>
        <w:jc w:val="both"/>
        <w:rPr>
          <w:sz w:val="24"/>
          <w:szCs w:val="24"/>
        </w:rPr>
      </w:pPr>
    </w:p>
    <w:p w14:paraId="1F84610D" w14:textId="19DFE1C4" w:rsidR="002522B9" w:rsidRDefault="00194F57" w:rsidP="00930794">
      <w:pPr>
        <w:ind w:left="116"/>
        <w:jc w:val="both"/>
        <w:rPr>
          <w:rFonts w:ascii="Verdana" w:eastAsia="Verdana" w:hAnsi="Verdana" w:cs="Verdana"/>
        </w:rPr>
        <w:sectPr w:rsidR="002522B9" w:rsidSect="001773EF">
          <w:headerReference w:type="default" r:id="rId15"/>
          <w:footerReference w:type="default" r:id="rId16"/>
          <w:pgSz w:w="11920" w:h="16840"/>
          <w:pgMar w:top="900" w:right="1300" w:bottom="280" w:left="1300" w:header="717" w:footer="956" w:gutter="0"/>
          <w:cols w:space="720"/>
          <w:docGrid w:linePitch="272"/>
        </w:sectPr>
      </w:pPr>
      <w:r>
        <w:rPr>
          <w:rFonts w:ascii="Verdana" w:eastAsia="Verdana" w:hAnsi="Verdana" w:cs="Verdana"/>
        </w:rPr>
        <w:t>C</w:t>
      </w:r>
      <w:r>
        <w:rPr>
          <w:rFonts w:ascii="Verdana" w:eastAsia="Verdana" w:hAnsi="Verdana" w:cs="Verdana"/>
          <w:spacing w:val="1"/>
        </w:rPr>
        <w:t>#</w:t>
      </w:r>
      <w:r>
        <w:rPr>
          <w:rFonts w:ascii="Verdana" w:eastAsia="Verdana" w:hAnsi="Verdana" w:cs="Verdana"/>
        </w:rPr>
        <w:t>,</w:t>
      </w:r>
      <w:r>
        <w:rPr>
          <w:rFonts w:ascii="Verdana" w:eastAsia="Verdana" w:hAnsi="Verdana" w:cs="Verdana"/>
          <w:spacing w:val="2"/>
        </w:rPr>
        <w:t xml:space="preserve"> </w:t>
      </w:r>
      <w:r w:rsidR="00343A34">
        <w:rPr>
          <w:rFonts w:ascii="Verdana" w:eastAsia="Verdana" w:hAnsi="Verdana" w:cs="Verdana"/>
          <w:spacing w:val="2"/>
        </w:rPr>
        <w:t xml:space="preserve"> Clean Architecture, Hexagonal Architecture, CQRS, Mediator, Entity Framework, NET 6, SSMS</w:t>
      </w:r>
    </w:p>
    <w:p w14:paraId="757E0E5C" w14:textId="77777777" w:rsidR="002522B9" w:rsidRDefault="002522B9" w:rsidP="00930794">
      <w:pPr>
        <w:spacing w:line="280" w:lineRule="exact"/>
        <w:jc w:val="both"/>
        <w:rPr>
          <w:sz w:val="28"/>
          <w:szCs w:val="28"/>
        </w:rPr>
      </w:pPr>
    </w:p>
    <w:p w14:paraId="0967922E" w14:textId="02DB6321" w:rsidR="008E768B" w:rsidRPr="008E768B" w:rsidRDefault="00194F57" w:rsidP="00FF527F">
      <w:pPr>
        <w:pStyle w:val="Heading1"/>
        <w:numPr>
          <w:ilvl w:val="0"/>
          <w:numId w:val="28"/>
        </w:numPr>
        <w:rPr>
          <w:rFonts w:eastAsia="Verdana"/>
        </w:rPr>
      </w:pPr>
      <w:bookmarkStart w:id="2" w:name="_Toc122385188"/>
      <w:r w:rsidRPr="008E768B">
        <w:rPr>
          <w:rFonts w:eastAsia="Verdana"/>
        </w:rPr>
        <w:t>U</w:t>
      </w:r>
      <w:r w:rsidRPr="008E768B">
        <w:rPr>
          <w:rFonts w:eastAsia="Verdana"/>
          <w:spacing w:val="2"/>
        </w:rPr>
        <w:t>V</w:t>
      </w:r>
      <w:r w:rsidRPr="008E768B">
        <w:rPr>
          <w:rFonts w:eastAsia="Verdana"/>
          <w:spacing w:val="1"/>
        </w:rPr>
        <w:t>O</w:t>
      </w:r>
      <w:r w:rsidRPr="008E768B">
        <w:rPr>
          <w:rFonts w:eastAsia="Verdana"/>
        </w:rPr>
        <w:t>D</w:t>
      </w:r>
      <w:bookmarkEnd w:id="2"/>
    </w:p>
    <w:p w14:paraId="2FC2B1C6" w14:textId="5E490147" w:rsidR="002522B9" w:rsidRDefault="002522B9" w:rsidP="00930794">
      <w:pPr>
        <w:spacing w:before="9" w:line="240" w:lineRule="exact"/>
        <w:jc w:val="both"/>
        <w:rPr>
          <w:sz w:val="24"/>
          <w:szCs w:val="24"/>
        </w:rPr>
      </w:pPr>
    </w:p>
    <w:p w14:paraId="31C2F11D" w14:textId="77777777" w:rsidR="008E768B" w:rsidRDefault="008E768B" w:rsidP="00930794">
      <w:pPr>
        <w:spacing w:before="9" w:line="240" w:lineRule="exact"/>
        <w:jc w:val="both"/>
        <w:rPr>
          <w:sz w:val="24"/>
          <w:szCs w:val="24"/>
        </w:rPr>
      </w:pPr>
    </w:p>
    <w:p w14:paraId="625AB4B8" w14:textId="503BF7CE" w:rsidR="008359B1" w:rsidRDefault="00194F57" w:rsidP="004143F8">
      <w:pPr>
        <w:ind w:right="75" w:firstLine="720"/>
        <w:jc w:val="both"/>
        <w:rPr>
          <w:rFonts w:ascii="Verdana" w:eastAsia="Verdana" w:hAnsi="Verdana" w:cs="Verdana"/>
          <w:spacing w:val="-2"/>
        </w:rPr>
      </w:pPr>
      <w:r w:rsidRPr="00FF1574">
        <w:rPr>
          <w:rFonts w:ascii="Verdana" w:eastAsia="Verdana" w:hAnsi="Verdana" w:cs="Verdana"/>
        </w:rPr>
        <w:t>U</w:t>
      </w:r>
      <w:r w:rsidRPr="00FF1574">
        <w:rPr>
          <w:rFonts w:ascii="Verdana" w:eastAsia="Verdana" w:hAnsi="Verdana" w:cs="Verdana"/>
          <w:spacing w:val="-1"/>
        </w:rPr>
        <w:t xml:space="preserve"> </w:t>
      </w:r>
      <w:r w:rsidR="00555DE0" w:rsidRPr="00FF1574">
        <w:rPr>
          <w:rFonts w:ascii="Verdana" w:eastAsia="Verdana" w:hAnsi="Verdana" w:cs="Verdana"/>
          <w:spacing w:val="-2"/>
        </w:rPr>
        <w:t xml:space="preserve"> </w:t>
      </w:r>
      <w:proofErr w:type="spellStart"/>
      <w:r w:rsidR="00555DE0" w:rsidRPr="00FF1574">
        <w:rPr>
          <w:rFonts w:ascii="Verdana" w:eastAsia="Verdana" w:hAnsi="Verdana" w:cs="Verdana"/>
          <w:spacing w:val="-2"/>
        </w:rPr>
        <w:t>ovom</w:t>
      </w:r>
      <w:proofErr w:type="spellEnd"/>
      <w:r w:rsidR="00555DE0" w:rsidRPr="00FF1574">
        <w:rPr>
          <w:rFonts w:ascii="Verdana" w:eastAsia="Verdana" w:hAnsi="Verdana" w:cs="Verdana"/>
          <w:spacing w:val="-2"/>
        </w:rPr>
        <w:t xml:space="preserve"> </w:t>
      </w:r>
      <w:proofErr w:type="spellStart"/>
      <w:r w:rsidR="00555DE0" w:rsidRPr="00FF1574">
        <w:rPr>
          <w:rFonts w:ascii="Verdana" w:eastAsia="Verdana" w:hAnsi="Verdana" w:cs="Verdana"/>
          <w:spacing w:val="-2"/>
        </w:rPr>
        <w:t>radu</w:t>
      </w:r>
      <w:proofErr w:type="spellEnd"/>
      <w:r w:rsidR="00555DE0" w:rsidRPr="00FF1574">
        <w:rPr>
          <w:rFonts w:ascii="Verdana" w:eastAsia="Verdana" w:hAnsi="Verdana" w:cs="Verdana"/>
          <w:spacing w:val="-2"/>
        </w:rPr>
        <w:t xml:space="preserve"> </w:t>
      </w:r>
      <w:proofErr w:type="spellStart"/>
      <w:r w:rsidR="00555DE0" w:rsidRPr="00FF1574">
        <w:rPr>
          <w:rFonts w:ascii="Verdana" w:eastAsia="Verdana" w:hAnsi="Verdana" w:cs="Verdana"/>
          <w:spacing w:val="-2"/>
        </w:rPr>
        <w:t>prikaza</w:t>
      </w:r>
      <w:r w:rsidR="009510CB">
        <w:rPr>
          <w:rFonts w:ascii="Verdana" w:eastAsia="Verdana" w:hAnsi="Verdana" w:cs="Verdana"/>
          <w:spacing w:val="-2"/>
        </w:rPr>
        <w:t>n</w:t>
      </w:r>
      <w:proofErr w:type="spellEnd"/>
      <w:r w:rsidR="00555DE0" w:rsidRPr="00FF1574">
        <w:rPr>
          <w:rFonts w:ascii="Verdana" w:eastAsia="Verdana" w:hAnsi="Verdana" w:cs="Verdana"/>
          <w:spacing w:val="-2"/>
        </w:rPr>
        <w:t xml:space="preserve"> je </w:t>
      </w:r>
      <w:r w:rsidR="00FF1574" w:rsidRPr="00FF1574">
        <w:rPr>
          <w:rFonts w:ascii="Verdana" w:eastAsia="Verdana" w:hAnsi="Verdana" w:cs="Verdana"/>
          <w:spacing w:val="-2"/>
        </w:rPr>
        <w:t xml:space="preserve">primer </w:t>
      </w:r>
      <w:proofErr w:type="spellStart"/>
      <w:r w:rsidR="00FF1574" w:rsidRPr="00FF1574">
        <w:rPr>
          <w:rFonts w:ascii="Verdana" w:eastAsia="Verdana" w:hAnsi="Verdana" w:cs="Verdana"/>
          <w:spacing w:val="-2"/>
        </w:rPr>
        <w:t>izrade</w:t>
      </w:r>
      <w:proofErr w:type="spellEnd"/>
      <w:r w:rsidR="00FF1574" w:rsidRPr="00FF1574">
        <w:rPr>
          <w:rFonts w:ascii="Verdana" w:eastAsia="Verdana" w:hAnsi="Verdana" w:cs="Verdana"/>
          <w:spacing w:val="-2"/>
        </w:rPr>
        <w:t xml:space="preserve"> back-end </w:t>
      </w:r>
      <w:proofErr w:type="spellStart"/>
      <w:r w:rsidR="00FF1574" w:rsidRPr="00FF1574">
        <w:rPr>
          <w:rFonts w:ascii="Verdana" w:eastAsia="Verdana" w:hAnsi="Verdana" w:cs="Verdana"/>
          <w:spacing w:val="-2"/>
        </w:rPr>
        <w:t>aplikacije</w:t>
      </w:r>
      <w:proofErr w:type="spellEnd"/>
      <w:r w:rsidR="00FF1574" w:rsidRPr="00FF1574">
        <w:rPr>
          <w:rFonts w:ascii="Verdana" w:eastAsia="Verdana" w:hAnsi="Verdana" w:cs="Verdana"/>
          <w:spacing w:val="-2"/>
        </w:rPr>
        <w:t xml:space="preserve"> </w:t>
      </w:r>
      <w:proofErr w:type="spellStart"/>
      <w:r w:rsidR="00FF1574" w:rsidRPr="00FF1574">
        <w:rPr>
          <w:rFonts w:ascii="Verdana" w:eastAsia="Verdana" w:hAnsi="Verdana" w:cs="Verdana"/>
          <w:spacing w:val="-2"/>
        </w:rPr>
        <w:t>koja</w:t>
      </w:r>
      <w:proofErr w:type="spellEnd"/>
      <w:r w:rsidR="00FF1574" w:rsidRPr="00FF1574">
        <w:rPr>
          <w:rFonts w:ascii="Verdana" w:eastAsia="Verdana" w:hAnsi="Verdana" w:cs="Verdana"/>
          <w:spacing w:val="-2"/>
        </w:rPr>
        <w:t xml:space="preserve"> </w:t>
      </w:r>
      <w:proofErr w:type="spellStart"/>
      <w:r w:rsidR="00FF1574" w:rsidRPr="00FF1574">
        <w:rPr>
          <w:rFonts w:ascii="Verdana" w:eastAsia="Verdana" w:hAnsi="Verdana" w:cs="Verdana"/>
          <w:spacing w:val="-2"/>
        </w:rPr>
        <w:t>prati</w:t>
      </w:r>
      <w:proofErr w:type="spellEnd"/>
      <w:r w:rsidR="00FF1574" w:rsidRPr="00FF1574">
        <w:rPr>
          <w:rFonts w:ascii="Verdana" w:eastAsia="Verdana" w:hAnsi="Verdana" w:cs="Verdana"/>
          <w:spacing w:val="-2"/>
        </w:rPr>
        <w:t xml:space="preserve"> </w:t>
      </w:r>
      <w:proofErr w:type="spellStart"/>
      <w:r w:rsidR="00FF1574">
        <w:rPr>
          <w:rFonts w:ascii="Verdana" w:eastAsia="Verdana" w:hAnsi="Verdana" w:cs="Verdana"/>
          <w:spacing w:val="-2"/>
        </w:rPr>
        <w:t>standarde</w:t>
      </w:r>
      <w:proofErr w:type="spellEnd"/>
      <w:r w:rsidR="00FF1574">
        <w:rPr>
          <w:rFonts w:ascii="Verdana" w:eastAsia="Verdana" w:hAnsi="Verdana" w:cs="Verdana"/>
          <w:spacing w:val="-2"/>
        </w:rPr>
        <w:t xml:space="preserve"> </w:t>
      </w:r>
      <w:proofErr w:type="spellStart"/>
      <w:r w:rsidR="00FF1574">
        <w:rPr>
          <w:rFonts w:ascii="Verdana" w:eastAsia="Verdana" w:hAnsi="Verdana" w:cs="Verdana"/>
          <w:spacing w:val="-2"/>
        </w:rPr>
        <w:t>cleaarhitekture</w:t>
      </w:r>
      <w:proofErr w:type="spellEnd"/>
      <w:r w:rsidR="00FF1574">
        <w:rPr>
          <w:rFonts w:ascii="Verdana" w:eastAsia="Verdana" w:hAnsi="Verdana" w:cs="Verdana"/>
          <w:spacing w:val="-2"/>
        </w:rPr>
        <w:t xml:space="preserve"> </w:t>
      </w:r>
      <w:proofErr w:type="spellStart"/>
      <w:r w:rsidR="00FF1574">
        <w:rPr>
          <w:rFonts w:ascii="Verdana" w:eastAsia="Verdana" w:hAnsi="Verdana" w:cs="Verdana"/>
          <w:spacing w:val="-2"/>
        </w:rPr>
        <w:t>i</w:t>
      </w:r>
      <w:proofErr w:type="spellEnd"/>
      <w:r w:rsidR="00FF1574">
        <w:rPr>
          <w:rFonts w:ascii="Verdana" w:eastAsia="Verdana" w:hAnsi="Verdana" w:cs="Verdana"/>
          <w:spacing w:val="-2"/>
        </w:rPr>
        <w:t xml:space="preserve"> </w:t>
      </w:r>
      <w:proofErr w:type="spellStart"/>
      <w:r w:rsidR="00FF1574">
        <w:rPr>
          <w:rFonts w:ascii="Verdana" w:eastAsia="Verdana" w:hAnsi="Verdana" w:cs="Verdana"/>
          <w:spacing w:val="-2"/>
        </w:rPr>
        <w:t>agilno</w:t>
      </w:r>
      <w:r w:rsidR="009510CB">
        <w:rPr>
          <w:rFonts w:ascii="Verdana" w:eastAsia="Verdana" w:hAnsi="Verdana" w:cs="Verdana"/>
          <w:spacing w:val="-2"/>
        </w:rPr>
        <w:t>g</w:t>
      </w:r>
      <w:proofErr w:type="spellEnd"/>
      <w:r w:rsidR="009510CB">
        <w:rPr>
          <w:rFonts w:ascii="Verdana" w:eastAsia="Verdana" w:hAnsi="Verdana" w:cs="Verdana"/>
          <w:spacing w:val="-2"/>
        </w:rPr>
        <w:t xml:space="preserve"> </w:t>
      </w:r>
      <w:proofErr w:type="spellStart"/>
      <w:r w:rsidR="009510CB">
        <w:rPr>
          <w:rFonts w:ascii="Verdana" w:eastAsia="Verdana" w:hAnsi="Verdana" w:cs="Verdana"/>
          <w:spacing w:val="-2"/>
        </w:rPr>
        <w:t>razvoja</w:t>
      </w:r>
      <w:proofErr w:type="spellEnd"/>
      <w:r w:rsidR="009510CB">
        <w:rPr>
          <w:rFonts w:ascii="Verdana" w:eastAsia="Verdana" w:hAnsi="Verdana" w:cs="Verdana"/>
          <w:spacing w:val="-2"/>
        </w:rPr>
        <w:t xml:space="preserve"> </w:t>
      </w:r>
      <w:proofErr w:type="spellStart"/>
      <w:r w:rsidR="009510CB">
        <w:rPr>
          <w:rFonts w:ascii="Verdana" w:eastAsia="Verdana" w:hAnsi="Verdana" w:cs="Verdana"/>
          <w:spacing w:val="-2"/>
        </w:rPr>
        <w:t>softverskog</w:t>
      </w:r>
      <w:proofErr w:type="spellEnd"/>
      <w:r w:rsidR="009510CB">
        <w:rPr>
          <w:rFonts w:ascii="Verdana" w:eastAsia="Verdana" w:hAnsi="Verdana" w:cs="Verdana"/>
          <w:spacing w:val="-2"/>
        </w:rPr>
        <w:t xml:space="preserve"> </w:t>
      </w:r>
      <w:proofErr w:type="spellStart"/>
      <w:r w:rsidR="009510CB">
        <w:rPr>
          <w:rFonts w:ascii="Verdana" w:eastAsia="Verdana" w:hAnsi="Verdana" w:cs="Verdana"/>
          <w:spacing w:val="-2"/>
        </w:rPr>
        <w:t>proizvoda</w:t>
      </w:r>
      <w:proofErr w:type="spellEnd"/>
      <w:r w:rsidR="009510CB">
        <w:rPr>
          <w:rFonts w:ascii="Verdana" w:eastAsia="Verdana" w:hAnsi="Verdana" w:cs="Verdana"/>
          <w:spacing w:val="-2"/>
        </w:rPr>
        <w:t xml:space="preserve">. </w:t>
      </w:r>
      <w:r w:rsidR="009510CB" w:rsidRPr="009510CB">
        <w:rPr>
          <w:rFonts w:ascii="Verdana" w:eastAsia="Verdana" w:hAnsi="Verdana" w:cs="Verdana"/>
          <w:spacing w:val="-2"/>
        </w:rPr>
        <w:t xml:space="preserve">U </w:t>
      </w:r>
      <w:proofErr w:type="spellStart"/>
      <w:r w:rsidR="009510CB" w:rsidRPr="009510CB">
        <w:rPr>
          <w:rFonts w:ascii="Verdana" w:eastAsia="Verdana" w:hAnsi="Verdana" w:cs="Verdana"/>
          <w:spacing w:val="-2"/>
        </w:rPr>
        <w:t>pitanju</w:t>
      </w:r>
      <w:proofErr w:type="spellEnd"/>
      <w:r w:rsidR="009510CB" w:rsidRPr="009510CB">
        <w:rPr>
          <w:rFonts w:ascii="Verdana" w:eastAsia="Verdana" w:hAnsi="Verdana" w:cs="Verdana"/>
          <w:spacing w:val="-2"/>
        </w:rPr>
        <w:t xml:space="preserve"> je demo </w:t>
      </w:r>
      <w:proofErr w:type="spellStart"/>
      <w:r w:rsidR="009510CB" w:rsidRPr="009510CB">
        <w:rPr>
          <w:rFonts w:ascii="Verdana" w:eastAsia="Verdana" w:hAnsi="Verdana" w:cs="Verdana"/>
          <w:spacing w:val="-2"/>
        </w:rPr>
        <w:t>veb</w:t>
      </w:r>
      <w:proofErr w:type="spellEnd"/>
      <w:r w:rsidR="009510CB" w:rsidRPr="009510CB">
        <w:rPr>
          <w:rFonts w:ascii="Verdana" w:eastAsia="Verdana" w:hAnsi="Verdana" w:cs="Verdana"/>
          <w:spacing w:val="-2"/>
        </w:rPr>
        <w:t xml:space="preserve"> </w:t>
      </w:r>
      <w:proofErr w:type="spellStart"/>
      <w:r w:rsidR="009510CB" w:rsidRPr="009510CB">
        <w:rPr>
          <w:rFonts w:ascii="Verdana" w:eastAsia="Verdana" w:hAnsi="Verdana" w:cs="Verdana"/>
          <w:spacing w:val="-2"/>
        </w:rPr>
        <w:t>aplikacija</w:t>
      </w:r>
      <w:proofErr w:type="spellEnd"/>
      <w:r w:rsidR="009510CB" w:rsidRPr="009510CB">
        <w:rPr>
          <w:rFonts w:ascii="Verdana" w:eastAsia="Verdana" w:hAnsi="Verdana" w:cs="Verdana"/>
          <w:spacing w:val="-2"/>
        </w:rPr>
        <w:t xml:space="preserve"> </w:t>
      </w:r>
      <w:proofErr w:type="spellStart"/>
      <w:r w:rsidR="009510CB" w:rsidRPr="009510CB">
        <w:rPr>
          <w:rFonts w:ascii="Verdana" w:eastAsia="Verdana" w:hAnsi="Verdana" w:cs="Verdana"/>
          <w:spacing w:val="-2"/>
        </w:rPr>
        <w:t>koja</w:t>
      </w:r>
      <w:proofErr w:type="spellEnd"/>
      <w:r w:rsidR="009510CB" w:rsidRPr="009510CB">
        <w:rPr>
          <w:rFonts w:ascii="Verdana" w:eastAsia="Verdana" w:hAnsi="Verdana" w:cs="Verdana"/>
          <w:spacing w:val="-2"/>
        </w:rPr>
        <w:t xml:space="preserve"> </w:t>
      </w:r>
      <w:proofErr w:type="spellStart"/>
      <w:r w:rsidR="009510CB" w:rsidRPr="009510CB">
        <w:rPr>
          <w:rFonts w:ascii="Verdana" w:eastAsia="Verdana" w:hAnsi="Verdana" w:cs="Verdana"/>
          <w:spacing w:val="-2"/>
        </w:rPr>
        <w:t>simulira</w:t>
      </w:r>
      <w:proofErr w:type="spellEnd"/>
      <w:r w:rsidR="009510CB" w:rsidRPr="009510CB">
        <w:rPr>
          <w:rFonts w:ascii="Verdana" w:eastAsia="Verdana" w:hAnsi="Verdana" w:cs="Verdana"/>
          <w:spacing w:val="-2"/>
        </w:rPr>
        <w:t xml:space="preserve"> </w:t>
      </w:r>
      <w:r w:rsidR="009510CB">
        <w:rPr>
          <w:rFonts w:ascii="Verdana" w:eastAsia="Verdana" w:hAnsi="Verdana" w:cs="Verdana"/>
          <w:spacing w:val="-2"/>
        </w:rPr>
        <w:t>rad</w:t>
      </w:r>
      <w:r w:rsidR="009510CB" w:rsidRPr="009510CB">
        <w:rPr>
          <w:rFonts w:ascii="Verdana" w:eastAsia="Verdana" w:hAnsi="Verdana" w:cs="Verdana"/>
          <w:spacing w:val="-2"/>
        </w:rPr>
        <w:t xml:space="preserve"> </w:t>
      </w:r>
      <w:proofErr w:type="spellStart"/>
      <w:r w:rsidR="009510CB" w:rsidRPr="009510CB">
        <w:rPr>
          <w:rFonts w:ascii="Verdana" w:eastAsia="Verdana" w:hAnsi="Verdana" w:cs="Verdana"/>
          <w:spacing w:val="-2"/>
        </w:rPr>
        <w:t>bilo</w:t>
      </w:r>
      <w:proofErr w:type="spellEnd"/>
      <w:r w:rsidR="009510CB" w:rsidRPr="009510CB">
        <w:rPr>
          <w:rFonts w:ascii="Verdana" w:eastAsia="Verdana" w:hAnsi="Verdana" w:cs="Verdana"/>
          <w:spacing w:val="-2"/>
        </w:rPr>
        <w:t xml:space="preserve"> </w:t>
      </w:r>
      <w:proofErr w:type="spellStart"/>
      <w:r w:rsidR="009510CB" w:rsidRPr="009510CB">
        <w:rPr>
          <w:rFonts w:ascii="Verdana" w:eastAsia="Verdana" w:hAnsi="Verdana" w:cs="Verdana"/>
          <w:spacing w:val="-2"/>
        </w:rPr>
        <w:t>k</w:t>
      </w:r>
      <w:r w:rsidR="008359B1">
        <w:rPr>
          <w:rFonts w:ascii="Verdana" w:eastAsia="Verdana" w:hAnsi="Verdana" w:cs="Verdana"/>
          <w:spacing w:val="-2"/>
        </w:rPr>
        <w:t>oje</w:t>
      </w:r>
      <w:proofErr w:type="spellEnd"/>
      <w:r w:rsidR="008359B1">
        <w:rPr>
          <w:rFonts w:ascii="Verdana" w:eastAsia="Verdana" w:hAnsi="Verdana" w:cs="Verdana"/>
          <w:spacing w:val="-2"/>
        </w:rPr>
        <w:t xml:space="preserve"> </w:t>
      </w:r>
      <w:proofErr w:type="spellStart"/>
      <w:r w:rsidR="008359B1">
        <w:rPr>
          <w:rFonts w:ascii="Verdana" w:eastAsia="Verdana" w:hAnsi="Verdana" w:cs="Verdana"/>
          <w:spacing w:val="-2"/>
        </w:rPr>
        <w:t>platforme</w:t>
      </w:r>
      <w:proofErr w:type="spellEnd"/>
      <w:r w:rsidR="008359B1">
        <w:rPr>
          <w:rFonts w:ascii="Verdana" w:eastAsia="Verdana" w:hAnsi="Verdana" w:cs="Verdana"/>
          <w:spacing w:val="-2"/>
        </w:rPr>
        <w:t xml:space="preserve"> za </w:t>
      </w:r>
      <w:proofErr w:type="spellStart"/>
      <w:r w:rsidR="008359B1">
        <w:rPr>
          <w:rFonts w:ascii="Verdana" w:eastAsia="Verdana" w:hAnsi="Verdana" w:cs="Verdana"/>
          <w:spacing w:val="-2"/>
        </w:rPr>
        <w:t>vo</w:t>
      </w:r>
      <w:proofErr w:type="spellEnd"/>
      <w:r w:rsidR="002F203C">
        <w:rPr>
          <w:rFonts w:ascii="Verdana" w:eastAsia="Verdana" w:hAnsi="Verdana" w:cs="Verdana"/>
          <w:spacing w:val="-2"/>
          <w:lang w:val="sr-Latn-RS"/>
        </w:rPr>
        <w:t>đ</w:t>
      </w:r>
      <w:proofErr w:type="spellStart"/>
      <w:r w:rsidR="008359B1">
        <w:rPr>
          <w:rFonts w:ascii="Verdana" w:eastAsia="Verdana" w:hAnsi="Verdana" w:cs="Verdana"/>
          <w:spacing w:val="-2"/>
        </w:rPr>
        <w:t>enje</w:t>
      </w:r>
      <w:proofErr w:type="spellEnd"/>
      <w:r w:rsidR="008359B1">
        <w:rPr>
          <w:rFonts w:ascii="Verdana" w:eastAsia="Verdana" w:hAnsi="Verdana" w:cs="Verdana"/>
          <w:spacing w:val="-2"/>
        </w:rPr>
        <w:t xml:space="preserve"> </w:t>
      </w:r>
      <w:proofErr w:type="spellStart"/>
      <w:r w:rsidR="008359B1">
        <w:rPr>
          <w:rFonts w:ascii="Verdana" w:eastAsia="Verdana" w:hAnsi="Verdana" w:cs="Verdana"/>
          <w:spacing w:val="-2"/>
        </w:rPr>
        <w:t>poslovanja</w:t>
      </w:r>
      <w:proofErr w:type="spellEnd"/>
      <w:r w:rsidR="009510CB" w:rsidRPr="009510CB">
        <w:rPr>
          <w:rFonts w:ascii="Verdana" w:eastAsia="Verdana" w:hAnsi="Verdana" w:cs="Verdana"/>
          <w:spacing w:val="-2"/>
        </w:rPr>
        <w:t xml:space="preserve">, </w:t>
      </w:r>
      <w:proofErr w:type="spellStart"/>
      <w:r w:rsidR="009510CB" w:rsidRPr="009510CB">
        <w:rPr>
          <w:rFonts w:ascii="Verdana" w:eastAsia="Verdana" w:hAnsi="Verdana" w:cs="Verdana"/>
          <w:spacing w:val="-2"/>
        </w:rPr>
        <w:t>gde</w:t>
      </w:r>
      <w:proofErr w:type="spellEnd"/>
      <w:r w:rsidR="009510CB" w:rsidRPr="009510CB">
        <w:rPr>
          <w:rFonts w:ascii="Verdana" w:eastAsia="Verdana" w:hAnsi="Verdana" w:cs="Verdana"/>
          <w:spacing w:val="-2"/>
        </w:rPr>
        <w:t xml:space="preserve"> </w:t>
      </w:r>
      <w:proofErr w:type="spellStart"/>
      <w:r w:rsidR="002F203C">
        <w:rPr>
          <w:rFonts w:ascii="Verdana" w:eastAsia="Verdana" w:hAnsi="Verdana" w:cs="Verdana"/>
          <w:spacing w:val="-2"/>
        </w:rPr>
        <w:t>postoji</w:t>
      </w:r>
      <w:proofErr w:type="spellEnd"/>
      <w:r w:rsidR="009510CB">
        <w:rPr>
          <w:rFonts w:ascii="Verdana" w:eastAsia="Verdana" w:hAnsi="Verdana" w:cs="Verdana"/>
          <w:spacing w:val="-2"/>
        </w:rPr>
        <w:t xml:space="preserve"> </w:t>
      </w:r>
      <w:proofErr w:type="spellStart"/>
      <w:r w:rsidR="009510CB">
        <w:rPr>
          <w:rFonts w:ascii="Verdana" w:eastAsia="Verdana" w:hAnsi="Verdana" w:cs="Verdana"/>
          <w:spacing w:val="-2"/>
        </w:rPr>
        <w:t>osnovn</w:t>
      </w:r>
      <w:r w:rsidR="002F203C">
        <w:rPr>
          <w:rFonts w:ascii="Verdana" w:eastAsia="Verdana" w:hAnsi="Verdana" w:cs="Verdana"/>
          <w:spacing w:val="-2"/>
        </w:rPr>
        <w:t>a</w:t>
      </w:r>
      <w:proofErr w:type="spellEnd"/>
      <w:r w:rsidR="002F203C">
        <w:rPr>
          <w:rFonts w:ascii="Verdana" w:eastAsia="Verdana" w:hAnsi="Verdana" w:cs="Verdana"/>
          <w:spacing w:val="-2"/>
        </w:rPr>
        <w:t xml:space="preserve"> </w:t>
      </w:r>
      <w:proofErr w:type="spellStart"/>
      <w:r w:rsidR="009510CB">
        <w:rPr>
          <w:rFonts w:ascii="Verdana" w:eastAsia="Verdana" w:hAnsi="Verdana" w:cs="Verdana"/>
          <w:spacing w:val="-2"/>
        </w:rPr>
        <w:t>biznis</w:t>
      </w:r>
      <w:proofErr w:type="spellEnd"/>
      <w:r w:rsidR="009510CB">
        <w:rPr>
          <w:rFonts w:ascii="Verdana" w:eastAsia="Verdana" w:hAnsi="Verdana" w:cs="Verdana"/>
          <w:spacing w:val="-2"/>
        </w:rPr>
        <w:t xml:space="preserve"> </w:t>
      </w:r>
      <w:proofErr w:type="spellStart"/>
      <w:r w:rsidR="009510CB">
        <w:rPr>
          <w:rFonts w:ascii="Verdana" w:eastAsia="Verdana" w:hAnsi="Verdana" w:cs="Verdana"/>
          <w:spacing w:val="-2"/>
        </w:rPr>
        <w:t>logik</w:t>
      </w:r>
      <w:r w:rsidR="002F203C">
        <w:rPr>
          <w:rFonts w:ascii="Verdana" w:eastAsia="Verdana" w:hAnsi="Verdana" w:cs="Verdana"/>
          <w:spacing w:val="-2"/>
        </w:rPr>
        <w:t>a</w:t>
      </w:r>
      <w:proofErr w:type="spellEnd"/>
      <w:r w:rsidR="009510CB">
        <w:rPr>
          <w:rFonts w:ascii="Verdana" w:eastAsia="Verdana" w:hAnsi="Verdana" w:cs="Verdana"/>
          <w:spacing w:val="-2"/>
        </w:rPr>
        <w:t xml:space="preserve"> </w:t>
      </w:r>
      <w:proofErr w:type="spellStart"/>
      <w:r w:rsidR="009510CB">
        <w:rPr>
          <w:rFonts w:ascii="Verdana" w:eastAsia="Verdana" w:hAnsi="Verdana" w:cs="Verdana"/>
          <w:spacing w:val="-2"/>
        </w:rPr>
        <w:t>kao</w:t>
      </w:r>
      <w:proofErr w:type="spellEnd"/>
      <w:r w:rsidR="009510CB">
        <w:rPr>
          <w:rFonts w:ascii="Verdana" w:eastAsia="Verdana" w:hAnsi="Verdana" w:cs="Verdana"/>
          <w:spacing w:val="-2"/>
        </w:rPr>
        <w:t xml:space="preserve"> </w:t>
      </w:r>
      <w:proofErr w:type="spellStart"/>
      <w:r w:rsidR="009510CB">
        <w:rPr>
          <w:rFonts w:ascii="Verdana" w:eastAsia="Verdana" w:hAnsi="Verdana" w:cs="Verdana"/>
          <w:spacing w:val="-2"/>
        </w:rPr>
        <w:t>što</w:t>
      </w:r>
      <w:proofErr w:type="spellEnd"/>
      <w:r w:rsidR="009510CB">
        <w:rPr>
          <w:rFonts w:ascii="Verdana" w:eastAsia="Verdana" w:hAnsi="Verdana" w:cs="Verdana"/>
          <w:spacing w:val="-2"/>
        </w:rPr>
        <w:t xml:space="preserve"> je </w:t>
      </w:r>
      <w:proofErr w:type="spellStart"/>
      <w:r w:rsidR="009510CB">
        <w:rPr>
          <w:rFonts w:ascii="Verdana" w:eastAsia="Verdana" w:hAnsi="Verdana" w:cs="Verdana"/>
          <w:spacing w:val="-2"/>
        </w:rPr>
        <w:t>kreiranj</w:t>
      </w:r>
      <w:r w:rsidR="008359B1">
        <w:rPr>
          <w:rFonts w:ascii="Verdana" w:eastAsia="Verdana" w:hAnsi="Verdana" w:cs="Verdana"/>
          <w:spacing w:val="-2"/>
        </w:rPr>
        <w:t>e</w:t>
      </w:r>
      <w:proofErr w:type="spellEnd"/>
      <w:r w:rsidR="008359B1">
        <w:rPr>
          <w:rFonts w:ascii="Verdana" w:eastAsia="Verdana" w:hAnsi="Verdana" w:cs="Verdana"/>
          <w:spacing w:val="-2"/>
        </w:rPr>
        <w:t xml:space="preserve"> </w:t>
      </w:r>
      <w:proofErr w:type="spellStart"/>
      <w:r w:rsidR="002F203C">
        <w:rPr>
          <w:rFonts w:ascii="Verdana" w:eastAsia="Verdana" w:hAnsi="Verdana" w:cs="Verdana"/>
          <w:spacing w:val="-2"/>
        </w:rPr>
        <w:t>i</w:t>
      </w:r>
      <w:proofErr w:type="spellEnd"/>
      <w:r w:rsidR="008359B1">
        <w:rPr>
          <w:rFonts w:ascii="Verdana" w:eastAsia="Verdana" w:hAnsi="Verdana" w:cs="Verdana"/>
          <w:spacing w:val="-2"/>
        </w:rPr>
        <w:t xml:space="preserve"> </w:t>
      </w:r>
      <w:proofErr w:type="spellStart"/>
      <w:r w:rsidR="008359B1">
        <w:rPr>
          <w:rFonts w:ascii="Verdana" w:eastAsia="Verdana" w:hAnsi="Verdana" w:cs="Verdana"/>
          <w:spacing w:val="-2"/>
        </w:rPr>
        <w:t>izmena</w:t>
      </w:r>
      <w:proofErr w:type="spellEnd"/>
      <w:r w:rsidR="008359B1">
        <w:rPr>
          <w:rFonts w:ascii="Verdana" w:eastAsia="Verdana" w:hAnsi="Verdana" w:cs="Verdana"/>
          <w:spacing w:val="-2"/>
        </w:rPr>
        <w:t xml:space="preserve">  </w:t>
      </w:r>
      <w:proofErr w:type="spellStart"/>
      <w:r w:rsidR="008359B1">
        <w:rPr>
          <w:rFonts w:ascii="Verdana" w:eastAsia="Verdana" w:hAnsi="Verdana" w:cs="Verdana"/>
          <w:spacing w:val="-2"/>
        </w:rPr>
        <w:t>proizvoda</w:t>
      </w:r>
      <w:proofErr w:type="spellEnd"/>
      <w:r w:rsidR="008359B1">
        <w:rPr>
          <w:rFonts w:ascii="Verdana" w:eastAsia="Verdana" w:hAnsi="Verdana" w:cs="Verdana"/>
          <w:spacing w:val="-2"/>
        </w:rPr>
        <w:t xml:space="preserve">, </w:t>
      </w:r>
      <w:proofErr w:type="spellStart"/>
      <w:r w:rsidR="008359B1">
        <w:rPr>
          <w:rFonts w:ascii="Verdana" w:eastAsia="Verdana" w:hAnsi="Verdana" w:cs="Verdana"/>
          <w:spacing w:val="-2"/>
        </w:rPr>
        <w:t>kreiranje</w:t>
      </w:r>
      <w:proofErr w:type="spellEnd"/>
      <w:r w:rsidR="008359B1">
        <w:rPr>
          <w:rFonts w:ascii="Verdana" w:eastAsia="Verdana" w:hAnsi="Verdana" w:cs="Verdana"/>
          <w:spacing w:val="-2"/>
        </w:rPr>
        <w:t xml:space="preserve"> </w:t>
      </w:r>
      <w:proofErr w:type="spellStart"/>
      <w:r w:rsidR="002F203C">
        <w:rPr>
          <w:rFonts w:ascii="Verdana" w:eastAsia="Verdana" w:hAnsi="Verdana" w:cs="Verdana"/>
          <w:spacing w:val="-2"/>
        </w:rPr>
        <w:t>i</w:t>
      </w:r>
      <w:proofErr w:type="spellEnd"/>
      <w:r w:rsidR="008359B1">
        <w:rPr>
          <w:rFonts w:ascii="Verdana" w:eastAsia="Verdana" w:hAnsi="Verdana" w:cs="Verdana"/>
          <w:spacing w:val="-2"/>
        </w:rPr>
        <w:t xml:space="preserve"> </w:t>
      </w:r>
      <w:proofErr w:type="spellStart"/>
      <w:r w:rsidR="008359B1">
        <w:rPr>
          <w:rFonts w:ascii="Verdana" w:eastAsia="Verdana" w:hAnsi="Verdana" w:cs="Verdana"/>
          <w:spacing w:val="-2"/>
        </w:rPr>
        <w:t>narucivanje</w:t>
      </w:r>
      <w:proofErr w:type="spellEnd"/>
      <w:r w:rsidR="008359B1">
        <w:rPr>
          <w:rFonts w:ascii="Verdana" w:eastAsia="Verdana" w:hAnsi="Verdana" w:cs="Verdana"/>
          <w:spacing w:val="-2"/>
        </w:rPr>
        <w:t xml:space="preserve"> </w:t>
      </w:r>
      <w:proofErr w:type="spellStart"/>
      <w:r w:rsidR="008359B1">
        <w:rPr>
          <w:rFonts w:ascii="Verdana" w:eastAsia="Verdana" w:hAnsi="Verdana" w:cs="Verdana"/>
          <w:spacing w:val="-2"/>
        </w:rPr>
        <w:t>narudžbenica</w:t>
      </w:r>
      <w:proofErr w:type="spellEnd"/>
      <w:r w:rsidR="008359B1">
        <w:rPr>
          <w:rFonts w:ascii="Verdana" w:eastAsia="Verdana" w:hAnsi="Verdana" w:cs="Verdana"/>
          <w:spacing w:val="-2"/>
        </w:rPr>
        <w:t xml:space="preserve"> </w:t>
      </w:r>
      <w:proofErr w:type="spellStart"/>
      <w:r w:rsidR="002F203C">
        <w:rPr>
          <w:rFonts w:ascii="Verdana" w:eastAsia="Verdana" w:hAnsi="Verdana" w:cs="Verdana"/>
          <w:spacing w:val="-2"/>
        </w:rPr>
        <w:t>i</w:t>
      </w:r>
      <w:proofErr w:type="spellEnd"/>
      <w:r w:rsidR="008359B1">
        <w:rPr>
          <w:rFonts w:ascii="Verdana" w:eastAsia="Verdana" w:hAnsi="Verdana" w:cs="Verdana"/>
          <w:spacing w:val="-2"/>
        </w:rPr>
        <w:t xml:space="preserve"> </w:t>
      </w:r>
      <w:proofErr w:type="spellStart"/>
      <w:r w:rsidR="008359B1">
        <w:rPr>
          <w:rFonts w:ascii="Verdana" w:eastAsia="Verdana" w:hAnsi="Verdana" w:cs="Verdana"/>
          <w:spacing w:val="-2"/>
        </w:rPr>
        <w:t>brisanje</w:t>
      </w:r>
      <w:proofErr w:type="spellEnd"/>
      <w:r w:rsidR="008359B1">
        <w:rPr>
          <w:rFonts w:ascii="Verdana" w:eastAsia="Verdana" w:hAnsi="Verdana" w:cs="Verdana"/>
          <w:spacing w:val="-2"/>
        </w:rPr>
        <w:t xml:space="preserve"> </w:t>
      </w:r>
      <w:proofErr w:type="spellStart"/>
      <w:r w:rsidR="008359B1">
        <w:rPr>
          <w:rFonts w:ascii="Verdana" w:eastAsia="Verdana" w:hAnsi="Verdana" w:cs="Verdana"/>
          <w:spacing w:val="-2"/>
        </w:rPr>
        <w:t>istih</w:t>
      </w:r>
      <w:proofErr w:type="spellEnd"/>
      <w:r w:rsidR="008359B1">
        <w:rPr>
          <w:rFonts w:ascii="Verdana" w:eastAsia="Verdana" w:hAnsi="Verdana" w:cs="Verdana"/>
          <w:spacing w:val="-2"/>
        </w:rPr>
        <w:t>.</w:t>
      </w:r>
    </w:p>
    <w:p w14:paraId="7790380F" w14:textId="77777777" w:rsidR="008359B1" w:rsidRDefault="008359B1" w:rsidP="00930794">
      <w:pPr>
        <w:ind w:left="116" w:right="75" w:firstLine="565"/>
        <w:jc w:val="both"/>
        <w:rPr>
          <w:rFonts w:ascii="Verdana" w:eastAsia="Verdana" w:hAnsi="Verdana" w:cs="Verdana"/>
          <w:spacing w:val="-2"/>
        </w:rPr>
      </w:pPr>
    </w:p>
    <w:p w14:paraId="05079696" w14:textId="057074C3" w:rsidR="0020045C" w:rsidRPr="0020045C" w:rsidRDefault="008E768B" w:rsidP="00930794">
      <w:pPr>
        <w:ind w:right="75"/>
        <w:jc w:val="both"/>
        <w:rPr>
          <w:rFonts w:ascii="Verdana" w:eastAsia="Verdana" w:hAnsi="Verdana" w:cs="Verdana"/>
          <w:spacing w:val="-2"/>
        </w:rPr>
      </w:pPr>
      <w:r>
        <w:rPr>
          <w:rFonts w:ascii="Verdana" w:eastAsia="Verdana" w:hAnsi="Verdana" w:cs="Verdana"/>
          <w:spacing w:val="-2"/>
        </w:rPr>
        <w:t xml:space="preserve"> </w:t>
      </w:r>
      <w:r w:rsidRPr="008359B1">
        <w:rPr>
          <w:rFonts w:ascii="Verdana" w:eastAsia="Verdana" w:hAnsi="Verdana" w:cs="Verdana"/>
          <w:spacing w:val="-2"/>
        </w:rPr>
        <w:t xml:space="preserve">U </w:t>
      </w:r>
      <w:proofErr w:type="spellStart"/>
      <w:r w:rsidRPr="008359B1">
        <w:rPr>
          <w:rFonts w:ascii="Verdana" w:eastAsia="Verdana" w:hAnsi="Verdana" w:cs="Verdana"/>
          <w:spacing w:val="-2"/>
        </w:rPr>
        <w:t>prvom</w:t>
      </w:r>
      <w:proofErr w:type="spellEnd"/>
      <w:r w:rsidRPr="008359B1">
        <w:rPr>
          <w:rFonts w:ascii="Verdana" w:eastAsia="Verdana" w:hAnsi="Verdana" w:cs="Verdana"/>
          <w:spacing w:val="-2"/>
        </w:rPr>
        <w:t xml:space="preserve"> </w:t>
      </w:r>
      <w:proofErr w:type="spellStart"/>
      <w:r w:rsidRPr="008359B1">
        <w:rPr>
          <w:rFonts w:ascii="Verdana" w:eastAsia="Verdana" w:hAnsi="Verdana" w:cs="Verdana"/>
          <w:spacing w:val="-2"/>
        </w:rPr>
        <w:t>delu</w:t>
      </w:r>
      <w:proofErr w:type="spellEnd"/>
      <w:r w:rsidRPr="008359B1">
        <w:rPr>
          <w:rFonts w:ascii="Verdana" w:eastAsia="Verdana" w:hAnsi="Verdana" w:cs="Verdana"/>
          <w:spacing w:val="-2"/>
        </w:rPr>
        <w:t xml:space="preserve"> </w:t>
      </w:r>
      <w:proofErr w:type="spellStart"/>
      <w:r w:rsidRPr="008359B1">
        <w:rPr>
          <w:rFonts w:ascii="Verdana" w:eastAsia="Verdana" w:hAnsi="Verdana" w:cs="Verdana"/>
          <w:spacing w:val="-2"/>
        </w:rPr>
        <w:t>rada</w:t>
      </w:r>
      <w:proofErr w:type="spellEnd"/>
      <w:r w:rsidRPr="008359B1">
        <w:rPr>
          <w:rFonts w:ascii="Verdana" w:eastAsia="Verdana" w:hAnsi="Verdana" w:cs="Verdana"/>
          <w:spacing w:val="-2"/>
        </w:rPr>
        <w:t xml:space="preserve"> </w:t>
      </w:r>
      <w:proofErr w:type="spellStart"/>
      <w:r w:rsidRPr="008359B1">
        <w:rPr>
          <w:rFonts w:ascii="Verdana" w:eastAsia="Verdana" w:hAnsi="Verdana" w:cs="Verdana"/>
          <w:spacing w:val="-2"/>
        </w:rPr>
        <w:t>opisan</w:t>
      </w:r>
      <w:proofErr w:type="spellEnd"/>
      <w:r>
        <w:rPr>
          <w:rFonts w:ascii="Verdana" w:eastAsia="Verdana" w:hAnsi="Verdana" w:cs="Verdana"/>
          <w:spacing w:val="-2"/>
        </w:rPr>
        <w:t xml:space="preserve"> je </w:t>
      </w:r>
      <w:proofErr w:type="spellStart"/>
      <w:r>
        <w:rPr>
          <w:rFonts w:ascii="Verdana" w:eastAsia="Verdana" w:hAnsi="Verdana" w:cs="Verdana"/>
          <w:spacing w:val="-2"/>
        </w:rPr>
        <w:t>arhitekturalni</w:t>
      </w:r>
      <w:proofErr w:type="spellEnd"/>
      <w:r>
        <w:rPr>
          <w:rFonts w:ascii="Verdana" w:eastAsia="Verdana" w:hAnsi="Verdana" w:cs="Verdana"/>
          <w:spacing w:val="-2"/>
        </w:rPr>
        <w:t xml:space="preserve"> </w:t>
      </w:r>
      <w:proofErr w:type="spellStart"/>
      <w:r>
        <w:rPr>
          <w:rFonts w:ascii="Verdana" w:eastAsia="Verdana" w:hAnsi="Verdana" w:cs="Verdana"/>
          <w:spacing w:val="-2"/>
        </w:rPr>
        <w:t>stil</w:t>
      </w:r>
      <w:proofErr w:type="spellEnd"/>
      <w:r>
        <w:rPr>
          <w:rFonts w:ascii="Verdana" w:eastAsia="Verdana" w:hAnsi="Verdana" w:cs="Verdana"/>
          <w:spacing w:val="-2"/>
        </w:rPr>
        <w:t xml:space="preserve">, </w:t>
      </w:r>
      <w:proofErr w:type="spellStart"/>
      <w:r>
        <w:rPr>
          <w:rFonts w:ascii="Verdana" w:eastAsia="Verdana" w:hAnsi="Verdana" w:cs="Verdana"/>
          <w:spacing w:val="-2"/>
        </w:rPr>
        <w:t>kao</w:t>
      </w:r>
      <w:proofErr w:type="spellEnd"/>
      <w:r>
        <w:rPr>
          <w:rFonts w:ascii="Verdana" w:eastAsia="Verdana" w:hAnsi="Verdana" w:cs="Verdana"/>
          <w:spacing w:val="-2"/>
        </w:rPr>
        <w:t xml:space="preserve"> I </w:t>
      </w:r>
      <w:proofErr w:type="spellStart"/>
      <w:r w:rsidRPr="008359B1">
        <w:rPr>
          <w:rFonts w:ascii="Verdana" w:eastAsia="Verdana" w:hAnsi="Verdana" w:cs="Verdana"/>
          <w:spacing w:val="-2"/>
        </w:rPr>
        <w:t>tehnologije</w:t>
      </w:r>
      <w:proofErr w:type="spellEnd"/>
      <w:r w:rsidRPr="008359B1">
        <w:rPr>
          <w:rFonts w:ascii="Verdana" w:eastAsia="Verdana" w:hAnsi="Verdana" w:cs="Verdana"/>
          <w:spacing w:val="-2"/>
        </w:rPr>
        <w:t xml:space="preserve"> </w:t>
      </w:r>
      <w:proofErr w:type="spellStart"/>
      <w:r w:rsidRPr="008359B1">
        <w:rPr>
          <w:rFonts w:ascii="Verdana" w:eastAsia="Verdana" w:hAnsi="Verdana" w:cs="Verdana"/>
          <w:spacing w:val="-2"/>
        </w:rPr>
        <w:t>i</w:t>
      </w:r>
      <w:proofErr w:type="spellEnd"/>
      <w:r w:rsidRPr="008359B1">
        <w:rPr>
          <w:rFonts w:ascii="Verdana" w:eastAsia="Verdana" w:hAnsi="Verdana" w:cs="Verdana"/>
          <w:spacing w:val="-2"/>
        </w:rPr>
        <w:t xml:space="preserve"> </w:t>
      </w:r>
      <w:proofErr w:type="spellStart"/>
      <w:r w:rsidRPr="008359B1">
        <w:rPr>
          <w:rFonts w:ascii="Verdana" w:eastAsia="Verdana" w:hAnsi="Verdana" w:cs="Verdana"/>
          <w:spacing w:val="-2"/>
        </w:rPr>
        <w:t>paketi</w:t>
      </w:r>
      <w:proofErr w:type="spellEnd"/>
      <w:r w:rsidRPr="008359B1">
        <w:rPr>
          <w:rFonts w:ascii="Verdana" w:eastAsia="Verdana" w:hAnsi="Verdana" w:cs="Verdana"/>
          <w:spacing w:val="-2"/>
        </w:rPr>
        <w:t xml:space="preserve"> koji </w:t>
      </w:r>
      <w:proofErr w:type="spellStart"/>
      <w:r w:rsidRPr="008359B1">
        <w:rPr>
          <w:rFonts w:ascii="Verdana" w:eastAsia="Verdana" w:hAnsi="Verdana" w:cs="Verdana"/>
          <w:spacing w:val="-2"/>
        </w:rPr>
        <w:t>su</w:t>
      </w:r>
      <w:proofErr w:type="spellEnd"/>
      <w:r w:rsidRPr="008359B1">
        <w:rPr>
          <w:rFonts w:ascii="Verdana" w:eastAsia="Verdana" w:hAnsi="Verdana" w:cs="Verdana"/>
          <w:spacing w:val="-2"/>
        </w:rPr>
        <w:t xml:space="preserve"> </w:t>
      </w:r>
      <w:proofErr w:type="spellStart"/>
      <w:r w:rsidRPr="008359B1">
        <w:rPr>
          <w:rFonts w:ascii="Verdana" w:eastAsia="Verdana" w:hAnsi="Verdana" w:cs="Verdana"/>
          <w:spacing w:val="-2"/>
        </w:rPr>
        <w:t>kori</w:t>
      </w:r>
      <w:r>
        <w:rPr>
          <w:rFonts w:ascii="Verdana" w:eastAsia="Verdana" w:hAnsi="Verdana" w:cs="Verdana"/>
          <w:spacing w:val="-2"/>
        </w:rPr>
        <w:t>š</w:t>
      </w:r>
      <w:r w:rsidRPr="008359B1">
        <w:rPr>
          <w:rFonts w:ascii="Verdana" w:eastAsia="Verdana" w:hAnsi="Verdana" w:cs="Verdana"/>
          <w:spacing w:val="-2"/>
        </w:rPr>
        <w:t>ćeni</w:t>
      </w:r>
      <w:proofErr w:type="spellEnd"/>
      <w:r w:rsidRPr="008359B1">
        <w:rPr>
          <w:rFonts w:ascii="Verdana" w:eastAsia="Verdana" w:hAnsi="Verdana" w:cs="Verdana"/>
          <w:spacing w:val="-2"/>
        </w:rPr>
        <w:t xml:space="preserve"> </w:t>
      </w:r>
      <w:proofErr w:type="spellStart"/>
      <w:r w:rsidRPr="008359B1">
        <w:rPr>
          <w:rFonts w:ascii="Verdana" w:eastAsia="Verdana" w:hAnsi="Verdana" w:cs="Verdana"/>
          <w:spacing w:val="-2"/>
        </w:rPr>
        <w:t>pri</w:t>
      </w:r>
      <w:proofErr w:type="spellEnd"/>
      <w:r w:rsidRPr="008359B1">
        <w:rPr>
          <w:rFonts w:ascii="Verdana" w:eastAsia="Verdana" w:hAnsi="Verdana" w:cs="Verdana"/>
          <w:spacing w:val="-2"/>
        </w:rPr>
        <w:t xml:space="preserve"> </w:t>
      </w:r>
      <w:r>
        <w:rPr>
          <w:rFonts w:ascii="Verdana" w:eastAsia="Verdana" w:hAnsi="Verdana" w:cs="Verdana"/>
          <w:spacing w:val="-2"/>
        </w:rPr>
        <w:t xml:space="preserve">     </w:t>
      </w:r>
      <w:proofErr w:type="spellStart"/>
      <w:r w:rsidRPr="008359B1">
        <w:rPr>
          <w:rFonts w:ascii="Verdana" w:eastAsia="Verdana" w:hAnsi="Verdana" w:cs="Verdana"/>
          <w:spacing w:val="-2"/>
        </w:rPr>
        <w:t>izradi</w:t>
      </w:r>
      <w:proofErr w:type="spellEnd"/>
      <w:r w:rsidRPr="008359B1">
        <w:rPr>
          <w:rFonts w:ascii="Verdana" w:eastAsia="Verdana" w:hAnsi="Verdana" w:cs="Verdana"/>
          <w:spacing w:val="-2"/>
        </w:rPr>
        <w:t xml:space="preserve"> </w:t>
      </w:r>
      <w:proofErr w:type="spellStart"/>
      <w:r w:rsidRPr="008359B1">
        <w:rPr>
          <w:rFonts w:ascii="Verdana" w:eastAsia="Verdana" w:hAnsi="Verdana" w:cs="Verdana"/>
          <w:spacing w:val="-2"/>
        </w:rPr>
        <w:t>aplikacije</w:t>
      </w:r>
      <w:proofErr w:type="spellEnd"/>
      <w:r>
        <w:rPr>
          <w:rFonts w:ascii="Verdana" w:eastAsia="Verdana" w:hAnsi="Verdana" w:cs="Verdana"/>
          <w:spacing w:val="-2"/>
        </w:rPr>
        <w:t xml:space="preserve">. </w:t>
      </w:r>
      <w:proofErr w:type="spellStart"/>
      <w:r w:rsidRPr="0020045C">
        <w:rPr>
          <w:rFonts w:ascii="Verdana" w:eastAsia="Verdana" w:hAnsi="Verdana" w:cs="Verdana"/>
          <w:spacing w:val="-2"/>
        </w:rPr>
        <w:t>Objašnjen</w:t>
      </w:r>
      <w:proofErr w:type="spellEnd"/>
      <w:r w:rsidRPr="0020045C">
        <w:rPr>
          <w:rFonts w:ascii="Verdana" w:eastAsia="Verdana" w:hAnsi="Verdana" w:cs="Verdana"/>
          <w:spacing w:val="-2"/>
        </w:rPr>
        <w:t xml:space="preserve"> je REST API </w:t>
      </w:r>
      <w:proofErr w:type="spellStart"/>
      <w:r w:rsidRPr="0020045C">
        <w:rPr>
          <w:rFonts w:ascii="Verdana" w:eastAsia="Verdana" w:hAnsi="Verdana" w:cs="Verdana"/>
          <w:spacing w:val="-2"/>
        </w:rPr>
        <w:t>arhitekturalni</w:t>
      </w:r>
      <w:proofErr w:type="spellEnd"/>
      <w:r w:rsidRPr="0020045C">
        <w:rPr>
          <w:rFonts w:ascii="Verdana" w:eastAsia="Verdana" w:hAnsi="Verdana" w:cs="Verdana"/>
          <w:spacing w:val="-2"/>
        </w:rPr>
        <w:t xml:space="preserve"> </w:t>
      </w:r>
      <w:proofErr w:type="spellStart"/>
      <w:r w:rsidRPr="0020045C">
        <w:rPr>
          <w:rFonts w:ascii="Verdana" w:eastAsia="Verdana" w:hAnsi="Verdana" w:cs="Verdana"/>
          <w:spacing w:val="-2"/>
        </w:rPr>
        <w:t>stil</w:t>
      </w:r>
      <w:proofErr w:type="spellEnd"/>
      <w:r w:rsidRPr="0020045C">
        <w:rPr>
          <w:rFonts w:ascii="Verdana" w:eastAsia="Verdana" w:hAnsi="Verdana" w:cs="Verdana"/>
          <w:spacing w:val="-2"/>
        </w:rPr>
        <w:t xml:space="preserve">, a </w:t>
      </w:r>
      <w:proofErr w:type="spellStart"/>
      <w:r w:rsidRPr="0020045C">
        <w:rPr>
          <w:rFonts w:ascii="Verdana" w:eastAsia="Verdana" w:hAnsi="Verdana" w:cs="Verdana"/>
          <w:spacing w:val="-2"/>
        </w:rPr>
        <w:t>zatim</w:t>
      </w:r>
      <w:proofErr w:type="spellEnd"/>
      <w:r w:rsidRPr="0020045C">
        <w:rPr>
          <w:rFonts w:ascii="Verdana" w:eastAsia="Verdana" w:hAnsi="Verdana" w:cs="Verdana"/>
          <w:spacing w:val="-2"/>
        </w:rPr>
        <w:t xml:space="preserve"> </w:t>
      </w:r>
      <w:proofErr w:type="spellStart"/>
      <w:r w:rsidRPr="0020045C">
        <w:rPr>
          <w:rFonts w:ascii="Verdana" w:eastAsia="Verdana" w:hAnsi="Verdana" w:cs="Verdana"/>
          <w:spacing w:val="-2"/>
        </w:rPr>
        <w:t>su</w:t>
      </w:r>
      <w:proofErr w:type="spellEnd"/>
      <w:r w:rsidRPr="0020045C">
        <w:rPr>
          <w:rFonts w:ascii="Verdana" w:eastAsia="Verdana" w:hAnsi="Verdana" w:cs="Verdana"/>
          <w:spacing w:val="-2"/>
        </w:rPr>
        <w:t xml:space="preserve"> </w:t>
      </w:r>
      <w:proofErr w:type="spellStart"/>
      <w:r w:rsidRPr="0020045C">
        <w:rPr>
          <w:rFonts w:ascii="Verdana" w:eastAsia="Verdana" w:hAnsi="Verdana" w:cs="Verdana"/>
          <w:spacing w:val="-2"/>
        </w:rPr>
        <w:t>predstavljene</w:t>
      </w:r>
      <w:proofErr w:type="spellEnd"/>
      <w:r>
        <w:rPr>
          <w:rFonts w:ascii="Verdana" w:eastAsia="Verdana" w:hAnsi="Verdana" w:cs="Verdana"/>
          <w:spacing w:val="-2"/>
        </w:rPr>
        <w:t xml:space="preserve"> </w:t>
      </w:r>
      <w:proofErr w:type="spellStart"/>
      <w:r>
        <w:rPr>
          <w:rFonts w:ascii="Verdana" w:eastAsia="Verdana" w:hAnsi="Verdana" w:cs="Verdana"/>
          <w:spacing w:val="-2"/>
        </w:rPr>
        <w:t>i</w:t>
      </w:r>
      <w:proofErr w:type="spellEnd"/>
      <w:r>
        <w:rPr>
          <w:rFonts w:ascii="Verdana" w:eastAsia="Verdana" w:hAnsi="Verdana" w:cs="Verdana"/>
          <w:spacing w:val="-2"/>
        </w:rPr>
        <w:t xml:space="preserve"> </w:t>
      </w:r>
      <w:proofErr w:type="spellStart"/>
      <w:r w:rsidR="0020045C" w:rsidRPr="0020045C">
        <w:rPr>
          <w:rFonts w:ascii="Verdana" w:eastAsia="Verdana" w:hAnsi="Verdana" w:cs="Verdana"/>
          <w:spacing w:val="-2"/>
        </w:rPr>
        <w:t>n</w:t>
      </w:r>
      <w:r w:rsidR="008359B1" w:rsidRPr="0020045C">
        <w:rPr>
          <w:rFonts w:ascii="Verdana" w:eastAsia="Verdana" w:hAnsi="Verdana" w:cs="Verdana"/>
          <w:spacing w:val="-2"/>
        </w:rPr>
        <w:t>aveden</w:t>
      </w:r>
      <w:r w:rsidR="0020045C" w:rsidRPr="0020045C">
        <w:rPr>
          <w:rFonts w:ascii="Verdana" w:eastAsia="Verdana" w:hAnsi="Verdana" w:cs="Verdana"/>
          <w:spacing w:val="-2"/>
        </w:rPr>
        <w:t>e</w:t>
      </w:r>
      <w:proofErr w:type="spellEnd"/>
      <w:r w:rsidR="0020045C" w:rsidRPr="0020045C">
        <w:rPr>
          <w:rFonts w:ascii="Verdana" w:eastAsia="Verdana" w:hAnsi="Verdana" w:cs="Verdana"/>
          <w:spacing w:val="-2"/>
        </w:rPr>
        <w:t xml:space="preserve"> </w:t>
      </w:r>
      <w:proofErr w:type="spellStart"/>
      <w:r w:rsidR="0020045C" w:rsidRPr="0020045C">
        <w:rPr>
          <w:rFonts w:ascii="Verdana" w:eastAsia="Verdana" w:hAnsi="Verdana" w:cs="Verdana"/>
          <w:spacing w:val="-2"/>
        </w:rPr>
        <w:t>sledeće</w:t>
      </w:r>
      <w:proofErr w:type="spellEnd"/>
      <w:r w:rsidR="0020045C" w:rsidRPr="0020045C">
        <w:rPr>
          <w:rFonts w:ascii="Verdana" w:eastAsia="Verdana" w:hAnsi="Verdana" w:cs="Verdana"/>
          <w:spacing w:val="-2"/>
        </w:rPr>
        <w:t xml:space="preserve"> </w:t>
      </w:r>
      <w:proofErr w:type="spellStart"/>
      <w:r w:rsidR="0020045C" w:rsidRPr="0020045C">
        <w:rPr>
          <w:rFonts w:ascii="Verdana" w:eastAsia="Verdana" w:hAnsi="Verdana" w:cs="Verdana"/>
          <w:spacing w:val="-2"/>
        </w:rPr>
        <w:t>tehnologije</w:t>
      </w:r>
      <w:proofErr w:type="spellEnd"/>
      <w:r w:rsidR="0020045C" w:rsidRPr="0020045C">
        <w:rPr>
          <w:rFonts w:ascii="Verdana" w:eastAsia="Verdana" w:hAnsi="Verdana" w:cs="Verdana"/>
          <w:spacing w:val="-2"/>
        </w:rPr>
        <w:t xml:space="preserve">: .NET 6, Microsoft </w:t>
      </w:r>
      <w:proofErr w:type="spellStart"/>
      <w:r w:rsidR="0020045C" w:rsidRPr="0020045C">
        <w:rPr>
          <w:rFonts w:ascii="Verdana" w:eastAsia="Verdana" w:hAnsi="Verdana" w:cs="Verdana"/>
          <w:spacing w:val="-2"/>
        </w:rPr>
        <w:t>Sql</w:t>
      </w:r>
      <w:proofErr w:type="spellEnd"/>
      <w:r w:rsidR="0020045C" w:rsidRPr="0020045C">
        <w:rPr>
          <w:rFonts w:ascii="Verdana" w:eastAsia="Verdana" w:hAnsi="Verdana" w:cs="Verdana"/>
          <w:spacing w:val="-2"/>
        </w:rPr>
        <w:t xml:space="preserve"> Server management Studio, </w:t>
      </w:r>
      <w:proofErr w:type="spellStart"/>
      <w:r w:rsidR="0020045C" w:rsidRPr="0020045C">
        <w:rPr>
          <w:rFonts w:ascii="Verdana" w:eastAsia="Verdana" w:hAnsi="Verdana" w:cs="Verdana"/>
          <w:spacing w:val="-2"/>
        </w:rPr>
        <w:t>kao</w:t>
      </w:r>
      <w:proofErr w:type="spellEnd"/>
      <w:r w:rsidR="0020045C" w:rsidRPr="0020045C">
        <w:rPr>
          <w:rFonts w:ascii="Verdana" w:eastAsia="Verdana" w:hAnsi="Verdana" w:cs="Verdana"/>
          <w:spacing w:val="-2"/>
        </w:rPr>
        <w:t xml:space="preserve"> </w:t>
      </w:r>
      <w:proofErr w:type="spellStart"/>
      <w:r w:rsidR="0020045C" w:rsidRPr="0020045C">
        <w:rPr>
          <w:rFonts w:ascii="Verdana" w:eastAsia="Verdana" w:hAnsi="Verdana" w:cs="Verdana"/>
          <w:spacing w:val="-2"/>
        </w:rPr>
        <w:t>i</w:t>
      </w:r>
      <w:proofErr w:type="spellEnd"/>
      <w:r w:rsidR="0020045C" w:rsidRPr="0020045C">
        <w:rPr>
          <w:rFonts w:ascii="Verdana" w:eastAsia="Verdana" w:hAnsi="Verdana" w:cs="Verdana"/>
          <w:spacing w:val="-2"/>
        </w:rPr>
        <w:t xml:space="preserve"> </w:t>
      </w:r>
      <w:proofErr w:type="spellStart"/>
      <w:r w:rsidR="0020045C" w:rsidRPr="0020045C">
        <w:rPr>
          <w:rFonts w:ascii="Verdana" w:eastAsia="Verdana" w:hAnsi="Verdana" w:cs="Verdana"/>
          <w:spacing w:val="-2"/>
        </w:rPr>
        <w:t>paketi</w:t>
      </w:r>
      <w:proofErr w:type="spellEnd"/>
      <w:r w:rsidR="0020045C" w:rsidRPr="0020045C">
        <w:rPr>
          <w:rFonts w:ascii="Verdana" w:eastAsia="Verdana" w:hAnsi="Verdana" w:cs="Verdana"/>
          <w:spacing w:val="-2"/>
        </w:rPr>
        <w:t>: Entity Fr</w:t>
      </w:r>
      <w:r w:rsidR="0020045C">
        <w:rPr>
          <w:rFonts w:ascii="Verdana" w:eastAsia="Verdana" w:hAnsi="Verdana" w:cs="Verdana"/>
          <w:spacing w:val="-2"/>
        </w:rPr>
        <w:t xml:space="preserve">amework, </w:t>
      </w:r>
      <w:proofErr w:type="spellStart"/>
      <w:r w:rsidR="0020045C">
        <w:rPr>
          <w:rFonts w:ascii="Verdana" w:eastAsia="Verdana" w:hAnsi="Verdana" w:cs="Verdana"/>
          <w:spacing w:val="-2"/>
        </w:rPr>
        <w:t>MediatR</w:t>
      </w:r>
      <w:proofErr w:type="spellEnd"/>
      <w:r w:rsidR="0020045C">
        <w:rPr>
          <w:rFonts w:ascii="Verdana" w:eastAsia="Verdana" w:hAnsi="Verdana" w:cs="Verdana"/>
          <w:spacing w:val="-2"/>
        </w:rPr>
        <w:t xml:space="preserve">, LINQ, </w:t>
      </w:r>
      <w:proofErr w:type="spellStart"/>
      <w:r w:rsidR="0020045C">
        <w:rPr>
          <w:rFonts w:ascii="Verdana" w:eastAsia="Verdana" w:hAnsi="Verdana" w:cs="Verdana"/>
          <w:spacing w:val="-2"/>
        </w:rPr>
        <w:t>Microsoft.DependencyInjection</w:t>
      </w:r>
      <w:proofErr w:type="spellEnd"/>
      <w:r w:rsidR="00302200">
        <w:rPr>
          <w:rFonts w:ascii="Verdana" w:eastAsia="Verdana" w:hAnsi="Verdana" w:cs="Verdana"/>
          <w:spacing w:val="-2"/>
        </w:rPr>
        <w:t xml:space="preserve">, </w:t>
      </w:r>
      <w:proofErr w:type="spellStart"/>
      <w:r w:rsidR="00302200">
        <w:rPr>
          <w:rFonts w:ascii="Verdana" w:eastAsia="Verdana" w:hAnsi="Verdana" w:cs="Verdana"/>
          <w:spacing w:val="-2"/>
        </w:rPr>
        <w:t>SwaggerUI</w:t>
      </w:r>
      <w:proofErr w:type="spellEnd"/>
      <w:r w:rsidR="0020045C">
        <w:rPr>
          <w:rFonts w:ascii="Verdana" w:eastAsia="Verdana" w:hAnsi="Verdana" w:cs="Verdana"/>
          <w:spacing w:val="-2"/>
        </w:rPr>
        <w:t>.</w:t>
      </w:r>
    </w:p>
    <w:p w14:paraId="7D39CC7A" w14:textId="6A376CB9" w:rsidR="008359B1" w:rsidRPr="0020045C" w:rsidRDefault="0020045C" w:rsidP="00930794">
      <w:pPr>
        <w:ind w:right="75"/>
        <w:jc w:val="both"/>
        <w:rPr>
          <w:rFonts w:ascii="Verdana" w:eastAsia="Verdana" w:hAnsi="Verdana" w:cs="Verdana"/>
          <w:spacing w:val="-2"/>
        </w:rPr>
      </w:pPr>
      <w:proofErr w:type="spellStart"/>
      <w:r>
        <w:rPr>
          <w:rFonts w:ascii="Verdana" w:eastAsia="Verdana" w:hAnsi="Verdana" w:cs="Verdana"/>
          <w:spacing w:val="-2"/>
        </w:rPr>
        <w:t>Opisana</w:t>
      </w:r>
      <w:proofErr w:type="spellEnd"/>
      <w:r>
        <w:rPr>
          <w:rFonts w:ascii="Verdana" w:eastAsia="Verdana" w:hAnsi="Verdana" w:cs="Verdana"/>
          <w:spacing w:val="-2"/>
        </w:rPr>
        <w:t xml:space="preserve"> </w:t>
      </w:r>
      <w:r w:rsidR="008359B1" w:rsidRPr="0020045C">
        <w:rPr>
          <w:rFonts w:ascii="Verdana" w:eastAsia="Verdana" w:hAnsi="Verdana" w:cs="Verdana"/>
          <w:spacing w:val="-2"/>
        </w:rPr>
        <w:t xml:space="preserve">je </w:t>
      </w:r>
      <w:proofErr w:type="spellStart"/>
      <w:r w:rsidR="008359B1" w:rsidRPr="0020045C">
        <w:rPr>
          <w:rFonts w:ascii="Verdana" w:eastAsia="Verdana" w:hAnsi="Verdana" w:cs="Verdana"/>
          <w:spacing w:val="-2"/>
        </w:rPr>
        <w:t>njihova</w:t>
      </w:r>
      <w:proofErr w:type="spellEnd"/>
      <w:r w:rsidR="008359B1" w:rsidRPr="0020045C">
        <w:rPr>
          <w:rFonts w:ascii="Verdana" w:eastAsia="Verdana" w:hAnsi="Verdana" w:cs="Verdana"/>
          <w:spacing w:val="-2"/>
        </w:rPr>
        <w:t xml:space="preserve"> </w:t>
      </w:r>
      <w:proofErr w:type="spellStart"/>
      <w:r w:rsidR="008359B1" w:rsidRPr="0020045C">
        <w:rPr>
          <w:rFonts w:ascii="Verdana" w:eastAsia="Verdana" w:hAnsi="Verdana" w:cs="Verdana"/>
          <w:spacing w:val="-2"/>
        </w:rPr>
        <w:t>kratka</w:t>
      </w:r>
      <w:proofErr w:type="spellEnd"/>
      <w:r w:rsidR="008359B1" w:rsidRPr="0020045C">
        <w:rPr>
          <w:rFonts w:ascii="Verdana" w:eastAsia="Verdana" w:hAnsi="Verdana" w:cs="Verdana"/>
          <w:spacing w:val="-2"/>
        </w:rPr>
        <w:t xml:space="preserve"> </w:t>
      </w:r>
      <w:proofErr w:type="spellStart"/>
      <w:r w:rsidR="008359B1" w:rsidRPr="0020045C">
        <w:rPr>
          <w:rFonts w:ascii="Verdana" w:eastAsia="Verdana" w:hAnsi="Verdana" w:cs="Verdana"/>
          <w:spacing w:val="-2"/>
        </w:rPr>
        <w:t>istorija</w:t>
      </w:r>
      <w:proofErr w:type="spellEnd"/>
      <w:r w:rsidR="008359B1" w:rsidRPr="0020045C">
        <w:rPr>
          <w:rFonts w:ascii="Verdana" w:eastAsia="Verdana" w:hAnsi="Verdana" w:cs="Verdana"/>
          <w:spacing w:val="-2"/>
        </w:rPr>
        <w:t xml:space="preserve"> </w:t>
      </w:r>
      <w:proofErr w:type="spellStart"/>
      <w:r w:rsidR="00867FBF">
        <w:rPr>
          <w:rFonts w:ascii="Verdana" w:eastAsia="Verdana" w:hAnsi="Verdana" w:cs="Verdana"/>
          <w:spacing w:val="-2"/>
        </w:rPr>
        <w:t>i</w:t>
      </w:r>
      <w:proofErr w:type="spellEnd"/>
      <w:r w:rsidR="008359B1" w:rsidRPr="0020045C">
        <w:rPr>
          <w:rFonts w:ascii="Verdana" w:eastAsia="Verdana" w:hAnsi="Verdana" w:cs="Verdana"/>
          <w:spacing w:val="-2"/>
        </w:rPr>
        <w:t xml:space="preserve"> po </w:t>
      </w:r>
      <w:proofErr w:type="spellStart"/>
      <w:r w:rsidR="008359B1" w:rsidRPr="0020045C">
        <w:rPr>
          <w:rFonts w:ascii="Verdana" w:eastAsia="Verdana" w:hAnsi="Verdana" w:cs="Verdana"/>
          <w:spacing w:val="-2"/>
        </w:rPr>
        <w:t>čemu</w:t>
      </w:r>
      <w:proofErr w:type="spellEnd"/>
      <w:r w:rsidR="008359B1" w:rsidRPr="0020045C">
        <w:rPr>
          <w:rFonts w:ascii="Verdana" w:eastAsia="Verdana" w:hAnsi="Verdana" w:cs="Verdana"/>
          <w:spacing w:val="-2"/>
        </w:rPr>
        <w:t xml:space="preserve"> </w:t>
      </w:r>
      <w:proofErr w:type="spellStart"/>
      <w:r w:rsidR="008359B1" w:rsidRPr="0020045C">
        <w:rPr>
          <w:rFonts w:ascii="Verdana" w:eastAsia="Verdana" w:hAnsi="Verdana" w:cs="Verdana"/>
          <w:spacing w:val="-2"/>
        </w:rPr>
        <w:t>su</w:t>
      </w:r>
      <w:proofErr w:type="spellEnd"/>
      <w:r w:rsidR="008359B1" w:rsidRPr="0020045C">
        <w:rPr>
          <w:rFonts w:ascii="Verdana" w:eastAsia="Verdana" w:hAnsi="Verdana" w:cs="Verdana"/>
          <w:spacing w:val="-2"/>
        </w:rPr>
        <w:t xml:space="preserve"> se </w:t>
      </w:r>
      <w:proofErr w:type="spellStart"/>
      <w:r w:rsidR="008359B1" w:rsidRPr="0020045C">
        <w:rPr>
          <w:rFonts w:ascii="Verdana" w:eastAsia="Verdana" w:hAnsi="Verdana" w:cs="Verdana"/>
          <w:spacing w:val="-2"/>
        </w:rPr>
        <w:t>odvojili</w:t>
      </w:r>
      <w:proofErr w:type="spellEnd"/>
      <w:r w:rsidR="008359B1" w:rsidRPr="0020045C">
        <w:rPr>
          <w:rFonts w:ascii="Verdana" w:eastAsia="Verdana" w:hAnsi="Verdana" w:cs="Verdana"/>
          <w:spacing w:val="-2"/>
        </w:rPr>
        <w:t xml:space="preserve"> </w:t>
      </w:r>
      <w:proofErr w:type="spellStart"/>
      <w:r w:rsidR="008359B1" w:rsidRPr="0020045C">
        <w:rPr>
          <w:rFonts w:ascii="Verdana" w:eastAsia="Verdana" w:hAnsi="Verdana" w:cs="Verdana"/>
          <w:spacing w:val="-2"/>
        </w:rPr>
        <w:t>od</w:t>
      </w:r>
      <w:proofErr w:type="spellEnd"/>
      <w:r w:rsidR="008359B1" w:rsidRPr="0020045C">
        <w:rPr>
          <w:rFonts w:ascii="Verdana" w:eastAsia="Verdana" w:hAnsi="Verdana" w:cs="Verdana"/>
          <w:spacing w:val="-2"/>
        </w:rPr>
        <w:t xml:space="preserve"> </w:t>
      </w:r>
      <w:proofErr w:type="spellStart"/>
      <w:r w:rsidR="008359B1" w:rsidRPr="0020045C">
        <w:rPr>
          <w:rFonts w:ascii="Verdana" w:eastAsia="Verdana" w:hAnsi="Verdana" w:cs="Verdana"/>
          <w:spacing w:val="-2"/>
        </w:rPr>
        <w:t>konkurencije</w:t>
      </w:r>
      <w:proofErr w:type="spellEnd"/>
      <w:r w:rsidR="006D4D87" w:rsidRPr="0020045C">
        <w:rPr>
          <w:rFonts w:ascii="Verdana" w:eastAsia="Verdana" w:hAnsi="Verdana" w:cs="Verdana"/>
          <w:spacing w:val="-2"/>
        </w:rPr>
        <w:t>.</w:t>
      </w:r>
    </w:p>
    <w:p w14:paraId="48B02284" w14:textId="77777777" w:rsidR="006D4D87" w:rsidRPr="0020045C" w:rsidRDefault="006D4D87" w:rsidP="00930794">
      <w:pPr>
        <w:ind w:right="75"/>
        <w:jc w:val="both"/>
        <w:rPr>
          <w:rFonts w:ascii="Verdana" w:eastAsia="Verdana" w:hAnsi="Verdana" w:cs="Verdana"/>
          <w:spacing w:val="-2"/>
        </w:rPr>
      </w:pPr>
    </w:p>
    <w:p w14:paraId="4A052D40" w14:textId="77777777" w:rsidR="006D4D87" w:rsidRPr="0020045C" w:rsidRDefault="006D4D87" w:rsidP="00930794">
      <w:pPr>
        <w:ind w:right="75"/>
        <w:jc w:val="both"/>
        <w:rPr>
          <w:rFonts w:ascii="Verdana" w:eastAsia="Verdana" w:hAnsi="Verdana" w:cs="Verdana"/>
          <w:spacing w:val="-2"/>
        </w:rPr>
      </w:pPr>
    </w:p>
    <w:p w14:paraId="56CF72B0" w14:textId="49517D8B" w:rsidR="00D52B1E" w:rsidRPr="008359B1" w:rsidRDefault="006D4D87" w:rsidP="00930794">
      <w:pPr>
        <w:ind w:right="75"/>
        <w:jc w:val="both"/>
        <w:rPr>
          <w:rFonts w:ascii="Verdana" w:eastAsia="Verdana" w:hAnsi="Verdana" w:cs="Verdana"/>
          <w:spacing w:val="-2"/>
        </w:rPr>
        <w:sectPr w:rsidR="00D52B1E" w:rsidRPr="008359B1">
          <w:pgSz w:w="11920" w:h="16840"/>
          <w:pgMar w:top="900" w:right="1300" w:bottom="280" w:left="1300" w:header="717" w:footer="956" w:gutter="0"/>
          <w:cols w:space="720"/>
        </w:sectPr>
      </w:pPr>
      <w:proofErr w:type="spellStart"/>
      <w:r>
        <w:rPr>
          <w:rFonts w:ascii="Verdana" w:eastAsia="Verdana" w:hAnsi="Verdana" w:cs="Verdana"/>
          <w:spacing w:val="-2"/>
        </w:rPr>
        <w:t>Ovakav</w:t>
      </w:r>
      <w:proofErr w:type="spellEnd"/>
      <w:r>
        <w:rPr>
          <w:rFonts w:ascii="Verdana" w:eastAsia="Verdana" w:hAnsi="Verdana" w:cs="Verdana"/>
          <w:spacing w:val="-2"/>
        </w:rPr>
        <w:t xml:space="preserve"> </w:t>
      </w:r>
      <w:proofErr w:type="spellStart"/>
      <w:r>
        <w:rPr>
          <w:rFonts w:ascii="Verdana" w:eastAsia="Verdana" w:hAnsi="Verdana" w:cs="Verdana"/>
          <w:spacing w:val="-2"/>
        </w:rPr>
        <w:t>način</w:t>
      </w:r>
      <w:proofErr w:type="spellEnd"/>
      <w:r>
        <w:rPr>
          <w:rFonts w:ascii="Verdana" w:eastAsia="Verdana" w:hAnsi="Verdana" w:cs="Verdana"/>
          <w:spacing w:val="-2"/>
        </w:rPr>
        <w:t xml:space="preserve"> </w:t>
      </w:r>
      <w:proofErr w:type="spellStart"/>
      <w:r>
        <w:rPr>
          <w:rFonts w:ascii="Verdana" w:eastAsia="Verdana" w:hAnsi="Verdana" w:cs="Verdana"/>
          <w:spacing w:val="-2"/>
        </w:rPr>
        <w:t>izrade</w:t>
      </w:r>
      <w:proofErr w:type="spellEnd"/>
      <w:r>
        <w:rPr>
          <w:rFonts w:ascii="Verdana" w:eastAsia="Verdana" w:hAnsi="Verdana" w:cs="Verdana"/>
          <w:spacing w:val="-2"/>
        </w:rPr>
        <w:t xml:space="preserve">  back-end </w:t>
      </w:r>
      <w:proofErr w:type="spellStart"/>
      <w:r>
        <w:rPr>
          <w:rFonts w:ascii="Verdana" w:eastAsia="Verdana" w:hAnsi="Verdana" w:cs="Verdana"/>
          <w:spacing w:val="-2"/>
        </w:rPr>
        <w:t>aplikacije</w:t>
      </w:r>
      <w:proofErr w:type="spellEnd"/>
      <w:r>
        <w:rPr>
          <w:rFonts w:ascii="Verdana" w:eastAsia="Verdana" w:hAnsi="Verdana" w:cs="Verdana"/>
          <w:spacing w:val="-2"/>
        </w:rPr>
        <w:t xml:space="preserve"> </w:t>
      </w:r>
      <w:proofErr w:type="spellStart"/>
      <w:r>
        <w:rPr>
          <w:rFonts w:ascii="Verdana" w:eastAsia="Verdana" w:hAnsi="Verdana" w:cs="Verdana"/>
          <w:spacing w:val="-2"/>
        </w:rPr>
        <w:t>postaje</w:t>
      </w:r>
      <w:proofErr w:type="spellEnd"/>
      <w:r>
        <w:rPr>
          <w:rFonts w:ascii="Verdana" w:eastAsia="Verdana" w:hAnsi="Verdana" w:cs="Verdana"/>
          <w:spacing w:val="-2"/>
        </w:rPr>
        <w:t xml:space="preserve"> </w:t>
      </w:r>
      <w:proofErr w:type="spellStart"/>
      <w:r>
        <w:rPr>
          <w:rFonts w:ascii="Verdana" w:eastAsia="Verdana" w:hAnsi="Verdana" w:cs="Verdana"/>
          <w:spacing w:val="-2"/>
        </w:rPr>
        <w:t>priroretna</w:t>
      </w:r>
      <w:proofErr w:type="spellEnd"/>
      <w:r>
        <w:rPr>
          <w:rFonts w:ascii="Verdana" w:eastAsia="Verdana" w:hAnsi="Verdana" w:cs="Verdana"/>
          <w:spacing w:val="-2"/>
        </w:rPr>
        <w:t xml:space="preserve"> </w:t>
      </w:r>
      <w:proofErr w:type="spellStart"/>
      <w:r>
        <w:rPr>
          <w:rFonts w:ascii="Verdana" w:eastAsia="Verdana" w:hAnsi="Verdana" w:cs="Verdana"/>
          <w:spacing w:val="-2"/>
        </w:rPr>
        <w:t>stvar</w:t>
      </w:r>
      <w:proofErr w:type="spellEnd"/>
      <w:r>
        <w:rPr>
          <w:rFonts w:ascii="Verdana" w:eastAsia="Verdana" w:hAnsi="Verdana" w:cs="Verdana"/>
          <w:spacing w:val="-2"/>
        </w:rPr>
        <w:t xml:space="preserve"> </w:t>
      </w:r>
      <w:proofErr w:type="spellStart"/>
      <w:r>
        <w:rPr>
          <w:rFonts w:ascii="Verdana" w:eastAsia="Verdana" w:hAnsi="Verdana" w:cs="Verdana"/>
          <w:spacing w:val="-2"/>
        </w:rPr>
        <w:t>kod</w:t>
      </w:r>
      <w:proofErr w:type="spellEnd"/>
      <w:r>
        <w:rPr>
          <w:rFonts w:ascii="Verdana" w:eastAsia="Verdana" w:hAnsi="Verdana" w:cs="Verdana"/>
          <w:spacing w:val="-2"/>
        </w:rPr>
        <w:t xml:space="preserve"> </w:t>
      </w:r>
      <w:proofErr w:type="spellStart"/>
      <w:r>
        <w:rPr>
          <w:rFonts w:ascii="Verdana" w:eastAsia="Verdana" w:hAnsi="Verdana" w:cs="Verdana"/>
          <w:spacing w:val="-2"/>
        </w:rPr>
        <w:t>svakog</w:t>
      </w:r>
      <w:proofErr w:type="spellEnd"/>
      <w:r>
        <w:rPr>
          <w:rFonts w:ascii="Verdana" w:eastAsia="Verdana" w:hAnsi="Verdana" w:cs="Verdana"/>
          <w:spacing w:val="-2"/>
        </w:rPr>
        <w:t xml:space="preserve"> </w:t>
      </w:r>
      <w:proofErr w:type="spellStart"/>
      <w:r>
        <w:rPr>
          <w:rFonts w:ascii="Verdana" w:eastAsia="Verdana" w:hAnsi="Verdana" w:cs="Verdana"/>
          <w:spacing w:val="-2"/>
        </w:rPr>
        <w:t>softverskog</w:t>
      </w:r>
      <w:proofErr w:type="spellEnd"/>
      <w:r>
        <w:rPr>
          <w:rFonts w:ascii="Verdana" w:eastAsia="Verdana" w:hAnsi="Verdana" w:cs="Verdana"/>
          <w:spacing w:val="-2"/>
        </w:rPr>
        <w:t xml:space="preserve"> </w:t>
      </w:r>
      <w:proofErr w:type="spellStart"/>
      <w:r>
        <w:rPr>
          <w:rFonts w:ascii="Verdana" w:eastAsia="Verdana" w:hAnsi="Verdana" w:cs="Verdana"/>
          <w:spacing w:val="-2"/>
        </w:rPr>
        <w:t>inžinjera</w:t>
      </w:r>
      <w:proofErr w:type="spellEnd"/>
      <w:r>
        <w:rPr>
          <w:rFonts w:ascii="Verdana" w:eastAsia="Verdana" w:hAnsi="Verdana" w:cs="Verdana"/>
          <w:spacing w:val="-2"/>
        </w:rPr>
        <w:t xml:space="preserve">, a </w:t>
      </w:r>
      <w:proofErr w:type="spellStart"/>
      <w:r>
        <w:rPr>
          <w:rFonts w:ascii="Verdana" w:eastAsia="Verdana" w:hAnsi="Verdana" w:cs="Verdana"/>
          <w:spacing w:val="-2"/>
        </w:rPr>
        <w:t>samim</w:t>
      </w:r>
      <w:proofErr w:type="spellEnd"/>
      <w:r>
        <w:rPr>
          <w:rFonts w:ascii="Verdana" w:eastAsia="Verdana" w:hAnsi="Verdana" w:cs="Verdana"/>
          <w:spacing w:val="-2"/>
        </w:rPr>
        <w:t xml:space="preserve"> </w:t>
      </w:r>
      <w:proofErr w:type="spellStart"/>
      <w:r>
        <w:rPr>
          <w:rFonts w:ascii="Verdana" w:eastAsia="Verdana" w:hAnsi="Verdana" w:cs="Verdana"/>
          <w:spacing w:val="-2"/>
        </w:rPr>
        <w:t>tim</w:t>
      </w:r>
      <w:proofErr w:type="spellEnd"/>
      <w:r>
        <w:rPr>
          <w:rFonts w:ascii="Verdana" w:eastAsia="Verdana" w:hAnsi="Verdana" w:cs="Verdana"/>
          <w:spacing w:val="-2"/>
        </w:rPr>
        <w:t xml:space="preserve"> </w:t>
      </w:r>
      <w:proofErr w:type="spellStart"/>
      <w:r>
        <w:rPr>
          <w:rFonts w:ascii="Verdana" w:eastAsia="Verdana" w:hAnsi="Verdana" w:cs="Verdana"/>
          <w:spacing w:val="-2"/>
        </w:rPr>
        <w:t>i</w:t>
      </w:r>
      <w:proofErr w:type="spellEnd"/>
      <w:r>
        <w:rPr>
          <w:rFonts w:ascii="Verdana" w:eastAsia="Verdana" w:hAnsi="Verdana" w:cs="Verdana"/>
          <w:spacing w:val="-2"/>
        </w:rPr>
        <w:t xml:space="preserve"> </w:t>
      </w:r>
      <w:proofErr w:type="spellStart"/>
      <w:r>
        <w:rPr>
          <w:rFonts w:ascii="Verdana" w:eastAsia="Verdana" w:hAnsi="Verdana" w:cs="Verdana"/>
          <w:spacing w:val="-2"/>
        </w:rPr>
        <w:t>kod</w:t>
      </w:r>
      <w:proofErr w:type="spellEnd"/>
      <w:r>
        <w:rPr>
          <w:rFonts w:ascii="Verdana" w:eastAsia="Verdana" w:hAnsi="Verdana" w:cs="Verdana"/>
          <w:spacing w:val="-2"/>
        </w:rPr>
        <w:t xml:space="preserve"> </w:t>
      </w:r>
      <w:proofErr w:type="spellStart"/>
      <w:r>
        <w:rPr>
          <w:rFonts w:ascii="Verdana" w:eastAsia="Verdana" w:hAnsi="Verdana" w:cs="Verdana"/>
          <w:spacing w:val="-2"/>
        </w:rPr>
        <w:t>svake</w:t>
      </w:r>
      <w:proofErr w:type="spellEnd"/>
      <w:r>
        <w:rPr>
          <w:rFonts w:ascii="Verdana" w:eastAsia="Verdana" w:hAnsi="Verdana" w:cs="Verdana"/>
          <w:spacing w:val="-2"/>
        </w:rPr>
        <w:t xml:space="preserve"> </w:t>
      </w:r>
      <w:proofErr w:type="spellStart"/>
      <w:r>
        <w:rPr>
          <w:rFonts w:ascii="Verdana" w:eastAsia="Verdana" w:hAnsi="Verdana" w:cs="Verdana"/>
          <w:spacing w:val="-2"/>
        </w:rPr>
        <w:t>firme</w:t>
      </w:r>
      <w:proofErr w:type="spellEnd"/>
      <w:r>
        <w:rPr>
          <w:rFonts w:ascii="Verdana" w:eastAsia="Verdana" w:hAnsi="Verdana" w:cs="Verdana"/>
          <w:spacing w:val="-2"/>
        </w:rPr>
        <w:t xml:space="preserve">. </w:t>
      </w:r>
      <w:proofErr w:type="spellStart"/>
      <w:r>
        <w:rPr>
          <w:rFonts w:ascii="Verdana" w:eastAsia="Verdana" w:hAnsi="Verdana" w:cs="Verdana"/>
          <w:spacing w:val="-2"/>
        </w:rPr>
        <w:t>Velika</w:t>
      </w:r>
      <w:proofErr w:type="spellEnd"/>
      <w:r>
        <w:rPr>
          <w:rFonts w:ascii="Verdana" w:eastAsia="Verdana" w:hAnsi="Verdana" w:cs="Verdana"/>
          <w:spacing w:val="-2"/>
        </w:rPr>
        <w:t xml:space="preserve"> </w:t>
      </w:r>
      <w:proofErr w:type="spellStart"/>
      <w:r>
        <w:rPr>
          <w:rFonts w:ascii="Verdana" w:eastAsia="Verdana" w:hAnsi="Verdana" w:cs="Verdana"/>
          <w:spacing w:val="-2"/>
        </w:rPr>
        <w:t>skalabilnost</w:t>
      </w:r>
      <w:proofErr w:type="spellEnd"/>
      <w:r>
        <w:rPr>
          <w:rFonts w:ascii="Verdana" w:eastAsia="Verdana" w:hAnsi="Verdana" w:cs="Verdana"/>
          <w:spacing w:val="-2"/>
        </w:rPr>
        <w:t xml:space="preserve">, </w:t>
      </w:r>
      <w:proofErr w:type="spellStart"/>
      <w:r>
        <w:rPr>
          <w:rFonts w:ascii="Verdana" w:eastAsia="Verdana" w:hAnsi="Verdana" w:cs="Verdana"/>
          <w:spacing w:val="-2"/>
        </w:rPr>
        <w:t>održivost</w:t>
      </w:r>
      <w:proofErr w:type="spellEnd"/>
      <w:r>
        <w:rPr>
          <w:rFonts w:ascii="Verdana" w:eastAsia="Verdana" w:hAnsi="Verdana" w:cs="Verdana"/>
          <w:spacing w:val="-2"/>
        </w:rPr>
        <w:t xml:space="preserve"> </w:t>
      </w:r>
      <w:proofErr w:type="spellStart"/>
      <w:r w:rsidR="00867FBF">
        <w:rPr>
          <w:rFonts w:ascii="Verdana" w:eastAsia="Verdana" w:hAnsi="Verdana" w:cs="Verdana"/>
          <w:spacing w:val="-2"/>
        </w:rPr>
        <w:t>i</w:t>
      </w:r>
      <w:proofErr w:type="spellEnd"/>
      <w:r>
        <w:rPr>
          <w:rFonts w:ascii="Verdana" w:eastAsia="Verdana" w:hAnsi="Verdana" w:cs="Verdana"/>
          <w:spacing w:val="-2"/>
        </w:rPr>
        <w:t xml:space="preserve"> dobra </w:t>
      </w:r>
      <w:proofErr w:type="spellStart"/>
      <w:r>
        <w:rPr>
          <w:rFonts w:ascii="Verdana" w:eastAsia="Verdana" w:hAnsi="Verdana" w:cs="Verdana"/>
          <w:spacing w:val="-2"/>
        </w:rPr>
        <w:t>postavka</w:t>
      </w:r>
      <w:proofErr w:type="spellEnd"/>
      <w:r>
        <w:rPr>
          <w:rFonts w:ascii="Verdana" w:eastAsia="Verdana" w:hAnsi="Verdana" w:cs="Verdana"/>
          <w:spacing w:val="-2"/>
        </w:rPr>
        <w:t xml:space="preserve"> </w:t>
      </w:r>
      <w:proofErr w:type="spellStart"/>
      <w:r>
        <w:rPr>
          <w:rFonts w:ascii="Verdana" w:eastAsia="Verdana" w:hAnsi="Verdana" w:cs="Verdana"/>
          <w:spacing w:val="-2"/>
        </w:rPr>
        <w:t>arhitekture</w:t>
      </w:r>
      <w:proofErr w:type="spellEnd"/>
      <w:r>
        <w:rPr>
          <w:rFonts w:ascii="Verdana" w:eastAsia="Verdana" w:hAnsi="Verdana" w:cs="Verdana"/>
          <w:spacing w:val="-2"/>
        </w:rPr>
        <w:t xml:space="preserve"> </w:t>
      </w:r>
      <w:proofErr w:type="spellStart"/>
      <w:r>
        <w:rPr>
          <w:rFonts w:ascii="Verdana" w:eastAsia="Verdana" w:hAnsi="Verdana" w:cs="Verdana"/>
          <w:spacing w:val="-2"/>
        </w:rPr>
        <w:t>koja</w:t>
      </w:r>
      <w:proofErr w:type="spellEnd"/>
      <w:r>
        <w:rPr>
          <w:rFonts w:ascii="Verdana" w:eastAsia="Verdana" w:hAnsi="Verdana" w:cs="Verdana"/>
          <w:spacing w:val="-2"/>
        </w:rPr>
        <w:t xml:space="preserve"> </w:t>
      </w:r>
      <w:proofErr w:type="spellStart"/>
      <w:r>
        <w:rPr>
          <w:rFonts w:ascii="Verdana" w:eastAsia="Verdana" w:hAnsi="Verdana" w:cs="Verdana"/>
          <w:spacing w:val="-2"/>
        </w:rPr>
        <w:t>kasnije</w:t>
      </w:r>
      <w:proofErr w:type="spellEnd"/>
      <w:r>
        <w:rPr>
          <w:rFonts w:ascii="Verdana" w:eastAsia="Verdana" w:hAnsi="Verdana" w:cs="Verdana"/>
          <w:spacing w:val="-2"/>
        </w:rPr>
        <w:t xml:space="preserve"> </w:t>
      </w:r>
      <w:proofErr w:type="spellStart"/>
      <w:r>
        <w:rPr>
          <w:rFonts w:ascii="Verdana" w:eastAsia="Verdana" w:hAnsi="Verdana" w:cs="Verdana"/>
          <w:spacing w:val="-2"/>
        </w:rPr>
        <w:t>donosi</w:t>
      </w:r>
      <w:proofErr w:type="spellEnd"/>
      <w:r>
        <w:rPr>
          <w:rFonts w:ascii="Verdana" w:eastAsia="Verdana" w:hAnsi="Verdana" w:cs="Verdana"/>
          <w:spacing w:val="-2"/>
        </w:rPr>
        <w:t xml:space="preserve"> </w:t>
      </w:r>
      <w:proofErr w:type="spellStart"/>
      <w:r>
        <w:rPr>
          <w:rFonts w:ascii="Verdana" w:eastAsia="Verdana" w:hAnsi="Verdana" w:cs="Verdana"/>
          <w:spacing w:val="-2"/>
        </w:rPr>
        <w:t>brze</w:t>
      </w:r>
      <w:proofErr w:type="spellEnd"/>
      <w:r>
        <w:rPr>
          <w:rFonts w:ascii="Verdana" w:eastAsia="Verdana" w:hAnsi="Verdana" w:cs="Verdana"/>
          <w:spacing w:val="-2"/>
        </w:rPr>
        <w:t xml:space="preserve"> </w:t>
      </w:r>
      <w:proofErr w:type="spellStart"/>
      <w:r>
        <w:rPr>
          <w:rFonts w:ascii="Verdana" w:eastAsia="Verdana" w:hAnsi="Verdana" w:cs="Verdana"/>
          <w:spacing w:val="-2"/>
        </w:rPr>
        <w:t>rezulate</w:t>
      </w:r>
      <w:proofErr w:type="spellEnd"/>
      <w:r>
        <w:rPr>
          <w:rFonts w:ascii="Verdana" w:eastAsia="Verdana" w:hAnsi="Verdana" w:cs="Verdana"/>
          <w:spacing w:val="-2"/>
        </w:rPr>
        <w:t xml:space="preserve">, </w:t>
      </w:r>
      <w:proofErr w:type="spellStart"/>
      <w:r>
        <w:rPr>
          <w:rFonts w:ascii="Verdana" w:eastAsia="Verdana" w:hAnsi="Verdana" w:cs="Verdana"/>
          <w:spacing w:val="-2"/>
        </w:rPr>
        <w:t>smatraju</w:t>
      </w:r>
      <w:proofErr w:type="spellEnd"/>
      <w:r>
        <w:rPr>
          <w:rFonts w:ascii="Verdana" w:eastAsia="Verdana" w:hAnsi="Verdana" w:cs="Verdana"/>
          <w:spacing w:val="-2"/>
        </w:rPr>
        <w:t xml:space="preserve"> se </w:t>
      </w:r>
      <w:proofErr w:type="spellStart"/>
      <w:r>
        <w:rPr>
          <w:rFonts w:ascii="Verdana" w:eastAsia="Verdana" w:hAnsi="Verdana" w:cs="Verdana"/>
          <w:spacing w:val="-2"/>
        </w:rPr>
        <w:t>ključem</w:t>
      </w:r>
      <w:proofErr w:type="spellEnd"/>
      <w:r>
        <w:rPr>
          <w:rFonts w:ascii="Verdana" w:eastAsia="Verdana" w:hAnsi="Verdana" w:cs="Verdana"/>
          <w:spacing w:val="-2"/>
        </w:rPr>
        <w:t xml:space="preserve"> </w:t>
      </w:r>
      <w:proofErr w:type="spellStart"/>
      <w:r>
        <w:rPr>
          <w:rFonts w:ascii="Verdana" w:eastAsia="Verdana" w:hAnsi="Verdana" w:cs="Verdana"/>
          <w:spacing w:val="-2"/>
        </w:rPr>
        <w:t>produktivnosti</w:t>
      </w:r>
      <w:proofErr w:type="spellEnd"/>
      <w:r>
        <w:rPr>
          <w:rFonts w:ascii="Verdana" w:eastAsia="Verdana" w:hAnsi="Verdana" w:cs="Verdana"/>
          <w:spacing w:val="-2"/>
        </w:rPr>
        <w:t xml:space="preserve"> </w:t>
      </w:r>
      <w:proofErr w:type="spellStart"/>
      <w:r>
        <w:rPr>
          <w:rFonts w:ascii="Verdana" w:eastAsia="Verdana" w:hAnsi="Verdana" w:cs="Verdana"/>
          <w:spacing w:val="-2"/>
        </w:rPr>
        <w:t>inžinjera</w:t>
      </w:r>
      <w:proofErr w:type="spellEnd"/>
      <w:r>
        <w:rPr>
          <w:rFonts w:ascii="Verdana" w:eastAsia="Verdana" w:hAnsi="Verdana" w:cs="Verdana"/>
          <w:spacing w:val="-2"/>
        </w:rPr>
        <w:t xml:space="preserve"> </w:t>
      </w:r>
      <w:proofErr w:type="spellStart"/>
      <w:r>
        <w:rPr>
          <w:rFonts w:ascii="Verdana" w:eastAsia="Verdana" w:hAnsi="Verdana" w:cs="Verdana"/>
          <w:spacing w:val="-2"/>
        </w:rPr>
        <w:t>kao</w:t>
      </w:r>
      <w:proofErr w:type="spellEnd"/>
      <w:r>
        <w:rPr>
          <w:rFonts w:ascii="Verdana" w:eastAsia="Verdana" w:hAnsi="Verdana" w:cs="Verdana"/>
          <w:spacing w:val="-2"/>
        </w:rPr>
        <w:t xml:space="preserve"> </w:t>
      </w:r>
      <w:proofErr w:type="spellStart"/>
      <w:r w:rsidR="00867FBF">
        <w:rPr>
          <w:rFonts w:ascii="Verdana" w:eastAsia="Verdana" w:hAnsi="Verdana" w:cs="Verdana"/>
          <w:spacing w:val="-2"/>
        </w:rPr>
        <w:t>i</w:t>
      </w:r>
      <w:proofErr w:type="spellEnd"/>
      <w:r>
        <w:rPr>
          <w:rFonts w:ascii="Verdana" w:eastAsia="Verdana" w:hAnsi="Verdana" w:cs="Verdana"/>
          <w:spacing w:val="-2"/>
        </w:rPr>
        <w:t xml:space="preserve"> </w:t>
      </w:r>
      <w:proofErr w:type="spellStart"/>
      <w:r>
        <w:rPr>
          <w:rFonts w:ascii="Verdana" w:eastAsia="Verdana" w:hAnsi="Verdana" w:cs="Verdana"/>
          <w:spacing w:val="-2"/>
        </w:rPr>
        <w:t>zadovoljstvom</w:t>
      </w:r>
      <w:proofErr w:type="spellEnd"/>
      <w:r>
        <w:rPr>
          <w:rFonts w:ascii="Verdana" w:eastAsia="Verdana" w:hAnsi="Verdana" w:cs="Verdana"/>
          <w:spacing w:val="-2"/>
        </w:rPr>
        <w:t xml:space="preserve"> </w:t>
      </w:r>
      <w:proofErr w:type="spellStart"/>
      <w:r>
        <w:rPr>
          <w:rFonts w:ascii="Verdana" w:eastAsia="Verdana" w:hAnsi="Verdana" w:cs="Verdana"/>
          <w:spacing w:val="-2"/>
        </w:rPr>
        <w:t>klijen</w:t>
      </w:r>
      <w:r w:rsidR="00867FBF">
        <w:rPr>
          <w:rFonts w:ascii="Verdana" w:eastAsia="Verdana" w:hAnsi="Verdana" w:cs="Verdana"/>
          <w:spacing w:val="-2"/>
        </w:rPr>
        <w:t>ta</w:t>
      </w:r>
      <w:proofErr w:type="spellEnd"/>
      <w:r w:rsidR="00D52B1E">
        <w:rPr>
          <w:rFonts w:ascii="Verdana" w:eastAsia="Verdana" w:hAnsi="Verdana" w:cs="Verdana"/>
          <w:spacing w:val="-2"/>
        </w:rPr>
        <w:t>.</w:t>
      </w:r>
    </w:p>
    <w:p w14:paraId="230A1EA5" w14:textId="77777777" w:rsidR="00E31D87" w:rsidRDefault="00E31D87" w:rsidP="00930794">
      <w:pPr>
        <w:spacing w:before="17"/>
        <w:jc w:val="both"/>
        <w:rPr>
          <w:rFonts w:ascii="Verdana" w:eastAsia="Verdana" w:hAnsi="Verdana" w:cs="Verdana"/>
          <w:b/>
          <w:spacing w:val="-1"/>
          <w:sz w:val="24"/>
          <w:szCs w:val="24"/>
          <w:lang w:val="sr-Latn-RS"/>
        </w:rPr>
      </w:pPr>
    </w:p>
    <w:p w14:paraId="4D6ECE31" w14:textId="763E6B4A" w:rsidR="00E31D87" w:rsidRPr="007175BE" w:rsidRDefault="00E31D87" w:rsidP="00FF527F">
      <w:pPr>
        <w:pStyle w:val="Heading1"/>
        <w:numPr>
          <w:ilvl w:val="0"/>
          <w:numId w:val="28"/>
        </w:numPr>
        <w:rPr>
          <w:rFonts w:eastAsia="Verdana"/>
          <w:lang w:val="sr-Latn-RS"/>
        </w:rPr>
      </w:pPr>
      <w:r w:rsidRPr="007175BE">
        <w:rPr>
          <w:rFonts w:eastAsia="Verdana"/>
          <w:spacing w:val="27"/>
          <w:lang w:val="sr-Latn-RS"/>
        </w:rPr>
        <w:t xml:space="preserve"> </w:t>
      </w:r>
      <w:bookmarkStart w:id="3" w:name="_Toc122385189"/>
      <w:r w:rsidRPr="007175BE">
        <w:rPr>
          <w:rFonts w:eastAsia="Verdana"/>
          <w:lang w:val="sr-Latn-RS"/>
        </w:rPr>
        <w:t>TEHNOLOGIJE</w:t>
      </w:r>
      <w:r w:rsidR="00867FBF">
        <w:rPr>
          <w:rFonts w:eastAsia="Verdana"/>
          <w:lang w:val="sr-Latn-RS"/>
        </w:rPr>
        <w:t xml:space="preserve"> I PAKETI</w:t>
      </w:r>
      <w:bookmarkEnd w:id="3"/>
    </w:p>
    <w:p w14:paraId="08F44631" w14:textId="44CB7E9F" w:rsidR="00867FBF" w:rsidRPr="007175BE" w:rsidRDefault="00867FBF" w:rsidP="00867FBF">
      <w:pPr>
        <w:jc w:val="both"/>
        <w:rPr>
          <w:rFonts w:ascii="Verdana" w:eastAsia="Verdana" w:hAnsi="Verdana" w:cs="Verdana"/>
          <w:b/>
          <w:spacing w:val="2"/>
          <w:lang w:val="sr-Latn-RS"/>
        </w:rPr>
      </w:pPr>
    </w:p>
    <w:p w14:paraId="3F18E979" w14:textId="77777777" w:rsidR="00E31D87" w:rsidRPr="007175BE" w:rsidRDefault="00E31D87" w:rsidP="004143F8">
      <w:pPr>
        <w:jc w:val="both"/>
        <w:rPr>
          <w:rFonts w:ascii="Verdana" w:eastAsia="Verdana" w:hAnsi="Verdana" w:cs="Verdana"/>
          <w:bCs/>
          <w:spacing w:val="2"/>
          <w:lang w:val="sr-Latn-RS"/>
        </w:rPr>
      </w:pPr>
      <w:r w:rsidRPr="007175BE">
        <w:rPr>
          <w:rFonts w:ascii="Verdana" w:eastAsia="Verdana" w:hAnsi="Verdana" w:cs="Verdana"/>
          <w:bCs/>
          <w:spacing w:val="2"/>
          <w:lang w:val="sr-Latn-RS"/>
        </w:rPr>
        <w:t>Za implementaciju demonstracionog projekta je korišćen C# jezik, .NET 6 kao platforma za razvoj veb aplikacije i Microsoft SQL Server Management Studio za kreiranje skladišta podataka i samo skladištenje.</w:t>
      </w:r>
    </w:p>
    <w:p w14:paraId="39C1934F" w14:textId="77777777" w:rsidR="00E31D87" w:rsidRPr="007175BE" w:rsidRDefault="00E31D87" w:rsidP="00930794">
      <w:pPr>
        <w:jc w:val="both"/>
        <w:rPr>
          <w:rFonts w:ascii="Verdana" w:eastAsia="Verdana" w:hAnsi="Verdana" w:cs="Verdana"/>
          <w:b/>
          <w:spacing w:val="2"/>
          <w:lang w:val="sr-Latn-RS"/>
        </w:rPr>
      </w:pPr>
    </w:p>
    <w:p w14:paraId="523D1B0F" w14:textId="77777777" w:rsidR="00E31D87" w:rsidRPr="007175BE" w:rsidRDefault="00E31D87" w:rsidP="004143F8">
      <w:pPr>
        <w:jc w:val="both"/>
        <w:rPr>
          <w:rFonts w:ascii="Verdana" w:eastAsia="Verdana" w:hAnsi="Verdana" w:cs="Verdana"/>
          <w:b/>
          <w:spacing w:val="2"/>
          <w:lang w:val="nl-NL"/>
        </w:rPr>
      </w:pPr>
      <w:r w:rsidRPr="007175BE">
        <w:rPr>
          <w:rFonts w:ascii="Verdana" w:eastAsia="Verdana" w:hAnsi="Verdana" w:cs="Verdana"/>
          <w:b/>
          <w:spacing w:val="2"/>
          <w:lang w:val="nl-NL"/>
        </w:rPr>
        <w:t>C#</w:t>
      </w:r>
    </w:p>
    <w:p w14:paraId="0D43F4BB" w14:textId="77777777" w:rsidR="00E31D87" w:rsidRPr="007175BE" w:rsidRDefault="00E31D87" w:rsidP="00930794">
      <w:pPr>
        <w:ind w:left="720"/>
        <w:jc w:val="both"/>
        <w:rPr>
          <w:rFonts w:ascii="Verdana" w:eastAsia="Verdana" w:hAnsi="Verdana" w:cs="Verdana"/>
          <w:b/>
          <w:spacing w:val="2"/>
          <w:lang w:val="nl-NL"/>
        </w:rPr>
      </w:pPr>
    </w:p>
    <w:p w14:paraId="25833AD4" w14:textId="2EBDBFE6" w:rsidR="00E31D87" w:rsidRPr="007175BE" w:rsidRDefault="00E31D87" w:rsidP="009F4804">
      <w:pPr>
        <w:jc w:val="both"/>
        <w:rPr>
          <w:rFonts w:ascii="Verdana" w:eastAsia="Verdana" w:hAnsi="Verdana" w:cs="Verdana"/>
          <w:bCs/>
          <w:spacing w:val="2"/>
          <w:lang w:val="nl-NL"/>
        </w:rPr>
      </w:pPr>
      <w:r w:rsidRPr="007175BE">
        <w:rPr>
          <w:rFonts w:ascii="Verdana" w:eastAsia="Verdana" w:hAnsi="Verdana" w:cs="Verdana"/>
          <w:bCs/>
          <w:spacing w:val="2"/>
          <w:lang w:val="nl-NL"/>
        </w:rPr>
        <w:t xml:space="preserve">C# je programski </w:t>
      </w:r>
      <w:proofErr w:type="spellStart"/>
      <w:r w:rsidRPr="007175BE">
        <w:rPr>
          <w:rFonts w:ascii="Verdana" w:eastAsia="Verdana" w:hAnsi="Verdana" w:cs="Verdana"/>
          <w:bCs/>
          <w:spacing w:val="2"/>
          <w:lang w:val="nl-NL"/>
        </w:rPr>
        <w:t>jezik</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nastao</w:t>
      </w:r>
      <w:proofErr w:type="spellEnd"/>
      <w:r w:rsidRPr="007175BE">
        <w:rPr>
          <w:rFonts w:ascii="Verdana" w:eastAsia="Verdana" w:hAnsi="Verdana" w:cs="Verdana"/>
          <w:bCs/>
          <w:spacing w:val="2"/>
          <w:lang w:val="nl-NL"/>
        </w:rPr>
        <w:t xml:space="preserve"> 2000. </w:t>
      </w:r>
      <w:proofErr w:type="spellStart"/>
      <w:r w:rsidRPr="007175BE">
        <w:rPr>
          <w:rFonts w:ascii="Verdana" w:eastAsia="Verdana" w:hAnsi="Verdana" w:cs="Verdana"/>
          <w:bCs/>
          <w:spacing w:val="2"/>
          <w:lang w:val="nl-NL"/>
        </w:rPr>
        <w:t>Godine</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pod</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okriljem</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Majkrosofta</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potpuno</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baziran</w:t>
      </w:r>
      <w:proofErr w:type="spellEnd"/>
      <w:r w:rsidRPr="007175BE">
        <w:rPr>
          <w:rFonts w:ascii="Verdana" w:eastAsia="Verdana" w:hAnsi="Verdana" w:cs="Verdana"/>
          <w:bCs/>
          <w:spacing w:val="2"/>
          <w:lang w:val="nl-NL"/>
        </w:rPr>
        <w:t xml:space="preserve"> na </w:t>
      </w:r>
      <w:proofErr w:type="spellStart"/>
      <w:r w:rsidRPr="007175BE">
        <w:rPr>
          <w:rFonts w:ascii="Verdana" w:eastAsia="Verdana" w:hAnsi="Verdana" w:cs="Verdana"/>
          <w:bCs/>
          <w:spacing w:val="2"/>
          <w:lang w:val="nl-NL"/>
        </w:rPr>
        <w:t>principima</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objektno</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orjentisanog</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programiranja</w:t>
      </w:r>
      <w:proofErr w:type="spellEnd"/>
      <w:r w:rsidRPr="007175BE">
        <w:rPr>
          <w:rFonts w:ascii="Verdana" w:eastAsia="Verdana" w:hAnsi="Verdana" w:cs="Verdana"/>
          <w:bCs/>
          <w:spacing w:val="2"/>
          <w:lang w:val="nl-NL"/>
        </w:rPr>
        <w:t xml:space="preserve">. </w:t>
      </w:r>
      <w:r w:rsidRPr="007175BE">
        <w:rPr>
          <w:rFonts w:ascii="Verdana" w:eastAsia="Verdana" w:hAnsi="Verdana" w:cs="Verdana"/>
          <w:spacing w:val="-5"/>
          <w:lang w:val="nl-NL"/>
        </w:rPr>
        <w:t>C</w:t>
      </w:r>
      <w:r w:rsidRPr="007175BE">
        <w:rPr>
          <w:rFonts w:ascii="Verdana" w:eastAsia="Verdana" w:hAnsi="Verdana" w:cs="Verdana"/>
          <w:lang w:val="nl-NL"/>
        </w:rPr>
        <w:t>#</w:t>
      </w:r>
      <w:r w:rsidRPr="007175BE">
        <w:rPr>
          <w:rFonts w:ascii="Verdana" w:eastAsia="Verdana" w:hAnsi="Verdana" w:cs="Verdana"/>
          <w:spacing w:val="6"/>
          <w:lang w:val="nl-NL"/>
        </w:rPr>
        <w:t xml:space="preserve"> </w:t>
      </w:r>
      <w:r w:rsidRPr="007175BE">
        <w:rPr>
          <w:rFonts w:ascii="Verdana" w:eastAsia="Verdana" w:hAnsi="Verdana" w:cs="Verdana"/>
          <w:spacing w:val="1"/>
          <w:lang w:val="nl-NL"/>
        </w:rPr>
        <w:t>j</w:t>
      </w:r>
      <w:r w:rsidRPr="007175BE">
        <w:rPr>
          <w:rFonts w:ascii="Verdana" w:eastAsia="Verdana" w:hAnsi="Verdana" w:cs="Verdana"/>
          <w:lang w:val="nl-NL"/>
        </w:rPr>
        <w:t>e</w:t>
      </w:r>
      <w:r w:rsidRPr="007175BE">
        <w:rPr>
          <w:rFonts w:ascii="Verdana" w:eastAsia="Verdana" w:hAnsi="Verdana" w:cs="Verdana"/>
          <w:spacing w:val="5"/>
          <w:lang w:val="nl-NL"/>
        </w:rPr>
        <w:t xml:space="preserve"> </w:t>
      </w:r>
      <w:proofErr w:type="spellStart"/>
      <w:r w:rsidRPr="007175BE">
        <w:rPr>
          <w:rFonts w:ascii="Verdana" w:eastAsia="Verdana" w:hAnsi="Verdana" w:cs="Verdana"/>
          <w:spacing w:val="-2"/>
          <w:lang w:val="nl-NL"/>
        </w:rPr>
        <w:t>n</w:t>
      </w:r>
      <w:r w:rsidRPr="007175BE">
        <w:rPr>
          <w:rFonts w:ascii="Verdana" w:eastAsia="Verdana" w:hAnsi="Verdana" w:cs="Verdana"/>
          <w:lang w:val="nl-NL"/>
        </w:rPr>
        <w:t>as</w:t>
      </w:r>
      <w:r w:rsidRPr="007175BE">
        <w:rPr>
          <w:rFonts w:ascii="Verdana" w:eastAsia="Verdana" w:hAnsi="Verdana" w:cs="Verdana"/>
          <w:spacing w:val="1"/>
          <w:lang w:val="nl-NL"/>
        </w:rPr>
        <w:t>t</w:t>
      </w:r>
      <w:r w:rsidRPr="007175BE">
        <w:rPr>
          <w:rFonts w:ascii="Verdana" w:eastAsia="Verdana" w:hAnsi="Verdana" w:cs="Verdana"/>
          <w:lang w:val="nl-NL"/>
        </w:rPr>
        <w:t>ao</w:t>
      </w:r>
      <w:proofErr w:type="spellEnd"/>
      <w:r w:rsidRPr="007175BE">
        <w:rPr>
          <w:rFonts w:ascii="Verdana" w:eastAsia="Verdana" w:hAnsi="Verdana" w:cs="Verdana"/>
          <w:spacing w:val="3"/>
          <w:lang w:val="nl-NL"/>
        </w:rPr>
        <w:t xml:space="preserve"> </w:t>
      </w:r>
      <w:r w:rsidRPr="007175BE">
        <w:rPr>
          <w:rFonts w:ascii="Verdana" w:eastAsia="Verdana" w:hAnsi="Verdana" w:cs="Verdana"/>
          <w:lang w:val="nl-NL"/>
        </w:rPr>
        <w:t>u</w:t>
      </w:r>
      <w:r w:rsidRPr="007175BE">
        <w:rPr>
          <w:rFonts w:ascii="Verdana" w:eastAsia="Verdana" w:hAnsi="Verdana" w:cs="Verdana"/>
          <w:spacing w:val="3"/>
          <w:lang w:val="nl-NL"/>
        </w:rPr>
        <w:t xml:space="preserve"> </w:t>
      </w:r>
      <w:proofErr w:type="spellStart"/>
      <w:r w:rsidRPr="007175BE">
        <w:rPr>
          <w:rFonts w:ascii="Verdana" w:eastAsia="Verdana" w:hAnsi="Verdana" w:cs="Verdana"/>
          <w:lang w:val="nl-NL"/>
        </w:rPr>
        <w:t>ž</w:t>
      </w:r>
      <w:r w:rsidRPr="007175BE">
        <w:rPr>
          <w:rFonts w:ascii="Verdana" w:eastAsia="Verdana" w:hAnsi="Verdana" w:cs="Verdana"/>
          <w:spacing w:val="1"/>
          <w:lang w:val="nl-NL"/>
        </w:rPr>
        <w:t>e</w:t>
      </w:r>
      <w:r w:rsidRPr="007175BE">
        <w:rPr>
          <w:rFonts w:ascii="Verdana" w:eastAsia="Verdana" w:hAnsi="Verdana" w:cs="Verdana"/>
          <w:lang w:val="nl-NL"/>
        </w:rPr>
        <w:t>l</w:t>
      </w:r>
      <w:r w:rsidRPr="007175BE">
        <w:rPr>
          <w:rFonts w:ascii="Verdana" w:eastAsia="Verdana" w:hAnsi="Verdana" w:cs="Verdana"/>
          <w:spacing w:val="2"/>
          <w:lang w:val="nl-NL"/>
        </w:rPr>
        <w:t>j</w:t>
      </w:r>
      <w:r w:rsidRPr="007175BE">
        <w:rPr>
          <w:rFonts w:ascii="Verdana" w:eastAsia="Verdana" w:hAnsi="Verdana" w:cs="Verdana"/>
          <w:lang w:val="nl-NL"/>
        </w:rPr>
        <w:t>i</w:t>
      </w:r>
      <w:proofErr w:type="spellEnd"/>
      <w:r w:rsidRPr="007175BE">
        <w:rPr>
          <w:rFonts w:ascii="Verdana" w:eastAsia="Verdana" w:hAnsi="Verdana" w:cs="Verdana"/>
          <w:spacing w:val="-2"/>
          <w:lang w:val="nl-NL"/>
        </w:rPr>
        <w:t xml:space="preserve"> </w:t>
      </w:r>
      <w:r w:rsidRPr="007175BE">
        <w:rPr>
          <w:rFonts w:ascii="Verdana" w:eastAsia="Verdana" w:hAnsi="Verdana" w:cs="Verdana"/>
          <w:lang w:val="nl-NL"/>
        </w:rPr>
        <w:t>da</w:t>
      </w:r>
      <w:r w:rsidRPr="007175BE">
        <w:rPr>
          <w:rFonts w:ascii="Verdana" w:eastAsia="Verdana" w:hAnsi="Verdana" w:cs="Verdana"/>
          <w:spacing w:val="5"/>
          <w:lang w:val="nl-NL"/>
        </w:rPr>
        <w:t xml:space="preserve"> </w:t>
      </w:r>
      <w:r w:rsidRPr="007175BE">
        <w:rPr>
          <w:rFonts w:ascii="Verdana" w:eastAsia="Verdana" w:hAnsi="Verdana" w:cs="Verdana"/>
          <w:spacing w:val="1"/>
          <w:lang w:val="nl-NL"/>
        </w:rPr>
        <w:t>s</w:t>
      </w:r>
      <w:r w:rsidRPr="007175BE">
        <w:rPr>
          <w:rFonts w:ascii="Verdana" w:eastAsia="Verdana" w:hAnsi="Verdana" w:cs="Verdana"/>
          <w:lang w:val="nl-NL"/>
        </w:rPr>
        <w:t>e</w:t>
      </w:r>
      <w:r w:rsidRPr="007175BE">
        <w:rPr>
          <w:rFonts w:ascii="Verdana" w:eastAsia="Verdana" w:hAnsi="Verdana" w:cs="Verdana"/>
          <w:spacing w:val="1"/>
          <w:lang w:val="nl-NL"/>
        </w:rPr>
        <w:t xml:space="preserve"> </w:t>
      </w:r>
      <w:proofErr w:type="spellStart"/>
      <w:r w:rsidRPr="007175BE">
        <w:rPr>
          <w:rFonts w:ascii="Verdana" w:eastAsia="Verdana" w:hAnsi="Verdana" w:cs="Verdana"/>
          <w:spacing w:val="1"/>
          <w:lang w:val="nl-NL"/>
        </w:rPr>
        <w:t>k</w:t>
      </w:r>
      <w:r w:rsidRPr="007175BE">
        <w:rPr>
          <w:rFonts w:ascii="Verdana" w:eastAsia="Verdana" w:hAnsi="Verdana" w:cs="Verdana"/>
          <w:lang w:val="nl-NL"/>
        </w:rPr>
        <w:t>re</w:t>
      </w:r>
      <w:r w:rsidRPr="007175BE">
        <w:rPr>
          <w:rFonts w:ascii="Verdana" w:eastAsia="Verdana" w:hAnsi="Verdana" w:cs="Verdana"/>
          <w:spacing w:val="1"/>
          <w:lang w:val="nl-NL"/>
        </w:rPr>
        <w:t>i</w:t>
      </w:r>
      <w:r w:rsidRPr="007175BE">
        <w:rPr>
          <w:rFonts w:ascii="Verdana" w:eastAsia="Verdana" w:hAnsi="Verdana" w:cs="Verdana"/>
          <w:lang w:val="nl-NL"/>
        </w:rPr>
        <w:t>ra</w:t>
      </w:r>
      <w:proofErr w:type="spellEnd"/>
      <w:r w:rsidRPr="007175BE">
        <w:rPr>
          <w:rFonts w:ascii="Verdana" w:eastAsia="Verdana" w:hAnsi="Verdana" w:cs="Verdana"/>
          <w:spacing w:val="4"/>
          <w:lang w:val="nl-NL"/>
        </w:rPr>
        <w:t xml:space="preserve"> </w:t>
      </w:r>
      <w:proofErr w:type="spellStart"/>
      <w:r w:rsidRPr="007175BE">
        <w:rPr>
          <w:rFonts w:ascii="Verdana" w:eastAsia="Verdana" w:hAnsi="Verdana" w:cs="Verdana"/>
          <w:spacing w:val="-2"/>
          <w:lang w:val="nl-NL"/>
        </w:rPr>
        <w:t>n</w:t>
      </w:r>
      <w:r w:rsidRPr="007175BE">
        <w:rPr>
          <w:rFonts w:ascii="Verdana" w:eastAsia="Verdana" w:hAnsi="Verdana" w:cs="Verdana"/>
          <w:spacing w:val="-1"/>
          <w:lang w:val="nl-NL"/>
        </w:rPr>
        <w:t>o</w:t>
      </w:r>
      <w:r w:rsidRPr="007175BE">
        <w:rPr>
          <w:rFonts w:ascii="Verdana" w:eastAsia="Verdana" w:hAnsi="Verdana" w:cs="Verdana"/>
          <w:spacing w:val="1"/>
          <w:lang w:val="nl-NL"/>
        </w:rPr>
        <w:t>v</w:t>
      </w:r>
      <w:r w:rsidRPr="007175BE">
        <w:rPr>
          <w:rFonts w:ascii="Verdana" w:eastAsia="Verdana" w:hAnsi="Verdana" w:cs="Verdana"/>
          <w:lang w:val="nl-NL"/>
        </w:rPr>
        <w:t>i</w:t>
      </w:r>
      <w:proofErr w:type="spellEnd"/>
      <w:r w:rsidRPr="007175BE">
        <w:rPr>
          <w:rFonts w:ascii="Verdana" w:eastAsia="Verdana" w:hAnsi="Verdana" w:cs="Verdana"/>
          <w:spacing w:val="-1"/>
          <w:lang w:val="nl-NL"/>
        </w:rPr>
        <w:t xml:space="preserve"> </w:t>
      </w:r>
      <w:proofErr w:type="spellStart"/>
      <w:r w:rsidRPr="007175BE">
        <w:rPr>
          <w:rFonts w:ascii="Verdana" w:eastAsia="Verdana" w:hAnsi="Verdana" w:cs="Verdana"/>
          <w:spacing w:val="1"/>
          <w:lang w:val="nl-NL"/>
        </w:rPr>
        <w:t>je</w:t>
      </w:r>
      <w:r w:rsidRPr="007175BE">
        <w:rPr>
          <w:rFonts w:ascii="Verdana" w:eastAsia="Verdana" w:hAnsi="Verdana" w:cs="Verdana"/>
          <w:lang w:val="nl-NL"/>
        </w:rPr>
        <w:t>zik</w:t>
      </w:r>
      <w:proofErr w:type="spellEnd"/>
      <w:r w:rsidRPr="007175BE">
        <w:rPr>
          <w:rFonts w:ascii="Verdana" w:eastAsia="Verdana" w:hAnsi="Verdana" w:cs="Verdana"/>
          <w:spacing w:val="4"/>
          <w:lang w:val="nl-NL"/>
        </w:rPr>
        <w:t xml:space="preserve"> </w:t>
      </w:r>
      <w:proofErr w:type="spellStart"/>
      <w:r w:rsidRPr="007175BE">
        <w:rPr>
          <w:rFonts w:ascii="Verdana" w:eastAsia="Verdana" w:hAnsi="Verdana" w:cs="Verdana"/>
          <w:spacing w:val="1"/>
          <w:lang w:val="nl-NL"/>
        </w:rPr>
        <w:t>k</w:t>
      </w:r>
      <w:r w:rsidRPr="007175BE">
        <w:rPr>
          <w:rFonts w:ascii="Verdana" w:eastAsia="Verdana" w:hAnsi="Verdana" w:cs="Verdana"/>
          <w:spacing w:val="-1"/>
          <w:lang w:val="nl-NL"/>
        </w:rPr>
        <w:t>o</w:t>
      </w:r>
      <w:r w:rsidRPr="007175BE">
        <w:rPr>
          <w:rFonts w:ascii="Verdana" w:eastAsia="Verdana" w:hAnsi="Verdana" w:cs="Verdana"/>
          <w:spacing w:val="1"/>
          <w:lang w:val="nl-NL"/>
        </w:rPr>
        <w:t>j</w:t>
      </w:r>
      <w:r w:rsidRPr="007175BE">
        <w:rPr>
          <w:rFonts w:ascii="Verdana" w:eastAsia="Verdana" w:hAnsi="Verdana" w:cs="Verdana"/>
          <w:lang w:val="nl-NL"/>
        </w:rPr>
        <w:t>i</w:t>
      </w:r>
      <w:proofErr w:type="spellEnd"/>
      <w:r w:rsidRPr="007175BE">
        <w:rPr>
          <w:rFonts w:ascii="Verdana" w:eastAsia="Verdana" w:hAnsi="Verdana" w:cs="Verdana"/>
          <w:spacing w:val="4"/>
          <w:lang w:val="nl-NL"/>
        </w:rPr>
        <w:t xml:space="preserve"> </w:t>
      </w:r>
      <w:proofErr w:type="spellStart"/>
      <w:r w:rsidRPr="007175BE">
        <w:rPr>
          <w:rFonts w:ascii="Verdana" w:eastAsia="Verdana" w:hAnsi="Verdana" w:cs="Verdana"/>
          <w:spacing w:val="-4"/>
          <w:lang w:val="nl-NL"/>
        </w:rPr>
        <w:t>ć</w:t>
      </w:r>
      <w:r w:rsidRPr="007175BE">
        <w:rPr>
          <w:rFonts w:ascii="Verdana" w:eastAsia="Verdana" w:hAnsi="Verdana" w:cs="Verdana"/>
          <w:lang w:val="nl-NL"/>
        </w:rPr>
        <w:t>e</w:t>
      </w:r>
      <w:proofErr w:type="spellEnd"/>
      <w:r w:rsidRPr="007175BE">
        <w:rPr>
          <w:rFonts w:ascii="Verdana" w:eastAsia="Verdana" w:hAnsi="Verdana" w:cs="Verdana"/>
          <w:spacing w:val="5"/>
          <w:lang w:val="nl-NL"/>
        </w:rPr>
        <w:t xml:space="preserve"> </w:t>
      </w:r>
      <w:proofErr w:type="spellStart"/>
      <w:r w:rsidRPr="007175BE">
        <w:rPr>
          <w:rFonts w:ascii="Verdana" w:eastAsia="Verdana" w:hAnsi="Verdana" w:cs="Verdana"/>
          <w:spacing w:val="-2"/>
          <w:lang w:val="nl-NL"/>
        </w:rPr>
        <w:t>u</w:t>
      </w:r>
      <w:r w:rsidRPr="007175BE">
        <w:rPr>
          <w:rFonts w:ascii="Verdana" w:eastAsia="Verdana" w:hAnsi="Verdana" w:cs="Verdana"/>
          <w:lang w:val="nl-NL"/>
        </w:rPr>
        <w:t>p</w:t>
      </w:r>
      <w:r w:rsidRPr="007175BE">
        <w:rPr>
          <w:rFonts w:ascii="Verdana" w:eastAsia="Verdana" w:hAnsi="Verdana" w:cs="Verdana"/>
          <w:spacing w:val="-1"/>
          <w:lang w:val="nl-NL"/>
        </w:rPr>
        <w:t>o</w:t>
      </w:r>
      <w:r w:rsidRPr="007175BE">
        <w:rPr>
          <w:rFonts w:ascii="Verdana" w:eastAsia="Verdana" w:hAnsi="Verdana" w:cs="Verdana"/>
          <w:spacing w:val="1"/>
          <w:lang w:val="nl-NL"/>
        </w:rPr>
        <w:t>t</w:t>
      </w:r>
      <w:r w:rsidRPr="007175BE">
        <w:rPr>
          <w:rFonts w:ascii="Verdana" w:eastAsia="Verdana" w:hAnsi="Verdana" w:cs="Verdana"/>
          <w:lang w:val="nl-NL"/>
        </w:rPr>
        <w:t>p</w:t>
      </w:r>
      <w:r w:rsidRPr="007175BE">
        <w:rPr>
          <w:rFonts w:ascii="Verdana" w:eastAsia="Verdana" w:hAnsi="Verdana" w:cs="Verdana"/>
          <w:spacing w:val="-1"/>
          <w:lang w:val="nl-NL"/>
        </w:rPr>
        <w:t>u</w:t>
      </w:r>
      <w:r w:rsidRPr="007175BE">
        <w:rPr>
          <w:rFonts w:ascii="Verdana" w:eastAsia="Verdana" w:hAnsi="Verdana" w:cs="Verdana"/>
          <w:spacing w:val="-2"/>
          <w:lang w:val="nl-NL"/>
        </w:rPr>
        <w:t>n</w:t>
      </w:r>
      <w:r w:rsidRPr="007175BE">
        <w:rPr>
          <w:rFonts w:ascii="Verdana" w:eastAsia="Verdana" w:hAnsi="Verdana" w:cs="Verdana"/>
          <w:lang w:val="nl-NL"/>
        </w:rPr>
        <w:t>i</w:t>
      </w:r>
      <w:r w:rsidRPr="007175BE">
        <w:rPr>
          <w:rFonts w:ascii="Verdana" w:eastAsia="Verdana" w:hAnsi="Verdana" w:cs="Verdana"/>
          <w:spacing w:val="2"/>
          <w:lang w:val="nl-NL"/>
        </w:rPr>
        <w:t>t</w:t>
      </w:r>
      <w:r w:rsidRPr="007175BE">
        <w:rPr>
          <w:rFonts w:ascii="Verdana" w:eastAsia="Verdana" w:hAnsi="Verdana" w:cs="Verdana"/>
          <w:lang w:val="nl-NL"/>
        </w:rPr>
        <w:t>i</w:t>
      </w:r>
      <w:proofErr w:type="spellEnd"/>
      <w:r w:rsidRPr="007175BE">
        <w:rPr>
          <w:rFonts w:ascii="Verdana" w:eastAsia="Verdana" w:hAnsi="Verdana" w:cs="Verdana"/>
          <w:spacing w:val="3"/>
          <w:lang w:val="nl-NL"/>
        </w:rPr>
        <w:t xml:space="preserve"> </w:t>
      </w:r>
      <w:proofErr w:type="spellStart"/>
      <w:r w:rsidRPr="007175BE">
        <w:rPr>
          <w:rFonts w:ascii="Verdana" w:eastAsia="Verdana" w:hAnsi="Verdana" w:cs="Verdana"/>
          <w:spacing w:val="-2"/>
          <w:lang w:val="nl-NL"/>
        </w:rPr>
        <w:t>n</w:t>
      </w:r>
      <w:r w:rsidRPr="007175BE">
        <w:rPr>
          <w:rFonts w:ascii="Verdana" w:eastAsia="Verdana" w:hAnsi="Verdana" w:cs="Verdana"/>
          <w:spacing w:val="1"/>
          <w:lang w:val="nl-NL"/>
        </w:rPr>
        <w:t>e</w:t>
      </w:r>
      <w:r w:rsidRPr="007175BE">
        <w:rPr>
          <w:rFonts w:ascii="Verdana" w:eastAsia="Verdana" w:hAnsi="Verdana" w:cs="Verdana"/>
          <w:lang w:val="nl-NL"/>
        </w:rPr>
        <w:t>d</w:t>
      </w:r>
      <w:r w:rsidRPr="007175BE">
        <w:rPr>
          <w:rFonts w:ascii="Verdana" w:eastAsia="Verdana" w:hAnsi="Verdana" w:cs="Verdana"/>
          <w:spacing w:val="-1"/>
          <w:lang w:val="nl-NL"/>
        </w:rPr>
        <w:t>o</w:t>
      </w:r>
      <w:r w:rsidRPr="007175BE">
        <w:rPr>
          <w:rFonts w:ascii="Verdana" w:eastAsia="Verdana" w:hAnsi="Verdana" w:cs="Verdana"/>
          <w:spacing w:val="1"/>
          <w:lang w:val="nl-NL"/>
        </w:rPr>
        <w:t>st</w:t>
      </w:r>
      <w:r w:rsidRPr="007175BE">
        <w:rPr>
          <w:rFonts w:ascii="Verdana" w:eastAsia="Verdana" w:hAnsi="Verdana" w:cs="Verdana"/>
          <w:lang w:val="nl-NL"/>
        </w:rPr>
        <w:t>a</w:t>
      </w:r>
      <w:r w:rsidRPr="007175BE">
        <w:rPr>
          <w:rFonts w:ascii="Verdana" w:eastAsia="Verdana" w:hAnsi="Verdana" w:cs="Verdana"/>
          <w:spacing w:val="1"/>
          <w:lang w:val="nl-NL"/>
        </w:rPr>
        <w:t>tk</w:t>
      </w:r>
      <w:r w:rsidRPr="007175BE">
        <w:rPr>
          <w:rFonts w:ascii="Verdana" w:eastAsia="Verdana" w:hAnsi="Verdana" w:cs="Verdana"/>
          <w:lang w:val="nl-NL"/>
        </w:rPr>
        <w:t>e</w:t>
      </w:r>
      <w:proofErr w:type="spellEnd"/>
      <w:r w:rsidRPr="007175BE">
        <w:rPr>
          <w:rFonts w:ascii="Verdana" w:eastAsia="Verdana" w:hAnsi="Verdana" w:cs="Verdana"/>
          <w:spacing w:val="5"/>
          <w:lang w:val="nl-NL"/>
        </w:rPr>
        <w:t xml:space="preserve"> </w:t>
      </w:r>
      <w:r w:rsidRPr="007175BE">
        <w:rPr>
          <w:rFonts w:ascii="Verdana" w:eastAsia="Verdana" w:hAnsi="Verdana" w:cs="Verdana"/>
          <w:spacing w:val="-5"/>
          <w:lang w:val="nl-NL"/>
        </w:rPr>
        <w:t>C</w:t>
      </w:r>
      <w:r w:rsidRPr="007175BE">
        <w:rPr>
          <w:rFonts w:ascii="Verdana" w:eastAsia="Verdana" w:hAnsi="Verdana" w:cs="Verdana"/>
          <w:spacing w:val="1"/>
          <w:lang w:val="nl-NL"/>
        </w:rPr>
        <w:t>+</w:t>
      </w:r>
      <w:r w:rsidRPr="007175BE">
        <w:rPr>
          <w:rFonts w:ascii="Verdana" w:eastAsia="Verdana" w:hAnsi="Verdana" w:cs="Verdana"/>
          <w:lang w:val="nl-NL"/>
        </w:rPr>
        <w:t xml:space="preserve">+ </w:t>
      </w:r>
      <w:r w:rsidRPr="007175BE">
        <w:rPr>
          <w:rFonts w:ascii="Verdana" w:eastAsia="Verdana" w:hAnsi="Verdana" w:cs="Verdana"/>
          <w:w w:val="99"/>
          <w:lang w:val="nl-NL"/>
        </w:rPr>
        <w:t>i</w:t>
      </w:r>
      <w:r w:rsidRPr="007175BE">
        <w:rPr>
          <w:rFonts w:ascii="Verdana" w:eastAsia="Verdana" w:hAnsi="Verdana" w:cs="Verdana"/>
          <w:spacing w:val="3"/>
          <w:w w:val="99"/>
          <w:lang w:val="nl-NL"/>
        </w:rPr>
        <w:t xml:space="preserve"> </w:t>
      </w:r>
      <w:proofErr w:type="spellStart"/>
      <w:r w:rsidRPr="007175BE">
        <w:rPr>
          <w:rFonts w:ascii="Verdana" w:eastAsia="Verdana" w:hAnsi="Verdana" w:cs="Verdana"/>
          <w:lang w:val="nl-NL"/>
        </w:rPr>
        <w:t>p</w:t>
      </w:r>
      <w:r w:rsidRPr="007175BE">
        <w:rPr>
          <w:rFonts w:ascii="Verdana" w:eastAsia="Verdana" w:hAnsi="Verdana" w:cs="Verdana"/>
          <w:spacing w:val="-1"/>
          <w:lang w:val="nl-NL"/>
        </w:rPr>
        <w:t>o</w:t>
      </w:r>
      <w:r w:rsidRPr="007175BE">
        <w:rPr>
          <w:rFonts w:ascii="Verdana" w:eastAsia="Verdana" w:hAnsi="Verdana" w:cs="Verdana"/>
          <w:spacing w:val="1"/>
          <w:lang w:val="nl-NL"/>
        </w:rPr>
        <w:t>je</w:t>
      </w:r>
      <w:r w:rsidRPr="007175BE">
        <w:rPr>
          <w:rFonts w:ascii="Verdana" w:eastAsia="Verdana" w:hAnsi="Verdana" w:cs="Verdana"/>
          <w:lang w:val="nl-NL"/>
        </w:rPr>
        <w:t>d</w:t>
      </w:r>
      <w:r w:rsidRPr="007175BE">
        <w:rPr>
          <w:rFonts w:ascii="Verdana" w:eastAsia="Verdana" w:hAnsi="Verdana" w:cs="Verdana"/>
          <w:spacing w:val="-1"/>
          <w:lang w:val="nl-NL"/>
        </w:rPr>
        <w:t>no</w:t>
      </w:r>
      <w:r w:rsidRPr="007175BE">
        <w:rPr>
          <w:rFonts w:ascii="Verdana" w:eastAsia="Verdana" w:hAnsi="Verdana" w:cs="Verdana"/>
          <w:spacing w:val="1"/>
          <w:lang w:val="nl-NL"/>
        </w:rPr>
        <w:t>st</w:t>
      </w:r>
      <w:r w:rsidRPr="007175BE">
        <w:rPr>
          <w:rFonts w:ascii="Verdana" w:eastAsia="Verdana" w:hAnsi="Verdana" w:cs="Verdana"/>
          <w:lang w:val="nl-NL"/>
        </w:rPr>
        <w:t>a</w:t>
      </w:r>
      <w:r w:rsidRPr="007175BE">
        <w:rPr>
          <w:rFonts w:ascii="Verdana" w:eastAsia="Verdana" w:hAnsi="Verdana" w:cs="Verdana"/>
          <w:spacing w:val="1"/>
          <w:lang w:val="nl-NL"/>
        </w:rPr>
        <w:t>v</w:t>
      </w:r>
      <w:r w:rsidRPr="007175BE">
        <w:rPr>
          <w:rFonts w:ascii="Verdana" w:eastAsia="Verdana" w:hAnsi="Verdana" w:cs="Verdana"/>
          <w:lang w:val="nl-NL"/>
        </w:rPr>
        <w:t>i</w:t>
      </w:r>
      <w:proofErr w:type="spellEnd"/>
      <w:r w:rsidRPr="007175BE">
        <w:rPr>
          <w:rFonts w:ascii="Verdana" w:eastAsia="Verdana" w:hAnsi="Verdana" w:cs="Verdana"/>
          <w:spacing w:val="3"/>
          <w:lang w:val="nl-NL"/>
        </w:rPr>
        <w:t xml:space="preserve"> </w:t>
      </w:r>
      <w:proofErr w:type="spellStart"/>
      <w:r w:rsidRPr="007175BE">
        <w:rPr>
          <w:rFonts w:ascii="Verdana" w:eastAsia="Verdana" w:hAnsi="Verdana" w:cs="Verdana"/>
          <w:spacing w:val="1"/>
          <w:lang w:val="nl-NL"/>
        </w:rPr>
        <w:t>s</w:t>
      </w:r>
      <w:r w:rsidRPr="007175BE">
        <w:rPr>
          <w:rFonts w:ascii="Verdana" w:eastAsia="Verdana" w:hAnsi="Verdana" w:cs="Verdana"/>
          <w:lang w:val="nl-NL"/>
        </w:rPr>
        <w:t>l</w:t>
      </w:r>
      <w:r w:rsidRPr="007175BE">
        <w:rPr>
          <w:rFonts w:ascii="Verdana" w:eastAsia="Verdana" w:hAnsi="Verdana" w:cs="Verdana"/>
          <w:spacing w:val="-1"/>
          <w:lang w:val="nl-NL"/>
        </w:rPr>
        <w:t>o</w:t>
      </w:r>
      <w:r w:rsidRPr="007175BE">
        <w:rPr>
          <w:rFonts w:ascii="Verdana" w:eastAsia="Verdana" w:hAnsi="Verdana" w:cs="Verdana"/>
          <w:lang w:val="nl-NL"/>
        </w:rPr>
        <w:t>ž</w:t>
      </w:r>
      <w:r w:rsidRPr="007175BE">
        <w:rPr>
          <w:rFonts w:ascii="Verdana" w:eastAsia="Verdana" w:hAnsi="Verdana" w:cs="Verdana"/>
          <w:spacing w:val="1"/>
          <w:lang w:val="nl-NL"/>
        </w:rPr>
        <w:t>e</w:t>
      </w:r>
      <w:r w:rsidRPr="007175BE">
        <w:rPr>
          <w:rFonts w:ascii="Verdana" w:eastAsia="Verdana" w:hAnsi="Verdana" w:cs="Verdana"/>
          <w:spacing w:val="-2"/>
          <w:lang w:val="nl-NL"/>
        </w:rPr>
        <w:t>n</w:t>
      </w:r>
      <w:r w:rsidRPr="007175BE">
        <w:rPr>
          <w:rFonts w:ascii="Verdana" w:eastAsia="Verdana" w:hAnsi="Verdana" w:cs="Verdana"/>
          <w:spacing w:val="-1"/>
          <w:lang w:val="nl-NL"/>
        </w:rPr>
        <w:t>o</w:t>
      </w:r>
      <w:r w:rsidRPr="007175BE">
        <w:rPr>
          <w:rFonts w:ascii="Verdana" w:eastAsia="Verdana" w:hAnsi="Verdana" w:cs="Verdana"/>
          <w:spacing w:val="4"/>
          <w:lang w:val="nl-NL"/>
        </w:rPr>
        <w:t>s</w:t>
      </w:r>
      <w:r w:rsidRPr="007175BE">
        <w:rPr>
          <w:rFonts w:ascii="Verdana" w:eastAsia="Verdana" w:hAnsi="Verdana" w:cs="Verdana"/>
          <w:spacing w:val="1"/>
          <w:lang w:val="nl-NL"/>
        </w:rPr>
        <w:t>t</w:t>
      </w:r>
      <w:r w:rsidRPr="007175BE">
        <w:rPr>
          <w:rFonts w:ascii="Verdana" w:eastAsia="Verdana" w:hAnsi="Verdana" w:cs="Verdana"/>
          <w:lang w:val="nl-NL"/>
        </w:rPr>
        <w:t>i</w:t>
      </w:r>
      <w:proofErr w:type="spellEnd"/>
      <w:r w:rsidRPr="007175BE">
        <w:rPr>
          <w:rFonts w:ascii="Verdana" w:eastAsia="Verdana" w:hAnsi="Verdana" w:cs="Verdana"/>
          <w:spacing w:val="1"/>
          <w:lang w:val="nl-NL"/>
        </w:rPr>
        <w:t xml:space="preserve"> </w:t>
      </w:r>
      <w:proofErr w:type="spellStart"/>
      <w:r w:rsidRPr="007175BE">
        <w:rPr>
          <w:rFonts w:ascii="Verdana" w:eastAsia="Verdana" w:hAnsi="Verdana" w:cs="Verdana"/>
          <w:spacing w:val="-2"/>
          <w:lang w:val="nl-NL"/>
        </w:rPr>
        <w:t>n</w:t>
      </w:r>
      <w:r w:rsidRPr="007175BE">
        <w:rPr>
          <w:rFonts w:ascii="Verdana" w:eastAsia="Verdana" w:hAnsi="Verdana" w:cs="Verdana"/>
          <w:lang w:val="nl-NL"/>
        </w:rPr>
        <w:t>a</w:t>
      </w:r>
      <w:r w:rsidRPr="007175BE">
        <w:rPr>
          <w:rFonts w:ascii="Verdana" w:eastAsia="Verdana" w:hAnsi="Verdana" w:cs="Verdana"/>
          <w:spacing w:val="1"/>
          <w:lang w:val="nl-NL"/>
        </w:rPr>
        <w:t>ve</w:t>
      </w:r>
      <w:r w:rsidRPr="007175BE">
        <w:rPr>
          <w:rFonts w:ascii="Verdana" w:eastAsia="Verdana" w:hAnsi="Verdana" w:cs="Verdana"/>
          <w:lang w:val="nl-NL"/>
        </w:rPr>
        <w:t>d</w:t>
      </w:r>
      <w:r w:rsidRPr="007175BE">
        <w:rPr>
          <w:rFonts w:ascii="Verdana" w:eastAsia="Verdana" w:hAnsi="Verdana" w:cs="Verdana"/>
          <w:spacing w:val="1"/>
          <w:lang w:val="nl-NL"/>
        </w:rPr>
        <w:t>e</w:t>
      </w:r>
      <w:r w:rsidRPr="007175BE">
        <w:rPr>
          <w:rFonts w:ascii="Verdana" w:eastAsia="Verdana" w:hAnsi="Verdana" w:cs="Verdana"/>
          <w:spacing w:val="-2"/>
          <w:lang w:val="nl-NL"/>
        </w:rPr>
        <w:t>n</w:t>
      </w:r>
      <w:r w:rsidRPr="007175BE">
        <w:rPr>
          <w:rFonts w:ascii="Verdana" w:eastAsia="Verdana" w:hAnsi="Verdana" w:cs="Verdana"/>
          <w:spacing w:val="-1"/>
          <w:lang w:val="nl-NL"/>
        </w:rPr>
        <w:t>o</w:t>
      </w:r>
      <w:r w:rsidRPr="007175BE">
        <w:rPr>
          <w:rFonts w:ascii="Verdana" w:eastAsia="Verdana" w:hAnsi="Verdana" w:cs="Verdana"/>
          <w:lang w:val="nl-NL"/>
        </w:rPr>
        <w:t>g</w:t>
      </w:r>
      <w:proofErr w:type="spellEnd"/>
      <w:r w:rsidRPr="007175BE">
        <w:rPr>
          <w:rFonts w:ascii="Verdana" w:eastAsia="Verdana" w:hAnsi="Verdana" w:cs="Verdana"/>
          <w:spacing w:val="3"/>
          <w:lang w:val="nl-NL"/>
        </w:rPr>
        <w:t xml:space="preserve"> </w:t>
      </w:r>
      <w:proofErr w:type="spellStart"/>
      <w:r w:rsidRPr="007175BE">
        <w:rPr>
          <w:rFonts w:ascii="Verdana" w:eastAsia="Verdana" w:hAnsi="Verdana" w:cs="Verdana"/>
          <w:spacing w:val="1"/>
          <w:lang w:val="nl-NL"/>
        </w:rPr>
        <w:t>je</w:t>
      </w:r>
      <w:r w:rsidRPr="007175BE">
        <w:rPr>
          <w:rFonts w:ascii="Verdana" w:eastAsia="Verdana" w:hAnsi="Verdana" w:cs="Verdana"/>
          <w:lang w:val="nl-NL"/>
        </w:rPr>
        <w:t>zi</w:t>
      </w:r>
      <w:r w:rsidRPr="007175BE">
        <w:rPr>
          <w:rFonts w:ascii="Verdana" w:eastAsia="Verdana" w:hAnsi="Verdana" w:cs="Verdana"/>
          <w:spacing w:val="2"/>
          <w:lang w:val="nl-NL"/>
        </w:rPr>
        <w:t>k</w:t>
      </w:r>
      <w:r w:rsidRPr="007175BE">
        <w:rPr>
          <w:rFonts w:ascii="Verdana" w:eastAsia="Verdana" w:hAnsi="Verdana" w:cs="Verdana"/>
          <w:lang w:val="nl-NL"/>
        </w:rPr>
        <w:t>a</w:t>
      </w:r>
      <w:proofErr w:type="spellEnd"/>
      <w:r w:rsidRPr="007175BE">
        <w:rPr>
          <w:rFonts w:ascii="Verdana" w:eastAsia="Verdana" w:hAnsi="Verdana" w:cs="Verdana"/>
          <w:lang w:val="nl-NL"/>
        </w:rPr>
        <w:t>.</w:t>
      </w:r>
      <w:r w:rsidRPr="007175BE">
        <w:rPr>
          <w:rFonts w:ascii="Verdana" w:eastAsia="Verdana" w:hAnsi="Verdana" w:cs="Verdana"/>
          <w:spacing w:val="2"/>
          <w:lang w:val="nl-NL"/>
        </w:rPr>
        <w:t xml:space="preserve"> </w:t>
      </w:r>
      <w:r w:rsidRPr="007175BE">
        <w:rPr>
          <w:rFonts w:ascii="Verdana" w:eastAsia="Verdana" w:hAnsi="Verdana" w:cs="Verdana"/>
          <w:spacing w:val="-2"/>
          <w:lang w:val="nl-NL"/>
        </w:rPr>
        <w:t>S</w:t>
      </w:r>
      <w:r w:rsidRPr="007175BE">
        <w:rPr>
          <w:rFonts w:ascii="Verdana" w:eastAsia="Verdana" w:hAnsi="Verdana" w:cs="Verdana"/>
          <w:lang w:val="nl-NL"/>
        </w:rPr>
        <w:t>ama</w:t>
      </w:r>
      <w:r w:rsidRPr="007175BE">
        <w:rPr>
          <w:rFonts w:ascii="Verdana" w:eastAsia="Verdana" w:hAnsi="Verdana" w:cs="Verdana"/>
          <w:spacing w:val="3"/>
          <w:lang w:val="nl-NL"/>
        </w:rPr>
        <w:t xml:space="preserve"> </w:t>
      </w:r>
      <w:proofErr w:type="spellStart"/>
      <w:r w:rsidRPr="007175BE">
        <w:rPr>
          <w:rFonts w:ascii="Verdana" w:eastAsia="Verdana" w:hAnsi="Verdana" w:cs="Verdana"/>
          <w:spacing w:val="1"/>
          <w:lang w:val="nl-NL"/>
        </w:rPr>
        <w:t>s</w:t>
      </w:r>
      <w:r w:rsidRPr="007175BE">
        <w:rPr>
          <w:rFonts w:ascii="Verdana" w:eastAsia="Verdana" w:hAnsi="Verdana" w:cs="Verdana"/>
          <w:lang w:val="nl-NL"/>
        </w:rPr>
        <w:t>i</w:t>
      </w:r>
      <w:r w:rsidRPr="007175BE">
        <w:rPr>
          <w:rFonts w:ascii="Verdana" w:eastAsia="Verdana" w:hAnsi="Verdana" w:cs="Verdana"/>
          <w:spacing w:val="-1"/>
          <w:lang w:val="nl-NL"/>
        </w:rPr>
        <w:t>n</w:t>
      </w:r>
      <w:r w:rsidRPr="007175BE">
        <w:rPr>
          <w:rFonts w:ascii="Verdana" w:eastAsia="Verdana" w:hAnsi="Verdana" w:cs="Verdana"/>
          <w:spacing w:val="1"/>
          <w:lang w:val="nl-NL"/>
        </w:rPr>
        <w:t>t</w:t>
      </w:r>
      <w:r w:rsidRPr="007175BE">
        <w:rPr>
          <w:rFonts w:ascii="Verdana" w:eastAsia="Verdana" w:hAnsi="Verdana" w:cs="Verdana"/>
          <w:lang w:val="nl-NL"/>
        </w:rPr>
        <w:t>a</w:t>
      </w:r>
      <w:r w:rsidRPr="007175BE">
        <w:rPr>
          <w:rFonts w:ascii="Verdana" w:eastAsia="Verdana" w:hAnsi="Verdana" w:cs="Verdana"/>
          <w:spacing w:val="1"/>
          <w:lang w:val="nl-NL"/>
        </w:rPr>
        <w:t>ks</w:t>
      </w:r>
      <w:r w:rsidRPr="007175BE">
        <w:rPr>
          <w:rFonts w:ascii="Verdana" w:eastAsia="Verdana" w:hAnsi="Verdana" w:cs="Verdana"/>
          <w:lang w:val="nl-NL"/>
        </w:rPr>
        <w:t>a</w:t>
      </w:r>
      <w:proofErr w:type="spellEnd"/>
      <w:r w:rsidRPr="007175BE">
        <w:rPr>
          <w:rFonts w:ascii="Verdana" w:eastAsia="Verdana" w:hAnsi="Verdana" w:cs="Verdana"/>
          <w:spacing w:val="1"/>
          <w:lang w:val="nl-NL"/>
        </w:rPr>
        <w:t xml:space="preserve"> </w:t>
      </w:r>
      <w:r w:rsidRPr="007175BE">
        <w:rPr>
          <w:rFonts w:ascii="Verdana" w:eastAsia="Verdana" w:hAnsi="Verdana" w:cs="Verdana"/>
          <w:lang w:val="nl-NL"/>
        </w:rPr>
        <w:t>C#</w:t>
      </w:r>
      <w:r w:rsidRPr="007175BE">
        <w:rPr>
          <w:rFonts w:ascii="Verdana" w:eastAsia="Verdana" w:hAnsi="Verdana" w:cs="Verdana"/>
          <w:spacing w:val="4"/>
          <w:lang w:val="nl-NL"/>
        </w:rPr>
        <w:t xml:space="preserve"> </w:t>
      </w:r>
      <w:proofErr w:type="spellStart"/>
      <w:r w:rsidRPr="007175BE">
        <w:rPr>
          <w:rFonts w:ascii="Verdana" w:eastAsia="Verdana" w:hAnsi="Verdana" w:cs="Verdana"/>
          <w:lang w:val="nl-NL"/>
        </w:rPr>
        <w:t>i</w:t>
      </w:r>
      <w:r w:rsidRPr="007175BE">
        <w:rPr>
          <w:rFonts w:ascii="Verdana" w:eastAsia="Verdana" w:hAnsi="Verdana" w:cs="Verdana"/>
          <w:spacing w:val="1"/>
          <w:lang w:val="nl-NL"/>
        </w:rPr>
        <w:t>m</w:t>
      </w:r>
      <w:r w:rsidRPr="007175BE">
        <w:rPr>
          <w:rFonts w:ascii="Verdana" w:eastAsia="Verdana" w:hAnsi="Verdana" w:cs="Verdana"/>
          <w:lang w:val="nl-NL"/>
        </w:rPr>
        <w:t>a</w:t>
      </w:r>
      <w:proofErr w:type="spellEnd"/>
      <w:r w:rsidRPr="007175BE">
        <w:rPr>
          <w:rFonts w:ascii="Verdana" w:eastAsia="Verdana" w:hAnsi="Verdana" w:cs="Verdana"/>
          <w:lang w:val="nl-NL"/>
        </w:rPr>
        <w:t xml:space="preserve"> </w:t>
      </w:r>
      <w:proofErr w:type="spellStart"/>
      <w:r w:rsidRPr="007175BE">
        <w:rPr>
          <w:rFonts w:ascii="Verdana" w:eastAsia="Verdana" w:hAnsi="Verdana" w:cs="Verdana"/>
          <w:lang w:val="nl-NL"/>
        </w:rPr>
        <w:t>p</w:t>
      </w:r>
      <w:r w:rsidRPr="007175BE">
        <w:rPr>
          <w:rFonts w:ascii="Verdana" w:eastAsia="Verdana" w:hAnsi="Verdana" w:cs="Verdana"/>
          <w:spacing w:val="-1"/>
          <w:lang w:val="nl-NL"/>
        </w:rPr>
        <w:t>u</w:t>
      </w:r>
      <w:r w:rsidRPr="007175BE">
        <w:rPr>
          <w:rFonts w:ascii="Verdana" w:eastAsia="Verdana" w:hAnsi="Verdana" w:cs="Verdana"/>
          <w:spacing w:val="-2"/>
          <w:lang w:val="nl-NL"/>
        </w:rPr>
        <w:t>n</w:t>
      </w:r>
      <w:r w:rsidRPr="007175BE">
        <w:rPr>
          <w:rFonts w:ascii="Verdana" w:eastAsia="Verdana" w:hAnsi="Verdana" w:cs="Verdana"/>
          <w:lang w:val="nl-NL"/>
        </w:rPr>
        <w:t>o</w:t>
      </w:r>
      <w:proofErr w:type="spellEnd"/>
      <w:r w:rsidRPr="007175BE">
        <w:rPr>
          <w:rFonts w:ascii="Verdana" w:eastAsia="Verdana" w:hAnsi="Verdana" w:cs="Verdana"/>
          <w:spacing w:val="1"/>
          <w:lang w:val="nl-NL"/>
        </w:rPr>
        <w:t xml:space="preserve"> </w:t>
      </w:r>
      <w:proofErr w:type="spellStart"/>
      <w:r w:rsidRPr="007175BE">
        <w:rPr>
          <w:rFonts w:ascii="Verdana" w:eastAsia="Verdana" w:hAnsi="Verdana" w:cs="Verdana"/>
          <w:spacing w:val="1"/>
          <w:lang w:val="nl-NL"/>
        </w:rPr>
        <w:t>s</w:t>
      </w:r>
      <w:r w:rsidRPr="007175BE">
        <w:rPr>
          <w:rFonts w:ascii="Verdana" w:eastAsia="Verdana" w:hAnsi="Verdana" w:cs="Verdana"/>
          <w:lang w:val="nl-NL"/>
        </w:rPr>
        <w:t>l</w:t>
      </w:r>
      <w:r w:rsidRPr="007175BE">
        <w:rPr>
          <w:rFonts w:ascii="Verdana" w:eastAsia="Verdana" w:hAnsi="Verdana" w:cs="Verdana"/>
          <w:spacing w:val="1"/>
          <w:lang w:val="nl-NL"/>
        </w:rPr>
        <w:t>ič</w:t>
      </w:r>
      <w:r w:rsidRPr="007175BE">
        <w:rPr>
          <w:rFonts w:ascii="Verdana" w:eastAsia="Verdana" w:hAnsi="Verdana" w:cs="Verdana"/>
          <w:spacing w:val="3"/>
          <w:lang w:val="nl-NL"/>
        </w:rPr>
        <w:t>n</w:t>
      </w:r>
      <w:r w:rsidRPr="007175BE">
        <w:rPr>
          <w:rFonts w:ascii="Verdana" w:eastAsia="Verdana" w:hAnsi="Verdana" w:cs="Verdana"/>
          <w:spacing w:val="-1"/>
          <w:lang w:val="nl-NL"/>
        </w:rPr>
        <w:t>o</w:t>
      </w:r>
      <w:r w:rsidRPr="007175BE">
        <w:rPr>
          <w:rFonts w:ascii="Verdana" w:eastAsia="Verdana" w:hAnsi="Verdana" w:cs="Verdana"/>
          <w:spacing w:val="1"/>
          <w:lang w:val="nl-NL"/>
        </w:rPr>
        <w:t>st</w:t>
      </w:r>
      <w:r w:rsidRPr="007175BE">
        <w:rPr>
          <w:rFonts w:ascii="Verdana" w:eastAsia="Verdana" w:hAnsi="Verdana" w:cs="Verdana"/>
          <w:lang w:val="nl-NL"/>
        </w:rPr>
        <w:t>i</w:t>
      </w:r>
      <w:proofErr w:type="spellEnd"/>
      <w:r w:rsidRPr="007175BE">
        <w:rPr>
          <w:rFonts w:ascii="Verdana" w:eastAsia="Verdana" w:hAnsi="Verdana" w:cs="Verdana"/>
          <w:spacing w:val="2"/>
          <w:lang w:val="nl-NL"/>
        </w:rPr>
        <w:t xml:space="preserve"> </w:t>
      </w:r>
      <w:r w:rsidRPr="007175BE">
        <w:rPr>
          <w:rFonts w:ascii="Verdana" w:eastAsia="Verdana" w:hAnsi="Verdana" w:cs="Verdana"/>
          <w:spacing w:val="9"/>
          <w:lang w:val="nl-NL"/>
        </w:rPr>
        <w:t>s</w:t>
      </w:r>
      <w:r w:rsidRPr="007175BE">
        <w:rPr>
          <w:rFonts w:ascii="Verdana" w:eastAsia="Verdana" w:hAnsi="Verdana" w:cs="Verdana"/>
          <w:lang w:val="nl-NL"/>
        </w:rPr>
        <w:t>a</w:t>
      </w:r>
      <w:r w:rsidRPr="007175BE">
        <w:rPr>
          <w:rFonts w:ascii="Verdana" w:eastAsia="Verdana" w:hAnsi="Verdana" w:cs="Verdana"/>
          <w:spacing w:val="2"/>
          <w:lang w:val="nl-NL"/>
        </w:rPr>
        <w:t xml:space="preserve"> </w:t>
      </w:r>
      <w:r w:rsidRPr="007175BE">
        <w:rPr>
          <w:rFonts w:ascii="Verdana" w:eastAsia="Verdana" w:hAnsi="Verdana" w:cs="Verdana"/>
          <w:lang w:val="nl-NL"/>
        </w:rPr>
        <w:t>C</w:t>
      </w:r>
      <w:r w:rsidRPr="007175BE">
        <w:rPr>
          <w:rFonts w:ascii="Verdana" w:eastAsia="Verdana" w:hAnsi="Verdana" w:cs="Verdana"/>
          <w:spacing w:val="1"/>
          <w:lang w:val="nl-NL"/>
        </w:rPr>
        <w:t>+</w:t>
      </w:r>
      <w:r w:rsidRPr="007175BE">
        <w:rPr>
          <w:rFonts w:ascii="Verdana" w:eastAsia="Verdana" w:hAnsi="Verdana" w:cs="Verdana"/>
          <w:lang w:val="nl-NL"/>
        </w:rPr>
        <w:t xml:space="preserve">+ </w:t>
      </w:r>
      <w:proofErr w:type="spellStart"/>
      <w:r w:rsidRPr="007175BE">
        <w:rPr>
          <w:rFonts w:ascii="Verdana" w:eastAsia="Verdana" w:hAnsi="Verdana" w:cs="Verdana"/>
          <w:spacing w:val="1"/>
          <w:lang w:val="nl-NL"/>
        </w:rPr>
        <w:t>je</w:t>
      </w:r>
      <w:r w:rsidRPr="007175BE">
        <w:rPr>
          <w:rFonts w:ascii="Verdana" w:eastAsia="Verdana" w:hAnsi="Verdana" w:cs="Verdana"/>
          <w:lang w:val="nl-NL"/>
        </w:rPr>
        <w:t>zi</w:t>
      </w:r>
      <w:r w:rsidRPr="007175BE">
        <w:rPr>
          <w:rFonts w:ascii="Verdana" w:eastAsia="Verdana" w:hAnsi="Verdana" w:cs="Verdana"/>
          <w:spacing w:val="1"/>
          <w:lang w:val="nl-NL"/>
        </w:rPr>
        <w:t>k</w:t>
      </w:r>
      <w:r w:rsidRPr="007175BE">
        <w:rPr>
          <w:rFonts w:ascii="Verdana" w:eastAsia="Verdana" w:hAnsi="Verdana" w:cs="Verdana"/>
          <w:spacing w:val="-1"/>
          <w:lang w:val="nl-NL"/>
        </w:rPr>
        <w:t>o</w:t>
      </w:r>
      <w:r w:rsidRPr="007175BE">
        <w:rPr>
          <w:rFonts w:ascii="Verdana" w:eastAsia="Verdana" w:hAnsi="Verdana" w:cs="Verdana"/>
          <w:lang w:val="nl-NL"/>
        </w:rPr>
        <w:t>m</w:t>
      </w:r>
      <w:proofErr w:type="spellEnd"/>
      <w:r w:rsidRPr="007175BE">
        <w:rPr>
          <w:rFonts w:ascii="Verdana" w:eastAsia="Verdana" w:hAnsi="Verdana" w:cs="Verdana"/>
          <w:spacing w:val="1"/>
          <w:lang w:val="nl-NL"/>
        </w:rPr>
        <w:t xml:space="preserve"> </w:t>
      </w:r>
      <w:r w:rsidRPr="007175BE">
        <w:rPr>
          <w:rFonts w:ascii="Verdana" w:eastAsia="Verdana" w:hAnsi="Verdana" w:cs="Verdana"/>
          <w:spacing w:val="-1"/>
          <w:lang w:val="nl-NL"/>
        </w:rPr>
        <w:t>[</w:t>
      </w:r>
      <w:r w:rsidR="006A5A68">
        <w:rPr>
          <w:rFonts w:ascii="Verdana" w:eastAsia="Verdana" w:hAnsi="Verdana" w:cs="Verdana"/>
          <w:spacing w:val="-2"/>
          <w:lang w:val="nl-NL"/>
        </w:rPr>
        <w:t>1</w:t>
      </w:r>
      <w:r w:rsidRPr="007175BE">
        <w:rPr>
          <w:rFonts w:ascii="Verdana" w:eastAsia="Verdana" w:hAnsi="Verdana" w:cs="Verdana"/>
          <w:spacing w:val="-1"/>
          <w:lang w:val="nl-NL"/>
        </w:rPr>
        <w:t>]</w:t>
      </w:r>
      <w:r w:rsidRPr="007175BE">
        <w:rPr>
          <w:rFonts w:ascii="Verdana" w:eastAsia="Verdana" w:hAnsi="Verdana" w:cs="Verdana"/>
          <w:lang w:val="nl-NL"/>
        </w:rPr>
        <w:t>.</w:t>
      </w:r>
      <w:r w:rsidR="009F4804">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Verzija</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koja</w:t>
      </w:r>
      <w:proofErr w:type="spellEnd"/>
      <w:r w:rsidRPr="007175BE">
        <w:rPr>
          <w:rFonts w:ascii="Verdana" w:eastAsia="Verdana" w:hAnsi="Verdana" w:cs="Verdana"/>
          <w:bCs/>
          <w:spacing w:val="2"/>
          <w:lang w:val="nl-NL"/>
        </w:rPr>
        <w:t xml:space="preserve"> se </w:t>
      </w:r>
      <w:proofErr w:type="spellStart"/>
      <w:r w:rsidRPr="007175BE">
        <w:rPr>
          <w:rFonts w:ascii="Verdana" w:eastAsia="Verdana" w:hAnsi="Verdana" w:cs="Verdana"/>
          <w:bCs/>
          <w:spacing w:val="2"/>
          <w:lang w:val="nl-NL"/>
        </w:rPr>
        <w:t>trenutno</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koristi</w:t>
      </w:r>
      <w:proofErr w:type="spellEnd"/>
      <w:r w:rsidRPr="007175BE">
        <w:rPr>
          <w:rFonts w:ascii="Verdana" w:eastAsia="Verdana" w:hAnsi="Verdana" w:cs="Verdana"/>
          <w:bCs/>
          <w:spacing w:val="2"/>
          <w:lang w:val="nl-NL"/>
        </w:rPr>
        <w:t xml:space="preserve"> je 10.0, u </w:t>
      </w:r>
      <w:proofErr w:type="spellStart"/>
      <w:r w:rsidRPr="007175BE">
        <w:rPr>
          <w:rFonts w:ascii="Verdana" w:eastAsia="Verdana" w:hAnsi="Verdana" w:cs="Verdana"/>
          <w:bCs/>
          <w:spacing w:val="2"/>
          <w:lang w:val="nl-NL"/>
        </w:rPr>
        <w:t>novembru</w:t>
      </w:r>
      <w:proofErr w:type="spellEnd"/>
      <w:r w:rsidRPr="007175BE">
        <w:rPr>
          <w:rFonts w:ascii="Verdana" w:eastAsia="Verdana" w:hAnsi="Verdana" w:cs="Verdana"/>
          <w:bCs/>
          <w:spacing w:val="2"/>
          <w:lang w:val="nl-NL"/>
        </w:rPr>
        <w:t xml:space="preserve"> 2022  </w:t>
      </w:r>
      <w:proofErr w:type="spellStart"/>
      <w:r w:rsidRPr="007175BE">
        <w:rPr>
          <w:rFonts w:ascii="Verdana" w:eastAsia="Verdana" w:hAnsi="Verdana" w:cs="Verdana"/>
          <w:bCs/>
          <w:spacing w:val="2"/>
          <w:lang w:val="nl-NL"/>
        </w:rPr>
        <w:t>očekuju</w:t>
      </w:r>
      <w:proofErr w:type="spellEnd"/>
      <w:r w:rsidRPr="007175BE">
        <w:rPr>
          <w:rFonts w:ascii="Verdana" w:eastAsia="Verdana" w:hAnsi="Verdana" w:cs="Verdana"/>
          <w:bCs/>
          <w:spacing w:val="2"/>
          <w:lang w:val="nl-NL"/>
        </w:rPr>
        <w:t xml:space="preserve"> se </w:t>
      </w:r>
      <w:proofErr w:type="spellStart"/>
      <w:r w:rsidRPr="007175BE">
        <w:rPr>
          <w:rFonts w:ascii="Verdana" w:eastAsia="Verdana" w:hAnsi="Verdana" w:cs="Verdana"/>
          <w:bCs/>
          <w:spacing w:val="2"/>
          <w:lang w:val="nl-NL"/>
        </w:rPr>
        <w:t>izlazak</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nove</w:t>
      </w:r>
      <w:proofErr w:type="spellEnd"/>
      <w:r w:rsidRPr="007175BE">
        <w:rPr>
          <w:rFonts w:ascii="Verdana" w:eastAsia="Verdana" w:hAnsi="Verdana" w:cs="Verdana"/>
          <w:bCs/>
          <w:spacing w:val="2"/>
          <w:lang w:val="nl-NL"/>
        </w:rPr>
        <w:t xml:space="preserve"> 11.0 </w:t>
      </w:r>
      <w:proofErr w:type="spellStart"/>
      <w:r w:rsidRPr="007175BE">
        <w:rPr>
          <w:rFonts w:ascii="Verdana" w:eastAsia="Verdana" w:hAnsi="Verdana" w:cs="Verdana"/>
          <w:bCs/>
          <w:spacing w:val="2"/>
          <w:lang w:val="nl-NL"/>
        </w:rPr>
        <w:t>verzije</w:t>
      </w:r>
      <w:proofErr w:type="spellEnd"/>
      <w:r w:rsidRPr="007175BE">
        <w:rPr>
          <w:rFonts w:ascii="Verdana" w:eastAsia="Verdana" w:hAnsi="Verdana" w:cs="Verdana"/>
          <w:bCs/>
          <w:spacing w:val="2"/>
          <w:lang w:val="nl-NL"/>
        </w:rPr>
        <w:t>.</w:t>
      </w:r>
    </w:p>
    <w:p w14:paraId="367496B5" w14:textId="77777777" w:rsidR="00E31D87" w:rsidRPr="007175BE" w:rsidRDefault="00E31D87" w:rsidP="00930794">
      <w:pPr>
        <w:ind w:left="720"/>
        <w:jc w:val="both"/>
        <w:rPr>
          <w:rFonts w:ascii="Verdana" w:eastAsia="Verdana" w:hAnsi="Verdana" w:cs="Verdana"/>
          <w:bCs/>
          <w:spacing w:val="2"/>
          <w:lang w:val="nl-NL"/>
        </w:rPr>
      </w:pPr>
    </w:p>
    <w:p w14:paraId="31C6775F" w14:textId="77777777" w:rsidR="00E31D87" w:rsidRPr="007175BE" w:rsidRDefault="00E31D87" w:rsidP="004143F8">
      <w:pPr>
        <w:jc w:val="both"/>
        <w:rPr>
          <w:rFonts w:ascii="Verdana" w:eastAsia="Verdana" w:hAnsi="Verdana" w:cs="Verdana"/>
          <w:b/>
          <w:spacing w:val="2"/>
          <w:lang w:val="nl-NL"/>
        </w:rPr>
      </w:pPr>
      <w:r w:rsidRPr="007175BE">
        <w:rPr>
          <w:rFonts w:ascii="Verdana" w:eastAsia="Verdana" w:hAnsi="Verdana" w:cs="Verdana"/>
          <w:b/>
          <w:spacing w:val="2"/>
          <w:lang w:val="nl-NL"/>
        </w:rPr>
        <w:t>.NET 6</w:t>
      </w:r>
    </w:p>
    <w:p w14:paraId="25DE3448" w14:textId="77777777" w:rsidR="00E31D87" w:rsidRPr="007175BE" w:rsidRDefault="00E31D87" w:rsidP="00930794">
      <w:pPr>
        <w:ind w:left="720"/>
        <w:jc w:val="both"/>
        <w:rPr>
          <w:rFonts w:ascii="Verdana" w:eastAsia="Verdana" w:hAnsi="Verdana" w:cs="Verdana"/>
          <w:bCs/>
          <w:spacing w:val="2"/>
          <w:lang w:val="nl-NL"/>
        </w:rPr>
      </w:pPr>
    </w:p>
    <w:p w14:paraId="58886D8B" w14:textId="040F3F6C" w:rsidR="00E31D87" w:rsidRPr="00740B4C" w:rsidRDefault="00E31D87" w:rsidP="004143F8">
      <w:pPr>
        <w:jc w:val="both"/>
        <w:rPr>
          <w:rFonts w:ascii="Verdana" w:eastAsia="Verdana" w:hAnsi="Verdana" w:cs="Verdana"/>
          <w:bCs/>
          <w:spacing w:val="2"/>
          <w:lang w:val="it-IT"/>
        </w:rPr>
      </w:pPr>
      <w:r w:rsidRPr="007175BE">
        <w:rPr>
          <w:rFonts w:ascii="Verdana" w:eastAsia="Verdana" w:hAnsi="Verdana" w:cs="Verdana"/>
          <w:bCs/>
          <w:spacing w:val="2"/>
          <w:lang w:val="nl-NL"/>
        </w:rPr>
        <w:t xml:space="preserve">.NET 6 je </w:t>
      </w:r>
      <w:proofErr w:type="spellStart"/>
      <w:r w:rsidRPr="007175BE">
        <w:rPr>
          <w:rFonts w:ascii="Verdana" w:eastAsia="Verdana" w:hAnsi="Verdana" w:cs="Verdana"/>
          <w:bCs/>
          <w:spacing w:val="2"/>
          <w:lang w:val="nl-NL"/>
        </w:rPr>
        <w:t>okruženje</w:t>
      </w:r>
      <w:proofErr w:type="spellEnd"/>
      <w:r w:rsidRPr="007175BE">
        <w:rPr>
          <w:rFonts w:ascii="Verdana" w:eastAsia="Verdana" w:hAnsi="Verdana" w:cs="Verdana"/>
          <w:bCs/>
          <w:spacing w:val="2"/>
          <w:lang w:val="nl-NL"/>
        </w:rPr>
        <w:t xml:space="preserve"> za </w:t>
      </w:r>
      <w:proofErr w:type="spellStart"/>
      <w:r w:rsidRPr="007175BE">
        <w:rPr>
          <w:rFonts w:ascii="Verdana" w:eastAsia="Verdana" w:hAnsi="Verdana" w:cs="Verdana"/>
          <w:bCs/>
          <w:spacing w:val="2"/>
          <w:lang w:val="nl-NL"/>
        </w:rPr>
        <w:t>kreiranje</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aplikacije</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razvijeno</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od</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strane</w:t>
      </w:r>
      <w:proofErr w:type="spellEnd"/>
      <w:r w:rsidRPr="007175BE">
        <w:rPr>
          <w:rFonts w:ascii="Verdana" w:eastAsia="Verdana" w:hAnsi="Verdana" w:cs="Verdana"/>
          <w:bCs/>
          <w:spacing w:val="2"/>
          <w:lang w:val="nl-NL"/>
        </w:rPr>
        <w:t xml:space="preserve"> </w:t>
      </w:r>
      <w:proofErr w:type="spellStart"/>
      <w:r w:rsidRPr="007175BE">
        <w:rPr>
          <w:rFonts w:ascii="Verdana" w:eastAsia="Verdana" w:hAnsi="Verdana" w:cs="Verdana"/>
          <w:bCs/>
          <w:spacing w:val="2"/>
          <w:lang w:val="nl-NL"/>
        </w:rPr>
        <w:t>Majkrosofta</w:t>
      </w:r>
      <w:proofErr w:type="spellEnd"/>
      <w:r w:rsidRPr="007175BE">
        <w:rPr>
          <w:rFonts w:ascii="Verdana" w:eastAsia="Verdana" w:hAnsi="Verdana" w:cs="Verdana"/>
          <w:bCs/>
          <w:spacing w:val="2"/>
          <w:lang w:val="nl-NL"/>
        </w:rPr>
        <w:t xml:space="preserve">. </w:t>
      </w:r>
      <w:proofErr w:type="spellStart"/>
      <w:r w:rsidRPr="00822AC3">
        <w:rPr>
          <w:rFonts w:ascii="Verdana" w:eastAsia="Verdana" w:hAnsi="Verdana" w:cs="Verdana"/>
          <w:bCs/>
          <w:spacing w:val="2"/>
          <w:lang w:val="it-IT"/>
        </w:rPr>
        <w:t>Trenutna</w:t>
      </w:r>
      <w:proofErr w:type="spellEnd"/>
      <w:r w:rsidRPr="00822AC3">
        <w:rPr>
          <w:rFonts w:ascii="Verdana" w:eastAsia="Verdana" w:hAnsi="Verdana" w:cs="Verdana"/>
          <w:bCs/>
          <w:spacing w:val="2"/>
          <w:lang w:val="it-IT"/>
        </w:rPr>
        <w:t xml:space="preserve"> </w:t>
      </w:r>
      <w:proofErr w:type="spellStart"/>
      <w:r w:rsidRPr="00822AC3">
        <w:rPr>
          <w:rFonts w:ascii="Verdana" w:eastAsia="Verdana" w:hAnsi="Verdana" w:cs="Verdana"/>
          <w:bCs/>
          <w:spacing w:val="2"/>
          <w:lang w:val="it-IT"/>
        </w:rPr>
        <w:t>aktualna</w:t>
      </w:r>
      <w:proofErr w:type="spellEnd"/>
      <w:r w:rsidRPr="00822AC3">
        <w:rPr>
          <w:rFonts w:ascii="Verdana" w:eastAsia="Verdana" w:hAnsi="Verdana" w:cs="Verdana"/>
          <w:bCs/>
          <w:spacing w:val="2"/>
          <w:lang w:val="it-IT"/>
        </w:rPr>
        <w:t xml:space="preserve"> </w:t>
      </w:r>
      <w:proofErr w:type="spellStart"/>
      <w:r w:rsidRPr="00822AC3">
        <w:rPr>
          <w:rFonts w:ascii="Verdana" w:eastAsia="Verdana" w:hAnsi="Verdana" w:cs="Verdana"/>
          <w:bCs/>
          <w:spacing w:val="2"/>
          <w:lang w:val="it-IT"/>
        </w:rPr>
        <w:t>verzija</w:t>
      </w:r>
      <w:proofErr w:type="spellEnd"/>
      <w:r w:rsidRPr="00822AC3">
        <w:rPr>
          <w:rFonts w:ascii="Verdana" w:eastAsia="Verdana" w:hAnsi="Verdana" w:cs="Verdana"/>
          <w:bCs/>
          <w:spacing w:val="2"/>
          <w:lang w:val="it-IT"/>
        </w:rPr>
        <w:t xml:space="preserve"> </w:t>
      </w:r>
      <w:proofErr w:type="spellStart"/>
      <w:r w:rsidRPr="00822AC3">
        <w:rPr>
          <w:rFonts w:ascii="Verdana" w:eastAsia="Verdana" w:hAnsi="Verdana" w:cs="Verdana"/>
          <w:bCs/>
          <w:spacing w:val="2"/>
          <w:lang w:val="it-IT"/>
        </w:rPr>
        <w:t>ja</w:t>
      </w:r>
      <w:proofErr w:type="spellEnd"/>
      <w:r w:rsidRPr="00822AC3">
        <w:rPr>
          <w:rFonts w:ascii="Verdana" w:eastAsia="Verdana" w:hAnsi="Verdana" w:cs="Verdana"/>
          <w:bCs/>
          <w:spacing w:val="2"/>
          <w:lang w:val="it-IT"/>
        </w:rPr>
        <w:t xml:space="preserve"> 6, </w:t>
      </w:r>
      <w:proofErr w:type="spellStart"/>
      <w:r w:rsidRPr="00822AC3">
        <w:rPr>
          <w:rFonts w:ascii="Verdana" w:eastAsia="Verdana" w:hAnsi="Verdana" w:cs="Verdana"/>
          <w:bCs/>
          <w:spacing w:val="2"/>
          <w:lang w:val="it-IT"/>
        </w:rPr>
        <w:t>očekuje</w:t>
      </w:r>
      <w:proofErr w:type="spellEnd"/>
      <w:r w:rsidRPr="00822AC3">
        <w:rPr>
          <w:rFonts w:ascii="Verdana" w:eastAsia="Verdana" w:hAnsi="Verdana" w:cs="Verdana"/>
          <w:bCs/>
          <w:spacing w:val="2"/>
          <w:lang w:val="it-IT"/>
        </w:rPr>
        <w:t xml:space="preserve"> se nova </w:t>
      </w:r>
      <w:proofErr w:type="spellStart"/>
      <w:r w:rsidRPr="00822AC3">
        <w:rPr>
          <w:rFonts w:ascii="Verdana" w:eastAsia="Verdana" w:hAnsi="Verdana" w:cs="Verdana"/>
          <w:bCs/>
          <w:spacing w:val="2"/>
          <w:lang w:val="it-IT"/>
        </w:rPr>
        <w:t>verzija</w:t>
      </w:r>
      <w:proofErr w:type="spellEnd"/>
      <w:r w:rsidRPr="00822AC3">
        <w:rPr>
          <w:rFonts w:ascii="Verdana" w:eastAsia="Verdana" w:hAnsi="Verdana" w:cs="Verdana"/>
          <w:bCs/>
          <w:spacing w:val="2"/>
          <w:lang w:val="it-IT"/>
        </w:rPr>
        <w:t xml:space="preserve"> 7 u </w:t>
      </w:r>
      <w:proofErr w:type="spellStart"/>
      <w:r w:rsidRPr="00822AC3">
        <w:rPr>
          <w:rFonts w:ascii="Verdana" w:eastAsia="Verdana" w:hAnsi="Verdana" w:cs="Verdana"/>
          <w:bCs/>
          <w:spacing w:val="2"/>
          <w:lang w:val="it-IT"/>
        </w:rPr>
        <w:t>novembru</w:t>
      </w:r>
      <w:proofErr w:type="spellEnd"/>
      <w:r w:rsidRPr="00822AC3">
        <w:rPr>
          <w:rFonts w:ascii="Verdana" w:eastAsia="Verdana" w:hAnsi="Verdana" w:cs="Verdana"/>
          <w:bCs/>
          <w:spacing w:val="2"/>
          <w:lang w:val="it-IT"/>
        </w:rPr>
        <w:t xml:space="preserve"> 2022 </w:t>
      </w:r>
      <w:proofErr w:type="spellStart"/>
      <w:r w:rsidRPr="00822AC3">
        <w:rPr>
          <w:rFonts w:ascii="Verdana" w:eastAsia="Verdana" w:hAnsi="Verdana" w:cs="Verdana"/>
          <w:bCs/>
          <w:spacing w:val="2"/>
          <w:lang w:val="it-IT"/>
        </w:rPr>
        <w:t>gde</w:t>
      </w:r>
      <w:proofErr w:type="spellEnd"/>
      <w:r w:rsidRPr="00822AC3">
        <w:rPr>
          <w:rFonts w:ascii="Verdana" w:eastAsia="Verdana" w:hAnsi="Verdana" w:cs="Verdana"/>
          <w:bCs/>
          <w:spacing w:val="2"/>
          <w:lang w:val="it-IT"/>
        </w:rPr>
        <w:t xml:space="preserve"> </w:t>
      </w:r>
      <w:proofErr w:type="spellStart"/>
      <w:r w:rsidRPr="00822AC3">
        <w:rPr>
          <w:rFonts w:ascii="Verdana" w:eastAsia="Verdana" w:hAnsi="Verdana" w:cs="Verdana"/>
          <w:bCs/>
          <w:spacing w:val="2"/>
          <w:lang w:val="it-IT"/>
        </w:rPr>
        <w:t>će</w:t>
      </w:r>
      <w:proofErr w:type="spellEnd"/>
      <w:r w:rsidRPr="00822AC3">
        <w:rPr>
          <w:rFonts w:ascii="Verdana" w:eastAsia="Verdana" w:hAnsi="Verdana" w:cs="Verdana"/>
          <w:bCs/>
          <w:spacing w:val="2"/>
          <w:lang w:val="it-IT"/>
        </w:rPr>
        <w:t xml:space="preserve"> se </w:t>
      </w:r>
      <w:proofErr w:type="spellStart"/>
      <w:r w:rsidRPr="00822AC3">
        <w:rPr>
          <w:rFonts w:ascii="Verdana" w:eastAsia="Verdana" w:hAnsi="Verdana" w:cs="Verdana"/>
          <w:bCs/>
          <w:spacing w:val="2"/>
          <w:lang w:val="it-IT"/>
        </w:rPr>
        <w:t>pre</w:t>
      </w:r>
      <w:r>
        <w:rPr>
          <w:rFonts w:ascii="Verdana" w:eastAsia="Verdana" w:hAnsi="Verdana" w:cs="Verdana"/>
          <w:bCs/>
          <w:spacing w:val="2"/>
          <w:lang w:val="it-IT"/>
        </w:rPr>
        <w:t>dstaviti</w:t>
      </w:r>
      <w:proofErr w:type="spellEnd"/>
      <w:r>
        <w:rPr>
          <w:rFonts w:ascii="Verdana" w:eastAsia="Verdana" w:hAnsi="Verdana" w:cs="Verdana"/>
          <w:bCs/>
          <w:spacing w:val="2"/>
          <w:lang w:val="it-IT"/>
        </w:rPr>
        <w:t xml:space="preserve"> i nova </w:t>
      </w:r>
      <w:proofErr w:type="spellStart"/>
      <w:r>
        <w:rPr>
          <w:rFonts w:ascii="Verdana" w:eastAsia="Verdana" w:hAnsi="Verdana" w:cs="Verdana"/>
          <w:bCs/>
          <w:spacing w:val="2"/>
          <w:lang w:val="it-IT"/>
        </w:rPr>
        <w:t>verzija</w:t>
      </w:r>
      <w:proofErr w:type="spellEnd"/>
      <w:r>
        <w:rPr>
          <w:rFonts w:ascii="Verdana" w:eastAsia="Verdana" w:hAnsi="Verdana" w:cs="Verdana"/>
          <w:bCs/>
          <w:spacing w:val="2"/>
          <w:lang w:val="it-IT"/>
        </w:rPr>
        <w:t xml:space="preserve"> C# 11.0. </w:t>
      </w:r>
      <w:proofErr w:type="spellStart"/>
      <w:r w:rsidRPr="00740B4C">
        <w:rPr>
          <w:rFonts w:ascii="Verdana" w:eastAsia="Verdana" w:hAnsi="Verdana" w:cs="Verdana"/>
          <w:bCs/>
          <w:spacing w:val="2"/>
          <w:lang w:val="it-IT"/>
        </w:rPr>
        <w:t>Verzija</w:t>
      </w:r>
      <w:proofErr w:type="spellEnd"/>
      <w:r w:rsidRPr="00740B4C">
        <w:rPr>
          <w:rFonts w:ascii="Verdana" w:eastAsia="Verdana" w:hAnsi="Verdana" w:cs="Verdana"/>
          <w:bCs/>
          <w:spacing w:val="2"/>
          <w:lang w:val="it-IT"/>
        </w:rPr>
        <w:t xml:space="preserve"> .NET 6 je </w:t>
      </w:r>
      <w:proofErr w:type="spellStart"/>
      <w:r w:rsidRPr="00740B4C">
        <w:rPr>
          <w:rFonts w:ascii="Verdana" w:eastAsia="Verdana" w:hAnsi="Verdana" w:cs="Verdana"/>
          <w:bCs/>
          <w:spacing w:val="2"/>
          <w:lang w:val="it-IT"/>
        </w:rPr>
        <w:t>naslednik</w:t>
      </w:r>
      <w:proofErr w:type="spellEnd"/>
      <w:r w:rsidRPr="00740B4C">
        <w:rPr>
          <w:rFonts w:ascii="Verdana" w:eastAsia="Verdana" w:hAnsi="Verdana" w:cs="Verdana"/>
          <w:bCs/>
          <w:spacing w:val="2"/>
          <w:lang w:val="it-IT"/>
        </w:rPr>
        <w:t xml:space="preserve"> </w:t>
      </w:r>
      <w:proofErr w:type="spellStart"/>
      <w:r w:rsidRPr="00740B4C">
        <w:rPr>
          <w:rFonts w:ascii="Verdana" w:eastAsia="Verdana" w:hAnsi="Verdana" w:cs="Verdana"/>
          <w:bCs/>
          <w:spacing w:val="2"/>
          <w:lang w:val="it-IT"/>
        </w:rPr>
        <w:t>verzije</w:t>
      </w:r>
      <w:proofErr w:type="spellEnd"/>
      <w:r w:rsidRPr="00740B4C">
        <w:rPr>
          <w:rFonts w:ascii="Verdana" w:eastAsia="Verdana" w:hAnsi="Verdana" w:cs="Verdana"/>
          <w:bCs/>
          <w:spacing w:val="2"/>
          <w:lang w:val="it-IT"/>
        </w:rPr>
        <w:t xml:space="preserve"> .NET 5 </w:t>
      </w:r>
      <w:proofErr w:type="spellStart"/>
      <w:r w:rsidRPr="00740B4C">
        <w:rPr>
          <w:rFonts w:ascii="Verdana" w:eastAsia="Verdana" w:hAnsi="Verdana" w:cs="Verdana"/>
          <w:bCs/>
          <w:spacing w:val="2"/>
          <w:lang w:val="it-IT"/>
        </w:rPr>
        <w:t>koja</w:t>
      </w:r>
      <w:proofErr w:type="spellEnd"/>
      <w:r w:rsidRPr="00740B4C">
        <w:rPr>
          <w:rFonts w:ascii="Verdana" w:eastAsia="Verdana" w:hAnsi="Verdana" w:cs="Verdana"/>
          <w:bCs/>
          <w:spacing w:val="2"/>
          <w:lang w:val="it-IT"/>
        </w:rPr>
        <w:t xml:space="preserve"> je </w:t>
      </w:r>
      <w:proofErr w:type="spellStart"/>
      <w:r w:rsidRPr="00740B4C">
        <w:rPr>
          <w:rFonts w:ascii="Verdana" w:eastAsia="Verdana" w:hAnsi="Verdana" w:cs="Verdana"/>
          <w:bCs/>
          <w:spacing w:val="2"/>
          <w:lang w:val="it-IT"/>
        </w:rPr>
        <w:t>sjedinila</w:t>
      </w:r>
      <w:proofErr w:type="spellEnd"/>
      <w:r w:rsidRPr="00740B4C">
        <w:rPr>
          <w:rFonts w:ascii="Verdana" w:eastAsia="Verdana" w:hAnsi="Verdana" w:cs="Verdana"/>
          <w:bCs/>
          <w:spacing w:val="2"/>
          <w:lang w:val="it-IT"/>
        </w:rPr>
        <w:t xml:space="preserve"> .NET Framework i .NET Core, </w:t>
      </w:r>
      <w:proofErr w:type="spellStart"/>
      <w:r w:rsidRPr="00740B4C">
        <w:rPr>
          <w:rFonts w:ascii="Verdana" w:eastAsia="Verdana" w:hAnsi="Verdana" w:cs="Verdana"/>
          <w:bCs/>
          <w:spacing w:val="2"/>
          <w:lang w:val="it-IT"/>
        </w:rPr>
        <w:t>što</w:t>
      </w:r>
      <w:proofErr w:type="spellEnd"/>
      <w:r w:rsidRPr="00740B4C">
        <w:rPr>
          <w:rFonts w:ascii="Verdana" w:eastAsia="Verdana" w:hAnsi="Verdana" w:cs="Verdana"/>
          <w:bCs/>
          <w:spacing w:val="2"/>
          <w:lang w:val="it-IT"/>
        </w:rPr>
        <w:t xml:space="preserve"> </w:t>
      </w:r>
      <w:proofErr w:type="spellStart"/>
      <w:r w:rsidRPr="00740B4C">
        <w:rPr>
          <w:rFonts w:ascii="Verdana" w:eastAsia="Verdana" w:hAnsi="Verdana" w:cs="Verdana"/>
          <w:bCs/>
          <w:spacing w:val="2"/>
          <w:lang w:val="it-IT"/>
        </w:rPr>
        <w:t>znači</w:t>
      </w:r>
      <w:proofErr w:type="spellEnd"/>
      <w:r w:rsidRPr="00740B4C">
        <w:rPr>
          <w:rFonts w:ascii="Verdana" w:eastAsia="Verdana" w:hAnsi="Verdana" w:cs="Verdana"/>
          <w:bCs/>
          <w:spacing w:val="2"/>
          <w:lang w:val="it-IT"/>
        </w:rPr>
        <w:t xml:space="preserve"> da </w:t>
      </w:r>
      <w:proofErr w:type="spellStart"/>
      <w:r w:rsidRPr="00740B4C">
        <w:rPr>
          <w:rFonts w:ascii="Verdana" w:eastAsia="Verdana" w:hAnsi="Verdana" w:cs="Verdana"/>
          <w:bCs/>
          <w:spacing w:val="2"/>
          <w:lang w:val="it-IT"/>
        </w:rPr>
        <w:t>sadrži</w:t>
      </w:r>
      <w:proofErr w:type="spellEnd"/>
      <w:r w:rsidRPr="00740B4C">
        <w:rPr>
          <w:rFonts w:ascii="Verdana" w:eastAsia="Verdana" w:hAnsi="Verdana" w:cs="Verdana"/>
          <w:bCs/>
          <w:spacing w:val="2"/>
          <w:lang w:val="it-IT"/>
        </w:rPr>
        <w:t xml:space="preserve"> ala</w:t>
      </w:r>
      <w:r>
        <w:rPr>
          <w:rFonts w:ascii="Verdana" w:eastAsia="Verdana" w:hAnsi="Verdana" w:cs="Verdana"/>
          <w:bCs/>
          <w:spacing w:val="2"/>
          <w:lang w:val="it-IT"/>
        </w:rPr>
        <w:t xml:space="preserve">te za </w:t>
      </w:r>
      <w:proofErr w:type="spellStart"/>
      <w:r>
        <w:rPr>
          <w:rFonts w:ascii="Verdana" w:eastAsia="Verdana" w:hAnsi="Verdana" w:cs="Verdana"/>
          <w:bCs/>
          <w:spacing w:val="2"/>
          <w:lang w:val="it-IT"/>
        </w:rPr>
        <w:t>kreiranje</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multiplatformskih</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aplikacija</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različitih</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vrsta</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veb</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mobilne</w:t>
      </w:r>
      <w:proofErr w:type="spellEnd"/>
      <w:r>
        <w:rPr>
          <w:rFonts w:ascii="Verdana" w:eastAsia="Verdana" w:hAnsi="Verdana" w:cs="Verdana"/>
          <w:bCs/>
          <w:spacing w:val="2"/>
          <w:lang w:val="it-IT"/>
        </w:rPr>
        <w:t xml:space="preserve">, desktop..). </w:t>
      </w:r>
      <w:proofErr w:type="spellStart"/>
      <w:r>
        <w:rPr>
          <w:rFonts w:ascii="Verdana" w:eastAsia="Verdana" w:hAnsi="Verdana" w:cs="Verdana"/>
          <w:bCs/>
          <w:spacing w:val="2"/>
          <w:lang w:val="it-IT"/>
        </w:rPr>
        <w:t>Takođe</w:t>
      </w:r>
      <w:proofErr w:type="spellEnd"/>
      <w:r>
        <w:rPr>
          <w:rFonts w:ascii="Verdana" w:eastAsia="Verdana" w:hAnsi="Verdana" w:cs="Verdana"/>
          <w:bCs/>
          <w:spacing w:val="2"/>
          <w:lang w:val="it-IT"/>
        </w:rPr>
        <w:t xml:space="preserve"> su </w:t>
      </w:r>
      <w:proofErr w:type="spellStart"/>
      <w:r>
        <w:rPr>
          <w:rFonts w:ascii="Verdana" w:eastAsia="Verdana" w:hAnsi="Verdana" w:cs="Verdana"/>
          <w:bCs/>
          <w:spacing w:val="2"/>
          <w:lang w:val="it-IT"/>
        </w:rPr>
        <w:t>podržani</w:t>
      </w:r>
      <w:proofErr w:type="spellEnd"/>
      <w:r>
        <w:rPr>
          <w:rFonts w:ascii="Verdana" w:eastAsia="Verdana" w:hAnsi="Verdana" w:cs="Verdana"/>
          <w:bCs/>
          <w:spacing w:val="2"/>
          <w:lang w:val="it-IT"/>
        </w:rPr>
        <w:t xml:space="preserve"> i </w:t>
      </w:r>
      <w:proofErr w:type="spellStart"/>
      <w:r>
        <w:rPr>
          <w:rFonts w:ascii="Verdana" w:eastAsia="Verdana" w:hAnsi="Verdana" w:cs="Verdana"/>
          <w:bCs/>
          <w:spacing w:val="2"/>
          <w:lang w:val="it-IT"/>
        </w:rPr>
        <w:t>jezici</w:t>
      </w:r>
      <w:proofErr w:type="spellEnd"/>
      <w:r>
        <w:rPr>
          <w:rFonts w:ascii="Verdana" w:eastAsia="Verdana" w:hAnsi="Verdana" w:cs="Verdana"/>
          <w:bCs/>
          <w:spacing w:val="2"/>
          <w:lang w:val="it-IT"/>
        </w:rPr>
        <w:t xml:space="preserve"> C#, F# i Visual Basic </w:t>
      </w:r>
      <w:r w:rsidRPr="00740B4C">
        <w:rPr>
          <w:rFonts w:ascii="Verdana" w:eastAsia="Verdana" w:hAnsi="Verdana" w:cs="Verdana"/>
          <w:bCs/>
          <w:spacing w:val="2"/>
          <w:lang w:val="it-IT"/>
        </w:rPr>
        <w:t>[</w:t>
      </w:r>
      <w:r w:rsidR="004143F8">
        <w:rPr>
          <w:rFonts w:ascii="Verdana" w:eastAsia="Verdana" w:hAnsi="Verdana" w:cs="Verdana"/>
          <w:bCs/>
          <w:spacing w:val="2"/>
          <w:lang w:val="it-IT"/>
        </w:rPr>
        <w:t>2</w:t>
      </w:r>
      <w:r>
        <w:rPr>
          <w:rFonts w:ascii="Verdana" w:eastAsia="Verdana" w:hAnsi="Verdana" w:cs="Verdana"/>
          <w:bCs/>
          <w:spacing w:val="2"/>
          <w:lang w:val="it-IT"/>
        </w:rPr>
        <w:t>].</w:t>
      </w:r>
    </w:p>
    <w:p w14:paraId="04DF60F7" w14:textId="77777777" w:rsidR="00E31D87" w:rsidRPr="00740B4C" w:rsidRDefault="00E31D87" w:rsidP="00930794">
      <w:pPr>
        <w:ind w:left="720"/>
        <w:jc w:val="both"/>
        <w:rPr>
          <w:rFonts w:ascii="Verdana" w:eastAsia="Verdana" w:hAnsi="Verdana" w:cs="Verdana"/>
          <w:b/>
          <w:spacing w:val="2"/>
          <w:lang w:val="it-IT"/>
        </w:rPr>
      </w:pPr>
    </w:p>
    <w:p w14:paraId="089793B0" w14:textId="77777777" w:rsidR="00E31D87" w:rsidRPr="00740B4C" w:rsidRDefault="00E31D87" w:rsidP="004143F8">
      <w:pPr>
        <w:ind w:right="4631"/>
        <w:jc w:val="both"/>
        <w:rPr>
          <w:rFonts w:ascii="Verdana" w:eastAsia="Verdana" w:hAnsi="Verdana" w:cs="Verdana"/>
          <w:lang w:val="it-IT"/>
        </w:rPr>
      </w:pPr>
      <w:r w:rsidRPr="00740B4C">
        <w:rPr>
          <w:rFonts w:ascii="Verdana" w:eastAsia="Verdana" w:hAnsi="Verdana" w:cs="Verdana"/>
          <w:b/>
          <w:lang w:val="it-IT"/>
        </w:rPr>
        <w:t>M</w:t>
      </w:r>
      <w:r w:rsidRPr="00740B4C">
        <w:rPr>
          <w:rFonts w:ascii="Verdana" w:eastAsia="Verdana" w:hAnsi="Verdana" w:cs="Verdana"/>
          <w:b/>
          <w:spacing w:val="2"/>
          <w:lang w:val="it-IT"/>
        </w:rPr>
        <w:t>ic</w:t>
      </w:r>
      <w:r w:rsidRPr="00740B4C">
        <w:rPr>
          <w:rFonts w:ascii="Verdana" w:eastAsia="Verdana" w:hAnsi="Verdana" w:cs="Verdana"/>
          <w:b/>
          <w:spacing w:val="-4"/>
          <w:lang w:val="it-IT"/>
        </w:rPr>
        <w:t>r</w:t>
      </w:r>
      <w:r w:rsidRPr="00740B4C">
        <w:rPr>
          <w:rFonts w:ascii="Verdana" w:eastAsia="Verdana" w:hAnsi="Verdana" w:cs="Verdana"/>
          <w:b/>
          <w:spacing w:val="2"/>
          <w:lang w:val="it-IT"/>
        </w:rPr>
        <w:t>o</w:t>
      </w:r>
      <w:r w:rsidRPr="00740B4C">
        <w:rPr>
          <w:rFonts w:ascii="Verdana" w:eastAsia="Verdana" w:hAnsi="Verdana" w:cs="Verdana"/>
          <w:b/>
          <w:spacing w:val="1"/>
          <w:lang w:val="it-IT"/>
        </w:rPr>
        <w:t>s</w:t>
      </w:r>
      <w:r w:rsidRPr="00740B4C">
        <w:rPr>
          <w:rFonts w:ascii="Verdana" w:eastAsia="Verdana" w:hAnsi="Verdana" w:cs="Verdana"/>
          <w:b/>
          <w:spacing w:val="2"/>
          <w:lang w:val="it-IT"/>
        </w:rPr>
        <w:t>o</w:t>
      </w:r>
      <w:r w:rsidRPr="00740B4C">
        <w:rPr>
          <w:rFonts w:ascii="Verdana" w:eastAsia="Verdana" w:hAnsi="Verdana" w:cs="Verdana"/>
          <w:b/>
          <w:lang w:val="it-IT"/>
        </w:rPr>
        <w:t>ft</w:t>
      </w:r>
      <w:r w:rsidRPr="00740B4C">
        <w:rPr>
          <w:rFonts w:ascii="Verdana" w:eastAsia="Verdana" w:hAnsi="Verdana" w:cs="Verdana"/>
          <w:b/>
          <w:spacing w:val="-5"/>
          <w:lang w:val="it-IT"/>
        </w:rPr>
        <w:t xml:space="preserve"> </w:t>
      </w:r>
      <w:r w:rsidRPr="00740B4C">
        <w:rPr>
          <w:rFonts w:ascii="Verdana" w:eastAsia="Verdana" w:hAnsi="Verdana" w:cs="Verdana"/>
          <w:b/>
          <w:spacing w:val="-2"/>
          <w:lang w:val="it-IT"/>
        </w:rPr>
        <w:t>S</w:t>
      </w:r>
      <w:r w:rsidRPr="00740B4C">
        <w:rPr>
          <w:rFonts w:ascii="Verdana" w:eastAsia="Verdana" w:hAnsi="Verdana" w:cs="Verdana"/>
          <w:b/>
          <w:lang w:val="it-IT"/>
        </w:rPr>
        <w:t>QL</w:t>
      </w:r>
      <w:r w:rsidRPr="00740B4C">
        <w:rPr>
          <w:rFonts w:ascii="Verdana" w:eastAsia="Verdana" w:hAnsi="Verdana" w:cs="Verdana"/>
          <w:b/>
          <w:spacing w:val="4"/>
          <w:lang w:val="it-IT"/>
        </w:rPr>
        <w:t xml:space="preserve"> </w:t>
      </w:r>
      <w:r w:rsidRPr="00740B4C">
        <w:rPr>
          <w:rFonts w:ascii="Verdana" w:eastAsia="Verdana" w:hAnsi="Verdana" w:cs="Verdana"/>
          <w:b/>
          <w:spacing w:val="-2"/>
          <w:lang w:val="it-IT"/>
        </w:rPr>
        <w:t>S</w:t>
      </w:r>
      <w:r w:rsidRPr="00740B4C">
        <w:rPr>
          <w:rFonts w:ascii="Verdana" w:eastAsia="Verdana" w:hAnsi="Verdana" w:cs="Verdana"/>
          <w:b/>
          <w:spacing w:val="2"/>
          <w:lang w:val="it-IT"/>
        </w:rPr>
        <w:t>e</w:t>
      </w:r>
      <w:r w:rsidRPr="00740B4C">
        <w:rPr>
          <w:rFonts w:ascii="Verdana" w:eastAsia="Verdana" w:hAnsi="Verdana" w:cs="Verdana"/>
          <w:b/>
          <w:lang w:val="it-IT"/>
        </w:rPr>
        <w:t>r</w:t>
      </w:r>
      <w:r w:rsidRPr="00740B4C">
        <w:rPr>
          <w:rFonts w:ascii="Verdana" w:eastAsia="Verdana" w:hAnsi="Verdana" w:cs="Verdana"/>
          <w:b/>
          <w:spacing w:val="-4"/>
          <w:lang w:val="it-IT"/>
        </w:rPr>
        <w:t>v</w:t>
      </w:r>
      <w:r w:rsidRPr="00740B4C">
        <w:rPr>
          <w:rFonts w:ascii="Verdana" w:eastAsia="Verdana" w:hAnsi="Verdana" w:cs="Verdana"/>
          <w:b/>
          <w:spacing w:val="2"/>
          <w:lang w:val="it-IT"/>
        </w:rPr>
        <w:t>e</w:t>
      </w:r>
      <w:r w:rsidRPr="00740B4C">
        <w:rPr>
          <w:rFonts w:ascii="Verdana" w:eastAsia="Verdana" w:hAnsi="Verdana" w:cs="Verdana"/>
          <w:b/>
          <w:lang w:val="it-IT"/>
        </w:rPr>
        <w:t>r</w:t>
      </w:r>
      <w:r w:rsidRPr="00740B4C">
        <w:rPr>
          <w:rFonts w:ascii="Verdana" w:eastAsia="Verdana" w:hAnsi="Verdana" w:cs="Verdana"/>
          <w:b/>
          <w:spacing w:val="2"/>
          <w:lang w:val="it-IT"/>
        </w:rPr>
        <w:t xml:space="preserve"> </w:t>
      </w:r>
      <w:proofErr w:type="spellStart"/>
      <w:r w:rsidRPr="00740B4C">
        <w:rPr>
          <w:rFonts w:ascii="Verdana" w:eastAsia="Verdana" w:hAnsi="Verdana" w:cs="Verdana"/>
          <w:b/>
          <w:lang w:val="it-IT"/>
        </w:rPr>
        <w:t>M</w:t>
      </w:r>
      <w:r w:rsidRPr="00740B4C">
        <w:rPr>
          <w:rFonts w:ascii="Verdana" w:eastAsia="Verdana" w:hAnsi="Verdana" w:cs="Verdana"/>
          <w:b/>
          <w:spacing w:val="-3"/>
          <w:lang w:val="it-IT"/>
        </w:rPr>
        <w:t>a</w:t>
      </w:r>
      <w:r w:rsidRPr="00740B4C">
        <w:rPr>
          <w:rFonts w:ascii="Verdana" w:eastAsia="Verdana" w:hAnsi="Verdana" w:cs="Verdana"/>
          <w:b/>
          <w:spacing w:val="2"/>
          <w:lang w:val="it-IT"/>
        </w:rPr>
        <w:t>n</w:t>
      </w:r>
      <w:r w:rsidRPr="00740B4C">
        <w:rPr>
          <w:rFonts w:ascii="Verdana" w:eastAsia="Verdana" w:hAnsi="Verdana" w:cs="Verdana"/>
          <w:b/>
          <w:spacing w:val="1"/>
          <w:lang w:val="it-IT"/>
        </w:rPr>
        <w:t>a</w:t>
      </w:r>
      <w:r w:rsidRPr="00740B4C">
        <w:rPr>
          <w:rFonts w:ascii="Verdana" w:eastAsia="Verdana" w:hAnsi="Verdana" w:cs="Verdana"/>
          <w:b/>
          <w:lang w:val="it-IT"/>
        </w:rPr>
        <w:t>g</w:t>
      </w:r>
      <w:r w:rsidRPr="00740B4C">
        <w:rPr>
          <w:rFonts w:ascii="Verdana" w:eastAsia="Verdana" w:hAnsi="Verdana" w:cs="Verdana"/>
          <w:b/>
          <w:spacing w:val="-1"/>
          <w:lang w:val="it-IT"/>
        </w:rPr>
        <w:t>m</w:t>
      </w:r>
      <w:r w:rsidRPr="00740B4C">
        <w:rPr>
          <w:rFonts w:ascii="Verdana" w:eastAsia="Verdana" w:hAnsi="Verdana" w:cs="Verdana"/>
          <w:b/>
          <w:spacing w:val="-3"/>
          <w:lang w:val="it-IT"/>
        </w:rPr>
        <w:t>e</w:t>
      </w:r>
      <w:r w:rsidRPr="00740B4C">
        <w:rPr>
          <w:rFonts w:ascii="Verdana" w:eastAsia="Verdana" w:hAnsi="Verdana" w:cs="Verdana"/>
          <w:b/>
          <w:spacing w:val="2"/>
          <w:lang w:val="it-IT"/>
        </w:rPr>
        <w:t>n</w:t>
      </w:r>
      <w:r w:rsidRPr="00740B4C">
        <w:rPr>
          <w:rFonts w:ascii="Verdana" w:eastAsia="Verdana" w:hAnsi="Verdana" w:cs="Verdana"/>
          <w:b/>
          <w:lang w:val="it-IT"/>
        </w:rPr>
        <w:t>t</w:t>
      </w:r>
      <w:proofErr w:type="spellEnd"/>
      <w:r w:rsidRPr="00740B4C">
        <w:rPr>
          <w:rFonts w:ascii="Verdana" w:eastAsia="Verdana" w:hAnsi="Verdana" w:cs="Verdana"/>
          <w:b/>
          <w:lang w:val="it-IT"/>
        </w:rPr>
        <w:t xml:space="preserve"> </w:t>
      </w:r>
      <w:r w:rsidRPr="00740B4C">
        <w:rPr>
          <w:rFonts w:ascii="Verdana" w:eastAsia="Verdana" w:hAnsi="Verdana" w:cs="Verdana"/>
          <w:b/>
          <w:spacing w:val="-2"/>
          <w:lang w:val="it-IT"/>
        </w:rPr>
        <w:t>S</w:t>
      </w:r>
      <w:r w:rsidRPr="00740B4C">
        <w:rPr>
          <w:rFonts w:ascii="Verdana" w:eastAsia="Verdana" w:hAnsi="Verdana" w:cs="Verdana"/>
          <w:b/>
          <w:spacing w:val="-1"/>
          <w:lang w:val="it-IT"/>
        </w:rPr>
        <w:t>t</w:t>
      </w:r>
      <w:r w:rsidRPr="00740B4C">
        <w:rPr>
          <w:rFonts w:ascii="Verdana" w:eastAsia="Verdana" w:hAnsi="Verdana" w:cs="Verdana"/>
          <w:b/>
          <w:spacing w:val="2"/>
          <w:lang w:val="it-IT"/>
        </w:rPr>
        <w:t>u</w:t>
      </w:r>
      <w:r w:rsidRPr="00740B4C">
        <w:rPr>
          <w:rFonts w:ascii="Verdana" w:eastAsia="Verdana" w:hAnsi="Verdana" w:cs="Verdana"/>
          <w:b/>
          <w:lang w:val="it-IT"/>
        </w:rPr>
        <w:t>d</w:t>
      </w:r>
      <w:r w:rsidRPr="00740B4C">
        <w:rPr>
          <w:rFonts w:ascii="Verdana" w:eastAsia="Verdana" w:hAnsi="Verdana" w:cs="Verdana"/>
          <w:b/>
          <w:spacing w:val="-3"/>
          <w:lang w:val="it-IT"/>
        </w:rPr>
        <w:t>i</w:t>
      </w:r>
      <w:r w:rsidRPr="00740B4C">
        <w:rPr>
          <w:rFonts w:ascii="Verdana" w:eastAsia="Verdana" w:hAnsi="Verdana" w:cs="Verdana"/>
          <w:b/>
          <w:lang w:val="it-IT"/>
        </w:rPr>
        <w:t>o</w:t>
      </w:r>
    </w:p>
    <w:p w14:paraId="3A098401" w14:textId="77777777" w:rsidR="00E31D87" w:rsidRPr="00740B4C" w:rsidRDefault="00E31D87" w:rsidP="00930794">
      <w:pPr>
        <w:spacing w:before="2" w:line="240" w:lineRule="exact"/>
        <w:ind w:left="604"/>
        <w:jc w:val="both"/>
        <w:rPr>
          <w:sz w:val="24"/>
          <w:szCs w:val="24"/>
          <w:lang w:val="it-IT"/>
        </w:rPr>
      </w:pPr>
    </w:p>
    <w:p w14:paraId="1A19F5A1" w14:textId="28C25584" w:rsidR="00E31D87" w:rsidRPr="007175BE" w:rsidRDefault="00E31D87" w:rsidP="004143F8">
      <w:pPr>
        <w:ind w:right="77"/>
        <w:jc w:val="both"/>
        <w:rPr>
          <w:rFonts w:ascii="Verdana" w:eastAsia="Verdana" w:hAnsi="Verdana" w:cs="Verdana"/>
          <w:lang w:val="it-IT"/>
        </w:rPr>
      </w:pPr>
      <w:r w:rsidRPr="00740B4C">
        <w:rPr>
          <w:rFonts w:ascii="Verdana" w:eastAsia="Verdana" w:hAnsi="Verdana" w:cs="Verdana"/>
          <w:spacing w:val="-2"/>
          <w:lang w:val="it-IT"/>
        </w:rPr>
        <w:t>S</w:t>
      </w:r>
      <w:r w:rsidRPr="00740B4C">
        <w:rPr>
          <w:rFonts w:ascii="Verdana" w:eastAsia="Verdana" w:hAnsi="Verdana" w:cs="Verdana"/>
          <w:spacing w:val="2"/>
          <w:lang w:val="it-IT"/>
        </w:rPr>
        <w:t>Q</w:t>
      </w:r>
      <w:r w:rsidRPr="00740B4C">
        <w:rPr>
          <w:rFonts w:ascii="Verdana" w:eastAsia="Verdana" w:hAnsi="Verdana" w:cs="Verdana"/>
          <w:lang w:val="it-IT"/>
        </w:rPr>
        <w:t>L</w:t>
      </w:r>
      <w:r w:rsidRPr="00740B4C">
        <w:rPr>
          <w:rFonts w:ascii="Verdana" w:eastAsia="Verdana" w:hAnsi="Verdana" w:cs="Verdana"/>
          <w:spacing w:val="1"/>
          <w:lang w:val="it-IT"/>
        </w:rPr>
        <w:t xml:space="preserve"> </w:t>
      </w:r>
      <w:r w:rsidRPr="00740B4C">
        <w:rPr>
          <w:rFonts w:ascii="Verdana" w:eastAsia="Verdana" w:hAnsi="Verdana" w:cs="Verdana"/>
          <w:spacing w:val="-2"/>
          <w:lang w:val="it-IT"/>
        </w:rPr>
        <w:t>S</w:t>
      </w:r>
      <w:r w:rsidRPr="00740B4C">
        <w:rPr>
          <w:rFonts w:ascii="Verdana" w:eastAsia="Verdana" w:hAnsi="Verdana" w:cs="Verdana"/>
          <w:spacing w:val="1"/>
          <w:lang w:val="it-IT"/>
        </w:rPr>
        <w:t>e</w:t>
      </w:r>
      <w:r w:rsidRPr="00740B4C">
        <w:rPr>
          <w:rFonts w:ascii="Verdana" w:eastAsia="Verdana" w:hAnsi="Verdana" w:cs="Verdana"/>
          <w:lang w:val="it-IT"/>
        </w:rPr>
        <w:t>r</w:t>
      </w:r>
      <w:r w:rsidRPr="00740B4C">
        <w:rPr>
          <w:rFonts w:ascii="Verdana" w:eastAsia="Verdana" w:hAnsi="Verdana" w:cs="Verdana"/>
          <w:spacing w:val="1"/>
          <w:lang w:val="it-IT"/>
        </w:rPr>
        <w:t>ve</w:t>
      </w:r>
      <w:r w:rsidRPr="00740B4C">
        <w:rPr>
          <w:rFonts w:ascii="Verdana" w:eastAsia="Verdana" w:hAnsi="Verdana" w:cs="Verdana"/>
          <w:lang w:val="it-IT"/>
        </w:rPr>
        <w:t>r</w:t>
      </w:r>
      <w:r w:rsidRPr="00740B4C">
        <w:rPr>
          <w:rFonts w:ascii="Verdana" w:eastAsia="Verdana" w:hAnsi="Verdana" w:cs="Verdana"/>
          <w:spacing w:val="2"/>
          <w:lang w:val="it-IT"/>
        </w:rPr>
        <w:t xml:space="preserve"> </w:t>
      </w:r>
      <w:proofErr w:type="spellStart"/>
      <w:r w:rsidRPr="00740B4C">
        <w:rPr>
          <w:rFonts w:ascii="Verdana" w:eastAsia="Verdana" w:hAnsi="Verdana" w:cs="Verdana"/>
          <w:spacing w:val="1"/>
          <w:lang w:val="it-IT"/>
        </w:rPr>
        <w:t>M</w:t>
      </w:r>
      <w:r w:rsidRPr="00740B4C">
        <w:rPr>
          <w:rFonts w:ascii="Verdana" w:eastAsia="Verdana" w:hAnsi="Verdana" w:cs="Verdana"/>
          <w:lang w:val="it-IT"/>
        </w:rPr>
        <w:t>a</w:t>
      </w:r>
      <w:r w:rsidRPr="00740B4C">
        <w:rPr>
          <w:rFonts w:ascii="Verdana" w:eastAsia="Verdana" w:hAnsi="Verdana" w:cs="Verdana"/>
          <w:spacing w:val="-2"/>
          <w:lang w:val="it-IT"/>
        </w:rPr>
        <w:t>n</w:t>
      </w:r>
      <w:r w:rsidRPr="00740B4C">
        <w:rPr>
          <w:rFonts w:ascii="Verdana" w:eastAsia="Verdana" w:hAnsi="Verdana" w:cs="Verdana"/>
          <w:lang w:val="it-IT"/>
        </w:rPr>
        <w:t>ag</w:t>
      </w:r>
      <w:r w:rsidRPr="00740B4C">
        <w:rPr>
          <w:rFonts w:ascii="Verdana" w:eastAsia="Verdana" w:hAnsi="Verdana" w:cs="Verdana"/>
          <w:spacing w:val="1"/>
          <w:lang w:val="it-IT"/>
        </w:rPr>
        <w:t>me</w:t>
      </w:r>
      <w:r w:rsidRPr="00740B4C">
        <w:rPr>
          <w:rFonts w:ascii="Verdana" w:eastAsia="Verdana" w:hAnsi="Verdana" w:cs="Verdana"/>
          <w:spacing w:val="-2"/>
          <w:lang w:val="it-IT"/>
        </w:rPr>
        <w:t>n</w:t>
      </w:r>
      <w:r w:rsidRPr="00740B4C">
        <w:rPr>
          <w:rFonts w:ascii="Verdana" w:eastAsia="Verdana" w:hAnsi="Verdana" w:cs="Verdana"/>
          <w:lang w:val="it-IT"/>
        </w:rPr>
        <w:t>t</w:t>
      </w:r>
      <w:proofErr w:type="spellEnd"/>
      <w:r w:rsidRPr="00740B4C">
        <w:rPr>
          <w:rFonts w:ascii="Verdana" w:eastAsia="Verdana" w:hAnsi="Verdana" w:cs="Verdana"/>
          <w:spacing w:val="9"/>
          <w:lang w:val="it-IT"/>
        </w:rPr>
        <w:t xml:space="preserve"> </w:t>
      </w:r>
      <w:r w:rsidRPr="00740B4C">
        <w:rPr>
          <w:rFonts w:ascii="Verdana" w:eastAsia="Verdana" w:hAnsi="Verdana" w:cs="Verdana"/>
          <w:spacing w:val="-2"/>
          <w:lang w:val="it-IT"/>
        </w:rPr>
        <w:t>S</w:t>
      </w:r>
      <w:r w:rsidRPr="00740B4C">
        <w:rPr>
          <w:rFonts w:ascii="Verdana" w:eastAsia="Verdana" w:hAnsi="Verdana" w:cs="Verdana"/>
          <w:spacing w:val="1"/>
          <w:lang w:val="it-IT"/>
        </w:rPr>
        <w:t>t</w:t>
      </w:r>
      <w:r w:rsidRPr="00740B4C">
        <w:rPr>
          <w:rFonts w:ascii="Verdana" w:eastAsia="Verdana" w:hAnsi="Verdana" w:cs="Verdana"/>
          <w:spacing w:val="-2"/>
          <w:lang w:val="it-IT"/>
        </w:rPr>
        <w:t>u</w:t>
      </w:r>
      <w:r w:rsidRPr="00740B4C">
        <w:rPr>
          <w:rFonts w:ascii="Verdana" w:eastAsia="Verdana" w:hAnsi="Verdana" w:cs="Verdana"/>
          <w:lang w:val="it-IT"/>
        </w:rPr>
        <w:t>dio</w:t>
      </w:r>
      <w:r w:rsidRPr="00740B4C">
        <w:rPr>
          <w:rFonts w:ascii="Verdana" w:eastAsia="Verdana" w:hAnsi="Verdana" w:cs="Verdana"/>
          <w:spacing w:val="1"/>
          <w:lang w:val="it-IT"/>
        </w:rPr>
        <w:t xml:space="preserve"> </w:t>
      </w:r>
      <w:r w:rsidRPr="00740B4C">
        <w:rPr>
          <w:rFonts w:ascii="Verdana" w:eastAsia="Verdana" w:hAnsi="Verdana" w:cs="Verdana"/>
          <w:spacing w:val="5"/>
          <w:lang w:val="it-IT"/>
        </w:rPr>
        <w:t>j</w:t>
      </w:r>
      <w:r w:rsidRPr="00740B4C">
        <w:rPr>
          <w:rFonts w:ascii="Verdana" w:eastAsia="Verdana" w:hAnsi="Verdana" w:cs="Verdana"/>
          <w:lang w:val="it-IT"/>
        </w:rPr>
        <w:t>e</w:t>
      </w:r>
      <w:r w:rsidRPr="00740B4C">
        <w:rPr>
          <w:rFonts w:ascii="Verdana" w:eastAsia="Verdana" w:hAnsi="Verdana" w:cs="Verdana"/>
          <w:spacing w:val="4"/>
          <w:lang w:val="it-IT"/>
        </w:rPr>
        <w:t xml:space="preserve"> </w:t>
      </w:r>
      <w:proofErr w:type="spellStart"/>
      <w:r w:rsidRPr="00740B4C">
        <w:rPr>
          <w:rFonts w:ascii="Verdana" w:eastAsia="Verdana" w:hAnsi="Verdana" w:cs="Verdana"/>
          <w:spacing w:val="5"/>
          <w:lang w:val="it-IT"/>
        </w:rPr>
        <w:t>i</w:t>
      </w:r>
      <w:r w:rsidRPr="00740B4C">
        <w:rPr>
          <w:rFonts w:ascii="Verdana" w:eastAsia="Verdana" w:hAnsi="Verdana" w:cs="Verdana"/>
          <w:spacing w:val="-2"/>
          <w:lang w:val="it-IT"/>
        </w:rPr>
        <w:t>n</w:t>
      </w:r>
      <w:r w:rsidRPr="00740B4C">
        <w:rPr>
          <w:rFonts w:ascii="Verdana" w:eastAsia="Verdana" w:hAnsi="Verdana" w:cs="Verdana"/>
          <w:spacing w:val="1"/>
          <w:lang w:val="it-IT"/>
        </w:rPr>
        <w:t>te</w:t>
      </w:r>
      <w:r w:rsidRPr="00740B4C">
        <w:rPr>
          <w:rFonts w:ascii="Verdana" w:eastAsia="Verdana" w:hAnsi="Verdana" w:cs="Verdana"/>
          <w:lang w:val="it-IT"/>
        </w:rPr>
        <w:t>gri</w:t>
      </w:r>
      <w:r w:rsidRPr="00740B4C">
        <w:rPr>
          <w:rFonts w:ascii="Verdana" w:eastAsia="Verdana" w:hAnsi="Verdana" w:cs="Verdana"/>
          <w:spacing w:val="1"/>
          <w:lang w:val="it-IT"/>
        </w:rPr>
        <w:t>s</w:t>
      </w:r>
      <w:r w:rsidRPr="00740B4C">
        <w:rPr>
          <w:rFonts w:ascii="Verdana" w:eastAsia="Verdana" w:hAnsi="Verdana" w:cs="Verdana"/>
          <w:lang w:val="it-IT"/>
        </w:rPr>
        <w:t>a</w:t>
      </w:r>
      <w:r w:rsidRPr="00740B4C">
        <w:rPr>
          <w:rFonts w:ascii="Verdana" w:eastAsia="Verdana" w:hAnsi="Verdana" w:cs="Verdana"/>
          <w:spacing w:val="-2"/>
          <w:lang w:val="it-IT"/>
        </w:rPr>
        <w:t>n</w:t>
      </w:r>
      <w:r w:rsidRPr="00740B4C">
        <w:rPr>
          <w:rFonts w:ascii="Verdana" w:eastAsia="Verdana" w:hAnsi="Verdana" w:cs="Verdana"/>
          <w:lang w:val="it-IT"/>
        </w:rPr>
        <w:t>o</w:t>
      </w:r>
      <w:proofErr w:type="spellEnd"/>
      <w:r w:rsidRPr="00740B4C">
        <w:rPr>
          <w:rFonts w:ascii="Verdana" w:eastAsia="Verdana" w:hAnsi="Verdana" w:cs="Verdana"/>
          <w:spacing w:val="6"/>
          <w:lang w:val="it-IT"/>
        </w:rPr>
        <w:t xml:space="preserve"> </w:t>
      </w:r>
      <w:proofErr w:type="spellStart"/>
      <w:r w:rsidRPr="00740B4C">
        <w:rPr>
          <w:rFonts w:ascii="Verdana" w:eastAsia="Verdana" w:hAnsi="Verdana" w:cs="Verdana"/>
          <w:spacing w:val="-1"/>
          <w:lang w:val="it-IT"/>
        </w:rPr>
        <w:t>o</w:t>
      </w:r>
      <w:r w:rsidRPr="00740B4C">
        <w:rPr>
          <w:rFonts w:ascii="Verdana" w:eastAsia="Verdana" w:hAnsi="Verdana" w:cs="Verdana"/>
          <w:spacing w:val="1"/>
          <w:lang w:val="it-IT"/>
        </w:rPr>
        <w:t>k</w:t>
      </w:r>
      <w:r w:rsidRPr="00740B4C">
        <w:rPr>
          <w:rFonts w:ascii="Verdana" w:eastAsia="Verdana" w:hAnsi="Verdana" w:cs="Verdana"/>
          <w:lang w:val="it-IT"/>
        </w:rPr>
        <w:t>r</w:t>
      </w:r>
      <w:r w:rsidRPr="00740B4C">
        <w:rPr>
          <w:rFonts w:ascii="Verdana" w:eastAsia="Verdana" w:hAnsi="Verdana" w:cs="Verdana"/>
          <w:spacing w:val="3"/>
          <w:lang w:val="it-IT"/>
        </w:rPr>
        <w:t>u</w:t>
      </w:r>
      <w:r w:rsidRPr="00740B4C">
        <w:rPr>
          <w:rFonts w:ascii="Verdana" w:eastAsia="Verdana" w:hAnsi="Verdana" w:cs="Verdana"/>
          <w:lang w:val="it-IT"/>
        </w:rPr>
        <w:t>ž</w:t>
      </w:r>
      <w:r w:rsidRPr="00740B4C">
        <w:rPr>
          <w:rFonts w:ascii="Verdana" w:eastAsia="Verdana" w:hAnsi="Verdana" w:cs="Verdana"/>
          <w:spacing w:val="1"/>
          <w:lang w:val="it-IT"/>
        </w:rPr>
        <w:t>e</w:t>
      </w:r>
      <w:r w:rsidRPr="00740B4C">
        <w:rPr>
          <w:rFonts w:ascii="Verdana" w:eastAsia="Verdana" w:hAnsi="Verdana" w:cs="Verdana"/>
          <w:spacing w:val="-2"/>
          <w:lang w:val="it-IT"/>
        </w:rPr>
        <w:t>n</w:t>
      </w:r>
      <w:r w:rsidRPr="00740B4C">
        <w:rPr>
          <w:rFonts w:ascii="Verdana" w:eastAsia="Verdana" w:hAnsi="Verdana" w:cs="Verdana"/>
          <w:spacing w:val="1"/>
          <w:lang w:val="it-IT"/>
        </w:rPr>
        <w:t>j</w:t>
      </w:r>
      <w:r w:rsidRPr="00740B4C">
        <w:rPr>
          <w:rFonts w:ascii="Verdana" w:eastAsia="Verdana" w:hAnsi="Verdana" w:cs="Verdana"/>
          <w:lang w:val="it-IT"/>
        </w:rPr>
        <w:t>e</w:t>
      </w:r>
      <w:proofErr w:type="spellEnd"/>
      <w:r w:rsidRPr="00740B4C">
        <w:rPr>
          <w:rFonts w:ascii="Verdana" w:eastAsia="Verdana" w:hAnsi="Verdana" w:cs="Verdana"/>
          <w:spacing w:val="3"/>
          <w:lang w:val="it-IT"/>
        </w:rPr>
        <w:t xml:space="preserve"> </w:t>
      </w:r>
      <w:proofErr w:type="spellStart"/>
      <w:r w:rsidRPr="00740B4C">
        <w:rPr>
          <w:rFonts w:ascii="Verdana" w:eastAsia="Verdana" w:hAnsi="Verdana" w:cs="Verdana"/>
          <w:lang w:val="it-IT"/>
        </w:rPr>
        <w:t>raz</w:t>
      </w:r>
      <w:r w:rsidRPr="00740B4C">
        <w:rPr>
          <w:rFonts w:ascii="Verdana" w:eastAsia="Verdana" w:hAnsi="Verdana" w:cs="Verdana"/>
          <w:spacing w:val="1"/>
          <w:lang w:val="it-IT"/>
        </w:rPr>
        <w:t>v</w:t>
      </w:r>
      <w:r w:rsidRPr="00740B4C">
        <w:rPr>
          <w:rFonts w:ascii="Verdana" w:eastAsia="Verdana" w:hAnsi="Verdana" w:cs="Verdana"/>
          <w:lang w:val="it-IT"/>
        </w:rPr>
        <w:t>i</w:t>
      </w:r>
      <w:r w:rsidRPr="00740B4C">
        <w:rPr>
          <w:rFonts w:ascii="Verdana" w:eastAsia="Verdana" w:hAnsi="Verdana" w:cs="Verdana"/>
          <w:spacing w:val="2"/>
          <w:lang w:val="it-IT"/>
        </w:rPr>
        <w:t>j</w:t>
      </w:r>
      <w:r w:rsidRPr="00740B4C">
        <w:rPr>
          <w:rFonts w:ascii="Verdana" w:eastAsia="Verdana" w:hAnsi="Verdana" w:cs="Verdana"/>
          <w:spacing w:val="1"/>
          <w:lang w:val="it-IT"/>
        </w:rPr>
        <w:t>e</w:t>
      </w:r>
      <w:r w:rsidRPr="00740B4C">
        <w:rPr>
          <w:rFonts w:ascii="Verdana" w:eastAsia="Verdana" w:hAnsi="Verdana" w:cs="Verdana"/>
          <w:spacing w:val="-2"/>
          <w:lang w:val="it-IT"/>
        </w:rPr>
        <w:t>n</w:t>
      </w:r>
      <w:r w:rsidRPr="00740B4C">
        <w:rPr>
          <w:rFonts w:ascii="Verdana" w:eastAsia="Verdana" w:hAnsi="Verdana" w:cs="Verdana"/>
          <w:lang w:val="it-IT"/>
        </w:rPr>
        <w:t>o</w:t>
      </w:r>
      <w:proofErr w:type="spellEnd"/>
      <w:r w:rsidRPr="00740B4C">
        <w:rPr>
          <w:rFonts w:ascii="Verdana" w:eastAsia="Verdana" w:hAnsi="Verdana" w:cs="Verdana"/>
          <w:lang w:val="it-IT"/>
        </w:rPr>
        <w:t xml:space="preserve"> </w:t>
      </w:r>
      <w:r w:rsidRPr="00740B4C">
        <w:rPr>
          <w:rFonts w:ascii="Verdana" w:eastAsia="Verdana" w:hAnsi="Verdana" w:cs="Verdana"/>
          <w:spacing w:val="-1"/>
          <w:lang w:val="it-IT"/>
        </w:rPr>
        <w:t>o</w:t>
      </w:r>
      <w:r w:rsidRPr="00740B4C">
        <w:rPr>
          <w:rFonts w:ascii="Verdana" w:eastAsia="Verdana" w:hAnsi="Verdana" w:cs="Verdana"/>
          <w:lang w:val="it-IT"/>
        </w:rPr>
        <w:t>d</w:t>
      </w:r>
      <w:r w:rsidRPr="00740B4C">
        <w:rPr>
          <w:rFonts w:ascii="Verdana" w:eastAsia="Verdana" w:hAnsi="Verdana" w:cs="Verdana"/>
          <w:spacing w:val="3"/>
          <w:lang w:val="it-IT"/>
        </w:rPr>
        <w:t xml:space="preserve"> </w:t>
      </w:r>
      <w:r w:rsidRPr="00740B4C">
        <w:rPr>
          <w:rFonts w:ascii="Verdana" w:eastAsia="Verdana" w:hAnsi="Verdana" w:cs="Verdana"/>
          <w:spacing w:val="1"/>
          <w:lang w:val="it-IT"/>
        </w:rPr>
        <w:t>st</w:t>
      </w:r>
      <w:r w:rsidRPr="00740B4C">
        <w:rPr>
          <w:rFonts w:ascii="Verdana" w:eastAsia="Verdana" w:hAnsi="Verdana" w:cs="Verdana"/>
          <w:lang w:val="it-IT"/>
        </w:rPr>
        <w:t>ra</w:t>
      </w:r>
      <w:r w:rsidRPr="00740B4C">
        <w:rPr>
          <w:rFonts w:ascii="Verdana" w:eastAsia="Verdana" w:hAnsi="Verdana" w:cs="Verdana"/>
          <w:spacing w:val="-2"/>
          <w:lang w:val="it-IT"/>
        </w:rPr>
        <w:t>n</w:t>
      </w:r>
      <w:r w:rsidRPr="00740B4C">
        <w:rPr>
          <w:rFonts w:ascii="Verdana" w:eastAsia="Verdana" w:hAnsi="Verdana" w:cs="Verdana"/>
          <w:lang w:val="it-IT"/>
        </w:rPr>
        <w:t>e</w:t>
      </w:r>
      <w:r w:rsidRPr="00740B4C">
        <w:rPr>
          <w:rFonts w:ascii="Verdana" w:eastAsia="Verdana" w:hAnsi="Verdana" w:cs="Verdana"/>
          <w:spacing w:val="8"/>
          <w:lang w:val="it-IT"/>
        </w:rPr>
        <w:t xml:space="preserve"> </w:t>
      </w:r>
      <w:proofErr w:type="spellStart"/>
      <w:r w:rsidRPr="00740B4C">
        <w:rPr>
          <w:rFonts w:ascii="Verdana" w:eastAsia="Verdana" w:hAnsi="Verdana" w:cs="Verdana"/>
          <w:spacing w:val="1"/>
          <w:lang w:val="it-IT"/>
        </w:rPr>
        <w:t>M</w:t>
      </w:r>
      <w:r w:rsidRPr="00740B4C">
        <w:rPr>
          <w:rFonts w:ascii="Verdana" w:eastAsia="Verdana" w:hAnsi="Verdana" w:cs="Verdana"/>
          <w:lang w:val="it-IT"/>
        </w:rPr>
        <w:t>a</w:t>
      </w:r>
      <w:r w:rsidRPr="00740B4C">
        <w:rPr>
          <w:rFonts w:ascii="Verdana" w:eastAsia="Verdana" w:hAnsi="Verdana" w:cs="Verdana"/>
          <w:spacing w:val="1"/>
          <w:lang w:val="it-IT"/>
        </w:rPr>
        <w:t>jk</w:t>
      </w:r>
      <w:r w:rsidRPr="00740B4C">
        <w:rPr>
          <w:rFonts w:ascii="Verdana" w:eastAsia="Verdana" w:hAnsi="Verdana" w:cs="Verdana"/>
          <w:lang w:val="it-IT"/>
        </w:rPr>
        <w:t>r</w:t>
      </w:r>
      <w:r w:rsidRPr="00740B4C">
        <w:rPr>
          <w:rFonts w:ascii="Verdana" w:eastAsia="Verdana" w:hAnsi="Verdana" w:cs="Verdana"/>
          <w:spacing w:val="-2"/>
          <w:lang w:val="it-IT"/>
        </w:rPr>
        <w:t>o</w:t>
      </w:r>
      <w:r w:rsidRPr="00740B4C">
        <w:rPr>
          <w:rFonts w:ascii="Verdana" w:eastAsia="Verdana" w:hAnsi="Verdana" w:cs="Verdana"/>
          <w:spacing w:val="1"/>
          <w:lang w:val="it-IT"/>
        </w:rPr>
        <w:t>s</w:t>
      </w:r>
      <w:r w:rsidRPr="00740B4C">
        <w:rPr>
          <w:rFonts w:ascii="Verdana" w:eastAsia="Verdana" w:hAnsi="Verdana" w:cs="Verdana"/>
          <w:spacing w:val="-1"/>
          <w:lang w:val="it-IT"/>
        </w:rPr>
        <w:t>o</w:t>
      </w:r>
      <w:r w:rsidRPr="00740B4C">
        <w:rPr>
          <w:rFonts w:ascii="Verdana" w:eastAsia="Verdana" w:hAnsi="Verdana" w:cs="Verdana"/>
          <w:lang w:val="it-IT"/>
        </w:rPr>
        <w:t>f</w:t>
      </w:r>
      <w:r w:rsidRPr="00740B4C">
        <w:rPr>
          <w:rFonts w:ascii="Verdana" w:eastAsia="Verdana" w:hAnsi="Verdana" w:cs="Verdana"/>
          <w:spacing w:val="1"/>
          <w:lang w:val="it-IT"/>
        </w:rPr>
        <w:t>t</w:t>
      </w:r>
      <w:r w:rsidRPr="00740B4C">
        <w:rPr>
          <w:rFonts w:ascii="Verdana" w:eastAsia="Verdana" w:hAnsi="Verdana" w:cs="Verdana"/>
          <w:lang w:val="it-IT"/>
        </w:rPr>
        <w:t>a</w:t>
      </w:r>
      <w:proofErr w:type="spellEnd"/>
      <w:r w:rsidRPr="00740B4C">
        <w:rPr>
          <w:rFonts w:ascii="Verdana" w:eastAsia="Verdana" w:hAnsi="Verdana" w:cs="Verdana"/>
          <w:spacing w:val="2"/>
          <w:lang w:val="it-IT"/>
        </w:rPr>
        <w:t xml:space="preserve"> </w:t>
      </w:r>
      <w:r w:rsidRPr="00740B4C">
        <w:rPr>
          <w:rFonts w:ascii="Verdana" w:eastAsia="Verdana" w:hAnsi="Verdana" w:cs="Verdana"/>
          <w:lang w:val="it-IT"/>
        </w:rPr>
        <w:t xml:space="preserve">i </w:t>
      </w:r>
      <w:proofErr w:type="spellStart"/>
      <w:r w:rsidRPr="00740B4C">
        <w:rPr>
          <w:rFonts w:ascii="Verdana" w:eastAsia="Verdana" w:hAnsi="Verdana" w:cs="Verdana"/>
          <w:spacing w:val="1"/>
          <w:lang w:val="it-IT"/>
        </w:rPr>
        <w:t>k</w:t>
      </w:r>
      <w:r w:rsidRPr="00740B4C">
        <w:rPr>
          <w:rFonts w:ascii="Verdana" w:eastAsia="Verdana" w:hAnsi="Verdana" w:cs="Verdana"/>
          <w:spacing w:val="-1"/>
          <w:lang w:val="it-IT"/>
        </w:rPr>
        <w:t>o</w:t>
      </w:r>
      <w:r w:rsidRPr="00740B4C">
        <w:rPr>
          <w:rFonts w:ascii="Verdana" w:eastAsia="Verdana" w:hAnsi="Verdana" w:cs="Verdana"/>
          <w:lang w:val="it-IT"/>
        </w:rPr>
        <w:t>ris</w:t>
      </w:r>
      <w:r w:rsidRPr="00740B4C">
        <w:rPr>
          <w:rFonts w:ascii="Verdana" w:eastAsia="Verdana" w:hAnsi="Verdana" w:cs="Verdana"/>
          <w:spacing w:val="1"/>
          <w:lang w:val="it-IT"/>
        </w:rPr>
        <w:t>t</w:t>
      </w:r>
      <w:r w:rsidRPr="00740B4C">
        <w:rPr>
          <w:rFonts w:ascii="Verdana" w:eastAsia="Verdana" w:hAnsi="Verdana" w:cs="Verdana"/>
          <w:lang w:val="it-IT"/>
        </w:rPr>
        <w:t>i</w:t>
      </w:r>
      <w:proofErr w:type="spellEnd"/>
      <w:r w:rsidRPr="00740B4C">
        <w:rPr>
          <w:rFonts w:ascii="Verdana" w:eastAsia="Verdana" w:hAnsi="Verdana" w:cs="Verdana"/>
          <w:spacing w:val="-5"/>
          <w:lang w:val="it-IT"/>
        </w:rPr>
        <w:t xml:space="preserve"> </w:t>
      </w:r>
      <w:r w:rsidRPr="00740B4C">
        <w:rPr>
          <w:rFonts w:ascii="Verdana" w:eastAsia="Verdana" w:hAnsi="Verdana" w:cs="Verdana"/>
          <w:spacing w:val="1"/>
          <w:lang w:val="it-IT"/>
        </w:rPr>
        <w:t>s</w:t>
      </w:r>
      <w:r w:rsidRPr="00740B4C">
        <w:rPr>
          <w:rFonts w:ascii="Verdana" w:eastAsia="Verdana" w:hAnsi="Verdana" w:cs="Verdana"/>
          <w:lang w:val="it-IT"/>
        </w:rPr>
        <w:t>e</w:t>
      </w:r>
      <w:r w:rsidRPr="00740B4C">
        <w:rPr>
          <w:rFonts w:ascii="Verdana" w:eastAsia="Verdana" w:hAnsi="Verdana" w:cs="Verdana"/>
          <w:spacing w:val="-5"/>
          <w:lang w:val="it-IT"/>
        </w:rPr>
        <w:t xml:space="preserve"> </w:t>
      </w:r>
      <w:r w:rsidRPr="00740B4C">
        <w:rPr>
          <w:rFonts w:ascii="Verdana" w:eastAsia="Verdana" w:hAnsi="Verdana" w:cs="Verdana"/>
          <w:lang w:val="it-IT"/>
        </w:rPr>
        <w:t>za</w:t>
      </w:r>
      <w:r w:rsidRPr="00740B4C">
        <w:rPr>
          <w:rFonts w:ascii="Verdana" w:eastAsia="Verdana" w:hAnsi="Verdana" w:cs="Verdana"/>
          <w:spacing w:val="-5"/>
          <w:lang w:val="it-IT"/>
        </w:rPr>
        <w:t xml:space="preserve"> </w:t>
      </w:r>
      <w:proofErr w:type="spellStart"/>
      <w:r w:rsidRPr="00740B4C">
        <w:rPr>
          <w:rFonts w:ascii="Verdana" w:eastAsia="Verdana" w:hAnsi="Verdana" w:cs="Verdana"/>
          <w:spacing w:val="-2"/>
          <w:lang w:val="it-IT"/>
        </w:rPr>
        <w:t>u</w:t>
      </w:r>
      <w:r w:rsidRPr="00740B4C">
        <w:rPr>
          <w:rFonts w:ascii="Verdana" w:eastAsia="Verdana" w:hAnsi="Verdana" w:cs="Verdana"/>
          <w:lang w:val="it-IT"/>
        </w:rPr>
        <w:t>pra</w:t>
      </w:r>
      <w:r w:rsidRPr="00740B4C">
        <w:rPr>
          <w:rFonts w:ascii="Verdana" w:eastAsia="Verdana" w:hAnsi="Verdana" w:cs="Verdana"/>
          <w:spacing w:val="1"/>
          <w:lang w:val="it-IT"/>
        </w:rPr>
        <w:t>v</w:t>
      </w:r>
      <w:r w:rsidRPr="00740B4C">
        <w:rPr>
          <w:rFonts w:ascii="Verdana" w:eastAsia="Verdana" w:hAnsi="Verdana" w:cs="Verdana"/>
          <w:lang w:val="it-IT"/>
        </w:rPr>
        <w:t>l</w:t>
      </w:r>
      <w:r w:rsidRPr="00740B4C">
        <w:rPr>
          <w:rFonts w:ascii="Verdana" w:eastAsia="Verdana" w:hAnsi="Verdana" w:cs="Verdana"/>
          <w:spacing w:val="1"/>
          <w:lang w:val="it-IT"/>
        </w:rPr>
        <w:t>j</w:t>
      </w:r>
      <w:r w:rsidRPr="00740B4C">
        <w:rPr>
          <w:rFonts w:ascii="Verdana" w:eastAsia="Verdana" w:hAnsi="Verdana" w:cs="Verdana"/>
          <w:lang w:val="it-IT"/>
        </w:rPr>
        <w:t>a</w:t>
      </w:r>
      <w:r w:rsidRPr="00740B4C">
        <w:rPr>
          <w:rFonts w:ascii="Verdana" w:eastAsia="Verdana" w:hAnsi="Verdana" w:cs="Verdana"/>
          <w:spacing w:val="-2"/>
          <w:lang w:val="it-IT"/>
        </w:rPr>
        <w:t>n</w:t>
      </w:r>
      <w:r w:rsidRPr="00740B4C">
        <w:rPr>
          <w:rFonts w:ascii="Verdana" w:eastAsia="Verdana" w:hAnsi="Verdana" w:cs="Verdana"/>
          <w:spacing w:val="-4"/>
          <w:lang w:val="it-IT"/>
        </w:rPr>
        <w:t>j</w:t>
      </w:r>
      <w:r w:rsidRPr="00740B4C">
        <w:rPr>
          <w:rFonts w:ascii="Verdana" w:eastAsia="Verdana" w:hAnsi="Verdana" w:cs="Verdana"/>
          <w:lang w:val="it-IT"/>
        </w:rPr>
        <w:t>e</w:t>
      </w:r>
      <w:proofErr w:type="spellEnd"/>
      <w:r w:rsidRPr="00740B4C">
        <w:rPr>
          <w:rFonts w:ascii="Verdana" w:eastAsia="Verdana" w:hAnsi="Verdana" w:cs="Verdana"/>
          <w:spacing w:val="-5"/>
          <w:lang w:val="it-IT"/>
        </w:rPr>
        <w:t xml:space="preserve"> </w:t>
      </w:r>
      <w:proofErr w:type="spellStart"/>
      <w:r w:rsidRPr="00740B4C">
        <w:rPr>
          <w:rFonts w:ascii="Verdana" w:eastAsia="Verdana" w:hAnsi="Verdana" w:cs="Verdana"/>
          <w:spacing w:val="1"/>
          <w:lang w:val="it-IT"/>
        </w:rPr>
        <w:t>sv</w:t>
      </w:r>
      <w:r w:rsidRPr="00740B4C">
        <w:rPr>
          <w:rFonts w:ascii="Verdana" w:eastAsia="Verdana" w:hAnsi="Verdana" w:cs="Verdana"/>
          <w:lang w:val="it-IT"/>
        </w:rPr>
        <w:t>im</w:t>
      </w:r>
      <w:proofErr w:type="spellEnd"/>
      <w:r w:rsidRPr="00740B4C">
        <w:rPr>
          <w:rFonts w:ascii="Verdana" w:eastAsia="Verdana" w:hAnsi="Verdana" w:cs="Verdana"/>
          <w:spacing w:val="-10"/>
          <w:lang w:val="it-IT"/>
        </w:rPr>
        <w:t xml:space="preserve"> </w:t>
      </w:r>
      <w:r w:rsidRPr="00740B4C">
        <w:rPr>
          <w:rFonts w:ascii="Verdana" w:eastAsia="Verdana" w:hAnsi="Verdana" w:cs="Verdana"/>
          <w:spacing w:val="-2"/>
          <w:lang w:val="it-IT"/>
        </w:rPr>
        <w:t>S</w:t>
      </w:r>
      <w:r w:rsidRPr="00740B4C">
        <w:rPr>
          <w:rFonts w:ascii="Verdana" w:eastAsia="Verdana" w:hAnsi="Verdana" w:cs="Verdana"/>
          <w:spacing w:val="2"/>
          <w:lang w:val="it-IT"/>
        </w:rPr>
        <w:t>Q</w:t>
      </w:r>
      <w:r w:rsidRPr="00740B4C">
        <w:rPr>
          <w:rFonts w:ascii="Verdana" w:eastAsia="Verdana" w:hAnsi="Verdana" w:cs="Verdana"/>
          <w:lang w:val="it-IT"/>
        </w:rPr>
        <w:t>L</w:t>
      </w:r>
      <w:r w:rsidRPr="00740B4C">
        <w:rPr>
          <w:rFonts w:ascii="Verdana" w:eastAsia="Verdana" w:hAnsi="Verdana" w:cs="Verdana"/>
          <w:spacing w:val="-7"/>
          <w:lang w:val="it-IT"/>
        </w:rPr>
        <w:t xml:space="preserve"> </w:t>
      </w:r>
      <w:proofErr w:type="spellStart"/>
      <w:r w:rsidRPr="00740B4C">
        <w:rPr>
          <w:rFonts w:ascii="Verdana" w:eastAsia="Verdana" w:hAnsi="Verdana" w:cs="Verdana"/>
          <w:lang w:val="it-IT"/>
        </w:rPr>
        <w:t>i</w:t>
      </w:r>
      <w:r w:rsidRPr="00740B4C">
        <w:rPr>
          <w:rFonts w:ascii="Verdana" w:eastAsia="Verdana" w:hAnsi="Verdana" w:cs="Verdana"/>
          <w:spacing w:val="-1"/>
          <w:lang w:val="it-IT"/>
        </w:rPr>
        <w:t>n</w:t>
      </w:r>
      <w:r w:rsidRPr="00740B4C">
        <w:rPr>
          <w:rFonts w:ascii="Verdana" w:eastAsia="Verdana" w:hAnsi="Verdana" w:cs="Verdana"/>
          <w:lang w:val="it-IT"/>
        </w:rPr>
        <w:t>f</w:t>
      </w:r>
      <w:r w:rsidRPr="00740B4C">
        <w:rPr>
          <w:rFonts w:ascii="Verdana" w:eastAsia="Verdana" w:hAnsi="Verdana" w:cs="Verdana"/>
          <w:spacing w:val="-1"/>
          <w:lang w:val="it-IT"/>
        </w:rPr>
        <w:t>r</w:t>
      </w:r>
      <w:r w:rsidRPr="00740B4C">
        <w:rPr>
          <w:rFonts w:ascii="Verdana" w:eastAsia="Verdana" w:hAnsi="Verdana" w:cs="Verdana"/>
          <w:lang w:val="it-IT"/>
        </w:rPr>
        <w:t>as</w:t>
      </w:r>
      <w:r w:rsidRPr="00740B4C">
        <w:rPr>
          <w:rFonts w:ascii="Verdana" w:eastAsia="Verdana" w:hAnsi="Verdana" w:cs="Verdana"/>
          <w:spacing w:val="1"/>
          <w:lang w:val="it-IT"/>
        </w:rPr>
        <w:t>t</w:t>
      </w:r>
      <w:r w:rsidRPr="00740B4C">
        <w:rPr>
          <w:rFonts w:ascii="Verdana" w:eastAsia="Verdana" w:hAnsi="Verdana" w:cs="Verdana"/>
          <w:lang w:val="it-IT"/>
        </w:rPr>
        <w:t>r</w:t>
      </w:r>
      <w:r w:rsidRPr="00740B4C">
        <w:rPr>
          <w:rFonts w:ascii="Verdana" w:eastAsia="Verdana" w:hAnsi="Verdana" w:cs="Verdana"/>
          <w:spacing w:val="-2"/>
          <w:lang w:val="it-IT"/>
        </w:rPr>
        <w:t>u</w:t>
      </w:r>
      <w:r w:rsidRPr="00740B4C">
        <w:rPr>
          <w:rFonts w:ascii="Verdana" w:eastAsia="Verdana" w:hAnsi="Verdana" w:cs="Verdana"/>
          <w:spacing w:val="1"/>
          <w:lang w:val="it-IT"/>
        </w:rPr>
        <w:t>kt</w:t>
      </w:r>
      <w:r w:rsidRPr="00740B4C">
        <w:rPr>
          <w:rFonts w:ascii="Verdana" w:eastAsia="Verdana" w:hAnsi="Verdana" w:cs="Verdana"/>
          <w:spacing w:val="-2"/>
          <w:lang w:val="it-IT"/>
        </w:rPr>
        <w:t>u</w:t>
      </w:r>
      <w:r w:rsidRPr="00740B4C">
        <w:rPr>
          <w:rFonts w:ascii="Verdana" w:eastAsia="Verdana" w:hAnsi="Verdana" w:cs="Verdana"/>
          <w:lang w:val="it-IT"/>
        </w:rPr>
        <w:t>rama</w:t>
      </w:r>
      <w:proofErr w:type="spellEnd"/>
      <w:r w:rsidRPr="00740B4C">
        <w:rPr>
          <w:rFonts w:ascii="Verdana" w:eastAsia="Verdana" w:hAnsi="Verdana" w:cs="Verdana"/>
          <w:lang w:val="it-IT"/>
        </w:rPr>
        <w:t>.</w:t>
      </w:r>
      <w:r w:rsidRPr="00740B4C">
        <w:rPr>
          <w:rFonts w:ascii="Verdana" w:eastAsia="Verdana" w:hAnsi="Verdana" w:cs="Verdana"/>
          <w:spacing w:val="-3"/>
          <w:lang w:val="it-IT"/>
        </w:rPr>
        <w:t xml:space="preserve"> </w:t>
      </w:r>
      <w:r w:rsidRPr="007175BE">
        <w:rPr>
          <w:rFonts w:ascii="Verdana" w:eastAsia="Verdana" w:hAnsi="Verdana" w:cs="Verdana"/>
          <w:lang w:val="it-IT"/>
        </w:rPr>
        <w:t>P</w:t>
      </w:r>
      <w:r w:rsidRPr="007175BE">
        <w:rPr>
          <w:rFonts w:ascii="Verdana" w:eastAsia="Verdana" w:hAnsi="Verdana" w:cs="Verdana"/>
          <w:spacing w:val="-1"/>
          <w:lang w:val="it-IT"/>
        </w:rPr>
        <w:t>r</w:t>
      </w:r>
      <w:r w:rsidRPr="007175BE">
        <w:rPr>
          <w:rFonts w:ascii="Verdana" w:eastAsia="Verdana" w:hAnsi="Verdana" w:cs="Verdana"/>
          <w:lang w:val="it-IT"/>
        </w:rPr>
        <w:t>i</w:t>
      </w:r>
      <w:r w:rsidRPr="007175BE">
        <w:rPr>
          <w:rFonts w:ascii="Verdana" w:eastAsia="Verdana" w:hAnsi="Verdana" w:cs="Verdana"/>
          <w:spacing w:val="-5"/>
          <w:lang w:val="it-IT"/>
        </w:rPr>
        <w:t xml:space="preserve"> </w:t>
      </w:r>
      <w:proofErr w:type="spellStart"/>
      <w:r w:rsidRPr="007175BE">
        <w:rPr>
          <w:rFonts w:ascii="Verdana" w:eastAsia="Verdana" w:hAnsi="Verdana" w:cs="Verdana"/>
          <w:lang w:val="it-IT"/>
        </w:rPr>
        <w:t>izradi</w:t>
      </w:r>
      <w:proofErr w:type="spellEnd"/>
      <w:r w:rsidRPr="007175BE">
        <w:rPr>
          <w:rFonts w:ascii="Verdana" w:eastAsia="Verdana" w:hAnsi="Verdana" w:cs="Verdana"/>
          <w:spacing w:val="-5"/>
          <w:lang w:val="it-IT"/>
        </w:rPr>
        <w:t xml:space="preserve"> </w:t>
      </w:r>
      <w:proofErr w:type="spellStart"/>
      <w:r w:rsidRPr="007175BE">
        <w:rPr>
          <w:rFonts w:ascii="Verdana" w:eastAsia="Verdana" w:hAnsi="Verdana" w:cs="Verdana"/>
          <w:lang w:val="it-IT"/>
        </w:rPr>
        <w:t>pr</w:t>
      </w:r>
      <w:r w:rsidRPr="007175BE">
        <w:rPr>
          <w:rFonts w:ascii="Verdana" w:eastAsia="Verdana" w:hAnsi="Verdana" w:cs="Verdana"/>
          <w:spacing w:val="-1"/>
          <w:lang w:val="it-IT"/>
        </w:rPr>
        <w:t>o</w:t>
      </w:r>
      <w:r w:rsidRPr="007175BE">
        <w:rPr>
          <w:rFonts w:ascii="Verdana" w:eastAsia="Verdana" w:hAnsi="Verdana" w:cs="Verdana"/>
          <w:spacing w:val="1"/>
          <w:lang w:val="it-IT"/>
        </w:rPr>
        <w:t>je</w:t>
      </w:r>
      <w:r w:rsidRPr="007175BE">
        <w:rPr>
          <w:rFonts w:ascii="Verdana" w:eastAsia="Verdana" w:hAnsi="Verdana" w:cs="Verdana"/>
          <w:spacing w:val="9"/>
          <w:lang w:val="it-IT"/>
        </w:rPr>
        <w:t>k</w:t>
      </w:r>
      <w:r w:rsidRPr="007175BE">
        <w:rPr>
          <w:rFonts w:ascii="Verdana" w:eastAsia="Verdana" w:hAnsi="Verdana" w:cs="Verdana"/>
          <w:spacing w:val="1"/>
          <w:lang w:val="it-IT"/>
        </w:rPr>
        <w:t>t</w:t>
      </w:r>
      <w:r w:rsidRPr="007175BE">
        <w:rPr>
          <w:rFonts w:ascii="Verdana" w:eastAsia="Verdana" w:hAnsi="Verdana" w:cs="Verdana"/>
          <w:lang w:val="it-IT"/>
        </w:rPr>
        <w:t>a</w:t>
      </w:r>
      <w:proofErr w:type="spellEnd"/>
      <w:r w:rsidRPr="007175BE">
        <w:rPr>
          <w:rFonts w:ascii="Verdana" w:eastAsia="Verdana" w:hAnsi="Verdana" w:cs="Verdana"/>
          <w:spacing w:val="-10"/>
          <w:lang w:val="it-IT"/>
        </w:rPr>
        <w:t xml:space="preserve"> </w:t>
      </w:r>
      <w:r w:rsidRPr="007175BE">
        <w:rPr>
          <w:rFonts w:ascii="Verdana" w:eastAsia="Verdana" w:hAnsi="Verdana" w:cs="Verdana"/>
          <w:spacing w:val="1"/>
          <w:lang w:val="it-IT"/>
        </w:rPr>
        <w:t>j</w:t>
      </w:r>
      <w:r w:rsidRPr="007175BE">
        <w:rPr>
          <w:rFonts w:ascii="Verdana" w:eastAsia="Verdana" w:hAnsi="Verdana" w:cs="Verdana"/>
          <w:lang w:val="it-IT"/>
        </w:rPr>
        <w:t>e</w:t>
      </w:r>
      <w:r w:rsidRPr="007175BE">
        <w:rPr>
          <w:rFonts w:ascii="Verdana" w:eastAsia="Verdana" w:hAnsi="Verdana" w:cs="Verdana"/>
          <w:spacing w:val="-10"/>
          <w:lang w:val="it-IT"/>
        </w:rPr>
        <w:t xml:space="preserve"> </w:t>
      </w:r>
      <w:proofErr w:type="spellStart"/>
      <w:r w:rsidRPr="007175BE">
        <w:rPr>
          <w:rFonts w:ascii="Verdana" w:eastAsia="Verdana" w:hAnsi="Verdana" w:cs="Verdana"/>
          <w:spacing w:val="1"/>
          <w:lang w:val="it-IT"/>
        </w:rPr>
        <w:t>k</w:t>
      </w:r>
      <w:r w:rsidRPr="007175BE">
        <w:rPr>
          <w:rFonts w:ascii="Verdana" w:eastAsia="Verdana" w:hAnsi="Verdana" w:cs="Verdana"/>
          <w:spacing w:val="-1"/>
          <w:lang w:val="it-IT"/>
        </w:rPr>
        <w:t>o</w:t>
      </w:r>
      <w:r w:rsidRPr="007175BE">
        <w:rPr>
          <w:rFonts w:ascii="Verdana" w:eastAsia="Verdana" w:hAnsi="Verdana" w:cs="Verdana"/>
          <w:lang w:val="it-IT"/>
        </w:rPr>
        <w:t>ri</w:t>
      </w:r>
      <w:r w:rsidRPr="007175BE">
        <w:rPr>
          <w:rFonts w:ascii="Verdana" w:eastAsia="Verdana" w:hAnsi="Verdana" w:cs="Verdana"/>
          <w:spacing w:val="1"/>
          <w:lang w:val="it-IT"/>
        </w:rPr>
        <w:t>šće</w:t>
      </w:r>
      <w:r w:rsidRPr="007175BE">
        <w:rPr>
          <w:rFonts w:ascii="Verdana" w:eastAsia="Verdana" w:hAnsi="Verdana" w:cs="Verdana"/>
          <w:spacing w:val="-2"/>
          <w:lang w:val="it-IT"/>
        </w:rPr>
        <w:t>n</w:t>
      </w:r>
      <w:r w:rsidRPr="007175BE">
        <w:rPr>
          <w:rFonts w:ascii="Verdana" w:eastAsia="Verdana" w:hAnsi="Verdana" w:cs="Verdana"/>
          <w:lang w:val="it-IT"/>
        </w:rPr>
        <w:t>a</w:t>
      </w:r>
      <w:proofErr w:type="spellEnd"/>
      <w:r w:rsidRPr="007175BE">
        <w:rPr>
          <w:rFonts w:ascii="Verdana" w:eastAsia="Verdana" w:hAnsi="Verdana" w:cs="Verdana"/>
          <w:spacing w:val="-5"/>
          <w:lang w:val="it-IT"/>
        </w:rPr>
        <w:t xml:space="preserve"> </w:t>
      </w:r>
      <w:proofErr w:type="spellStart"/>
      <w:r w:rsidRPr="007175BE">
        <w:rPr>
          <w:rFonts w:ascii="Verdana" w:eastAsia="Verdana" w:hAnsi="Verdana" w:cs="Verdana"/>
          <w:spacing w:val="1"/>
          <w:lang w:val="it-IT"/>
        </w:rPr>
        <w:t>ve</w:t>
      </w:r>
      <w:r w:rsidRPr="007175BE">
        <w:rPr>
          <w:rFonts w:ascii="Verdana" w:eastAsia="Verdana" w:hAnsi="Verdana" w:cs="Verdana"/>
          <w:lang w:val="it-IT"/>
        </w:rPr>
        <w:t>rzi</w:t>
      </w:r>
      <w:r w:rsidRPr="007175BE">
        <w:rPr>
          <w:rFonts w:ascii="Verdana" w:eastAsia="Verdana" w:hAnsi="Verdana" w:cs="Verdana"/>
          <w:spacing w:val="-4"/>
          <w:lang w:val="it-IT"/>
        </w:rPr>
        <w:t>j</w:t>
      </w:r>
      <w:r w:rsidRPr="007175BE">
        <w:rPr>
          <w:rFonts w:ascii="Verdana" w:eastAsia="Verdana" w:hAnsi="Verdana" w:cs="Verdana"/>
          <w:lang w:val="it-IT"/>
        </w:rPr>
        <w:t>a</w:t>
      </w:r>
      <w:proofErr w:type="spellEnd"/>
      <w:r w:rsidRPr="007175BE">
        <w:rPr>
          <w:rFonts w:ascii="Verdana" w:eastAsia="Verdana" w:hAnsi="Verdana" w:cs="Verdana"/>
          <w:lang w:val="it-IT"/>
        </w:rPr>
        <w:t xml:space="preserve"> </w:t>
      </w:r>
      <w:r w:rsidRPr="007175BE">
        <w:rPr>
          <w:rFonts w:ascii="Verdana" w:eastAsia="Verdana" w:hAnsi="Verdana" w:cs="Verdana"/>
          <w:spacing w:val="-2"/>
          <w:lang w:val="it-IT"/>
        </w:rPr>
        <w:t>SS</w:t>
      </w:r>
      <w:r w:rsidRPr="007175BE">
        <w:rPr>
          <w:rFonts w:ascii="Verdana" w:eastAsia="Verdana" w:hAnsi="Verdana" w:cs="Verdana"/>
          <w:spacing w:val="1"/>
          <w:lang w:val="it-IT"/>
        </w:rPr>
        <w:t>M</w:t>
      </w:r>
      <w:r w:rsidRPr="007175BE">
        <w:rPr>
          <w:rFonts w:ascii="Verdana" w:eastAsia="Verdana" w:hAnsi="Verdana" w:cs="Verdana"/>
          <w:lang w:val="it-IT"/>
        </w:rPr>
        <w:t>S</w:t>
      </w:r>
      <w:r w:rsidRPr="007175BE">
        <w:rPr>
          <w:rFonts w:ascii="Verdana" w:eastAsia="Verdana" w:hAnsi="Verdana" w:cs="Verdana"/>
          <w:spacing w:val="-2"/>
          <w:lang w:val="it-IT"/>
        </w:rPr>
        <w:t xml:space="preserve"> </w:t>
      </w:r>
      <w:r w:rsidRPr="007175BE">
        <w:rPr>
          <w:rFonts w:ascii="Verdana" w:eastAsia="Verdana" w:hAnsi="Verdana" w:cs="Verdana"/>
          <w:spacing w:val="2"/>
          <w:lang w:val="it-IT"/>
        </w:rPr>
        <w:t>1</w:t>
      </w:r>
      <w:r w:rsidRPr="007175BE">
        <w:rPr>
          <w:rFonts w:ascii="Verdana" w:eastAsia="Verdana" w:hAnsi="Verdana" w:cs="Verdana"/>
          <w:lang w:val="it-IT"/>
        </w:rPr>
        <w:t>8</w:t>
      </w:r>
      <w:r w:rsidRPr="007175BE">
        <w:rPr>
          <w:rFonts w:ascii="Verdana" w:eastAsia="Verdana" w:hAnsi="Verdana" w:cs="Verdana"/>
          <w:spacing w:val="-1"/>
          <w:lang w:val="it-IT"/>
        </w:rPr>
        <w:t xml:space="preserve"> [</w:t>
      </w:r>
      <w:r w:rsidR="009F4804">
        <w:rPr>
          <w:rFonts w:ascii="Verdana" w:eastAsia="Verdana" w:hAnsi="Verdana" w:cs="Verdana"/>
          <w:spacing w:val="-2"/>
          <w:lang w:val="it-IT"/>
        </w:rPr>
        <w:t>3</w:t>
      </w:r>
      <w:r w:rsidRPr="007175BE">
        <w:rPr>
          <w:rFonts w:ascii="Verdana" w:eastAsia="Verdana" w:hAnsi="Verdana" w:cs="Verdana"/>
          <w:spacing w:val="-1"/>
          <w:lang w:val="it-IT"/>
        </w:rPr>
        <w:t>]</w:t>
      </w:r>
      <w:r w:rsidRPr="007175BE">
        <w:rPr>
          <w:rFonts w:ascii="Verdana" w:eastAsia="Verdana" w:hAnsi="Verdana" w:cs="Verdana"/>
          <w:lang w:val="it-IT"/>
        </w:rPr>
        <w:t>.</w:t>
      </w:r>
    </w:p>
    <w:p w14:paraId="70F0DE1A" w14:textId="77777777" w:rsidR="00E31D87" w:rsidRPr="00740B4C" w:rsidRDefault="00E31D87" w:rsidP="00930794">
      <w:pPr>
        <w:ind w:left="720"/>
        <w:jc w:val="both"/>
        <w:rPr>
          <w:rFonts w:ascii="Verdana" w:eastAsia="Verdana" w:hAnsi="Verdana" w:cs="Verdana"/>
          <w:b/>
          <w:spacing w:val="2"/>
          <w:lang w:val="it-IT"/>
        </w:rPr>
      </w:pPr>
    </w:p>
    <w:p w14:paraId="6385899F" w14:textId="77777777" w:rsidR="00E31D87" w:rsidRPr="00740B4C" w:rsidRDefault="00E31D87" w:rsidP="00930794">
      <w:pPr>
        <w:ind w:left="720"/>
        <w:jc w:val="both"/>
        <w:rPr>
          <w:rFonts w:ascii="Verdana" w:eastAsia="Verdana" w:hAnsi="Verdana" w:cs="Verdana"/>
          <w:b/>
          <w:spacing w:val="2"/>
          <w:lang w:val="it-IT"/>
        </w:rPr>
      </w:pPr>
    </w:p>
    <w:p w14:paraId="14FD9479" w14:textId="77777777" w:rsidR="00E31D87" w:rsidRPr="00740B4C" w:rsidRDefault="00E31D87" w:rsidP="00930794">
      <w:pPr>
        <w:ind w:left="720"/>
        <w:jc w:val="both"/>
        <w:rPr>
          <w:rFonts w:ascii="Verdana" w:eastAsia="Verdana" w:hAnsi="Verdana" w:cs="Verdana"/>
          <w:b/>
          <w:spacing w:val="2"/>
          <w:lang w:val="it-IT"/>
        </w:rPr>
      </w:pPr>
    </w:p>
    <w:p w14:paraId="67AC8B7C" w14:textId="77777777" w:rsidR="00E31D87" w:rsidRDefault="00E31D87" w:rsidP="00930794">
      <w:pPr>
        <w:ind w:left="720"/>
        <w:jc w:val="both"/>
        <w:rPr>
          <w:rFonts w:ascii="Verdana" w:eastAsia="Verdana" w:hAnsi="Verdana" w:cs="Verdana"/>
          <w:b/>
          <w:spacing w:val="2"/>
          <w:lang w:val="it-IT"/>
        </w:rPr>
      </w:pPr>
    </w:p>
    <w:p w14:paraId="1E846973" w14:textId="77777777" w:rsidR="00E31D87" w:rsidRDefault="00E31D87" w:rsidP="00930794">
      <w:pPr>
        <w:ind w:left="720"/>
        <w:jc w:val="both"/>
        <w:rPr>
          <w:rFonts w:ascii="Verdana" w:eastAsia="Verdana" w:hAnsi="Verdana" w:cs="Verdana"/>
          <w:b/>
          <w:spacing w:val="2"/>
          <w:lang w:val="it-IT"/>
        </w:rPr>
      </w:pPr>
    </w:p>
    <w:p w14:paraId="766D01F4" w14:textId="77777777" w:rsidR="00E31D87" w:rsidRDefault="00E31D87" w:rsidP="00930794">
      <w:pPr>
        <w:ind w:left="720"/>
        <w:jc w:val="both"/>
        <w:rPr>
          <w:rFonts w:ascii="Verdana" w:eastAsia="Verdana" w:hAnsi="Verdana" w:cs="Verdana"/>
          <w:b/>
          <w:spacing w:val="2"/>
          <w:lang w:val="it-IT"/>
        </w:rPr>
      </w:pPr>
    </w:p>
    <w:p w14:paraId="098B641E" w14:textId="77777777" w:rsidR="00E31D87" w:rsidRDefault="00E31D87" w:rsidP="00930794">
      <w:pPr>
        <w:ind w:left="720"/>
        <w:jc w:val="both"/>
        <w:rPr>
          <w:rFonts w:ascii="Verdana" w:eastAsia="Verdana" w:hAnsi="Verdana" w:cs="Verdana"/>
          <w:b/>
          <w:spacing w:val="2"/>
          <w:lang w:val="it-IT"/>
        </w:rPr>
      </w:pPr>
    </w:p>
    <w:p w14:paraId="03FFE08A" w14:textId="77777777" w:rsidR="00E31D87" w:rsidRDefault="00E31D87" w:rsidP="00930794">
      <w:pPr>
        <w:ind w:left="720"/>
        <w:jc w:val="both"/>
        <w:rPr>
          <w:rFonts w:ascii="Verdana" w:eastAsia="Verdana" w:hAnsi="Verdana" w:cs="Verdana"/>
          <w:b/>
          <w:spacing w:val="2"/>
          <w:lang w:val="it-IT"/>
        </w:rPr>
      </w:pPr>
    </w:p>
    <w:p w14:paraId="156D40CE" w14:textId="77777777" w:rsidR="00E31D87" w:rsidRDefault="00E31D87" w:rsidP="00930794">
      <w:pPr>
        <w:ind w:left="720"/>
        <w:jc w:val="both"/>
        <w:rPr>
          <w:rFonts w:ascii="Verdana" w:eastAsia="Verdana" w:hAnsi="Verdana" w:cs="Verdana"/>
          <w:b/>
          <w:spacing w:val="2"/>
          <w:lang w:val="it-IT"/>
        </w:rPr>
      </w:pPr>
    </w:p>
    <w:p w14:paraId="2F719846" w14:textId="77777777" w:rsidR="00E31D87" w:rsidRDefault="00E31D87" w:rsidP="00930794">
      <w:pPr>
        <w:ind w:left="720"/>
        <w:jc w:val="both"/>
        <w:rPr>
          <w:rFonts w:ascii="Verdana" w:eastAsia="Verdana" w:hAnsi="Verdana" w:cs="Verdana"/>
          <w:b/>
          <w:spacing w:val="2"/>
          <w:lang w:val="it-IT"/>
        </w:rPr>
      </w:pPr>
    </w:p>
    <w:p w14:paraId="6F097A0E" w14:textId="77777777" w:rsidR="00E31D87" w:rsidRDefault="00E31D87" w:rsidP="00930794">
      <w:pPr>
        <w:ind w:left="720"/>
        <w:jc w:val="both"/>
        <w:rPr>
          <w:rFonts w:ascii="Verdana" w:eastAsia="Verdana" w:hAnsi="Verdana" w:cs="Verdana"/>
          <w:b/>
          <w:spacing w:val="2"/>
          <w:lang w:val="it-IT"/>
        </w:rPr>
      </w:pPr>
    </w:p>
    <w:p w14:paraId="5E7402BB" w14:textId="77777777" w:rsidR="00E31D87" w:rsidRDefault="00E31D87" w:rsidP="00930794">
      <w:pPr>
        <w:ind w:left="720"/>
        <w:jc w:val="both"/>
        <w:rPr>
          <w:rFonts w:ascii="Verdana" w:eastAsia="Verdana" w:hAnsi="Verdana" w:cs="Verdana"/>
          <w:b/>
          <w:spacing w:val="2"/>
          <w:lang w:val="it-IT"/>
        </w:rPr>
      </w:pPr>
    </w:p>
    <w:p w14:paraId="5B4A7D72" w14:textId="77777777" w:rsidR="00E31D87" w:rsidRDefault="00E31D87" w:rsidP="00930794">
      <w:pPr>
        <w:ind w:left="720"/>
        <w:jc w:val="both"/>
        <w:rPr>
          <w:rFonts w:ascii="Verdana" w:eastAsia="Verdana" w:hAnsi="Verdana" w:cs="Verdana"/>
          <w:b/>
          <w:spacing w:val="2"/>
          <w:lang w:val="it-IT"/>
        </w:rPr>
      </w:pPr>
    </w:p>
    <w:p w14:paraId="5A06AFCE" w14:textId="77777777" w:rsidR="00E31D87" w:rsidRDefault="00E31D87" w:rsidP="00930794">
      <w:pPr>
        <w:ind w:left="720"/>
        <w:jc w:val="both"/>
        <w:rPr>
          <w:rFonts w:ascii="Verdana" w:eastAsia="Verdana" w:hAnsi="Verdana" w:cs="Verdana"/>
          <w:b/>
          <w:spacing w:val="2"/>
          <w:lang w:val="it-IT"/>
        </w:rPr>
      </w:pPr>
    </w:p>
    <w:p w14:paraId="263E23DC" w14:textId="77777777" w:rsidR="00E31D87" w:rsidRDefault="00E31D87" w:rsidP="00930794">
      <w:pPr>
        <w:ind w:left="720"/>
        <w:jc w:val="both"/>
        <w:rPr>
          <w:rFonts w:ascii="Verdana" w:eastAsia="Verdana" w:hAnsi="Verdana" w:cs="Verdana"/>
          <w:b/>
          <w:spacing w:val="2"/>
          <w:lang w:val="it-IT"/>
        </w:rPr>
      </w:pPr>
    </w:p>
    <w:p w14:paraId="4728840B" w14:textId="77777777" w:rsidR="00E31D87" w:rsidRDefault="00E31D87" w:rsidP="00930794">
      <w:pPr>
        <w:ind w:left="720"/>
        <w:jc w:val="both"/>
        <w:rPr>
          <w:rFonts w:ascii="Verdana" w:eastAsia="Verdana" w:hAnsi="Verdana" w:cs="Verdana"/>
          <w:b/>
          <w:spacing w:val="2"/>
          <w:lang w:val="it-IT"/>
        </w:rPr>
      </w:pPr>
    </w:p>
    <w:p w14:paraId="5B4F41BF" w14:textId="77777777" w:rsidR="00E31D87" w:rsidRDefault="00E31D87" w:rsidP="00930794">
      <w:pPr>
        <w:ind w:left="720"/>
        <w:jc w:val="both"/>
        <w:rPr>
          <w:rFonts w:ascii="Verdana" w:eastAsia="Verdana" w:hAnsi="Verdana" w:cs="Verdana"/>
          <w:b/>
          <w:spacing w:val="2"/>
          <w:lang w:val="it-IT"/>
        </w:rPr>
      </w:pPr>
    </w:p>
    <w:p w14:paraId="58E28C3C" w14:textId="77777777" w:rsidR="00E31D87" w:rsidRDefault="00E31D87" w:rsidP="00930794">
      <w:pPr>
        <w:ind w:left="720"/>
        <w:jc w:val="both"/>
        <w:rPr>
          <w:rFonts w:ascii="Verdana" w:eastAsia="Verdana" w:hAnsi="Verdana" w:cs="Verdana"/>
          <w:b/>
          <w:spacing w:val="2"/>
          <w:lang w:val="it-IT"/>
        </w:rPr>
      </w:pPr>
    </w:p>
    <w:p w14:paraId="31622D0F" w14:textId="77777777" w:rsidR="00E31D87" w:rsidRDefault="00E31D87" w:rsidP="00930794">
      <w:pPr>
        <w:ind w:left="720"/>
        <w:jc w:val="both"/>
        <w:rPr>
          <w:rFonts w:ascii="Verdana" w:eastAsia="Verdana" w:hAnsi="Verdana" w:cs="Verdana"/>
          <w:b/>
          <w:spacing w:val="2"/>
          <w:lang w:val="it-IT"/>
        </w:rPr>
      </w:pPr>
    </w:p>
    <w:p w14:paraId="7DEF3CB6" w14:textId="77777777" w:rsidR="00E31D87" w:rsidRDefault="00E31D87" w:rsidP="00930794">
      <w:pPr>
        <w:ind w:left="720"/>
        <w:jc w:val="both"/>
        <w:rPr>
          <w:rFonts w:ascii="Verdana" w:eastAsia="Verdana" w:hAnsi="Verdana" w:cs="Verdana"/>
          <w:b/>
          <w:spacing w:val="2"/>
          <w:lang w:val="it-IT"/>
        </w:rPr>
      </w:pPr>
    </w:p>
    <w:p w14:paraId="374C2505" w14:textId="77777777" w:rsidR="00E31D87" w:rsidRDefault="00E31D87" w:rsidP="00930794">
      <w:pPr>
        <w:ind w:left="720"/>
        <w:jc w:val="both"/>
        <w:rPr>
          <w:rFonts w:ascii="Verdana" w:eastAsia="Verdana" w:hAnsi="Verdana" w:cs="Verdana"/>
          <w:b/>
          <w:spacing w:val="2"/>
          <w:lang w:val="it-IT"/>
        </w:rPr>
      </w:pPr>
    </w:p>
    <w:p w14:paraId="2F6851E8" w14:textId="77777777" w:rsidR="00E31D87" w:rsidRDefault="00E31D87" w:rsidP="00930794">
      <w:pPr>
        <w:ind w:left="720"/>
        <w:jc w:val="both"/>
        <w:rPr>
          <w:rFonts w:ascii="Verdana" w:eastAsia="Verdana" w:hAnsi="Verdana" w:cs="Verdana"/>
          <w:b/>
          <w:spacing w:val="2"/>
          <w:lang w:val="it-IT"/>
        </w:rPr>
      </w:pPr>
    </w:p>
    <w:p w14:paraId="56D21793" w14:textId="77777777" w:rsidR="00930794" w:rsidRDefault="00930794" w:rsidP="00930794">
      <w:pPr>
        <w:jc w:val="both"/>
        <w:rPr>
          <w:rFonts w:ascii="Verdana" w:eastAsia="Verdana" w:hAnsi="Verdana" w:cs="Verdana"/>
          <w:b/>
          <w:spacing w:val="2"/>
          <w:lang w:val="it-IT"/>
        </w:rPr>
      </w:pPr>
    </w:p>
    <w:p w14:paraId="1780955F" w14:textId="77777777" w:rsidR="00930794" w:rsidRDefault="00930794" w:rsidP="00930794">
      <w:pPr>
        <w:jc w:val="both"/>
        <w:rPr>
          <w:rFonts w:ascii="Verdana" w:eastAsia="Verdana" w:hAnsi="Verdana" w:cs="Verdana"/>
          <w:b/>
          <w:spacing w:val="2"/>
          <w:lang w:val="it-IT"/>
        </w:rPr>
      </w:pPr>
    </w:p>
    <w:p w14:paraId="46A104F7" w14:textId="77777777" w:rsidR="004143F8" w:rsidRDefault="004143F8" w:rsidP="00930794">
      <w:pPr>
        <w:jc w:val="both"/>
        <w:rPr>
          <w:rFonts w:ascii="Verdana" w:eastAsia="Verdana" w:hAnsi="Verdana" w:cs="Verdana"/>
          <w:b/>
          <w:spacing w:val="2"/>
          <w:lang w:val="it-IT"/>
        </w:rPr>
      </w:pPr>
    </w:p>
    <w:p w14:paraId="346274B8" w14:textId="77777777" w:rsidR="004143F8" w:rsidRDefault="004143F8" w:rsidP="00930794">
      <w:pPr>
        <w:jc w:val="both"/>
        <w:rPr>
          <w:rFonts w:ascii="Verdana" w:eastAsia="Verdana" w:hAnsi="Verdana" w:cs="Verdana"/>
          <w:b/>
          <w:spacing w:val="2"/>
          <w:lang w:val="it-IT"/>
        </w:rPr>
      </w:pPr>
    </w:p>
    <w:p w14:paraId="1627040B" w14:textId="77777777" w:rsidR="00867FBF" w:rsidRDefault="00867FBF" w:rsidP="00930794">
      <w:pPr>
        <w:jc w:val="both"/>
        <w:rPr>
          <w:rFonts w:ascii="Verdana" w:eastAsia="Verdana" w:hAnsi="Verdana" w:cs="Verdana"/>
          <w:b/>
          <w:spacing w:val="2"/>
          <w:lang w:val="it-IT"/>
        </w:rPr>
      </w:pPr>
    </w:p>
    <w:p w14:paraId="1BAF9433" w14:textId="4110512A" w:rsidR="00867FBF" w:rsidRPr="00867FBF" w:rsidRDefault="00867FBF" w:rsidP="00E628FB">
      <w:pPr>
        <w:pStyle w:val="Heading2"/>
        <w:numPr>
          <w:ilvl w:val="1"/>
          <w:numId w:val="49"/>
        </w:numPr>
        <w:rPr>
          <w:rFonts w:eastAsia="Verdana"/>
          <w:lang w:val="sr-Latn-RS"/>
        </w:rPr>
      </w:pPr>
      <w:bookmarkStart w:id="4" w:name="_Toc122385190"/>
      <w:r w:rsidRPr="00867FBF">
        <w:rPr>
          <w:rFonts w:eastAsia="Verdana"/>
          <w:lang w:val="sr-Latn-RS"/>
        </w:rPr>
        <w:lastRenderedPageBreak/>
        <w:t>Paketi</w:t>
      </w:r>
      <w:bookmarkEnd w:id="4"/>
    </w:p>
    <w:p w14:paraId="2A2B175D" w14:textId="77777777" w:rsidR="005D02AC" w:rsidRDefault="005D02AC" w:rsidP="00930794">
      <w:pPr>
        <w:jc w:val="both"/>
        <w:rPr>
          <w:rFonts w:ascii="Verdana" w:eastAsia="Verdana" w:hAnsi="Verdana" w:cs="Verdana"/>
          <w:b/>
          <w:spacing w:val="2"/>
          <w:lang w:val="it-IT"/>
        </w:rPr>
      </w:pPr>
    </w:p>
    <w:p w14:paraId="2C06195F" w14:textId="1D7B940D" w:rsidR="005D02AC" w:rsidRDefault="005D02AC" w:rsidP="005D02AC">
      <w:pPr>
        <w:pStyle w:val="ListParagraph"/>
        <w:numPr>
          <w:ilvl w:val="0"/>
          <w:numId w:val="23"/>
        </w:numPr>
        <w:jc w:val="both"/>
        <w:rPr>
          <w:rFonts w:ascii="Verdana" w:eastAsia="Verdana" w:hAnsi="Verdana" w:cs="Verdana"/>
          <w:bCs/>
          <w:spacing w:val="2"/>
          <w:lang w:val="it-IT"/>
        </w:rPr>
      </w:pPr>
      <w:proofErr w:type="spellStart"/>
      <w:r w:rsidRPr="005D02AC">
        <w:rPr>
          <w:rFonts w:ascii="Verdana" w:eastAsia="Verdana" w:hAnsi="Verdana" w:cs="Verdana"/>
          <w:bCs/>
          <w:spacing w:val="2"/>
          <w:lang w:val="it-IT"/>
        </w:rPr>
        <w:t>MediatR</w:t>
      </w:r>
      <w:proofErr w:type="spellEnd"/>
      <w:r>
        <w:rPr>
          <w:rFonts w:ascii="Verdana" w:eastAsia="Verdana" w:hAnsi="Verdana" w:cs="Verdana"/>
          <w:bCs/>
          <w:spacing w:val="2"/>
          <w:lang w:val="it-IT"/>
        </w:rPr>
        <w:t xml:space="preserve"> – </w:t>
      </w:r>
      <w:proofErr w:type="spellStart"/>
      <w:r>
        <w:rPr>
          <w:rFonts w:ascii="Verdana" w:eastAsia="Verdana" w:hAnsi="Verdana" w:cs="Verdana"/>
          <w:bCs/>
          <w:spacing w:val="2"/>
          <w:lang w:val="it-IT"/>
        </w:rPr>
        <w:t>verzija</w:t>
      </w:r>
      <w:proofErr w:type="spellEnd"/>
      <w:r>
        <w:rPr>
          <w:rFonts w:ascii="Verdana" w:eastAsia="Verdana" w:hAnsi="Verdana" w:cs="Verdana"/>
          <w:bCs/>
          <w:spacing w:val="2"/>
          <w:lang w:val="it-IT"/>
        </w:rPr>
        <w:t xml:space="preserve"> 11.1.0</w:t>
      </w:r>
    </w:p>
    <w:p w14:paraId="28EB7A3C" w14:textId="77777777" w:rsidR="005D02AC" w:rsidRDefault="005D02AC" w:rsidP="005D02AC">
      <w:pPr>
        <w:pStyle w:val="ListParagraph"/>
        <w:jc w:val="both"/>
        <w:rPr>
          <w:rFonts w:ascii="Verdana" w:eastAsia="Verdana" w:hAnsi="Verdana" w:cs="Verdana"/>
          <w:bCs/>
          <w:spacing w:val="2"/>
          <w:lang w:val="it-IT"/>
        </w:rPr>
      </w:pPr>
    </w:p>
    <w:p w14:paraId="33F5B510" w14:textId="6CBD1C85" w:rsidR="005D02AC" w:rsidRDefault="005D02AC" w:rsidP="005D02AC">
      <w:pPr>
        <w:pStyle w:val="ListParagraph"/>
        <w:numPr>
          <w:ilvl w:val="0"/>
          <w:numId w:val="23"/>
        </w:numPr>
        <w:jc w:val="both"/>
        <w:rPr>
          <w:rFonts w:ascii="Verdana" w:eastAsia="Verdana" w:hAnsi="Verdana" w:cs="Verdana"/>
          <w:bCs/>
          <w:spacing w:val="2"/>
          <w:lang w:val="it-IT"/>
        </w:rPr>
      </w:pPr>
      <w:proofErr w:type="spellStart"/>
      <w:r w:rsidRPr="005D02AC">
        <w:rPr>
          <w:rFonts w:ascii="Verdana" w:eastAsia="Verdana" w:hAnsi="Verdana" w:cs="Verdana"/>
          <w:bCs/>
          <w:spacing w:val="2"/>
          <w:lang w:val="it-IT"/>
        </w:rPr>
        <w:t>MediatR.Extensions.Microsoft.DependencyInjection</w:t>
      </w:r>
      <w:proofErr w:type="spellEnd"/>
      <w:r w:rsidRPr="005D02AC">
        <w:rPr>
          <w:rFonts w:ascii="Verdana" w:eastAsia="Verdana" w:hAnsi="Verdana" w:cs="Verdana"/>
          <w:bCs/>
          <w:spacing w:val="2"/>
          <w:lang w:val="it-IT"/>
        </w:rPr>
        <w:t xml:space="preserve"> </w:t>
      </w:r>
      <w:r>
        <w:rPr>
          <w:rFonts w:ascii="Verdana" w:eastAsia="Verdana" w:hAnsi="Verdana" w:cs="Verdana"/>
          <w:bCs/>
          <w:spacing w:val="2"/>
          <w:lang w:val="it-IT"/>
        </w:rPr>
        <w:t>–</w:t>
      </w:r>
      <w:r w:rsidRPr="005D02AC">
        <w:rPr>
          <w:rFonts w:ascii="Verdana" w:eastAsia="Verdana" w:hAnsi="Verdana" w:cs="Verdana"/>
          <w:bCs/>
          <w:spacing w:val="2"/>
          <w:lang w:val="it-IT"/>
        </w:rPr>
        <w:t xml:space="preserve"> </w:t>
      </w:r>
      <w:proofErr w:type="spellStart"/>
      <w:r w:rsidRPr="005D02AC">
        <w:rPr>
          <w:rFonts w:ascii="Verdana" w:eastAsia="Verdana" w:hAnsi="Verdana" w:cs="Verdana"/>
          <w:bCs/>
          <w:spacing w:val="2"/>
          <w:lang w:val="it-IT"/>
        </w:rPr>
        <w:t>verzija</w:t>
      </w:r>
      <w:proofErr w:type="spellEnd"/>
      <w:r>
        <w:rPr>
          <w:rFonts w:ascii="Verdana" w:eastAsia="Verdana" w:hAnsi="Verdana" w:cs="Verdana"/>
          <w:bCs/>
          <w:spacing w:val="2"/>
          <w:lang w:val="it-IT"/>
        </w:rPr>
        <w:t xml:space="preserve"> 11.0.0</w:t>
      </w:r>
    </w:p>
    <w:p w14:paraId="2DFC1A85" w14:textId="77777777" w:rsidR="005D02AC" w:rsidRPr="005D02AC" w:rsidRDefault="005D02AC" w:rsidP="005D02AC">
      <w:pPr>
        <w:jc w:val="both"/>
        <w:rPr>
          <w:rFonts w:ascii="Verdana" w:eastAsia="Verdana" w:hAnsi="Verdana" w:cs="Verdana"/>
          <w:bCs/>
          <w:spacing w:val="2"/>
          <w:lang w:val="it-IT"/>
        </w:rPr>
      </w:pPr>
    </w:p>
    <w:p w14:paraId="3FCBC510" w14:textId="79AE75AC" w:rsidR="005D02AC" w:rsidRDefault="005D02AC" w:rsidP="005D02AC">
      <w:pPr>
        <w:pStyle w:val="ListParagraph"/>
        <w:numPr>
          <w:ilvl w:val="0"/>
          <w:numId w:val="23"/>
        </w:numPr>
        <w:jc w:val="both"/>
        <w:rPr>
          <w:rFonts w:ascii="Verdana" w:eastAsia="Verdana" w:hAnsi="Verdana" w:cs="Verdana"/>
          <w:bCs/>
          <w:spacing w:val="2"/>
          <w:lang w:val="it-IT"/>
        </w:rPr>
      </w:pPr>
      <w:proofErr w:type="spellStart"/>
      <w:r>
        <w:rPr>
          <w:rFonts w:ascii="Verdana" w:eastAsia="Verdana" w:hAnsi="Verdana" w:cs="Verdana"/>
          <w:bCs/>
          <w:spacing w:val="2"/>
          <w:lang w:val="it-IT"/>
        </w:rPr>
        <w:t>FluentValidation</w:t>
      </w:r>
      <w:proofErr w:type="spellEnd"/>
      <w:r>
        <w:rPr>
          <w:rFonts w:ascii="Verdana" w:eastAsia="Verdana" w:hAnsi="Verdana" w:cs="Verdana"/>
          <w:bCs/>
          <w:spacing w:val="2"/>
          <w:lang w:val="it-IT"/>
        </w:rPr>
        <w:t xml:space="preserve"> – </w:t>
      </w:r>
      <w:proofErr w:type="spellStart"/>
      <w:r>
        <w:rPr>
          <w:rFonts w:ascii="Verdana" w:eastAsia="Verdana" w:hAnsi="Verdana" w:cs="Verdana"/>
          <w:bCs/>
          <w:spacing w:val="2"/>
          <w:lang w:val="it-IT"/>
        </w:rPr>
        <w:t>verzija</w:t>
      </w:r>
      <w:proofErr w:type="spellEnd"/>
      <w:r>
        <w:rPr>
          <w:rFonts w:ascii="Verdana" w:eastAsia="Verdana" w:hAnsi="Verdana" w:cs="Verdana"/>
          <w:bCs/>
          <w:spacing w:val="2"/>
          <w:lang w:val="it-IT"/>
        </w:rPr>
        <w:t xml:space="preserve"> 11.4.0</w:t>
      </w:r>
    </w:p>
    <w:p w14:paraId="34E52E83" w14:textId="77777777" w:rsidR="005D02AC" w:rsidRDefault="005D02AC" w:rsidP="005D02AC">
      <w:pPr>
        <w:pStyle w:val="ListParagraph"/>
        <w:jc w:val="both"/>
        <w:rPr>
          <w:rFonts w:ascii="Verdana" w:eastAsia="Verdana" w:hAnsi="Verdana" w:cs="Verdana"/>
          <w:bCs/>
          <w:spacing w:val="2"/>
          <w:lang w:val="it-IT"/>
        </w:rPr>
      </w:pPr>
    </w:p>
    <w:p w14:paraId="1686B2C6" w14:textId="5C101771" w:rsidR="005D02AC" w:rsidRDefault="005D02AC" w:rsidP="005D02AC">
      <w:pPr>
        <w:pStyle w:val="ListParagraph"/>
        <w:numPr>
          <w:ilvl w:val="0"/>
          <w:numId w:val="23"/>
        </w:numPr>
        <w:jc w:val="both"/>
        <w:rPr>
          <w:rFonts w:ascii="Verdana" w:eastAsia="Verdana" w:hAnsi="Verdana" w:cs="Verdana"/>
          <w:bCs/>
          <w:spacing w:val="2"/>
          <w:lang w:val="it-IT"/>
        </w:rPr>
      </w:pPr>
      <w:proofErr w:type="spellStart"/>
      <w:r>
        <w:rPr>
          <w:rFonts w:ascii="Verdana" w:eastAsia="Verdana" w:hAnsi="Verdana" w:cs="Verdana"/>
          <w:bCs/>
          <w:spacing w:val="2"/>
          <w:lang w:val="it-IT"/>
        </w:rPr>
        <w:t>FluentValidation.DependencyInjectionExtensions</w:t>
      </w:r>
      <w:proofErr w:type="spellEnd"/>
      <w:r>
        <w:rPr>
          <w:rFonts w:ascii="Verdana" w:eastAsia="Verdana" w:hAnsi="Verdana" w:cs="Verdana"/>
          <w:bCs/>
          <w:spacing w:val="2"/>
          <w:lang w:val="it-IT"/>
        </w:rPr>
        <w:t xml:space="preserve"> – </w:t>
      </w:r>
      <w:proofErr w:type="spellStart"/>
      <w:r>
        <w:rPr>
          <w:rFonts w:ascii="Verdana" w:eastAsia="Verdana" w:hAnsi="Verdana" w:cs="Verdana"/>
          <w:bCs/>
          <w:spacing w:val="2"/>
          <w:lang w:val="it-IT"/>
        </w:rPr>
        <w:t>verzija</w:t>
      </w:r>
      <w:proofErr w:type="spellEnd"/>
      <w:r>
        <w:rPr>
          <w:rFonts w:ascii="Verdana" w:eastAsia="Verdana" w:hAnsi="Verdana" w:cs="Verdana"/>
          <w:bCs/>
          <w:spacing w:val="2"/>
          <w:lang w:val="it-IT"/>
        </w:rPr>
        <w:t xml:space="preserve"> 11.4.0</w:t>
      </w:r>
    </w:p>
    <w:p w14:paraId="706028D5" w14:textId="77777777" w:rsidR="005D02AC" w:rsidRPr="005D02AC" w:rsidRDefault="005D02AC" w:rsidP="005D02AC">
      <w:pPr>
        <w:jc w:val="both"/>
        <w:rPr>
          <w:rFonts w:ascii="Verdana" w:eastAsia="Verdana" w:hAnsi="Verdana" w:cs="Verdana"/>
          <w:bCs/>
          <w:spacing w:val="2"/>
          <w:lang w:val="it-IT"/>
        </w:rPr>
      </w:pPr>
    </w:p>
    <w:p w14:paraId="22FD951C" w14:textId="2531FC72" w:rsidR="005D02AC" w:rsidRDefault="005D02AC" w:rsidP="005D02AC">
      <w:pPr>
        <w:pStyle w:val="ListParagraph"/>
        <w:numPr>
          <w:ilvl w:val="0"/>
          <w:numId w:val="23"/>
        </w:numPr>
        <w:jc w:val="both"/>
        <w:rPr>
          <w:rFonts w:ascii="Verdana" w:eastAsia="Verdana" w:hAnsi="Verdana" w:cs="Verdana"/>
          <w:bCs/>
          <w:spacing w:val="2"/>
          <w:lang w:val="fr-FR"/>
        </w:rPr>
      </w:pPr>
      <w:proofErr w:type="spellStart"/>
      <w:r w:rsidRPr="005D02AC">
        <w:rPr>
          <w:rFonts w:ascii="Verdana" w:eastAsia="Verdana" w:hAnsi="Verdana" w:cs="Verdana"/>
          <w:bCs/>
          <w:spacing w:val="2"/>
          <w:lang w:val="fr-FR"/>
        </w:rPr>
        <w:t>Microsoft.Extensions.DependencyInjection.Abstractions</w:t>
      </w:r>
      <w:proofErr w:type="spellEnd"/>
      <w:r w:rsidRPr="005D02AC">
        <w:rPr>
          <w:rFonts w:ascii="Verdana" w:eastAsia="Verdana" w:hAnsi="Verdana" w:cs="Verdana"/>
          <w:bCs/>
          <w:spacing w:val="2"/>
          <w:lang w:val="fr-FR"/>
        </w:rPr>
        <w:t xml:space="preserve"> </w:t>
      </w:r>
      <w:r>
        <w:rPr>
          <w:rFonts w:ascii="Verdana" w:eastAsia="Verdana" w:hAnsi="Verdana" w:cs="Verdana"/>
          <w:bCs/>
          <w:spacing w:val="2"/>
          <w:lang w:val="fr-FR"/>
        </w:rPr>
        <w:t>–</w:t>
      </w:r>
      <w:r w:rsidRPr="005D02AC">
        <w:rPr>
          <w:rFonts w:ascii="Verdana" w:eastAsia="Verdana" w:hAnsi="Verdana" w:cs="Verdana"/>
          <w:bCs/>
          <w:spacing w:val="2"/>
          <w:lang w:val="fr-FR"/>
        </w:rPr>
        <w:t xml:space="preserve"> </w:t>
      </w:r>
      <w:proofErr w:type="spellStart"/>
      <w:r w:rsidRPr="005D02AC">
        <w:rPr>
          <w:rFonts w:ascii="Verdana" w:eastAsia="Verdana" w:hAnsi="Verdana" w:cs="Verdana"/>
          <w:bCs/>
          <w:spacing w:val="2"/>
          <w:lang w:val="fr-FR"/>
        </w:rPr>
        <w:t>ve</w:t>
      </w:r>
      <w:r>
        <w:rPr>
          <w:rFonts w:ascii="Verdana" w:eastAsia="Verdana" w:hAnsi="Verdana" w:cs="Verdana"/>
          <w:bCs/>
          <w:spacing w:val="2"/>
          <w:lang w:val="fr-FR"/>
        </w:rPr>
        <w:t>rzija</w:t>
      </w:r>
      <w:proofErr w:type="spellEnd"/>
      <w:r>
        <w:rPr>
          <w:rFonts w:ascii="Verdana" w:eastAsia="Verdana" w:hAnsi="Verdana" w:cs="Verdana"/>
          <w:bCs/>
          <w:spacing w:val="2"/>
          <w:lang w:val="fr-FR"/>
        </w:rPr>
        <w:t xml:space="preserve"> 6.0.0</w:t>
      </w:r>
    </w:p>
    <w:p w14:paraId="09AE6920" w14:textId="77777777" w:rsidR="005D02AC" w:rsidRPr="005D02AC" w:rsidRDefault="005D02AC" w:rsidP="005D02AC">
      <w:pPr>
        <w:jc w:val="both"/>
        <w:rPr>
          <w:rFonts w:ascii="Verdana" w:eastAsia="Verdana" w:hAnsi="Verdana" w:cs="Verdana"/>
          <w:bCs/>
          <w:spacing w:val="2"/>
          <w:lang w:val="fr-FR"/>
        </w:rPr>
      </w:pPr>
    </w:p>
    <w:p w14:paraId="0891ECD8" w14:textId="181D0A71" w:rsidR="005D02AC" w:rsidRDefault="005D02AC" w:rsidP="005D02AC">
      <w:pPr>
        <w:pStyle w:val="ListParagraph"/>
        <w:numPr>
          <w:ilvl w:val="0"/>
          <w:numId w:val="23"/>
        </w:numPr>
        <w:jc w:val="both"/>
        <w:rPr>
          <w:rFonts w:ascii="Verdana" w:eastAsia="Verdana" w:hAnsi="Verdana" w:cs="Verdana"/>
          <w:bCs/>
          <w:spacing w:val="2"/>
          <w:lang w:val="fr-FR"/>
        </w:rPr>
      </w:pPr>
      <w:proofErr w:type="spellStart"/>
      <w:r>
        <w:rPr>
          <w:rFonts w:ascii="Verdana" w:eastAsia="Verdana" w:hAnsi="Verdana" w:cs="Verdana"/>
          <w:bCs/>
          <w:spacing w:val="2"/>
          <w:lang w:val="fr-FR"/>
        </w:rPr>
        <w:t>Microsoft.EntityFrameworkCore</w:t>
      </w:r>
      <w:proofErr w:type="spellEnd"/>
      <w:r>
        <w:rPr>
          <w:rFonts w:ascii="Verdana" w:eastAsia="Verdana" w:hAnsi="Verdana" w:cs="Verdana"/>
          <w:bCs/>
          <w:spacing w:val="2"/>
          <w:lang w:val="fr-FR"/>
        </w:rPr>
        <w:t xml:space="preserve"> – </w:t>
      </w:r>
      <w:proofErr w:type="spellStart"/>
      <w:r>
        <w:rPr>
          <w:rFonts w:ascii="Verdana" w:eastAsia="Verdana" w:hAnsi="Verdana" w:cs="Verdana"/>
          <w:bCs/>
          <w:spacing w:val="2"/>
          <w:lang w:val="fr-FR"/>
        </w:rPr>
        <w:t>verzija</w:t>
      </w:r>
      <w:proofErr w:type="spellEnd"/>
      <w:r>
        <w:rPr>
          <w:rFonts w:ascii="Verdana" w:eastAsia="Verdana" w:hAnsi="Verdana" w:cs="Verdana"/>
          <w:bCs/>
          <w:spacing w:val="2"/>
          <w:lang w:val="fr-FR"/>
        </w:rPr>
        <w:t xml:space="preserve"> 6.0.11</w:t>
      </w:r>
    </w:p>
    <w:p w14:paraId="2D26589C" w14:textId="77777777" w:rsidR="005D02AC" w:rsidRPr="005D02AC" w:rsidRDefault="005D02AC" w:rsidP="005D02AC">
      <w:pPr>
        <w:jc w:val="both"/>
        <w:rPr>
          <w:rFonts w:ascii="Verdana" w:eastAsia="Verdana" w:hAnsi="Verdana" w:cs="Verdana"/>
          <w:bCs/>
          <w:spacing w:val="2"/>
          <w:lang w:val="fr-FR"/>
        </w:rPr>
      </w:pPr>
    </w:p>
    <w:p w14:paraId="3E169CA2" w14:textId="12D1B1AC" w:rsidR="005D02AC" w:rsidRDefault="005D02AC" w:rsidP="005D02AC">
      <w:pPr>
        <w:pStyle w:val="ListParagraph"/>
        <w:numPr>
          <w:ilvl w:val="0"/>
          <w:numId w:val="23"/>
        </w:numPr>
        <w:jc w:val="both"/>
        <w:rPr>
          <w:rFonts w:ascii="Verdana" w:eastAsia="Verdana" w:hAnsi="Verdana" w:cs="Verdana"/>
          <w:bCs/>
          <w:spacing w:val="2"/>
          <w:lang w:val="fr-FR"/>
        </w:rPr>
      </w:pPr>
      <w:proofErr w:type="spellStart"/>
      <w:r>
        <w:rPr>
          <w:rFonts w:ascii="Verdana" w:eastAsia="Verdana" w:hAnsi="Verdana" w:cs="Verdana"/>
          <w:bCs/>
          <w:spacing w:val="2"/>
          <w:lang w:val="fr-FR"/>
        </w:rPr>
        <w:t>Microsoft.EntityFrameworkCore.Design</w:t>
      </w:r>
      <w:proofErr w:type="spellEnd"/>
      <w:r>
        <w:rPr>
          <w:rFonts w:ascii="Verdana" w:eastAsia="Verdana" w:hAnsi="Verdana" w:cs="Verdana"/>
          <w:bCs/>
          <w:spacing w:val="2"/>
          <w:lang w:val="fr-FR"/>
        </w:rPr>
        <w:t xml:space="preserve"> – </w:t>
      </w:r>
      <w:proofErr w:type="spellStart"/>
      <w:r>
        <w:rPr>
          <w:rFonts w:ascii="Verdana" w:eastAsia="Verdana" w:hAnsi="Verdana" w:cs="Verdana"/>
          <w:bCs/>
          <w:spacing w:val="2"/>
          <w:lang w:val="fr-FR"/>
        </w:rPr>
        <w:t>verzija</w:t>
      </w:r>
      <w:proofErr w:type="spellEnd"/>
      <w:r>
        <w:rPr>
          <w:rFonts w:ascii="Verdana" w:eastAsia="Verdana" w:hAnsi="Verdana" w:cs="Verdana"/>
          <w:bCs/>
          <w:spacing w:val="2"/>
          <w:lang w:val="fr-FR"/>
        </w:rPr>
        <w:t xml:space="preserve"> 6.0.11</w:t>
      </w:r>
    </w:p>
    <w:p w14:paraId="1199DAF8" w14:textId="77777777" w:rsidR="005D02AC" w:rsidRPr="005D02AC" w:rsidRDefault="005D02AC" w:rsidP="005D02AC">
      <w:pPr>
        <w:jc w:val="both"/>
        <w:rPr>
          <w:rFonts w:ascii="Verdana" w:eastAsia="Verdana" w:hAnsi="Verdana" w:cs="Verdana"/>
          <w:bCs/>
          <w:spacing w:val="2"/>
          <w:lang w:val="fr-FR"/>
        </w:rPr>
      </w:pPr>
    </w:p>
    <w:p w14:paraId="32D60B0B" w14:textId="65AFDFC6" w:rsidR="005D02AC" w:rsidRDefault="005D02AC" w:rsidP="005D02AC">
      <w:pPr>
        <w:pStyle w:val="ListParagraph"/>
        <w:numPr>
          <w:ilvl w:val="0"/>
          <w:numId w:val="23"/>
        </w:numPr>
        <w:jc w:val="both"/>
        <w:rPr>
          <w:rFonts w:ascii="Verdana" w:eastAsia="Verdana" w:hAnsi="Verdana" w:cs="Verdana"/>
          <w:bCs/>
          <w:spacing w:val="2"/>
          <w:lang w:val="fr-FR"/>
        </w:rPr>
      </w:pPr>
      <w:proofErr w:type="spellStart"/>
      <w:r>
        <w:rPr>
          <w:rFonts w:ascii="Verdana" w:eastAsia="Verdana" w:hAnsi="Verdana" w:cs="Verdana"/>
          <w:bCs/>
          <w:spacing w:val="2"/>
          <w:lang w:val="fr-FR"/>
        </w:rPr>
        <w:t>Microsoft.EntityFrameworkCore.SqlServer</w:t>
      </w:r>
      <w:proofErr w:type="spellEnd"/>
      <w:r>
        <w:rPr>
          <w:rFonts w:ascii="Verdana" w:eastAsia="Verdana" w:hAnsi="Verdana" w:cs="Verdana"/>
          <w:bCs/>
          <w:spacing w:val="2"/>
          <w:lang w:val="fr-FR"/>
        </w:rPr>
        <w:t xml:space="preserve"> – </w:t>
      </w:r>
      <w:proofErr w:type="spellStart"/>
      <w:r>
        <w:rPr>
          <w:rFonts w:ascii="Verdana" w:eastAsia="Verdana" w:hAnsi="Verdana" w:cs="Verdana"/>
          <w:bCs/>
          <w:spacing w:val="2"/>
          <w:lang w:val="fr-FR"/>
        </w:rPr>
        <w:t>verzija</w:t>
      </w:r>
      <w:proofErr w:type="spellEnd"/>
      <w:r>
        <w:rPr>
          <w:rFonts w:ascii="Verdana" w:eastAsia="Verdana" w:hAnsi="Verdana" w:cs="Verdana"/>
          <w:bCs/>
          <w:spacing w:val="2"/>
          <w:lang w:val="fr-FR"/>
        </w:rPr>
        <w:t xml:space="preserve"> 6.0.11</w:t>
      </w:r>
    </w:p>
    <w:p w14:paraId="27288E77" w14:textId="77777777" w:rsidR="005D02AC" w:rsidRPr="005D02AC" w:rsidRDefault="005D02AC" w:rsidP="005D02AC">
      <w:pPr>
        <w:jc w:val="both"/>
        <w:rPr>
          <w:rFonts w:ascii="Verdana" w:eastAsia="Verdana" w:hAnsi="Verdana" w:cs="Verdana"/>
          <w:bCs/>
          <w:spacing w:val="2"/>
          <w:lang w:val="fr-FR"/>
        </w:rPr>
      </w:pPr>
    </w:p>
    <w:p w14:paraId="7BAEABE0" w14:textId="2037F340" w:rsidR="005D02AC" w:rsidRPr="005D02AC" w:rsidRDefault="005D02AC" w:rsidP="005D02AC">
      <w:pPr>
        <w:pStyle w:val="ListParagraph"/>
        <w:numPr>
          <w:ilvl w:val="0"/>
          <w:numId w:val="23"/>
        </w:numPr>
        <w:jc w:val="both"/>
        <w:rPr>
          <w:rFonts w:ascii="Verdana" w:eastAsia="Verdana" w:hAnsi="Verdana" w:cs="Verdana"/>
          <w:bCs/>
          <w:spacing w:val="2"/>
          <w:lang w:val="fr-FR"/>
        </w:rPr>
      </w:pPr>
      <w:proofErr w:type="spellStart"/>
      <w:r>
        <w:rPr>
          <w:rFonts w:ascii="Verdana" w:eastAsia="Verdana" w:hAnsi="Verdana" w:cs="Verdana"/>
          <w:bCs/>
          <w:spacing w:val="2"/>
          <w:lang w:val="fr-FR"/>
        </w:rPr>
        <w:t>Swashbuckle.AspNetCore</w:t>
      </w:r>
      <w:proofErr w:type="spellEnd"/>
      <w:r>
        <w:rPr>
          <w:rFonts w:ascii="Verdana" w:eastAsia="Verdana" w:hAnsi="Verdana" w:cs="Verdana"/>
          <w:bCs/>
          <w:spacing w:val="2"/>
          <w:lang w:val="fr-FR"/>
        </w:rPr>
        <w:t xml:space="preserve"> – </w:t>
      </w:r>
      <w:proofErr w:type="spellStart"/>
      <w:r>
        <w:rPr>
          <w:rFonts w:ascii="Verdana" w:eastAsia="Verdana" w:hAnsi="Verdana" w:cs="Verdana"/>
          <w:bCs/>
          <w:spacing w:val="2"/>
          <w:lang w:val="fr-FR"/>
        </w:rPr>
        <w:t>verzija</w:t>
      </w:r>
      <w:proofErr w:type="spellEnd"/>
      <w:r>
        <w:rPr>
          <w:rFonts w:ascii="Verdana" w:eastAsia="Verdana" w:hAnsi="Verdana" w:cs="Verdana"/>
          <w:bCs/>
          <w:spacing w:val="2"/>
          <w:lang w:val="fr-FR"/>
        </w:rPr>
        <w:t xml:space="preserve"> 6.2.3</w:t>
      </w:r>
    </w:p>
    <w:p w14:paraId="3D81C99D" w14:textId="77777777" w:rsidR="005D02AC" w:rsidRPr="005D02AC" w:rsidRDefault="005D02AC" w:rsidP="005D02AC">
      <w:pPr>
        <w:ind w:left="7200"/>
        <w:jc w:val="both"/>
        <w:rPr>
          <w:rFonts w:ascii="Verdana" w:eastAsia="Verdana" w:hAnsi="Verdana" w:cs="Verdana"/>
          <w:bCs/>
          <w:spacing w:val="2"/>
          <w:lang w:val="fr-FR"/>
        </w:rPr>
      </w:pPr>
    </w:p>
    <w:p w14:paraId="7792B884"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4E9C3CF4"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25085267"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0B31D494"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62FF3660"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71BDE769"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13F808FF"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4DBEE20B"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2ECA7879"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4B1CCEDD"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3D0C1603"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2E6FADF8"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61AECB98"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74EBC6A5"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25963478"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39BAE618"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4B7D1525"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762156D0"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1064A8D1"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0AB6F0C8"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596290B6"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526650E1"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4EC20A67"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38532D98"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72D3011F"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3CEA26ED" w14:textId="77777777" w:rsidR="00E31D87" w:rsidRPr="005D02AC" w:rsidRDefault="00E31D87" w:rsidP="00930794">
      <w:pPr>
        <w:spacing w:before="17"/>
        <w:ind w:left="116"/>
        <w:jc w:val="both"/>
        <w:rPr>
          <w:rFonts w:ascii="Verdana" w:eastAsia="Verdana" w:hAnsi="Verdana" w:cs="Verdana"/>
          <w:b/>
          <w:spacing w:val="-1"/>
          <w:sz w:val="24"/>
          <w:szCs w:val="24"/>
          <w:lang w:val="fr-FR"/>
        </w:rPr>
      </w:pPr>
    </w:p>
    <w:p w14:paraId="785F5138" w14:textId="77777777" w:rsidR="009F4804" w:rsidRPr="005D02AC" w:rsidRDefault="009F4804" w:rsidP="00930794">
      <w:pPr>
        <w:spacing w:before="17"/>
        <w:jc w:val="both"/>
        <w:rPr>
          <w:rFonts w:ascii="Verdana" w:eastAsia="Verdana" w:hAnsi="Verdana" w:cs="Verdana"/>
          <w:b/>
          <w:spacing w:val="-1"/>
          <w:sz w:val="24"/>
          <w:szCs w:val="24"/>
          <w:lang w:val="fr-FR"/>
        </w:rPr>
      </w:pPr>
    </w:p>
    <w:p w14:paraId="4D45C207" w14:textId="03E7639F" w:rsidR="00A13733" w:rsidRPr="00170D69" w:rsidRDefault="0020045C" w:rsidP="00FF527F">
      <w:pPr>
        <w:pStyle w:val="Heading1"/>
        <w:numPr>
          <w:ilvl w:val="0"/>
          <w:numId w:val="28"/>
        </w:numPr>
        <w:rPr>
          <w:rFonts w:eastAsia="Verdana"/>
          <w:lang w:val="it-IT"/>
        </w:rPr>
      </w:pPr>
      <w:bookmarkStart w:id="5" w:name="_Toc122385191"/>
      <w:r w:rsidRPr="00170D69">
        <w:rPr>
          <w:rFonts w:eastAsia="Verdana"/>
          <w:lang w:val="it-IT"/>
        </w:rPr>
        <w:lastRenderedPageBreak/>
        <w:t>ARHITEKTURALNI STIL RAZVOJA SOFTVERA</w:t>
      </w:r>
      <w:bookmarkEnd w:id="5"/>
    </w:p>
    <w:p w14:paraId="77D24628" w14:textId="23FB9F06" w:rsidR="00A13733" w:rsidRPr="00170D69" w:rsidRDefault="00FF527F" w:rsidP="00FF527F">
      <w:pPr>
        <w:pStyle w:val="Heading2"/>
        <w:numPr>
          <w:ilvl w:val="0"/>
          <w:numId w:val="0"/>
        </w:numPr>
        <w:ind w:firstLine="288"/>
        <w:rPr>
          <w:rFonts w:eastAsia="Verdana"/>
          <w:lang w:val="it-IT"/>
        </w:rPr>
      </w:pPr>
      <w:bookmarkStart w:id="6" w:name="_Toc122385192"/>
      <w:r>
        <w:rPr>
          <w:rFonts w:eastAsia="Verdana"/>
          <w:lang w:val="it-IT"/>
        </w:rPr>
        <w:t xml:space="preserve">3.1 </w:t>
      </w:r>
      <w:r w:rsidR="00A13733" w:rsidRPr="00170D69">
        <w:rPr>
          <w:rFonts w:eastAsia="Verdana"/>
          <w:lang w:val="it-IT"/>
        </w:rPr>
        <w:t>API</w:t>
      </w:r>
      <w:bookmarkEnd w:id="6"/>
    </w:p>
    <w:p w14:paraId="4C6252E0" w14:textId="77777777" w:rsidR="00A13733" w:rsidRPr="00170D69" w:rsidRDefault="00A13733" w:rsidP="00930794">
      <w:pPr>
        <w:spacing w:before="17"/>
        <w:ind w:left="116"/>
        <w:jc w:val="both"/>
        <w:rPr>
          <w:rFonts w:ascii="Verdana" w:eastAsia="Verdana" w:hAnsi="Verdana" w:cs="Verdana"/>
          <w:bCs/>
          <w:spacing w:val="-2"/>
          <w:lang w:val="it-IT"/>
        </w:rPr>
      </w:pPr>
    </w:p>
    <w:p w14:paraId="694C8730" w14:textId="7D86A30E" w:rsidR="00EB1F87" w:rsidRPr="00170D69" w:rsidRDefault="00A13733" w:rsidP="00930794">
      <w:pPr>
        <w:spacing w:before="120"/>
        <w:ind w:left="288" w:firstLine="720"/>
        <w:jc w:val="both"/>
        <w:rPr>
          <w:rFonts w:ascii="Verdana" w:eastAsia="Verdana" w:hAnsi="Verdana" w:cs="Verdana"/>
          <w:bCs/>
          <w:spacing w:val="-2"/>
          <w:lang w:val="it-IT"/>
        </w:rPr>
      </w:pPr>
      <w:r w:rsidRPr="00170D69">
        <w:rPr>
          <w:rFonts w:ascii="Verdana" w:eastAsia="Verdana" w:hAnsi="Verdana" w:cs="Verdana"/>
          <w:bCs/>
          <w:spacing w:val="-2"/>
          <w:lang w:val="it-IT"/>
        </w:rPr>
        <w:t xml:space="preserve">API je </w:t>
      </w:r>
      <w:proofErr w:type="spellStart"/>
      <w:r w:rsidRPr="00170D69">
        <w:rPr>
          <w:rFonts w:ascii="Verdana" w:eastAsia="Verdana" w:hAnsi="Verdana" w:cs="Verdana"/>
          <w:bCs/>
          <w:spacing w:val="-2"/>
          <w:lang w:val="it-IT"/>
        </w:rPr>
        <w:t>skra</w:t>
      </w:r>
      <w:proofErr w:type="spellEnd"/>
      <w:r>
        <w:rPr>
          <w:rFonts w:ascii="Verdana" w:eastAsia="Verdana" w:hAnsi="Verdana" w:cs="Verdana"/>
          <w:bCs/>
          <w:spacing w:val="-2"/>
          <w:lang w:val="sr-Latn-RS"/>
        </w:rPr>
        <w:t>ćenica od naziva Application Programming Interface</w:t>
      </w:r>
      <w:r w:rsidR="001472A6" w:rsidRPr="00170D69">
        <w:rPr>
          <w:rFonts w:ascii="Verdana" w:eastAsia="Verdana" w:hAnsi="Verdana" w:cs="Verdana"/>
          <w:b/>
          <w:spacing w:val="-2"/>
          <w:lang w:val="it-IT"/>
        </w:rPr>
        <w:t xml:space="preserve">, </w:t>
      </w:r>
      <w:proofErr w:type="spellStart"/>
      <w:r w:rsidR="001472A6" w:rsidRPr="00170D69">
        <w:rPr>
          <w:rFonts w:ascii="Verdana" w:eastAsia="Verdana" w:hAnsi="Verdana" w:cs="Verdana"/>
          <w:bCs/>
          <w:spacing w:val="-2"/>
          <w:lang w:val="it-IT"/>
        </w:rPr>
        <w:t>koji</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predstavlja</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skup</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definicija</w:t>
      </w:r>
      <w:proofErr w:type="spellEnd"/>
      <w:r w:rsidR="001472A6" w:rsidRPr="00170D69">
        <w:rPr>
          <w:rFonts w:ascii="Verdana" w:eastAsia="Verdana" w:hAnsi="Verdana" w:cs="Verdana"/>
          <w:bCs/>
          <w:spacing w:val="-2"/>
          <w:lang w:val="it-IT"/>
        </w:rPr>
        <w:t xml:space="preserve"> i </w:t>
      </w:r>
      <w:proofErr w:type="spellStart"/>
      <w:r w:rsidR="001472A6" w:rsidRPr="00170D69">
        <w:rPr>
          <w:rFonts w:ascii="Verdana" w:eastAsia="Verdana" w:hAnsi="Verdana" w:cs="Verdana"/>
          <w:bCs/>
          <w:spacing w:val="-2"/>
          <w:lang w:val="it-IT"/>
        </w:rPr>
        <w:t>protokola</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koji</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služe</w:t>
      </w:r>
      <w:proofErr w:type="spellEnd"/>
      <w:r w:rsidR="001472A6" w:rsidRPr="00170D69">
        <w:rPr>
          <w:rFonts w:ascii="Verdana" w:eastAsia="Verdana" w:hAnsi="Verdana" w:cs="Verdana"/>
          <w:bCs/>
          <w:spacing w:val="-2"/>
          <w:lang w:val="it-IT"/>
        </w:rPr>
        <w:t xml:space="preserve"> za </w:t>
      </w:r>
      <w:proofErr w:type="spellStart"/>
      <w:r w:rsidR="001472A6" w:rsidRPr="00170D69">
        <w:rPr>
          <w:rFonts w:ascii="Verdana" w:eastAsia="Verdana" w:hAnsi="Verdana" w:cs="Verdana"/>
          <w:bCs/>
          <w:spacing w:val="-2"/>
          <w:lang w:val="it-IT"/>
        </w:rPr>
        <w:t>kreiranje</w:t>
      </w:r>
      <w:proofErr w:type="spellEnd"/>
      <w:r w:rsidR="001472A6" w:rsidRPr="00170D69">
        <w:rPr>
          <w:rFonts w:ascii="Verdana" w:eastAsia="Verdana" w:hAnsi="Verdana" w:cs="Verdana"/>
          <w:bCs/>
          <w:spacing w:val="-2"/>
          <w:lang w:val="it-IT"/>
        </w:rPr>
        <w:t xml:space="preserve"> i </w:t>
      </w:r>
      <w:proofErr w:type="spellStart"/>
      <w:r w:rsidR="001472A6" w:rsidRPr="00170D69">
        <w:rPr>
          <w:rFonts w:ascii="Verdana" w:eastAsia="Verdana" w:hAnsi="Verdana" w:cs="Verdana"/>
          <w:bCs/>
          <w:spacing w:val="-2"/>
          <w:lang w:val="it-IT"/>
        </w:rPr>
        <w:t>integraciju</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softverske</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aplikacije</w:t>
      </w:r>
      <w:proofErr w:type="spellEnd"/>
      <w:r w:rsidR="001472A6" w:rsidRPr="00170D69">
        <w:rPr>
          <w:rFonts w:ascii="Verdana" w:eastAsia="Verdana" w:hAnsi="Verdana" w:cs="Verdana"/>
          <w:bCs/>
          <w:spacing w:val="-2"/>
          <w:lang w:val="it-IT"/>
        </w:rPr>
        <w:t>.</w:t>
      </w:r>
      <w:r w:rsidR="00B66438" w:rsidRPr="00170D69">
        <w:rPr>
          <w:rFonts w:ascii="Verdana" w:eastAsia="Verdana" w:hAnsi="Verdana" w:cs="Verdana"/>
          <w:bCs/>
          <w:spacing w:val="-2"/>
          <w:lang w:val="it-IT"/>
        </w:rPr>
        <w:t xml:space="preserve"> </w:t>
      </w:r>
      <w:r w:rsidR="001472A6" w:rsidRPr="00170D69">
        <w:rPr>
          <w:rFonts w:ascii="Verdana" w:eastAsia="Verdana" w:hAnsi="Verdana" w:cs="Verdana"/>
          <w:bCs/>
          <w:spacing w:val="-2"/>
          <w:lang w:val="it-IT"/>
        </w:rPr>
        <w:t xml:space="preserve">API, </w:t>
      </w:r>
      <w:proofErr w:type="spellStart"/>
      <w:r w:rsidR="001472A6" w:rsidRPr="00170D69">
        <w:rPr>
          <w:rFonts w:ascii="Verdana" w:eastAsia="Verdana" w:hAnsi="Verdana" w:cs="Verdana"/>
          <w:bCs/>
          <w:spacing w:val="-2"/>
          <w:lang w:val="it-IT"/>
        </w:rPr>
        <w:t>kao</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što</w:t>
      </w:r>
      <w:proofErr w:type="spellEnd"/>
      <w:r w:rsidR="001472A6" w:rsidRPr="00170D69">
        <w:rPr>
          <w:rFonts w:ascii="Verdana" w:eastAsia="Verdana" w:hAnsi="Verdana" w:cs="Verdana"/>
          <w:bCs/>
          <w:spacing w:val="-2"/>
          <w:lang w:val="it-IT"/>
        </w:rPr>
        <w:t xml:space="preserve"> mu i ime </w:t>
      </w:r>
      <w:proofErr w:type="spellStart"/>
      <w:r w:rsidR="001472A6" w:rsidRPr="00170D69">
        <w:rPr>
          <w:rFonts w:ascii="Verdana" w:eastAsia="Verdana" w:hAnsi="Verdana" w:cs="Verdana"/>
          <w:bCs/>
          <w:spacing w:val="-2"/>
          <w:lang w:val="it-IT"/>
        </w:rPr>
        <w:t>sadrži</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predstavlja</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vid</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interfejsa</w:t>
      </w:r>
      <w:proofErr w:type="spellEnd"/>
      <w:r w:rsidR="001472A6" w:rsidRPr="00170D69">
        <w:rPr>
          <w:rFonts w:ascii="Verdana" w:eastAsia="Verdana" w:hAnsi="Verdana" w:cs="Verdana"/>
          <w:bCs/>
          <w:spacing w:val="-2"/>
          <w:lang w:val="it-IT"/>
        </w:rPr>
        <w:t xml:space="preserve"> – </w:t>
      </w:r>
      <w:proofErr w:type="spellStart"/>
      <w:r w:rsidR="001472A6" w:rsidRPr="00170D69">
        <w:rPr>
          <w:rFonts w:ascii="Verdana" w:eastAsia="Verdana" w:hAnsi="Verdana" w:cs="Verdana"/>
          <w:bCs/>
          <w:spacing w:val="-2"/>
          <w:lang w:val="it-IT"/>
        </w:rPr>
        <w:t>granice</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nečega</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što</w:t>
      </w:r>
      <w:proofErr w:type="spellEnd"/>
      <w:r w:rsidR="001472A6" w:rsidRPr="00170D69">
        <w:rPr>
          <w:rFonts w:ascii="Verdana" w:eastAsia="Verdana" w:hAnsi="Verdana" w:cs="Verdana"/>
          <w:bCs/>
          <w:spacing w:val="-2"/>
          <w:lang w:val="it-IT"/>
        </w:rPr>
        <w:t xml:space="preserve"> je dato </w:t>
      </w:r>
      <w:proofErr w:type="spellStart"/>
      <w:r w:rsidR="001472A6" w:rsidRPr="00170D69">
        <w:rPr>
          <w:rFonts w:ascii="Verdana" w:eastAsia="Verdana" w:hAnsi="Verdana" w:cs="Verdana"/>
          <w:bCs/>
          <w:spacing w:val="-2"/>
          <w:lang w:val="it-IT"/>
        </w:rPr>
        <w:t>na</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korišćenje</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bez</w:t>
      </w:r>
      <w:proofErr w:type="spellEnd"/>
      <w:r w:rsidR="001472A6" w:rsidRPr="00170D69">
        <w:rPr>
          <w:rFonts w:ascii="Verdana" w:eastAsia="Verdana" w:hAnsi="Verdana" w:cs="Verdana"/>
          <w:bCs/>
          <w:spacing w:val="-2"/>
          <w:lang w:val="it-IT"/>
        </w:rPr>
        <w:t xml:space="preserve"> </w:t>
      </w:r>
      <w:proofErr w:type="spellStart"/>
      <w:r w:rsidR="002F203C">
        <w:rPr>
          <w:rFonts w:ascii="Verdana" w:eastAsia="Verdana" w:hAnsi="Verdana" w:cs="Verdana"/>
          <w:bCs/>
          <w:spacing w:val="-2"/>
          <w:lang w:val="it-IT"/>
        </w:rPr>
        <w:t>znanja</w:t>
      </w:r>
      <w:proofErr w:type="spellEnd"/>
      <w:r w:rsidR="002F203C">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kako</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konkretna</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implementacija</w:t>
      </w:r>
      <w:proofErr w:type="spellEnd"/>
      <w:r w:rsidR="001472A6" w:rsidRPr="00170D69">
        <w:rPr>
          <w:rFonts w:ascii="Verdana" w:eastAsia="Verdana" w:hAnsi="Verdana" w:cs="Verdana"/>
          <w:bCs/>
          <w:spacing w:val="-2"/>
          <w:lang w:val="it-IT"/>
        </w:rPr>
        <w:t xml:space="preserve"> </w:t>
      </w:r>
      <w:proofErr w:type="spellStart"/>
      <w:r w:rsidR="001472A6" w:rsidRPr="00170D69">
        <w:rPr>
          <w:rFonts w:ascii="Verdana" w:eastAsia="Verdana" w:hAnsi="Verdana" w:cs="Verdana"/>
          <w:bCs/>
          <w:spacing w:val="-2"/>
          <w:lang w:val="it-IT"/>
        </w:rPr>
        <w:t>izgleda</w:t>
      </w:r>
      <w:proofErr w:type="spellEnd"/>
      <w:r w:rsidR="001472A6" w:rsidRPr="00170D69">
        <w:rPr>
          <w:rFonts w:ascii="Verdana" w:eastAsia="Verdana" w:hAnsi="Verdana" w:cs="Verdana"/>
          <w:bCs/>
          <w:spacing w:val="-2"/>
          <w:lang w:val="it-IT"/>
        </w:rPr>
        <w:t xml:space="preserve"> i </w:t>
      </w:r>
      <w:proofErr w:type="spellStart"/>
      <w:r w:rsidR="001472A6" w:rsidRPr="00170D69">
        <w:rPr>
          <w:rFonts w:ascii="Verdana" w:eastAsia="Verdana" w:hAnsi="Verdana" w:cs="Verdana"/>
          <w:bCs/>
          <w:spacing w:val="-2"/>
          <w:lang w:val="it-IT"/>
        </w:rPr>
        <w:t>kako</w:t>
      </w:r>
      <w:proofErr w:type="spellEnd"/>
      <w:r w:rsidR="001472A6" w:rsidRPr="00170D69">
        <w:rPr>
          <w:rFonts w:ascii="Verdana" w:eastAsia="Verdana" w:hAnsi="Verdana" w:cs="Verdana"/>
          <w:bCs/>
          <w:spacing w:val="-2"/>
          <w:lang w:val="it-IT"/>
        </w:rPr>
        <w:t xml:space="preserve"> je </w:t>
      </w:r>
      <w:proofErr w:type="spellStart"/>
      <w:r w:rsidR="001472A6" w:rsidRPr="00170D69">
        <w:rPr>
          <w:rFonts w:ascii="Verdana" w:eastAsia="Verdana" w:hAnsi="Verdana" w:cs="Verdana"/>
          <w:bCs/>
          <w:spacing w:val="-2"/>
          <w:lang w:val="it-IT"/>
        </w:rPr>
        <w:t>napravljena</w:t>
      </w:r>
      <w:proofErr w:type="spellEnd"/>
      <w:r w:rsidR="001472A6" w:rsidRPr="00170D69">
        <w:rPr>
          <w:rFonts w:ascii="Verdana" w:eastAsia="Verdana" w:hAnsi="Verdana" w:cs="Verdana"/>
          <w:bCs/>
          <w:spacing w:val="-2"/>
          <w:lang w:val="it-IT"/>
        </w:rPr>
        <w:t>.</w:t>
      </w:r>
    </w:p>
    <w:p w14:paraId="0430038E" w14:textId="7BBBCDB9" w:rsidR="00EB1F87" w:rsidRDefault="00942572" w:rsidP="00930794">
      <w:pPr>
        <w:spacing w:before="17"/>
        <w:jc w:val="both"/>
        <w:rPr>
          <w:rFonts w:ascii="Verdana" w:eastAsia="Verdana" w:hAnsi="Verdana" w:cs="Verdana"/>
          <w:bCs/>
          <w:spacing w:val="-2"/>
          <w:lang w:val="it-IT"/>
        </w:rPr>
      </w:pPr>
      <w:r w:rsidRPr="00170D69">
        <w:rPr>
          <w:rFonts w:ascii="Verdana" w:eastAsia="Verdana" w:hAnsi="Verdana" w:cs="Verdana"/>
          <w:bCs/>
          <w:spacing w:val="-2"/>
          <w:lang w:val="it-IT"/>
        </w:rPr>
        <w:tab/>
      </w:r>
    </w:p>
    <w:p w14:paraId="6ED02020" w14:textId="77777777" w:rsidR="009F4804" w:rsidRPr="00170D69" w:rsidRDefault="009F4804" w:rsidP="00930794">
      <w:pPr>
        <w:spacing w:before="17"/>
        <w:jc w:val="both"/>
        <w:rPr>
          <w:rFonts w:ascii="Verdana" w:eastAsia="Verdana" w:hAnsi="Verdana" w:cs="Verdana"/>
          <w:bCs/>
          <w:spacing w:val="-2"/>
          <w:lang w:val="it-IT"/>
        </w:rPr>
      </w:pPr>
    </w:p>
    <w:p w14:paraId="716CEB8B" w14:textId="3A3F56D9" w:rsidR="00942572" w:rsidRPr="00170D69" w:rsidRDefault="00942572" w:rsidP="00930794">
      <w:pPr>
        <w:spacing w:before="17"/>
        <w:jc w:val="both"/>
        <w:rPr>
          <w:rFonts w:ascii="Verdana" w:eastAsia="Verdana" w:hAnsi="Verdana" w:cs="Verdana"/>
          <w:b/>
          <w:spacing w:val="-2"/>
          <w:lang w:val="it-IT"/>
        </w:rPr>
      </w:pPr>
      <w:r w:rsidRPr="00170D69">
        <w:rPr>
          <w:rFonts w:ascii="Verdana" w:eastAsia="Verdana" w:hAnsi="Verdana" w:cs="Verdana"/>
          <w:bCs/>
          <w:spacing w:val="-2"/>
          <w:lang w:val="it-IT"/>
        </w:rPr>
        <w:t xml:space="preserve"> </w:t>
      </w:r>
      <w:r w:rsidR="004143F8">
        <w:rPr>
          <w:rFonts w:ascii="Verdana" w:eastAsia="Verdana" w:hAnsi="Verdana" w:cs="Verdana"/>
          <w:bCs/>
          <w:spacing w:val="-2"/>
          <w:lang w:val="it-IT"/>
        </w:rPr>
        <w:t xml:space="preserve">  </w:t>
      </w:r>
      <w:r w:rsidRPr="00170D69">
        <w:rPr>
          <w:rFonts w:ascii="Verdana" w:eastAsia="Verdana" w:hAnsi="Verdana" w:cs="Verdana"/>
          <w:b/>
          <w:spacing w:val="-2"/>
          <w:lang w:val="it-IT"/>
        </w:rPr>
        <w:t>Primer API-</w:t>
      </w:r>
      <w:proofErr w:type="spellStart"/>
      <w:r w:rsidRPr="00170D69">
        <w:rPr>
          <w:rFonts w:ascii="Verdana" w:eastAsia="Verdana" w:hAnsi="Verdana" w:cs="Verdana"/>
          <w:b/>
          <w:spacing w:val="-2"/>
          <w:lang w:val="it-IT"/>
        </w:rPr>
        <w:t>ja</w:t>
      </w:r>
      <w:proofErr w:type="spellEnd"/>
      <w:r w:rsidRPr="00170D69">
        <w:rPr>
          <w:rFonts w:ascii="Verdana" w:eastAsia="Verdana" w:hAnsi="Verdana" w:cs="Verdana"/>
          <w:b/>
          <w:spacing w:val="-2"/>
          <w:lang w:val="it-IT"/>
        </w:rPr>
        <w:t xml:space="preserve"> u </w:t>
      </w:r>
      <w:proofErr w:type="spellStart"/>
      <w:r w:rsidRPr="00170D69">
        <w:rPr>
          <w:rFonts w:ascii="Verdana" w:eastAsia="Verdana" w:hAnsi="Verdana" w:cs="Verdana"/>
          <w:b/>
          <w:spacing w:val="-2"/>
          <w:lang w:val="it-IT"/>
        </w:rPr>
        <w:t>realnom</w:t>
      </w:r>
      <w:proofErr w:type="spellEnd"/>
      <w:r w:rsidRPr="00170D69">
        <w:rPr>
          <w:rFonts w:ascii="Verdana" w:eastAsia="Verdana" w:hAnsi="Verdana" w:cs="Verdana"/>
          <w:b/>
          <w:spacing w:val="-2"/>
          <w:lang w:val="it-IT"/>
        </w:rPr>
        <w:t xml:space="preserve"> </w:t>
      </w:r>
      <w:proofErr w:type="spellStart"/>
      <w:r w:rsidRPr="00170D69">
        <w:rPr>
          <w:rFonts w:ascii="Verdana" w:eastAsia="Verdana" w:hAnsi="Verdana" w:cs="Verdana"/>
          <w:b/>
          <w:spacing w:val="-2"/>
          <w:lang w:val="it-IT"/>
        </w:rPr>
        <w:t>svetu</w:t>
      </w:r>
      <w:proofErr w:type="spellEnd"/>
    </w:p>
    <w:p w14:paraId="42546383" w14:textId="77777777" w:rsidR="004143F8" w:rsidRPr="00170D69" w:rsidRDefault="004143F8" w:rsidP="00930794">
      <w:pPr>
        <w:spacing w:before="17"/>
        <w:jc w:val="both"/>
        <w:rPr>
          <w:rFonts w:ascii="Verdana" w:eastAsia="Verdana" w:hAnsi="Verdana" w:cs="Verdana"/>
          <w:b/>
          <w:spacing w:val="-2"/>
          <w:lang w:val="it-IT"/>
        </w:rPr>
      </w:pPr>
    </w:p>
    <w:p w14:paraId="37EB844D" w14:textId="1B4FC340" w:rsidR="00942572" w:rsidRPr="00170D69" w:rsidRDefault="002F203C" w:rsidP="00930794">
      <w:pPr>
        <w:spacing w:before="17"/>
        <w:ind w:left="115" w:firstLine="720"/>
        <w:jc w:val="both"/>
        <w:rPr>
          <w:rFonts w:ascii="Verdana" w:eastAsia="Verdana" w:hAnsi="Verdana" w:cs="Verdana"/>
          <w:bCs/>
          <w:spacing w:val="-2"/>
          <w:lang w:val="it-IT"/>
        </w:rPr>
      </w:pPr>
      <w:proofErr w:type="spellStart"/>
      <w:r>
        <w:rPr>
          <w:rFonts w:ascii="Verdana" w:eastAsia="Verdana" w:hAnsi="Verdana" w:cs="Verdana"/>
          <w:bCs/>
          <w:spacing w:val="-2"/>
          <w:lang w:val="it-IT"/>
        </w:rPr>
        <w:t>Kako</w:t>
      </w:r>
      <w:proofErr w:type="spellEnd"/>
      <w:r>
        <w:rPr>
          <w:rFonts w:ascii="Verdana" w:eastAsia="Verdana" w:hAnsi="Verdana" w:cs="Verdana"/>
          <w:bCs/>
          <w:spacing w:val="-2"/>
          <w:lang w:val="it-IT"/>
        </w:rPr>
        <w:t xml:space="preserve"> bi se </w:t>
      </w:r>
      <w:proofErr w:type="spellStart"/>
      <w:r>
        <w:rPr>
          <w:rFonts w:ascii="Verdana" w:eastAsia="Verdana" w:hAnsi="Verdana" w:cs="Verdana"/>
          <w:bCs/>
          <w:spacing w:val="-2"/>
          <w:lang w:val="it-IT"/>
        </w:rPr>
        <w:t>bolje</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definisao</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pojam</w:t>
      </w:r>
      <w:proofErr w:type="spellEnd"/>
      <w:r>
        <w:rPr>
          <w:rFonts w:ascii="Verdana" w:eastAsia="Verdana" w:hAnsi="Verdana" w:cs="Verdana"/>
          <w:bCs/>
          <w:spacing w:val="-2"/>
          <w:lang w:val="it-IT"/>
        </w:rPr>
        <w:t xml:space="preserve"> API-</w:t>
      </w:r>
      <w:proofErr w:type="spellStart"/>
      <w:r>
        <w:rPr>
          <w:rFonts w:ascii="Verdana" w:eastAsia="Verdana" w:hAnsi="Verdana" w:cs="Verdana"/>
          <w:bCs/>
          <w:spacing w:val="-2"/>
          <w:lang w:val="it-IT"/>
        </w:rPr>
        <w:t>ja</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uzima</w:t>
      </w:r>
      <w:proofErr w:type="spellEnd"/>
      <w:r>
        <w:rPr>
          <w:rFonts w:ascii="Verdana" w:eastAsia="Verdana" w:hAnsi="Verdana" w:cs="Verdana"/>
          <w:bCs/>
          <w:spacing w:val="-2"/>
          <w:lang w:val="it-IT"/>
        </w:rPr>
        <w:t xml:space="preserve"> se primer </w:t>
      </w:r>
      <w:proofErr w:type="spellStart"/>
      <w:r>
        <w:rPr>
          <w:rFonts w:ascii="Verdana" w:eastAsia="Verdana" w:hAnsi="Verdana" w:cs="Verdana"/>
          <w:bCs/>
          <w:spacing w:val="-2"/>
          <w:lang w:val="it-IT"/>
        </w:rPr>
        <w:t>iz</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realnog</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sveta</w:t>
      </w:r>
      <w:proofErr w:type="spellEnd"/>
      <w:r>
        <w:rPr>
          <w:rFonts w:ascii="Verdana" w:eastAsia="Verdana" w:hAnsi="Verdana" w:cs="Verdana"/>
          <w:bCs/>
          <w:spacing w:val="-2"/>
          <w:lang w:val="it-IT"/>
        </w:rPr>
        <w:t>.</w:t>
      </w:r>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Ako</w:t>
      </w:r>
      <w:proofErr w:type="spellEnd"/>
      <w:r w:rsidR="00EB1F87" w:rsidRPr="00170D69">
        <w:rPr>
          <w:rFonts w:ascii="Verdana" w:eastAsia="Verdana" w:hAnsi="Verdana" w:cs="Verdana"/>
          <w:bCs/>
          <w:spacing w:val="-2"/>
          <w:lang w:val="it-IT"/>
        </w:rPr>
        <w:t xml:space="preserve"> </w:t>
      </w:r>
      <w:r>
        <w:rPr>
          <w:rFonts w:ascii="Verdana" w:eastAsia="Verdana" w:hAnsi="Verdana" w:cs="Verdana"/>
          <w:bCs/>
          <w:spacing w:val="-2"/>
          <w:lang w:val="it-IT"/>
        </w:rPr>
        <w:t xml:space="preserve">se </w:t>
      </w:r>
      <w:proofErr w:type="spellStart"/>
      <w:r>
        <w:rPr>
          <w:rFonts w:ascii="Verdana" w:eastAsia="Verdana" w:hAnsi="Verdana" w:cs="Verdana"/>
          <w:bCs/>
          <w:spacing w:val="-2"/>
          <w:lang w:val="it-IT"/>
        </w:rPr>
        <w:t>uzima</w:t>
      </w:r>
      <w:proofErr w:type="spellEnd"/>
      <w:r>
        <w:rPr>
          <w:rFonts w:ascii="Verdana" w:eastAsia="Verdana" w:hAnsi="Verdana" w:cs="Verdana"/>
          <w:bCs/>
          <w:spacing w:val="-2"/>
          <w:lang w:val="it-IT"/>
        </w:rPr>
        <w:t xml:space="preserve"> u </w:t>
      </w:r>
      <w:proofErr w:type="spellStart"/>
      <w:r>
        <w:rPr>
          <w:rFonts w:ascii="Verdana" w:eastAsia="Verdana" w:hAnsi="Verdana" w:cs="Verdana"/>
          <w:bCs/>
          <w:spacing w:val="-2"/>
          <w:lang w:val="it-IT"/>
        </w:rPr>
        <w:t>obzir</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pojam</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automobil</w:t>
      </w:r>
      <w:r>
        <w:rPr>
          <w:rFonts w:ascii="Verdana" w:eastAsia="Verdana" w:hAnsi="Verdana" w:cs="Verdana"/>
          <w:bCs/>
          <w:spacing w:val="-2"/>
          <w:lang w:val="it-IT"/>
        </w:rPr>
        <w:t>a</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ono</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što</w:t>
      </w:r>
      <w:proofErr w:type="spellEnd"/>
      <w:r w:rsidR="00EB1F87" w:rsidRPr="00170D69">
        <w:rPr>
          <w:rFonts w:ascii="Verdana" w:eastAsia="Verdana" w:hAnsi="Verdana" w:cs="Verdana"/>
          <w:bCs/>
          <w:spacing w:val="-2"/>
          <w:lang w:val="it-IT"/>
        </w:rPr>
        <w:t xml:space="preserve"> bi se </w:t>
      </w:r>
      <w:proofErr w:type="spellStart"/>
      <w:r w:rsidR="00EB1F87" w:rsidRPr="00170D69">
        <w:rPr>
          <w:rFonts w:ascii="Verdana" w:eastAsia="Verdana" w:hAnsi="Verdana" w:cs="Verdana"/>
          <w:bCs/>
          <w:spacing w:val="-2"/>
          <w:lang w:val="it-IT"/>
        </w:rPr>
        <w:t>moglo</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nazvati</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pojmom</w:t>
      </w:r>
      <w:proofErr w:type="spellEnd"/>
      <w:r w:rsidR="00EB1F87" w:rsidRPr="00170D69">
        <w:rPr>
          <w:rFonts w:ascii="Verdana" w:eastAsia="Verdana" w:hAnsi="Verdana" w:cs="Verdana"/>
          <w:bCs/>
          <w:spacing w:val="-2"/>
          <w:lang w:val="it-IT"/>
        </w:rPr>
        <w:t xml:space="preserve"> API, je </w:t>
      </w:r>
      <w:proofErr w:type="spellStart"/>
      <w:r w:rsidR="00EB1F87" w:rsidRPr="00170D69">
        <w:rPr>
          <w:rFonts w:ascii="Verdana" w:eastAsia="Verdana" w:hAnsi="Verdana" w:cs="Verdana"/>
          <w:bCs/>
          <w:spacing w:val="-2"/>
          <w:lang w:val="it-IT"/>
        </w:rPr>
        <w:t>upravo</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volan</w:t>
      </w:r>
      <w:proofErr w:type="spellEnd"/>
      <w:r>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automobila</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Uz</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automobil</w:t>
      </w:r>
      <w:proofErr w:type="spellEnd"/>
      <w:r w:rsidR="00EB1F87" w:rsidRPr="00170D69">
        <w:rPr>
          <w:rFonts w:ascii="Verdana" w:eastAsia="Verdana" w:hAnsi="Verdana" w:cs="Verdana"/>
          <w:bCs/>
          <w:spacing w:val="-2"/>
          <w:lang w:val="it-IT"/>
        </w:rPr>
        <w:t xml:space="preserve"> je </w:t>
      </w:r>
      <w:proofErr w:type="spellStart"/>
      <w:r w:rsidR="00EB1F87" w:rsidRPr="00170D69">
        <w:rPr>
          <w:rFonts w:ascii="Verdana" w:eastAsia="Verdana" w:hAnsi="Verdana" w:cs="Verdana"/>
          <w:bCs/>
          <w:spacing w:val="-2"/>
          <w:lang w:val="it-IT"/>
        </w:rPr>
        <w:t>isporučen</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volan</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kao</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deo</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automobila</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koji</w:t>
      </w:r>
      <w:proofErr w:type="spellEnd"/>
      <w:r w:rsidR="00EB1F87" w:rsidRPr="00170D69">
        <w:rPr>
          <w:rFonts w:ascii="Verdana" w:eastAsia="Verdana" w:hAnsi="Verdana" w:cs="Verdana"/>
          <w:bCs/>
          <w:spacing w:val="-2"/>
          <w:lang w:val="it-IT"/>
        </w:rPr>
        <w:t xml:space="preserve"> je </w:t>
      </w:r>
      <w:proofErr w:type="spellStart"/>
      <w:r w:rsidR="00EB1F87" w:rsidRPr="00170D69">
        <w:rPr>
          <w:rFonts w:ascii="Verdana" w:eastAsia="Verdana" w:hAnsi="Verdana" w:cs="Verdana"/>
          <w:bCs/>
          <w:spacing w:val="-2"/>
          <w:lang w:val="it-IT"/>
        </w:rPr>
        <w:t>poznat</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po</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upotrebi</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ljudima</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koji</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ga</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koriste</w:t>
      </w:r>
      <w:proofErr w:type="spellEnd"/>
      <w:r w:rsidR="00EB1F87" w:rsidRPr="00170D69">
        <w:rPr>
          <w:rFonts w:ascii="Verdana" w:eastAsia="Verdana" w:hAnsi="Verdana" w:cs="Verdana"/>
          <w:bCs/>
          <w:spacing w:val="-2"/>
          <w:lang w:val="it-IT"/>
        </w:rPr>
        <w:t xml:space="preserve"> a </w:t>
      </w:r>
      <w:proofErr w:type="spellStart"/>
      <w:r w:rsidR="00EB1F87" w:rsidRPr="00170D69">
        <w:rPr>
          <w:rFonts w:ascii="Verdana" w:eastAsia="Verdana" w:hAnsi="Verdana" w:cs="Verdana"/>
          <w:bCs/>
          <w:spacing w:val="-2"/>
          <w:lang w:val="it-IT"/>
        </w:rPr>
        <w:t>koji</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nisu</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inženjeri</w:t>
      </w:r>
      <w:proofErr w:type="spellEnd"/>
      <w:r w:rsidR="00EB1F87" w:rsidRPr="00170D69">
        <w:rPr>
          <w:rFonts w:ascii="Verdana" w:eastAsia="Verdana" w:hAnsi="Verdana" w:cs="Verdana"/>
          <w:bCs/>
          <w:spacing w:val="-2"/>
          <w:lang w:val="it-IT"/>
        </w:rPr>
        <w:t xml:space="preserve">, u </w:t>
      </w:r>
      <w:proofErr w:type="spellStart"/>
      <w:r w:rsidR="00EB1F87" w:rsidRPr="00170D69">
        <w:rPr>
          <w:rFonts w:ascii="Verdana" w:eastAsia="Verdana" w:hAnsi="Verdana" w:cs="Verdana"/>
          <w:bCs/>
          <w:spacing w:val="-2"/>
          <w:lang w:val="it-IT"/>
        </w:rPr>
        <w:t>prevodu</w:t>
      </w:r>
      <w:proofErr w:type="spellEnd"/>
      <w:r w:rsidR="00EB1F87" w:rsidRPr="00170D69">
        <w:rPr>
          <w:rFonts w:ascii="Verdana" w:eastAsia="Verdana" w:hAnsi="Verdana" w:cs="Verdana"/>
          <w:bCs/>
          <w:spacing w:val="-2"/>
          <w:lang w:val="it-IT"/>
        </w:rPr>
        <w:t xml:space="preserve"> </w:t>
      </w:r>
      <w:proofErr w:type="spellStart"/>
      <w:r>
        <w:rPr>
          <w:rFonts w:ascii="Verdana" w:eastAsia="Verdana" w:hAnsi="Verdana" w:cs="Verdana"/>
          <w:bCs/>
          <w:spacing w:val="-2"/>
          <w:lang w:val="it-IT"/>
        </w:rPr>
        <w:t>poznata</w:t>
      </w:r>
      <w:proofErr w:type="spellEnd"/>
      <w:r>
        <w:rPr>
          <w:rFonts w:ascii="Verdana" w:eastAsia="Verdana" w:hAnsi="Verdana" w:cs="Verdana"/>
          <w:bCs/>
          <w:spacing w:val="-2"/>
          <w:lang w:val="it-IT"/>
        </w:rPr>
        <w:t xml:space="preserve"> je </w:t>
      </w:r>
      <w:proofErr w:type="spellStart"/>
      <w:r>
        <w:rPr>
          <w:rFonts w:ascii="Verdana" w:eastAsia="Verdana" w:hAnsi="Verdana" w:cs="Verdana"/>
          <w:bCs/>
          <w:spacing w:val="-2"/>
          <w:lang w:val="it-IT"/>
        </w:rPr>
        <w:t>logika</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korišćenja</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volana</w:t>
      </w:r>
      <w:proofErr w:type="spellEnd"/>
      <w:r>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bez</w:t>
      </w:r>
      <w:proofErr w:type="spellEnd"/>
      <w:r w:rsidR="00EB1F87" w:rsidRPr="00170D69">
        <w:rPr>
          <w:rFonts w:ascii="Verdana" w:eastAsia="Verdana" w:hAnsi="Verdana" w:cs="Verdana"/>
          <w:bCs/>
          <w:spacing w:val="-2"/>
          <w:lang w:val="it-IT"/>
        </w:rPr>
        <w:t xml:space="preserve"> da </w:t>
      </w:r>
      <w:r>
        <w:rPr>
          <w:rFonts w:ascii="Verdana" w:eastAsia="Verdana" w:hAnsi="Verdana" w:cs="Verdana"/>
          <w:bCs/>
          <w:spacing w:val="-2"/>
          <w:lang w:val="it-IT"/>
        </w:rPr>
        <w:t xml:space="preserve">se </w:t>
      </w:r>
      <w:proofErr w:type="spellStart"/>
      <w:r w:rsidR="00EB1F87" w:rsidRPr="00170D69">
        <w:rPr>
          <w:rFonts w:ascii="Verdana" w:eastAsia="Verdana" w:hAnsi="Verdana" w:cs="Verdana"/>
          <w:bCs/>
          <w:spacing w:val="-2"/>
          <w:lang w:val="it-IT"/>
        </w:rPr>
        <w:t>zna</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kako</w:t>
      </w:r>
      <w:proofErr w:type="spellEnd"/>
      <w:r w:rsidR="00EB1F87" w:rsidRPr="00170D69">
        <w:rPr>
          <w:rFonts w:ascii="Verdana" w:eastAsia="Verdana" w:hAnsi="Verdana" w:cs="Verdana"/>
          <w:bCs/>
          <w:spacing w:val="-2"/>
          <w:lang w:val="it-IT"/>
        </w:rPr>
        <w:t xml:space="preserve"> je </w:t>
      </w:r>
      <w:proofErr w:type="spellStart"/>
      <w:r w:rsidR="00EB1F87" w:rsidRPr="00170D69">
        <w:rPr>
          <w:rFonts w:ascii="Verdana" w:eastAsia="Verdana" w:hAnsi="Verdana" w:cs="Verdana"/>
          <w:bCs/>
          <w:spacing w:val="-2"/>
          <w:lang w:val="it-IT"/>
        </w:rPr>
        <w:t>taj</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volan</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povezan</w:t>
      </w:r>
      <w:proofErr w:type="spellEnd"/>
      <w:r w:rsidR="00EB1F87" w:rsidRPr="00170D69">
        <w:rPr>
          <w:rFonts w:ascii="Verdana" w:eastAsia="Verdana" w:hAnsi="Verdana" w:cs="Verdana"/>
          <w:bCs/>
          <w:spacing w:val="-2"/>
          <w:lang w:val="it-IT"/>
        </w:rPr>
        <w:t xml:space="preserve"> sa </w:t>
      </w:r>
      <w:proofErr w:type="spellStart"/>
      <w:r w:rsidR="00EB1F87" w:rsidRPr="00170D69">
        <w:rPr>
          <w:rFonts w:ascii="Verdana" w:eastAsia="Verdana" w:hAnsi="Verdana" w:cs="Verdana"/>
          <w:bCs/>
          <w:spacing w:val="-2"/>
          <w:lang w:val="it-IT"/>
        </w:rPr>
        <w:t>točkovima</w:t>
      </w:r>
      <w:proofErr w:type="spellEnd"/>
      <w:r w:rsidR="00EB1F87" w:rsidRPr="00170D69">
        <w:rPr>
          <w:rFonts w:ascii="Verdana" w:eastAsia="Verdana" w:hAnsi="Verdana" w:cs="Verdana"/>
          <w:bCs/>
          <w:spacing w:val="-2"/>
          <w:lang w:val="it-IT"/>
        </w:rPr>
        <w:t xml:space="preserve"> i </w:t>
      </w:r>
      <w:proofErr w:type="spellStart"/>
      <w:r w:rsidR="00EB1F87" w:rsidRPr="00170D69">
        <w:rPr>
          <w:rFonts w:ascii="Verdana" w:eastAsia="Verdana" w:hAnsi="Verdana" w:cs="Verdana"/>
          <w:bCs/>
          <w:spacing w:val="-2"/>
          <w:lang w:val="it-IT"/>
        </w:rPr>
        <w:t>kako</w:t>
      </w:r>
      <w:proofErr w:type="spellEnd"/>
      <w:r w:rsidR="00EB1F87" w:rsidRPr="00170D69">
        <w:rPr>
          <w:rFonts w:ascii="Verdana" w:eastAsia="Verdana" w:hAnsi="Verdana" w:cs="Verdana"/>
          <w:bCs/>
          <w:spacing w:val="-2"/>
          <w:lang w:val="it-IT"/>
        </w:rPr>
        <w:t xml:space="preserve"> on </w:t>
      </w:r>
      <w:proofErr w:type="spellStart"/>
      <w:r w:rsidR="00EB1F87" w:rsidRPr="00170D69">
        <w:rPr>
          <w:rFonts w:ascii="Verdana" w:eastAsia="Verdana" w:hAnsi="Verdana" w:cs="Verdana"/>
          <w:bCs/>
          <w:spacing w:val="-2"/>
          <w:lang w:val="it-IT"/>
        </w:rPr>
        <w:t>konkretno</w:t>
      </w:r>
      <w:proofErr w:type="spellEnd"/>
      <w:r w:rsidR="00EB1F87" w:rsidRPr="00170D69">
        <w:rPr>
          <w:rFonts w:ascii="Verdana" w:eastAsia="Verdana" w:hAnsi="Verdana" w:cs="Verdana"/>
          <w:bCs/>
          <w:spacing w:val="-2"/>
          <w:lang w:val="it-IT"/>
        </w:rPr>
        <w:t xml:space="preserve"> radi, </w:t>
      </w:r>
      <w:proofErr w:type="spellStart"/>
      <w:r w:rsidR="00EB1F87" w:rsidRPr="00170D69">
        <w:rPr>
          <w:rFonts w:ascii="Verdana" w:eastAsia="Verdana" w:hAnsi="Verdana" w:cs="Verdana"/>
          <w:bCs/>
          <w:spacing w:val="-2"/>
          <w:lang w:val="it-IT"/>
        </w:rPr>
        <w:t>što</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znači</w:t>
      </w:r>
      <w:proofErr w:type="spellEnd"/>
      <w:r w:rsidR="00EB1F87" w:rsidRPr="00170D69">
        <w:rPr>
          <w:rFonts w:ascii="Verdana" w:eastAsia="Verdana" w:hAnsi="Verdana" w:cs="Verdana"/>
          <w:bCs/>
          <w:spacing w:val="-2"/>
          <w:lang w:val="it-IT"/>
        </w:rPr>
        <w:t xml:space="preserve"> da su u </w:t>
      </w:r>
      <w:proofErr w:type="spellStart"/>
      <w:r w:rsidR="00EB1F87" w:rsidRPr="00170D69">
        <w:rPr>
          <w:rFonts w:ascii="Verdana" w:eastAsia="Verdana" w:hAnsi="Verdana" w:cs="Verdana"/>
          <w:bCs/>
          <w:spacing w:val="-2"/>
          <w:lang w:val="it-IT"/>
        </w:rPr>
        <w:t>prevodu</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inženjeri</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koji</w:t>
      </w:r>
      <w:proofErr w:type="spellEnd"/>
      <w:r w:rsidR="00EB1F87" w:rsidRPr="00170D69">
        <w:rPr>
          <w:rFonts w:ascii="Verdana" w:eastAsia="Verdana" w:hAnsi="Verdana" w:cs="Verdana"/>
          <w:bCs/>
          <w:spacing w:val="-2"/>
          <w:lang w:val="it-IT"/>
        </w:rPr>
        <w:t xml:space="preserve"> su </w:t>
      </w:r>
      <w:proofErr w:type="spellStart"/>
      <w:r w:rsidR="00EB1F87" w:rsidRPr="00170D69">
        <w:rPr>
          <w:rFonts w:ascii="Verdana" w:eastAsia="Verdana" w:hAnsi="Verdana" w:cs="Verdana"/>
          <w:bCs/>
          <w:spacing w:val="-2"/>
          <w:lang w:val="it-IT"/>
        </w:rPr>
        <w:t>kreirali</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taj</w:t>
      </w:r>
      <w:proofErr w:type="spellEnd"/>
      <w:r w:rsidR="00EB1F87" w:rsidRPr="00170D69">
        <w:rPr>
          <w:rFonts w:ascii="Verdana" w:eastAsia="Verdana" w:hAnsi="Verdana" w:cs="Verdana"/>
          <w:bCs/>
          <w:spacing w:val="-2"/>
          <w:lang w:val="it-IT"/>
        </w:rPr>
        <w:t xml:space="preserve"> model </w:t>
      </w:r>
      <w:proofErr w:type="spellStart"/>
      <w:r w:rsidR="00EB1F87" w:rsidRPr="00170D69">
        <w:rPr>
          <w:rFonts w:ascii="Verdana" w:eastAsia="Verdana" w:hAnsi="Verdana" w:cs="Verdana"/>
          <w:bCs/>
          <w:spacing w:val="-2"/>
          <w:lang w:val="it-IT"/>
        </w:rPr>
        <w:t>automobila</w:t>
      </w:r>
      <w:proofErr w:type="spellEnd"/>
      <w:r w:rsidR="00EB1F87" w:rsidRPr="00170D69">
        <w:rPr>
          <w:rFonts w:ascii="Verdana" w:eastAsia="Verdana" w:hAnsi="Verdana" w:cs="Verdana"/>
          <w:bCs/>
          <w:spacing w:val="-2"/>
          <w:lang w:val="it-IT"/>
        </w:rPr>
        <w:t xml:space="preserve"> – </w:t>
      </w:r>
      <w:proofErr w:type="spellStart"/>
      <w:r w:rsidR="00EB1F87" w:rsidRPr="00170D69">
        <w:rPr>
          <w:rFonts w:ascii="Verdana" w:eastAsia="Verdana" w:hAnsi="Verdana" w:cs="Verdana"/>
          <w:bCs/>
          <w:spacing w:val="-2"/>
          <w:lang w:val="it-IT"/>
        </w:rPr>
        <w:t>upravo</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kreirali</w:t>
      </w:r>
      <w:proofErr w:type="spellEnd"/>
      <w:r w:rsidR="00EB1F87" w:rsidRPr="00170D69">
        <w:rPr>
          <w:rFonts w:ascii="Verdana" w:eastAsia="Verdana" w:hAnsi="Verdana" w:cs="Verdana"/>
          <w:bCs/>
          <w:spacing w:val="-2"/>
          <w:lang w:val="it-IT"/>
        </w:rPr>
        <w:t xml:space="preserve"> API, </w:t>
      </w:r>
      <w:proofErr w:type="spellStart"/>
      <w:r w:rsidR="00EB1F87" w:rsidRPr="00170D69">
        <w:rPr>
          <w:rFonts w:ascii="Verdana" w:eastAsia="Verdana" w:hAnsi="Verdana" w:cs="Verdana"/>
          <w:bCs/>
          <w:spacing w:val="-2"/>
          <w:lang w:val="it-IT"/>
        </w:rPr>
        <w:t>vid</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interfejsa</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koji</w:t>
      </w:r>
      <w:proofErr w:type="spellEnd"/>
      <w:r w:rsidR="00EB1F87" w:rsidRPr="00170D69">
        <w:rPr>
          <w:rFonts w:ascii="Verdana" w:eastAsia="Verdana" w:hAnsi="Verdana" w:cs="Verdana"/>
          <w:bCs/>
          <w:spacing w:val="-2"/>
          <w:lang w:val="it-IT"/>
        </w:rPr>
        <w:t xml:space="preserve"> je </w:t>
      </w:r>
      <w:proofErr w:type="spellStart"/>
      <w:r w:rsidR="00EB1F87" w:rsidRPr="00170D69">
        <w:rPr>
          <w:rFonts w:ascii="Verdana" w:eastAsia="Verdana" w:hAnsi="Verdana" w:cs="Verdana"/>
          <w:bCs/>
          <w:spacing w:val="-2"/>
          <w:lang w:val="it-IT"/>
        </w:rPr>
        <w:t>poznat</w:t>
      </w:r>
      <w:proofErr w:type="spellEnd"/>
      <w:r w:rsidR="00EB1F87" w:rsidRPr="00170D69">
        <w:rPr>
          <w:rFonts w:ascii="Verdana" w:eastAsia="Verdana" w:hAnsi="Verdana" w:cs="Verdana"/>
          <w:bCs/>
          <w:spacing w:val="-2"/>
          <w:lang w:val="it-IT"/>
        </w:rPr>
        <w:t xml:space="preserve"> za </w:t>
      </w:r>
      <w:proofErr w:type="spellStart"/>
      <w:r w:rsidR="00EB1F87" w:rsidRPr="00170D69">
        <w:rPr>
          <w:rFonts w:ascii="Verdana" w:eastAsia="Verdana" w:hAnsi="Verdana" w:cs="Verdana"/>
          <w:bCs/>
          <w:spacing w:val="-2"/>
          <w:lang w:val="it-IT"/>
        </w:rPr>
        <w:t>korišćenje</w:t>
      </w:r>
      <w:proofErr w:type="spellEnd"/>
      <w:r w:rsidR="00EB1F87" w:rsidRPr="00170D69">
        <w:rPr>
          <w:rFonts w:ascii="Verdana" w:eastAsia="Verdana" w:hAnsi="Verdana" w:cs="Verdana"/>
          <w:bCs/>
          <w:spacing w:val="-2"/>
          <w:lang w:val="it-IT"/>
        </w:rPr>
        <w:t xml:space="preserve"> i </w:t>
      </w:r>
      <w:proofErr w:type="spellStart"/>
      <w:r w:rsidR="00EB1F87" w:rsidRPr="00170D69">
        <w:rPr>
          <w:rFonts w:ascii="Verdana" w:eastAsia="Verdana" w:hAnsi="Verdana" w:cs="Verdana"/>
          <w:bCs/>
          <w:spacing w:val="-2"/>
          <w:lang w:val="it-IT"/>
        </w:rPr>
        <w:t>koji</w:t>
      </w:r>
      <w:proofErr w:type="spellEnd"/>
      <w:r w:rsidR="00EB1F87"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obavlja</w:t>
      </w:r>
      <w:proofErr w:type="spellEnd"/>
      <w:r w:rsidR="00EB1F87" w:rsidRPr="00170D69">
        <w:rPr>
          <w:rFonts w:ascii="Verdana" w:eastAsia="Verdana" w:hAnsi="Verdana" w:cs="Verdana"/>
          <w:bCs/>
          <w:spacing w:val="-2"/>
          <w:lang w:val="it-IT"/>
        </w:rPr>
        <w:t xml:space="preserve"> </w:t>
      </w:r>
      <w:proofErr w:type="spellStart"/>
      <w:r w:rsidR="00942572" w:rsidRPr="00170D69">
        <w:rPr>
          <w:rFonts w:ascii="Verdana" w:eastAsia="Verdana" w:hAnsi="Verdana" w:cs="Verdana"/>
          <w:bCs/>
          <w:spacing w:val="-2"/>
          <w:lang w:val="it-IT"/>
        </w:rPr>
        <w:t>određen</w:t>
      </w:r>
      <w:proofErr w:type="spellEnd"/>
      <w:r w:rsidR="00942572" w:rsidRPr="00170D69">
        <w:rPr>
          <w:rFonts w:ascii="Verdana" w:eastAsia="Verdana" w:hAnsi="Verdana" w:cs="Verdana"/>
          <w:bCs/>
          <w:spacing w:val="-2"/>
          <w:lang w:val="it-IT"/>
        </w:rPr>
        <w:t xml:space="preserve"> </w:t>
      </w:r>
      <w:proofErr w:type="spellStart"/>
      <w:r w:rsidR="00EB1F87" w:rsidRPr="00170D69">
        <w:rPr>
          <w:rFonts w:ascii="Verdana" w:eastAsia="Verdana" w:hAnsi="Verdana" w:cs="Verdana"/>
          <w:bCs/>
          <w:spacing w:val="-2"/>
          <w:lang w:val="it-IT"/>
        </w:rPr>
        <w:t>posao</w:t>
      </w:r>
      <w:proofErr w:type="spellEnd"/>
      <w:r w:rsidR="00942572" w:rsidRPr="00170D69">
        <w:rPr>
          <w:rFonts w:ascii="Verdana" w:eastAsia="Verdana" w:hAnsi="Verdana" w:cs="Verdana"/>
          <w:bCs/>
          <w:spacing w:val="-2"/>
          <w:lang w:val="it-IT"/>
        </w:rPr>
        <w:t xml:space="preserve">, </w:t>
      </w:r>
      <w:r>
        <w:rPr>
          <w:rFonts w:ascii="Verdana" w:eastAsia="Verdana" w:hAnsi="Verdana" w:cs="Verdana"/>
          <w:bCs/>
          <w:spacing w:val="-2"/>
          <w:lang w:val="it-IT"/>
        </w:rPr>
        <w:t xml:space="preserve">a </w:t>
      </w:r>
      <w:proofErr w:type="spellStart"/>
      <w:r w:rsidR="00942572" w:rsidRPr="00170D69">
        <w:rPr>
          <w:rFonts w:ascii="Verdana" w:eastAsia="Verdana" w:hAnsi="Verdana" w:cs="Verdana"/>
          <w:bCs/>
          <w:spacing w:val="-2"/>
          <w:lang w:val="it-IT"/>
        </w:rPr>
        <w:t>kako</w:t>
      </w:r>
      <w:proofErr w:type="spellEnd"/>
      <w:r w:rsidR="00942572" w:rsidRPr="00170D69">
        <w:rPr>
          <w:rFonts w:ascii="Verdana" w:eastAsia="Verdana" w:hAnsi="Verdana" w:cs="Verdana"/>
          <w:bCs/>
          <w:spacing w:val="-2"/>
          <w:lang w:val="it-IT"/>
        </w:rPr>
        <w:t xml:space="preserve"> </w:t>
      </w:r>
      <w:proofErr w:type="spellStart"/>
      <w:r w:rsidR="00942572" w:rsidRPr="00170D69">
        <w:rPr>
          <w:rFonts w:ascii="Verdana" w:eastAsia="Verdana" w:hAnsi="Verdana" w:cs="Verdana"/>
          <w:bCs/>
          <w:spacing w:val="-2"/>
          <w:lang w:val="it-IT"/>
        </w:rPr>
        <w:t>ga</w:t>
      </w:r>
      <w:proofErr w:type="spellEnd"/>
      <w:r w:rsidR="00942572" w:rsidRPr="00170D69">
        <w:rPr>
          <w:rFonts w:ascii="Verdana" w:eastAsia="Verdana" w:hAnsi="Verdana" w:cs="Verdana"/>
          <w:bCs/>
          <w:spacing w:val="-2"/>
          <w:lang w:val="it-IT"/>
        </w:rPr>
        <w:t xml:space="preserve"> </w:t>
      </w:r>
      <w:proofErr w:type="spellStart"/>
      <w:r w:rsidR="00942572" w:rsidRPr="00170D69">
        <w:rPr>
          <w:rFonts w:ascii="Verdana" w:eastAsia="Verdana" w:hAnsi="Verdana" w:cs="Verdana"/>
          <w:bCs/>
          <w:spacing w:val="-2"/>
          <w:lang w:val="it-IT"/>
        </w:rPr>
        <w:t>obavlja</w:t>
      </w:r>
      <w:proofErr w:type="spellEnd"/>
      <w:r w:rsidR="00942572" w:rsidRPr="00170D69">
        <w:rPr>
          <w:rFonts w:ascii="Verdana" w:eastAsia="Verdana" w:hAnsi="Verdana" w:cs="Verdana"/>
          <w:bCs/>
          <w:spacing w:val="-2"/>
          <w:lang w:val="it-IT"/>
        </w:rPr>
        <w:t xml:space="preserve"> to </w:t>
      </w:r>
      <w:proofErr w:type="spellStart"/>
      <w:r w:rsidR="00942572" w:rsidRPr="00170D69">
        <w:rPr>
          <w:rFonts w:ascii="Verdana" w:eastAsia="Verdana" w:hAnsi="Verdana" w:cs="Verdana"/>
          <w:bCs/>
          <w:spacing w:val="-2"/>
          <w:lang w:val="it-IT"/>
        </w:rPr>
        <w:t>nije</w:t>
      </w:r>
      <w:proofErr w:type="spellEnd"/>
      <w:r w:rsidR="00942572" w:rsidRPr="00170D69">
        <w:rPr>
          <w:rFonts w:ascii="Verdana" w:eastAsia="Verdana" w:hAnsi="Verdana" w:cs="Verdana"/>
          <w:bCs/>
          <w:spacing w:val="-2"/>
          <w:lang w:val="it-IT"/>
        </w:rPr>
        <w:t xml:space="preserve"> u</w:t>
      </w:r>
      <w:r>
        <w:rPr>
          <w:rFonts w:ascii="Verdana" w:eastAsia="Verdana" w:hAnsi="Verdana" w:cs="Verdana"/>
          <w:bCs/>
          <w:spacing w:val="-2"/>
          <w:lang w:val="it-IT"/>
        </w:rPr>
        <w:t xml:space="preserve"> </w:t>
      </w:r>
      <w:proofErr w:type="spellStart"/>
      <w:r w:rsidR="00942572" w:rsidRPr="00170D69">
        <w:rPr>
          <w:rFonts w:ascii="Verdana" w:eastAsia="Verdana" w:hAnsi="Verdana" w:cs="Verdana"/>
          <w:bCs/>
          <w:spacing w:val="-2"/>
          <w:lang w:val="it-IT"/>
        </w:rPr>
        <w:t>domenu</w:t>
      </w:r>
      <w:proofErr w:type="spellEnd"/>
      <w:r>
        <w:rPr>
          <w:rFonts w:ascii="Verdana" w:eastAsia="Verdana" w:hAnsi="Verdana" w:cs="Verdana"/>
          <w:bCs/>
          <w:spacing w:val="-2"/>
          <w:lang w:val="it-IT"/>
        </w:rPr>
        <w:t xml:space="preserve"> </w:t>
      </w:r>
      <w:proofErr w:type="spellStart"/>
      <w:r>
        <w:rPr>
          <w:rFonts w:ascii="Verdana" w:eastAsia="Verdana" w:hAnsi="Verdana" w:cs="Verdana"/>
          <w:bCs/>
          <w:spacing w:val="-2"/>
          <w:lang w:val="it-IT"/>
        </w:rPr>
        <w:t>korisnika</w:t>
      </w:r>
      <w:proofErr w:type="spellEnd"/>
      <w:r w:rsidR="00942572" w:rsidRPr="00170D69">
        <w:rPr>
          <w:rFonts w:ascii="Verdana" w:eastAsia="Verdana" w:hAnsi="Verdana" w:cs="Verdana"/>
          <w:bCs/>
          <w:spacing w:val="-2"/>
          <w:lang w:val="it-IT"/>
        </w:rPr>
        <w:t>.</w:t>
      </w:r>
    </w:p>
    <w:p w14:paraId="55DF1AD2" w14:textId="343C5E2B" w:rsidR="00942572" w:rsidRDefault="00942572" w:rsidP="00930794">
      <w:pPr>
        <w:spacing w:before="17"/>
        <w:ind w:left="116"/>
        <w:jc w:val="both"/>
        <w:rPr>
          <w:rFonts w:ascii="Verdana" w:eastAsia="Verdana" w:hAnsi="Verdana" w:cs="Verdana"/>
          <w:bCs/>
          <w:spacing w:val="-2"/>
          <w:lang w:val="it-IT"/>
        </w:rPr>
      </w:pPr>
    </w:p>
    <w:p w14:paraId="0AF5597D" w14:textId="77777777" w:rsidR="004143F8" w:rsidRPr="00170D69" w:rsidRDefault="004143F8" w:rsidP="00930794">
      <w:pPr>
        <w:spacing w:before="17"/>
        <w:ind w:left="116"/>
        <w:jc w:val="both"/>
        <w:rPr>
          <w:rFonts w:ascii="Verdana" w:eastAsia="Verdana" w:hAnsi="Verdana" w:cs="Verdana"/>
          <w:bCs/>
          <w:spacing w:val="-2"/>
          <w:lang w:val="it-IT"/>
        </w:rPr>
      </w:pPr>
    </w:p>
    <w:p w14:paraId="67856840" w14:textId="2DF8936C" w:rsidR="00942572" w:rsidRDefault="00942572" w:rsidP="00930794">
      <w:pPr>
        <w:spacing w:before="17"/>
        <w:jc w:val="both"/>
        <w:rPr>
          <w:rFonts w:ascii="Verdana" w:eastAsia="Verdana" w:hAnsi="Verdana" w:cs="Verdana"/>
          <w:b/>
          <w:spacing w:val="-2"/>
          <w:lang w:val="de-DE"/>
        </w:rPr>
      </w:pPr>
      <w:r w:rsidRPr="009F4804">
        <w:rPr>
          <w:rFonts w:ascii="Verdana" w:eastAsia="Verdana" w:hAnsi="Verdana" w:cs="Verdana"/>
          <w:bCs/>
          <w:spacing w:val="-2"/>
          <w:lang w:val="it-IT"/>
        </w:rPr>
        <w:t xml:space="preserve"> </w:t>
      </w:r>
      <w:r w:rsidR="00B66438" w:rsidRPr="009F4804">
        <w:rPr>
          <w:rFonts w:ascii="Verdana" w:eastAsia="Verdana" w:hAnsi="Verdana" w:cs="Verdana"/>
          <w:bCs/>
          <w:spacing w:val="-2"/>
          <w:lang w:val="it-IT"/>
        </w:rPr>
        <w:t xml:space="preserve"> </w:t>
      </w:r>
      <w:r w:rsidRPr="00942572">
        <w:rPr>
          <w:rFonts w:ascii="Verdana" w:eastAsia="Verdana" w:hAnsi="Verdana" w:cs="Verdana"/>
          <w:b/>
          <w:spacing w:val="-2"/>
          <w:lang w:val="de-DE"/>
        </w:rPr>
        <w:t xml:space="preserve">Primer API-ja u </w:t>
      </w:r>
      <w:proofErr w:type="spellStart"/>
      <w:r w:rsidRPr="00942572">
        <w:rPr>
          <w:rFonts w:ascii="Verdana" w:eastAsia="Verdana" w:hAnsi="Verdana" w:cs="Verdana"/>
          <w:b/>
          <w:spacing w:val="-2"/>
          <w:lang w:val="de-DE"/>
        </w:rPr>
        <w:t>so</w:t>
      </w:r>
      <w:r>
        <w:rPr>
          <w:rFonts w:ascii="Verdana" w:eastAsia="Verdana" w:hAnsi="Verdana" w:cs="Verdana"/>
          <w:b/>
          <w:spacing w:val="-2"/>
          <w:lang w:val="de-DE"/>
        </w:rPr>
        <w:t>ftverskom</w:t>
      </w:r>
      <w:proofErr w:type="spellEnd"/>
      <w:r>
        <w:rPr>
          <w:rFonts w:ascii="Verdana" w:eastAsia="Verdana" w:hAnsi="Verdana" w:cs="Verdana"/>
          <w:b/>
          <w:spacing w:val="-2"/>
          <w:lang w:val="de-DE"/>
        </w:rPr>
        <w:t xml:space="preserve"> </w:t>
      </w:r>
      <w:proofErr w:type="spellStart"/>
      <w:r>
        <w:rPr>
          <w:rFonts w:ascii="Verdana" w:eastAsia="Verdana" w:hAnsi="Verdana" w:cs="Verdana"/>
          <w:b/>
          <w:spacing w:val="-2"/>
          <w:lang w:val="de-DE"/>
        </w:rPr>
        <w:t>svetu</w:t>
      </w:r>
      <w:proofErr w:type="spellEnd"/>
    </w:p>
    <w:p w14:paraId="7AAFACF2" w14:textId="77777777" w:rsidR="00B66438" w:rsidRDefault="00B66438" w:rsidP="00930794">
      <w:pPr>
        <w:spacing w:before="17"/>
        <w:jc w:val="both"/>
        <w:rPr>
          <w:rFonts w:ascii="Verdana" w:eastAsia="Verdana" w:hAnsi="Verdana" w:cs="Verdana"/>
          <w:b/>
          <w:spacing w:val="-2"/>
          <w:lang w:val="de-DE"/>
        </w:rPr>
      </w:pPr>
    </w:p>
    <w:p w14:paraId="27944915" w14:textId="77777777" w:rsidR="002F203C" w:rsidRDefault="00942572" w:rsidP="00930794">
      <w:pPr>
        <w:spacing w:before="17"/>
        <w:ind w:firstLine="720"/>
        <w:jc w:val="both"/>
        <w:rPr>
          <w:rFonts w:ascii="Verdana" w:eastAsia="Verdana" w:hAnsi="Verdana" w:cs="Verdana"/>
          <w:bCs/>
          <w:spacing w:val="-2"/>
          <w:lang w:val="de-DE"/>
        </w:rPr>
      </w:pPr>
      <w:r w:rsidRPr="00942572">
        <w:rPr>
          <w:rFonts w:ascii="Verdana" w:eastAsia="Verdana" w:hAnsi="Verdana" w:cs="Verdana"/>
          <w:b/>
          <w:spacing w:val="-2"/>
          <w:lang w:val="de-DE"/>
        </w:rPr>
        <w:t xml:space="preserve"> </w:t>
      </w:r>
      <w:r w:rsidRPr="00942572">
        <w:rPr>
          <w:rFonts w:ascii="Verdana" w:eastAsia="Verdana" w:hAnsi="Verdana" w:cs="Verdana"/>
          <w:bCs/>
          <w:spacing w:val="-2"/>
          <w:lang w:val="de-DE"/>
        </w:rPr>
        <w:t xml:space="preserve">API u </w:t>
      </w:r>
      <w:proofErr w:type="spellStart"/>
      <w:r w:rsidRPr="00942572">
        <w:rPr>
          <w:rFonts w:ascii="Verdana" w:eastAsia="Verdana" w:hAnsi="Verdana" w:cs="Verdana"/>
          <w:bCs/>
          <w:spacing w:val="-2"/>
          <w:lang w:val="de-DE"/>
        </w:rPr>
        <w:t>softverskom</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svetu</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postoj</w:t>
      </w:r>
      <w:r>
        <w:rPr>
          <w:rFonts w:ascii="Verdana" w:eastAsia="Verdana" w:hAnsi="Verdana" w:cs="Verdana"/>
          <w:bCs/>
          <w:spacing w:val="-2"/>
          <w:lang w:val="de-DE"/>
        </w:rPr>
        <w:t>i</w:t>
      </w:r>
      <w:proofErr w:type="spellEnd"/>
      <w:r w:rsidRPr="00942572">
        <w:rPr>
          <w:rFonts w:ascii="Verdana" w:eastAsia="Verdana" w:hAnsi="Verdana" w:cs="Verdana"/>
          <w:bCs/>
          <w:spacing w:val="-2"/>
          <w:lang w:val="de-DE"/>
        </w:rPr>
        <w:t xml:space="preserve"> na </w:t>
      </w:r>
      <w:proofErr w:type="spellStart"/>
      <w:r w:rsidRPr="00942572">
        <w:rPr>
          <w:rFonts w:ascii="Verdana" w:eastAsia="Verdana" w:hAnsi="Verdana" w:cs="Verdana"/>
          <w:bCs/>
          <w:spacing w:val="-2"/>
          <w:lang w:val="de-DE"/>
        </w:rPr>
        <w:t>mnogo</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nivoa</w:t>
      </w:r>
      <w:proofErr w:type="spellEnd"/>
      <w:r>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Funckije</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neke</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klase</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koje</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su</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izložene</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korišćenju</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predstavljaju</w:t>
      </w:r>
      <w:proofErr w:type="spellEnd"/>
      <w:r w:rsidRPr="00942572">
        <w:rPr>
          <w:rFonts w:ascii="Verdana" w:eastAsia="Verdana" w:hAnsi="Verdana" w:cs="Verdana"/>
          <w:bCs/>
          <w:spacing w:val="-2"/>
          <w:lang w:val="de-DE"/>
        </w:rPr>
        <w:t xml:space="preserve"> API </w:t>
      </w:r>
      <w:proofErr w:type="spellStart"/>
      <w:r w:rsidRPr="00942572">
        <w:rPr>
          <w:rFonts w:ascii="Verdana" w:eastAsia="Verdana" w:hAnsi="Verdana" w:cs="Verdana"/>
          <w:bCs/>
          <w:spacing w:val="-2"/>
          <w:lang w:val="de-DE"/>
        </w:rPr>
        <w:t>te</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klase</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npr</w:t>
      </w:r>
      <w:proofErr w:type="spellEnd"/>
      <w:r w:rsidRPr="00942572">
        <w:rPr>
          <w:rFonts w:ascii="Verdana" w:eastAsia="Verdana" w:hAnsi="Verdana" w:cs="Verdana"/>
          <w:bCs/>
          <w:spacing w:val="-2"/>
          <w:lang w:val="de-DE"/>
        </w:rPr>
        <w:t xml:space="preserve"> </w:t>
      </w:r>
      <w:proofErr w:type="spellStart"/>
      <w:r w:rsidRPr="00942572">
        <w:rPr>
          <w:rFonts w:ascii="Verdana" w:eastAsia="Verdana" w:hAnsi="Verdana" w:cs="Verdana"/>
          <w:bCs/>
          <w:spacing w:val="-2"/>
          <w:lang w:val="de-DE"/>
        </w:rPr>
        <w:t>konk</w:t>
      </w:r>
      <w:r>
        <w:rPr>
          <w:rFonts w:ascii="Verdana" w:eastAsia="Verdana" w:hAnsi="Verdana" w:cs="Verdana"/>
          <w:bCs/>
          <w:spacing w:val="-2"/>
          <w:lang w:val="de-DE"/>
        </w:rPr>
        <w:t>retne</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funckije</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koje</w:t>
      </w:r>
      <w:proofErr w:type="spellEnd"/>
      <w:r>
        <w:rPr>
          <w:rFonts w:ascii="Verdana" w:eastAsia="Verdana" w:hAnsi="Verdana" w:cs="Verdana"/>
          <w:bCs/>
          <w:spacing w:val="-2"/>
          <w:lang w:val="de-DE"/>
        </w:rPr>
        <w:t xml:space="preserve"> je Entity Framework </w:t>
      </w:r>
      <w:proofErr w:type="spellStart"/>
      <w:r>
        <w:rPr>
          <w:rFonts w:ascii="Verdana" w:eastAsia="Verdana" w:hAnsi="Verdana" w:cs="Verdana"/>
          <w:bCs/>
          <w:spacing w:val="-2"/>
          <w:lang w:val="de-DE"/>
        </w:rPr>
        <w:t>dao</w:t>
      </w:r>
      <w:proofErr w:type="spellEnd"/>
      <w:r>
        <w:rPr>
          <w:rFonts w:ascii="Verdana" w:eastAsia="Verdana" w:hAnsi="Verdana" w:cs="Verdana"/>
          <w:bCs/>
          <w:spacing w:val="-2"/>
          <w:lang w:val="de-DE"/>
        </w:rPr>
        <w:t xml:space="preserve"> na </w:t>
      </w:r>
      <w:proofErr w:type="spellStart"/>
      <w:r>
        <w:rPr>
          <w:rFonts w:ascii="Verdana" w:eastAsia="Verdana" w:hAnsi="Verdana" w:cs="Verdana"/>
          <w:bCs/>
          <w:spacing w:val="-2"/>
          <w:lang w:val="de-DE"/>
        </w:rPr>
        <w:t>korišćenje</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AddRange</w:t>
      </w:r>
      <w:proofErr w:type="spellEnd"/>
      <w:r>
        <w:rPr>
          <w:rFonts w:ascii="Verdana" w:eastAsia="Verdana" w:hAnsi="Verdana" w:cs="Verdana"/>
          <w:bCs/>
          <w:spacing w:val="-2"/>
          <w:lang w:val="de-DE"/>
        </w:rPr>
        <w:t xml:space="preserve">, </w:t>
      </w:r>
      <w:r w:rsidR="002F203C">
        <w:rPr>
          <w:rFonts w:ascii="Verdana" w:eastAsia="Verdana" w:hAnsi="Verdana" w:cs="Verdana"/>
          <w:bCs/>
          <w:spacing w:val="-2"/>
          <w:lang w:val="de-DE"/>
        </w:rPr>
        <w:t>.</w:t>
      </w:r>
      <w:proofErr w:type="spellStart"/>
      <w:r>
        <w:rPr>
          <w:rFonts w:ascii="Verdana" w:eastAsia="Verdana" w:hAnsi="Verdana" w:cs="Verdana"/>
          <w:bCs/>
          <w:spacing w:val="-2"/>
          <w:lang w:val="de-DE"/>
        </w:rPr>
        <w:t>Where</w:t>
      </w:r>
      <w:proofErr w:type="spellEnd"/>
      <w:r>
        <w:rPr>
          <w:rFonts w:ascii="Verdana" w:eastAsia="Verdana" w:hAnsi="Verdana" w:cs="Verdana"/>
          <w:bCs/>
          <w:spacing w:val="-2"/>
          <w:lang w:val="de-DE"/>
        </w:rPr>
        <w:t xml:space="preserve">, </w:t>
      </w:r>
      <w:r w:rsidR="002F203C">
        <w:rPr>
          <w:rFonts w:ascii="Verdana" w:eastAsia="Verdana" w:hAnsi="Verdana" w:cs="Verdana"/>
          <w:bCs/>
          <w:spacing w:val="-2"/>
          <w:lang w:val="de-DE"/>
        </w:rPr>
        <w:t>.</w:t>
      </w:r>
      <w:proofErr w:type="spellStart"/>
      <w:r>
        <w:rPr>
          <w:rFonts w:ascii="Verdana" w:eastAsia="Verdana" w:hAnsi="Verdana" w:cs="Verdana"/>
          <w:bCs/>
          <w:spacing w:val="-2"/>
          <w:lang w:val="de-DE"/>
        </w:rPr>
        <w:t>SaveDatabaseChanges</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predstavljaju</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ustvari</w:t>
      </w:r>
      <w:proofErr w:type="spellEnd"/>
      <w:r>
        <w:rPr>
          <w:rFonts w:ascii="Verdana" w:eastAsia="Verdana" w:hAnsi="Verdana" w:cs="Verdana"/>
          <w:bCs/>
          <w:spacing w:val="-2"/>
          <w:lang w:val="de-DE"/>
        </w:rPr>
        <w:t xml:space="preserve"> API </w:t>
      </w:r>
      <w:proofErr w:type="spellStart"/>
      <w:r>
        <w:rPr>
          <w:rFonts w:ascii="Verdana" w:eastAsia="Verdana" w:hAnsi="Verdana" w:cs="Verdana"/>
          <w:bCs/>
          <w:spacing w:val="-2"/>
          <w:lang w:val="de-DE"/>
        </w:rPr>
        <w:t>biblioteke</w:t>
      </w:r>
      <w:proofErr w:type="spellEnd"/>
      <w:r>
        <w:rPr>
          <w:rFonts w:ascii="Verdana" w:eastAsia="Verdana" w:hAnsi="Verdana" w:cs="Verdana"/>
          <w:bCs/>
          <w:spacing w:val="-2"/>
          <w:lang w:val="de-DE"/>
        </w:rPr>
        <w:t xml:space="preserve"> Entity Framework.</w:t>
      </w:r>
    </w:p>
    <w:p w14:paraId="45E6CFD9" w14:textId="39558707" w:rsidR="00B66438" w:rsidRDefault="00942572" w:rsidP="00930794">
      <w:pPr>
        <w:spacing w:before="17"/>
        <w:ind w:firstLine="720"/>
        <w:jc w:val="both"/>
        <w:rPr>
          <w:rFonts w:ascii="Verdana" w:eastAsia="Verdana" w:hAnsi="Verdana" w:cs="Verdana"/>
          <w:bCs/>
          <w:spacing w:val="-2"/>
          <w:lang w:val="de-DE"/>
        </w:rPr>
      </w:pPr>
      <w:r>
        <w:rPr>
          <w:rFonts w:ascii="Verdana" w:eastAsia="Verdana" w:hAnsi="Verdana" w:cs="Verdana"/>
          <w:bCs/>
          <w:spacing w:val="-2"/>
          <w:lang w:val="de-DE"/>
        </w:rPr>
        <w:br/>
      </w:r>
      <w:r w:rsidR="002F203C">
        <w:rPr>
          <w:rFonts w:ascii="Verdana" w:eastAsia="Verdana" w:hAnsi="Verdana" w:cs="Verdana"/>
          <w:bCs/>
          <w:spacing w:val="-2"/>
          <w:lang w:val="de-DE"/>
        </w:rPr>
        <w:t xml:space="preserve">Kada se </w:t>
      </w:r>
      <w:proofErr w:type="spellStart"/>
      <w:r w:rsidR="002F203C">
        <w:rPr>
          <w:rFonts w:ascii="Verdana" w:eastAsia="Verdana" w:hAnsi="Verdana" w:cs="Verdana"/>
          <w:bCs/>
          <w:spacing w:val="-2"/>
          <w:lang w:val="de-DE"/>
        </w:rPr>
        <w:t>pogleda</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konkretn</w:t>
      </w:r>
      <w:r w:rsidR="002F203C">
        <w:rPr>
          <w:rFonts w:ascii="Verdana" w:eastAsia="Verdana" w:hAnsi="Verdana" w:cs="Verdana"/>
          <w:bCs/>
          <w:spacing w:val="-2"/>
          <w:lang w:val="de-DE"/>
        </w:rPr>
        <w:t>a</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arhitektur</w:t>
      </w:r>
      <w:r w:rsidR="002F203C">
        <w:rPr>
          <w:rFonts w:ascii="Verdana" w:eastAsia="Verdana" w:hAnsi="Verdana" w:cs="Verdana"/>
          <w:bCs/>
          <w:spacing w:val="-2"/>
          <w:lang w:val="de-DE"/>
        </w:rPr>
        <w:t>a</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tačke</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funckije</w:t>
      </w:r>
      <w:proofErr w:type="spellEnd"/>
      <w:r>
        <w:rPr>
          <w:rFonts w:ascii="Verdana" w:eastAsia="Verdana" w:hAnsi="Verdana" w:cs="Verdana"/>
          <w:bCs/>
          <w:spacing w:val="-2"/>
          <w:lang w:val="de-DE"/>
        </w:rPr>
        <w:t xml:space="preserve">) u </w:t>
      </w:r>
      <w:proofErr w:type="spellStart"/>
      <w:r>
        <w:rPr>
          <w:rFonts w:ascii="Verdana" w:eastAsia="Verdana" w:hAnsi="Verdana" w:cs="Verdana"/>
          <w:bCs/>
          <w:spacing w:val="-2"/>
          <w:lang w:val="de-DE"/>
        </w:rPr>
        <w:t>kodu</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koje</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predstavljaju</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ulaz</w:t>
      </w:r>
      <w:proofErr w:type="spellEnd"/>
      <w:r>
        <w:rPr>
          <w:rFonts w:ascii="Verdana" w:eastAsia="Verdana" w:hAnsi="Verdana" w:cs="Verdana"/>
          <w:bCs/>
          <w:spacing w:val="-2"/>
          <w:lang w:val="de-DE"/>
        </w:rPr>
        <w:t xml:space="preserve"> u </w:t>
      </w:r>
      <w:proofErr w:type="spellStart"/>
      <w:r>
        <w:rPr>
          <w:rFonts w:ascii="Verdana" w:eastAsia="Verdana" w:hAnsi="Verdana" w:cs="Verdana"/>
          <w:bCs/>
          <w:spacing w:val="-2"/>
          <w:lang w:val="de-DE"/>
        </w:rPr>
        <w:t>jezgro</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ili</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ti</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core</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arhitekture</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predstavljaju</w:t>
      </w:r>
      <w:proofErr w:type="spellEnd"/>
      <w:r>
        <w:rPr>
          <w:rFonts w:ascii="Verdana" w:eastAsia="Verdana" w:hAnsi="Verdana" w:cs="Verdana"/>
          <w:bCs/>
          <w:spacing w:val="-2"/>
          <w:lang w:val="de-DE"/>
        </w:rPr>
        <w:t xml:space="preserve"> API </w:t>
      </w:r>
      <w:proofErr w:type="spellStart"/>
      <w:r>
        <w:rPr>
          <w:rFonts w:ascii="Verdana" w:eastAsia="Verdana" w:hAnsi="Verdana" w:cs="Verdana"/>
          <w:bCs/>
          <w:spacing w:val="-2"/>
          <w:lang w:val="de-DE"/>
        </w:rPr>
        <w:t>sloja</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jezgra</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naše</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arhitekture</w:t>
      </w:r>
      <w:proofErr w:type="spellEnd"/>
      <w:r>
        <w:rPr>
          <w:rFonts w:ascii="Verdana" w:eastAsia="Verdana" w:hAnsi="Verdana" w:cs="Verdana"/>
          <w:bCs/>
          <w:spacing w:val="-2"/>
          <w:lang w:val="de-DE"/>
        </w:rPr>
        <w:t>.</w:t>
      </w:r>
    </w:p>
    <w:p w14:paraId="54C505A7" w14:textId="567B297A" w:rsidR="00A45B66" w:rsidRDefault="00942572" w:rsidP="00930794">
      <w:pPr>
        <w:spacing w:before="17"/>
        <w:jc w:val="both"/>
        <w:rPr>
          <w:rFonts w:ascii="Verdana" w:eastAsia="Verdana" w:hAnsi="Verdana" w:cs="Verdana"/>
          <w:bCs/>
          <w:spacing w:val="-2"/>
          <w:lang w:val="de-DE"/>
        </w:rPr>
      </w:pPr>
      <w:r>
        <w:rPr>
          <w:rFonts w:ascii="Verdana" w:eastAsia="Verdana" w:hAnsi="Verdana" w:cs="Verdana"/>
          <w:bCs/>
          <w:spacing w:val="-2"/>
          <w:lang w:val="de-DE"/>
        </w:rPr>
        <w:br/>
      </w:r>
      <w:proofErr w:type="spellStart"/>
      <w:r>
        <w:rPr>
          <w:rFonts w:ascii="Verdana" w:eastAsia="Verdana" w:hAnsi="Verdana" w:cs="Verdana"/>
          <w:bCs/>
          <w:spacing w:val="-2"/>
          <w:lang w:val="de-DE"/>
        </w:rPr>
        <w:t>Pored</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svih</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nivoa</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postojanja</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pojma</w:t>
      </w:r>
      <w:proofErr w:type="spellEnd"/>
      <w:r>
        <w:rPr>
          <w:rFonts w:ascii="Verdana" w:eastAsia="Verdana" w:hAnsi="Verdana" w:cs="Verdana"/>
          <w:bCs/>
          <w:spacing w:val="-2"/>
          <w:lang w:val="de-DE"/>
        </w:rPr>
        <w:t xml:space="preserve"> API u </w:t>
      </w:r>
      <w:proofErr w:type="spellStart"/>
      <w:r w:rsidR="00B66438">
        <w:rPr>
          <w:rFonts w:ascii="Verdana" w:eastAsia="Verdana" w:hAnsi="Verdana" w:cs="Verdana"/>
          <w:bCs/>
          <w:spacing w:val="-2"/>
          <w:lang w:val="de-DE"/>
        </w:rPr>
        <w:t>softverskom</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svetu</w:t>
      </w:r>
      <w:proofErr w:type="spellEnd"/>
      <w:r>
        <w:rPr>
          <w:rFonts w:ascii="Verdana" w:eastAsia="Verdana" w:hAnsi="Verdana" w:cs="Verdana"/>
          <w:bCs/>
          <w:spacing w:val="-2"/>
          <w:lang w:val="de-DE"/>
        </w:rPr>
        <w:t>,</w:t>
      </w:r>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najzastupljeniji</w:t>
      </w:r>
      <w:proofErr w:type="spellEnd"/>
      <w:r w:rsidR="00B66438">
        <w:rPr>
          <w:rFonts w:ascii="Verdana" w:eastAsia="Verdana" w:hAnsi="Verdana" w:cs="Verdana"/>
          <w:bCs/>
          <w:spacing w:val="-2"/>
          <w:lang w:val="de-DE"/>
        </w:rPr>
        <w:t xml:space="preserve"> je </w:t>
      </w:r>
      <w:proofErr w:type="spellStart"/>
      <w:r w:rsidR="00B66438">
        <w:rPr>
          <w:rFonts w:ascii="Verdana" w:eastAsia="Verdana" w:hAnsi="Verdana" w:cs="Verdana"/>
          <w:bCs/>
          <w:spacing w:val="-2"/>
          <w:lang w:val="de-DE"/>
        </w:rPr>
        <w:t>pojam</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koji</w:t>
      </w:r>
      <w:proofErr w:type="spellEnd"/>
      <w:r w:rsidR="00B66438">
        <w:rPr>
          <w:rFonts w:ascii="Verdana" w:eastAsia="Verdana" w:hAnsi="Verdana" w:cs="Verdana"/>
          <w:bCs/>
          <w:spacing w:val="-2"/>
          <w:lang w:val="de-DE"/>
        </w:rPr>
        <w:t xml:space="preserve"> se </w:t>
      </w:r>
      <w:proofErr w:type="spellStart"/>
      <w:r w:rsidR="00B66438">
        <w:rPr>
          <w:rFonts w:ascii="Verdana" w:eastAsia="Verdana" w:hAnsi="Verdana" w:cs="Verdana"/>
          <w:bCs/>
          <w:spacing w:val="-2"/>
          <w:lang w:val="de-DE"/>
        </w:rPr>
        <w:t>odnosi</w:t>
      </w:r>
      <w:proofErr w:type="spellEnd"/>
      <w:r w:rsidR="00B66438">
        <w:rPr>
          <w:rFonts w:ascii="Verdana" w:eastAsia="Verdana" w:hAnsi="Verdana" w:cs="Verdana"/>
          <w:bCs/>
          <w:spacing w:val="-2"/>
          <w:lang w:val="de-DE"/>
        </w:rPr>
        <w:t xml:space="preserve"> na </w:t>
      </w:r>
      <w:proofErr w:type="spellStart"/>
      <w:r w:rsidR="00B66438">
        <w:rPr>
          <w:rFonts w:ascii="Verdana" w:eastAsia="Verdana" w:hAnsi="Verdana" w:cs="Verdana"/>
          <w:bCs/>
          <w:spacing w:val="-2"/>
          <w:lang w:val="de-DE"/>
        </w:rPr>
        <w:t>celokupnu</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aplikaciju</w:t>
      </w:r>
      <w:proofErr w:type="spellEnd"/>
      <w:r w:rsid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Aplikacija</w:t>
      </w:r>
      <w:proofErr w:type="spellEnd"/>
      <w:r w:rsidR="00B66438" w:rsidRPr="00B66438">
        <w:rPr>
          <w:rFonts w:ascii="Verdana" w:eastAsia="Verdana" w:hAnsi="Verdana" w:cs="Verdana"/>
          <w:bCs/>
          <w:spacing w:val="-2"/>
          <w:lang w:val="de-DE"/>
        </w:rPr>
        <w:t xml:space="preserve"> se </w:t>
      </w:r>
      <w:proofErr w:type="spellStart"/>
      <w:r w:rsidR="00B66438" w:rsidRPr="00B66438">
        <w:rPr>
          <w:rFonts w:ascii="Verdana" w:eastAsia="Verdana" w:hAnsi="Verdana" w:cs="Verdana"/>
          <w:bCs/>
          <w:spacing w:val="-2"/>
          <w:lang w:val="de-DE"/>
        </w:rPr>
        <w:t>posmatra</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kao</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black box</w:t>
      </w:r>
      <w:proofErr w:type="spellEnd"/>
      <w:r w:rsidR="00B66438" w:rsidRPr="00B66438">
        <w:rPr>
          <w:rFonts w:ascii="Verdana" w:eastAsia="Verdana" w:hAnsi="Verdana" w:cs="Verdana"/>
          <w:bCs/>
          <w:spacing w:val="-2"/>
          <w:lang w:val="de-DE"/>
        </w:rPr>
        <w:t>“</w:t>
      </w:r>
      <w:r w:rsidR="00A45B66">
        <w:rPr>
          <w:rFonts w:ascii="Verdana" w:eastAsia="Verdana" w:hAnsi="Verdana" w:cs="Verdana"/>
          <w:bCs/>
          <w:spacing w:val="-2"/>
          <w:lang w:val="de-DE"/>
        </w:rPr>
        <w:t xml:space="preserve"> </w:t>
      </w:r>
      <w:r w:rsidR="00A45B66" w:rsidRPr="00A45B66">
        <w:rPr>
          <w:rFonts w:ascii="Verdana" w:eastAsia="Verdana" w:hAnsi="Verdana" w:cs="Verdana"/>
          <w:bCs/>
          <w:spacing w:val="-2"/>
          <w:lang w:val="de-DE"/>
        </w:rPr>
        <w:t>[</w:t>
      </w:r>
      <w:r w:rsidR="009F4804">
        <w:rPr>
          <w:rFonts w:ascii="Verdana" w:eastAsia="Verdana" w:hAnsi="Verdana" w:cs="Verdana"/>
          <w:bCs/>
          <w:spacing w:val="-2"/>
          <w:lang w:val="de-DE"/>
        </w:rPr>
        <w:t>4</w:t>
      </w:r>
      <w:r w:rsidR="004A4DEF" w:rsidRPr="004A4DEF">
        <w:rPr>
          <w:rFonts w:ascii="Verdana" w:eastAsia="Verdana" w:hAnsi="Verdana" w:cs="Verdana"/>
          <w:bCs/>
          <w:spacing w:val="-2"/>
          <w:lang w:val="de-DE"/>
        </w:rPr>
        <w:t>]</w:t>
      </w:r>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koja</w:t>
      </w:r>
      <w:proofErr w:type="spellEnd"/>
      <w:r w:rsidR="00B66438" w:rsidRPr="00B66438">
        <w:rPr>
          <w:rFonts w:ascii="Verdana" w:eastAsia="Verdana" w:hAnsi="Verdana" w:cs="Verdana"/>
          <w:bCs/>
          <w:spacing w:val="-2"/>
          <w:lang w:val="de-DE"/>
        </w:rPr>
        <w:t xml:space="preserve"> prima, </w:t>
      </w:r>
      <w:proofErr w:type="spellStart"/>
      <w:r w:rsidR="00B66438" w:rsidRPr="00B66438">
        <w:rPr>
          <w:rFonts w:ascii="Verdana" w:eastAsia="Verdana" w:hAnsi="Verdana" w:cs="Verdana"/>
          <w:bCs/>
          <w:spacing w:val="-2"/>
          <w:lang w:val="de-DE"/>
        </w:rPr>
        <w:t>procesuira</w:t>
      </w:r>
      <w:proofErr w:type="spellEnd"/>
      <w:r w:rsidR="00B66438" w:rsidRPr="00B66438">
        <w:rPr>
          <w:rFonts w:ascii="Verdana" w:eastAsia="Verdana" w:hAnsi="Verdana" w:cs="Verdana"/>
          <w:bCs/>
          <w:spacing w:val="-2"/>
          <w:lang w:val="de-DE"/>
        </w:rPr>
        <w:t xml:space="preserve"> i </w:t>
      </w:r>
      <w:proofErr w:type="spellStart"/>
      <w:r w:rsidR="00B66438" w:rsidRPr="00B66438">
        <w:rPr>
          <w:rFonts w:ascii="Verdana" w:eastAsia="Verdana" w:hAnsi="Verdana" w:cs="Verdana"/>
          <w:bCs/>
          <w:spacing w:val="-2"/>
          <w:lang w:val="de-DE"/>
        </w:rPr>
        <w:t>vrać</w:t>
      </w:r>
      <w:r w:rsidR="00B66438">
        <w:rPr>
          <w:rFonts w:ascii="Verdana" w:eastAsia="Verdana" w:hAnsi="Verdana" w:cs="Verdana"/>
          <w:bCs/>
          <w:spacing w:val="-2"/>
          <w:lang w:val="de-DE"/>
        </w:rPr>
        <w:t>a</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neke</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podatke</w:t>
      </w:r>
      <w:proofErr w:type="spellEnd"/>
      <w:r w:rsidR="00B66438">
        <w:rPr>
          <w:rFonts w:ascii="Verdana" w:eastAsia="Verdana" w:hAnsi="Verdana" w:cs="Verdana"/>
          <w:bCs/>
          <w:spacing w:val="-2"/>
          <w:lang w:val="de-DE"/>
        </w:rPr>
        <w:t xml:space="preserve">. </w:t>
      </w:r>
      <w:r w:rsidR="00B66438" w:rsidRPr="00B66438">
        <w:rPr>
          <w:rFonts w:ascii="Verdana" w:eastAsia="Verdana" w:hAnsi="Verdana" w:cs="Verdana"/>
          <w:bCs/>
          <w:spacing w:val="-2"/>
          <w:lang w:val="de-DE"/>
        </w:rPr>
        <w:t xml:space="preserve">Programer je </w:t>
      </w:r>
      <w:proofErr w:type="spellStart"/>
      <w:r w:rsidR="00B66438" w:rsidRPr="00B66438">
        <w:rPr>
          <w:rFonts w:ascii="Verdana" w:eastAsia="Verdana" w:hAnsi="Verdana" w:cs="Verdana"/>
          <w:bCs/>
          <w:spacing w:val="-2"/>
          <w:lang w:val="de-DE"/>
        </w:rPr>
        <w:t>zadužen</w:t>
      </w:r>
      <w:proofErr w:type="spellEnd"/>
      <w:r w:rsidR="00B66438" w:rsidRPr="00B66438">
        <w:rPr>
          <w:rFonts w:ascii="Verdana" w:eastAsia="Verdana" w:hAnsi="Verdana" w:cs="Verdana"/>
          <w:bCs/>
          <w:spacing w:val="-2"/>
          <w:lang w:val="de-DE"/>
        </w:rPr>
        <w:t xml:space="preserve"> da </w:t>
      </w:r>
      <w:proofErr w:type="spellStart"/>
      <w:r w:rsidR="00B66438" w:rsidRPr="00B66438">
        <w:rPr>
          <w:rFonts w:ascii="Verdana" w:eastAsia="Verdana" w:hAnsi="Verdana" w:cs="Verdana"/>
          <w:bCs/>
          <w:spacing w:val="-2"/>
          <w:lang w:val="de-DE"/>
        </w:rPr>
        <w:t>napravi</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ulazne</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tačke</w:t>
      </w:r>
      <w:proofErr w:type="spellEnd"/>
      <w:r w:rsidR="00B66438" w:rsidRPr="00B66438">
        <w:rPr>
          <w:rFonts w:ascii="Verdana" w:eastAsia="Verdana" w:hAnsi="Verdana" w:cs="Verdana"/>
          <w:bCs/>
          <w:spacing w:val="-2"/>
          <w:lang w:val="de-DE"/>
        </w:rPr>
        <w:t xml:space="preserve"> u </w:t>
      </w:r>
      <w:proofErr w:type="spellStart"/>
      <w:r w:rsidR="00B66438" w:rsidRPr="00B66438">
        <w:rPr>
          <w:rFonts w:ascii="Verdana" w:eastAsia="Verdana" w:hAnsi="Verdana" w:cs="Verdana"/>
          <w:bCs/>
          <w:spacing w:val="-2"/>
          <w:lang w:val="de-DE"/>
        </w:rPr>
        <w:t>aplikaciji</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gde</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će</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ona</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primati</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podat</w:t>
      </w:r>
      <w:r w:rsidR="00B66438">
        <w:rPr>
          <w:rFonts w:ascii="Verdana" w:eastAsia="Verdana" w:hAnsi="Verdana" w:cs="Verdana"/>
          <w:bCs/>
          <w:spacing w:val="-2"/>
          <w:lang w:val="de-DE"/>
        </w:rPr>
        <w:t>ke</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koje</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kasnije</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može</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procesuirati</w:t>
      </w:r>
      <w:proofErr w:type="spellEnd"/>
      <w:r w:rsidR="00B66438">
        <w:rPr>
          <w:rFonts w:ascii="Verdana" w:eastAsia="Verdana" w:hAnsi="Verdana" w:cs="Verdana"/>
          <w:bCs/>
          <w:spacing w:val="-2"/>
          <w:lang w:val="de-DE"/>
        </w:rPr>
        <w:t xml:space="preserve"> i </w:t>
      </w:r>
      <w:proofErr w:type="spellStart"/>
      <w:r w:rsidR="00B66438">
        <w:rPr>
          <w:rFonts w:ascii="Verdana" w:eastAsia="Verdana" w:hAnsi="Verdana" w:cs="Verdana"/>
          <w:bCs/>
          <w:spacing w:val="-2"/>
          <w:lang w:val="de-DE"/>
        </w:rPr>
        <w:t>vratiti</w:t>
      </w:r>
      <w:proofErr w:type="spellEnd"/>
      <w:r w:rsidR="00B66438">
        <w:rPr>
          <w:rFonts w:ascii="Verdana" w:eastAsia="Verdana" w:hAnsi="Verdana" w:cs="Verdana"/>
          <w:bCs/>
          <w:spacing w:val="-2"/>
          <w:lang w:val="de-DE"/>
        </w:rPr>
        <w:t xml:space="preserve"> u </w:t>
      </w:r>
      <w:proofErr w:type="spellStart"/>
      <w:r w:rsidR="00B66438">
        <w:rPr>
          <w:rFonts w:ascii="Verdana" w:eastAsia="Verdana" w:hAnsi="Verdana" w:cs="Verdana"/>
          <w:bCs/>
          <w:spacing w:val="-2"/>
          <w:lang w:val="de-DE"/>
        </w:rPr>
        <w:t>nekom</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formatu</w:t>
      </w:r>
      <w:proofErr w:type="spellEnd"/>
      <w:r w:rsid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Kako</w:t>
      </w:r>
      <w:proofErr w:type="spellEnd"/>
      <w:r w:rsidR="00B66438" w:rsidRPr="00B66438">
        <w:rPr>
          <w:rFonts w:ascii="Verdana" w:eastAsia="Verdana" w:hAnsi="Verdana" w:cs="Verdana"/>
          <w:bCs/>
          <w:spacing w:val="-2"/>
          <w:lang w:val="de-DE"/>
        </w:rPr>
        <w:t xml:space="preserve"> se </w:t>
      </w:r>
      <w:proofErr w:type="spellStart"/>
      <w:r w:rsidR="00B66438" w:rsidRPr="00B66438">
        <w:rPr>
          <w:rFonts w:ascii="Verdana" w:eastAsia="Verdana" w:hAnsi="Verdana" w:cs="Verdana"/>
          <w:bCs/>
          <w:spacing w:val="-2"/>
          <w:lang w:val="de-DE"/>
        </w:rPr>
        <w:t>podaci</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obrađuju</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upisuju</w:t>
      </w:r>
      <w:proofErr w:type="spellEnd"/>
      <w:r w:rsidR="00B66438" w:rsidRPr="00B66438">
        <w:rPr>
          <w:rFonts w:ascii="Verdana" w:eastAsia="Verdana" w:hAnsi="Verdana" w:cs="Verdana"/>
          <w:bCs/>
          <w:spacing w:val="-2"/>
          <w:lang w:val="de-DE"/>
        </w:rPr>
        <w:t xml:space="preserve"> i </w:t>
      </w:r>
      <w:proofErr w:type="spellStart"/>
      <w:r w:rsidR="00B66438" w:rsidRPr="00B66438">
        <w:rPr>
          <w:rFonts w:ascii="Verdana" w:eastAsia="Verdana" w:hAnsi="Verdana" w:cs="Verdana"/>
          <w:bCs/>
          <w:spacing w:val="-2"/>
          <w:lang w:val="de-DE"/>
        </w:rPr>
        <w:t>vraćaju</w:t>
      </w:r>
      <w:proofErr w:type="spellEnd"/>
      <w:r w:rsidR="00B66438" w:rsidRPr="00B66438">
        <w:rPr>
          <w:rFonts w:ascii="Verdana" w:eastAsia="Verdana" w:hAnsi="Verdana" w:cs="Verdana"/>
          <w:bCs/>
          <w:spacing w:val="-2"/>
          <w:lang w:val="de-DE"/>
        </w:rPr>
        <w:t xml:space="preserve"> je </w:t>
      </w:r>
      <w:proofErr w:type="spellStart"/>
      <w:r w:rsidR="00B66438" w:rsidRPr="00B66438">
        <w:rPr>
          <w:rFonts w:ascii="Verdana" w:eastAsia="Verdana" w:hAnsi="Verdana" w:cs="Verdana"/>
          <w:bCs/>
          <w:spacing w:val="-2"/>
          <w:lang w:val="de-DE"/>
        </w:rPr>
        <w:t>samo</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problem</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programera</w:t>
      </w:r>
      <w:proofErr w:type="spellEnd"/>
      <w:r w:rsidR="00B66438" w:rsidRPr="00B66438">
        <w:rPr>
          <w:rFonts w:ascii="Verdana" w:eastAsia="Verdana" w:hAnsi="Verdana" w:cs="Verdana"/>
          <w:bCs/>
          <w:spacing w:val="-2"/>
          <w:lang w:val="de-DE"/>
        </w:rPr>
        <w:t xml:space="preserve">, ne i </w:t>
      </w:r>
      <w:proofErr w:type="spellStart"/>
      <w:r w:rsidR="00B66438" w:rsidRPr="00B66438">
        <w:rPr>
          <w:rFonts w:ascii="Verdana" w:eastAsia="Verdana" w:hAnsi="Verdana" w:cs="Verdana"/>
          <w:bCs/>
          <w:spacing w:val="-2"/>
          <w:lang w:val="de-DE"/>
        </w:rPr>
        <w:t>krajnjeg</w:t>
      </w:r>
      <w:proofErr w:type="spellEnd"/>
      <w:r w:rsidR="00B66438" w:rsidRPr="00B66438">
        <w:rPr>
          <w:rFonts w:ascii="Verdana" w:eastAsia="Verdana" w:hAnsi="Verdana" w:cs="Verdana"/>
          <w:bCs/>
          <w:spacing w:val="-2"/>
          <w:lang w:val="de-DE"/>
        </w:rPr>
        <w:t xml:space="preserve"> </w:t>
      </w:r>
      <w:proofErr w:type="spellStart"/>
      <w:r w:rsidR="00B66438" w:rsidRPr="00B66438">
        <w:rPr>
          <w:rFonts w:ascii="Verdana" w:eastAsia="Verdana" w:hAnsi="Verdana" w:cs="Verdana"/>
          <w:bCs/>
          <w:spacing w:val="-2"/>
          <w:lang w:val="de-DE"/>
        </w:rPr>
        <w:t>korisnik</w:t>
      </w:r>
      <w:r w:rsidR="00B66438">
        <w:rPr>
          <w:rFonts w:ascii="Verdana" w:eastAsia="Verdana" w:hAnsi="Verdana" w:cs="Verdana"/>
          <w:bCs/>
          <w:spacing w:val="-2"/>
          <w:lang w:val="de-DE"/>
        </w:rPr>
        <w:t>a</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koji</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će</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koristiti</w:t>
      </w:r>
      <w:proofErr w:type="spellEnd"/>
      <w:r w:rsidR="00B66438">
        <w:rPr>
          <w:rFonts w:ascii="Verdana" w:eastAsia="Verdana" w:hAnsi="Verdana" w:cs="Verdana"/>
          <w:bCs/>
          <w:spacing w:val="-2"/>
          <w:lang w:val="de-DE"/>
        </w:rPr>
        <w:t xml:space="preserve"> tu </w:t>
      </w:r>
      <w:proofErr w:type="spellStart"/>
      <w:r w:rsidR="00B66438">
        <w:rPr>
          <w:rFonts w:ascii="Verdana" w:eastAsia="Verdana" w:hAnsi="Verdana" w:cs="Verdana"/>
          <w:bCs/>
          <w:spacing w:val="-2"/>
          <w:lang w:val="de-DE"/>
        </w:rPr>
        <w:t>aplikaciju</w:t>
      </w:r>
      <w:proofErr w:type="spellEnd"/>
      <w:r w:rsidR="00B66438">
        <w:rPr>
          <w:rFonts w:ascii="Verdana" w:eastAsia="Verdana" w:hAnsi="Verdana" w:cs="Verdana"/>
          <w:bCs/>
          <w:spacing w:val="-2"/>
          <w:lang w:val="de-DE"/>
        </w:rPr>
        <w:t xml:space="preserve"> – </w:t>
      </w:r>
      <w:proofErr w:type="spellStart"/>
      <w:r w:rsidR="00B66438">
        <w:rPr>
          <w:rFonts w:ascii="Verdana" w:eastAsia="Verdana" w:hAnsi="Verdana" w:cs="Verdana"/>
          <w:bCs/>
          <w:spacing w:val="-2"/>
          <w:lang w:val="de-DE"/>
        </w:rPr>
        <w:t>što</w:t>
      </w:r>
      <w:proofErr w:type="spellEnd"/>
      <w:r w:rsidR="00B66438">
        <w:rPr>
          <w:rFonts w:ascii="Verdana" w:eastAsia="Verdana" w:hAnsi="Verdana" w:cs="Verdana"/>
          <w:bCs/>
          <w:spacing w:val="-2"/>
          <w:lang w:val="de-DE"/>
        </w:rPr>
        <w:t xml:space="preserve"> je </w:t>
      </w:r>
      <w:proofErr w:type="spellStart"/>
      <w:r w:rsidR="00B66438">
        <w:rPr>
          <w:rFonts w:ascii="Verdana" w:eastAsia="Verdana" w:hAnsi="Verdana" w:cs="Verdana"/>
          <w:bCs/>
          <w:spacing w:val="-2"/>
          <w:lang w:val="de-DE"/>
        </w:rPr>
        <w:t>savršen</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opis</w:t>
      </w:r>
      <w:proofErr w:type="spellEnd"/>
      <w:r w:rsidR="00B66438">
        <w:rPr>
          <w:rFonts w:ascii="Verdana" w:eastAsia="Verdana" w:hAnsi="Verdana" w:cs="Verdana"/>
          <w:bCs/>
          <w:spacing w:val="-2"/>
          <w:lang w:val="de-DE"/>
        </w:rPr>
        <w:t xml:space="preserve"> </w:t>
      </w:r>
      <w:proofErr w:type="spellStart"/>
      <w:r w:rsidR="00B66438">
        <w:rPr>
          <w:rFonts w:ascii="Verdana" w:eastAsia="Verdana" w:hAnsi="Verdana" w:cs="Verdana"/>
          <w:bCs/>
          <w:spacing w:val="-2"/>
          <w:lang w:val="de-DE"/>
        </w:rPr>
        <w:t>pojma</w:t>
      </w:r>
      <w:proofErr w:type="spellEnd"/>
      <w:r w:rsidR="00B66438">
        <w:rPr>
          <w:rFonts w:ascii="Verdana" w:eastAsia="Verdana" w:hAnsi="Verdana" w:cs="Verdana"/>
          <w:bCs/>
          <w:spacing w:val="-2"/>
          <w:lang w:val="de-DE"/>
        </w:rPr>
        <w:t xml:space="preserve"> A</w:t>
      </w:r>
      <w:r w:rsidR="00A45B66">
        <w:rPr>
          <w:rFonts w:ascii="Verdana" w:eastAsia="Verdana" w:hAnsi="Verdana" w:cs="Verdana"/>
          <w:bCs/>
          <w:spacing w:val="-2"/>
          <w:lang w:val="de-DE"/>
        </w:rPr>
        <w:t>PI.</w:t>
      </w:r>
    </w:p>
    <w:p w14:paraId="477EDBA8" w14:textId="77777777" w:rsidR="004A4DEF" w:rsidRDefault="004A4DEF" w:rsidP="00930794">
      <w:pPr>
        <w:spacing w:before="17"/>
        <w:jc w:val="both"/>
        <w:rPr>
          <w:rFonts w:ascii="Verdana" w:eastAsia="Verdana" w:hAnsi="Verdana" w:cs="Verdana"/>
          <w:bCs/>
          <w:spacing w:val="-2"/>
          <w:lang w:val="de-DE"/>
        </w:rPr>
      </w:pPr>
    </w:p>
    <w:p w14:paraId="215BAB1B" w14:textId="77777777" w:rsidR="00D4242C" w:rsidRDefault="00D4242C" w:rsidP="00930794">
      <w:pPr>
        <w:spacing w:before="17"/>
        <w:jc w:val="both"/>
        <w:rPr>
          <w:rFonts w:ascii="Verdana" w:eastAsia="Verdana" w:hAnsi="Verdana" w:cs="Verdana"/>
          <w:bCs/>
          <w:spacing w:val="-2"/>
          <w:lang w:val="de-DE"/>
        </w:rPr>
      </w:pPr>
    </w:p>
    <w:p w14:paraId="62742906" w14:textId="77777777" w:rsidR="00D4242C" w:rsidRDefault="00D4242C" w:rsidP="00930794">
      <w:pPr>
        <w:spacing w:before="17"/>
        <w:jc w:val="both"/>
        <w:rPr>
          <w:rFonts w:ascii="Verdana" w:eastAsia="Verdana" w:hAnsi="Verdana" w:cs="Verdana"/>
          <w:bCs/>
          <w:spacing w:val="-2"/>
          <w:lang w:val="de-DE"/>
        </w:rPr>
      </w:pPr>
    </w:p>
    <w:p w14:paraId="1C09BF2B" w14:textId="77777777" w:rsidR="00BF410C" w:rsidRDefault="00BF410C" w:rsidP="00930794">
      <w:pPr>
        <w:spacing w:before="17"/>
        <w:jc w:val="both"/>
        <w:rPr>
          <w:rFonts w:ascii="Verdana" w:eastAsia="Verdana" w:hAnsi="Verdana" w:cs="Verdana"/>
          <w:b/>
          <w:spacing w:val="-2"/>
          <w:lang w:val="de-DE"/>
        </w:rPr>
      </w:pPr>
    </w:p>
    <w:p w14:paraId="7EE23C1D" w14:textId="77777777" w:rsidR="00BF410C" w:rsidRDefault="00BF410C" w:rsidP="00930794">
      <w:pPr>
        <w:spacing w:before="17"/>
        <w:jc w:val="both"/>
        <w:rPr>
          <w:rFonts w:ascii="Verdana" w:eastAsia="Verdana" w:hAnsi="Verdana" w:cs="Verdana"/>
          <w:b/>
          <w:spacing w:val="-2"/>
          <w:lang w:val="de-DE"/>
        </w:rPr>
      </w:pPr>
    </w:p>
    <w:p w14:paraId="6C3146E4" w14:textId="77777777" w:rsidR="00BF410C" w:rsidRDefault="00BF410C" w:rsidP="00930794">
      <w:pPr>
        <w:spacing w:before="17"/>
        <w:jc w:val="both"/>
        <w:rPr>
          <w:rFonts w:ascii="Verdana" w:eastAsia="Verdana" w:hAnsi="Verdana" w:cs="Verdana"/>
          <w:b/>
          <w:spacing w:val="-2"/>
          <w:lang w:val="de-DE"/>
        </w:rPr>
      </w:pPr>
    </w:p>
    <w:p w14:paraId="0458EEA0" w14:textId="77777777" w:rsidR="00BF410C" w:rsidRDefault="00BF410C" w:rsidP="00930794">
      <w:pPr>
        <w:spacing w:before="17"/>
        <w:jc w:val="both"/>
        <w:rPr>
          <w:rFonts w:ascii="Verdana" w:eastAsia="Verdana" w:hAnsi="Verdana" w:cs="Verdana"/>
          <w:b/>
          <w:spacing w:val="-2"/>
          <w:lang w:val="de-DE"/>
        </w:rPr>
      </w:pPr>
    </w:p>
    <w:p w14:paraId="0E54299C" w14:textId="77777777" w:rsidR="00BF410C" w:rsidRDefault="00BF410C" w:rsidP="00930794">
      <w:pPr>
        <w:spacing w:before="17"/>
        <w:jc w:val="both"/>
        <w:rPr>
          <w:rFonts w:ascii="Verdana" w:eastAsia="Verdana" w:hAnsi="Verdana" w:cs="Verdana"/>
          <w:b/>
          <w:spacing w:val="-2"/>
          <w:lang w:val="de-DE"/>
        </w:rPr>
      </w:pPr>
    </w:p>
    <w:p w14:paraId="4CA14B6A" w14:textId="77777777" w:rsidR="00BF410C" w:rsidRDefault="00BF410C" w:rsidP="00930794">
      <w:pPr>
        <w:spacing w:before="17"/>
        <w:jc w:val="both"/>
        <w:rPr>
          <w:rFonts w:ascii="Verdana" w:eastAsia="Verdana" w:hAnsi="Verdana" w:cs="Verdana"/>
          <w:b/>
          <w:spacing w:val="-2"/>
          <w:lang w:val="de-DE"/>
        </w:rPr>
      </w:pPr>
    </w:p>
    <w:p w14:paraId="6D416DD2" w14:textId="77777777" w:rsidR="00BF410C" w:rsidRDefault="00BF410C" w:rsidP="00930794">
      <w:pPr>
        <w:spacing w:before="17"/>
        <w:jc w:val="both"/>
        <w:rPr>
          <w:rFonts w:ascii="Verdana" w:eastAsia="Verdana" w:hAnsi="Verdana" w:cs="Verdana"/>
          <w:b/>
          <w:spacing w:val="-2"/>
          <w:lang w:val="de-DE"/>
        </w:rPr>
      </w:pPr>
    </w:p>
    <w:p w14:paraId="7942EABB" w14:textId="77777777" w:rsidR="00BF410C" w:rsidRDefault="00BF410C" w:rsidP="00930794">
      <w:pPr>
        <w:spacing w:before="17"/>
        <w:jc w:val="both"/>
        <w:rPr>
          <w:rFonts w:ascii="Verdana" w:eastAsia="Verdana" w:hAnsi="Verdana" w:cs="Verdana"/>
          <w:b/>
          <w:spacing w:val="-2"/>
          <w:lang w:val="de-DE"/>
        </w:rPr>
      </w:pPr>
    </w:p>
    <w:p w14:paraId="42D2A7D6" w14:textId="77777777" w:rsidR="00BF410C" w:rsidRDefault="00BF410C" w:rsidP="00930794">
      <w:pPr>
        <w:spacing w:before="17"/>
        <w:jc w:val="both"/>
        <w:rPr>
          <w:rFonts w:ascii="Verdana" w:eastAsia="Verdana" w:hAnsi="Verdana" w:cs="Verdana"/>
          <w:b/>
          <w:spacing w:val="-2"/>
          <w:lang w:val="de-DE"/>
        </w:rPr>
      </w:pPr>
    </w:p>
    <w:p w14:paraId="38B39E92" w14:textId="77777777" w:rsidR="00BF410C" w:rsidRDefault="00BF410C" w:rsidP="00930794">
      <w:pPr>
        <w:spacing w:before="17"/>
        <w:jc w:val="both"/>
        <w:rPr>
          <w:rFonts w:ascii="Verdana" w:eastAsia="Verdana" w:hAnsi="Verdana" w:cs="Verdana"/>
          <w:b/>
          <w:spacing w:val="-2"/>
          <w:lang w:val="de-DE"/>
        </w:rPr>
      </w:pPr>
    </w:p>
    <w:p w14:paraId="225FBA8A" w14:textId="77777777" w:rsidR="00BF410C" w:rsidRDefault="00BF410C" w:rsidP="00930794">
      <w:pPr>
        <w:spacing w:before="17"/>
        <w:jc w:val="both"/>
        <w:rPr>
          <w:rFonts w:ascii="Verdana" w:eastAsia="Verdana" w:hAnsi="Verdana" w:cs="Verdana"/>
          <w:b/>
          <w:spacing w:val="-2"/>
          <w:lang w:val="de-DE"/>
        </w:rPr>
      </w:pPr>
    </w:p>
    <w:p w14:paraId="5DCBAF50" w14:textId="77777777" w:rsidR="00BF410C" w:rsidRDefault="00BF410C" w:rsidP="00930794">
      <w:pPr>
        <w:spacing w:before="17"/>
        <w:jc w:val="both"/>
        <w:rPr>
          <w:rFonts w:ascii="Verdana" w:eastAsia="Verdana" w:hAnsi="Verdana" w:cs="Verdana"/>
          <w:b/>
          <w:spacing w:val="-2"/>
          <w:lang w:val="de-DE"/>
        </w:rPr>
      </w:pPr>
    </w:p>
    <w:p w14:paraId="535994B1" w14:textId="77777777" w:rsidR="00BF410C" w:rsidRDefault="00BF410C" w:rsidP="00930794">
      <w:pPr>
        <w:spacing w:before="17"/>
        <w:jc w:val="both"/>
        <w:rPr>
          <w:rFonts w:ascii="Verdana" w:eastAsia="Verdana" w:hAnsi="Verdana" w:cs="Verdana"/>
          <w:b/>
          <w:spacing w:val="-2"/>
          <w:lang w:val="de-DE"/>
        </w:rPr>
      </w:pPr>
    </w:p>
    <w:p w14:paraId="623F279F" w14:textId="77777777" w:rsidR="00A6767F" w:rsidRDefault="00A6767F" w:rsidP="00930794">
      <w:pPr>
        <w:spacing w:before="17"/>
        <w:jc w:val="both"/>
        <w:rPr>
          <w:rFonts w:ascii="Verdana" w:eastAsia="Verdana" w:hAnsi="Verdana" w:cs="Verdana"/>
          <w:b/>
          <w:spacing w:val="-2"/>
          <w:lang w:val="de-DE"/>
        </w:rPr>
      </w:pPr>
    </w:p>
    <w:p w14:paraId="2DF6726D" w14:textId="146692C8" w:rsidR="00A45B66" w:rsidRDefault="00A45B66" w:rsidP="00FF527F">
      <w:pPr>
        <w:pStyle w:val="Heading2"/>
        <w:numPr>
          <w:ilvl w:val="1"/>
          <w:numId w:val="37"/>
        </w:numPr>
        <w:rPr>
          <w:rFonts w:eastAsia="Verdana"/>
          <w:lang w:val="de-DE"/>
        </w:rPr>
      </w:pPr>
      <w:bookmarkStart w:id="7" w:name="_Toc122385193"/>
      <w:r w:rsidRPr="00A45B66">
        <w:rPr>
          <w:rFonts w:eastAsia="Verdana"/>
          <w:lang w:val="de-DE"/>
        </w:rPr>
        <w:lastRenderedPageBreak/>
        <w:t>REST API</w:t>
      </w:r>
      <w:bookmarkEnd w:id="7"/>
    </w:p>
    <w:p w14:paraId="341D15CF" w14:textId="5ADA7C4A" w:rsidR="00A45B66" w:rsidRDefault="00A45B66" w:rsidP="00930794">
      <w:pPr>
        <w:spacing w:before="17"/>
        <w:jc w:val="both"/>
        <w:rPr>
          <w:rFonts w:ascii="Verdana" w:eastAsia="Verdana" w:hAnsi="Verdana" w:cs="Verdana"/>
          <w:b/>
          <w:spacing w:val="-2"/>
          <w:lang w:val="de-DE"/>
        </w:rPr>
      </w:pPr>
    </w:p>
    <w:p w14:paraId="0ADF17C6" w14:textId="77E60FAA" w:rsidR="00A45B66" w:rsidRDefault="00A45B66" w:rsidP="00930794">
      <w:pPr>
        <w:spacing w:before="17"/>
        <w:jc w:val="both"/>
        <w:rPr>
          <w:rFonts w:ascii="Verdana" w:eastAsia="Verdana" w:hAnsi="Verdana" w:cs="Verdana"/>
          <w:bCs/>
          <w:spacing w:val="-2"/>
          <w:lang w:val="de-DE"/>
        </w:rPr>
      </w:pPr>
      <w:r w:rsidRPr="00A45B66">
        <w:rPr>
          <w:rFonts w:ascii="Verdana" w:eastAsia="Verdana" w:hAnsi="Verdana" w:cs="Verdana"/>
          <w:bCs/>
          <w:spacing w:val="-2"/>
          <w:lang w:val="de-DE"/>
        </w:rPr>
        <w:t xml:space="preserve">REST API </w:t>
      </w:r>
      <w:proofErr w:type="spellStart"/>
      <w:r w:rsidRPr="00A45B66">
        <w:rPr>
          <w:rFonts w:ascii="Verdana" w:eastAsia="Verdana" w:hAnsi="Verdana" w:cs="Verdana"/>
          <w:bCs/>
          <w:spacing w:val="-2"/>
          <w:lang w:val="de-DE"/>
        </w:rPr>
        <w:t>poznat</w:t>
      </w:r>
      <w:proofErr w:type="spellEnd"/>
      <w:r w:rsidRPr="00A45B66">
        <w:rPr>
          <w:rFonts w:ascii="Verdana" w:eastAsia="Verdana" w:hAnsi="Verdana" w:cs="Verdana"/>
          <w:bCs/>
          <w:spacing w:val="-2"/>
          <w:lang w:val="de-DE"/>
        </w:rPr>
        <w:t xml:space="preserve"> i </w:t>
      </w:r>
      <w:proofErr w:type="spellStart"/>
      <w:r w:rsidRPr="00A45B66">
        <w:rPr>
          <w:rFonts w:ascii="Verdana" w:eastAsia="Verdana" w:hAnsi="Verdana" w:cs="Verdana"/>
          <w:bCs/>
          <w:spacing w:val="-2"/>
          <w:lang w:val="de-DE"/>
        </w:rPr>
        <w:t>kao</w:t>
      </w:r>
      <w:proofErr w:type="spellEnd"/>
      <w:r w:rsidRPr="00A45B66">
        <w:rPr>
          <w:rFonts w:ascii="Verdana" w:eastAsia="Verdana" w:hAnsi="Verdana" w:cs="Verdana"/>
          <w:bCs/>
          <w:spacing w:val="-2"/>
          <w:lang w:val="de-DE"/>
        </w:rPr>
        <w:t xml:space="preserve"> </w:t>
      </w:r>
      <w:proofErr w:type="spellStart"/>
      <w:r w:rsidRPr="00A45B66">
        <w:rPr>
          <w:rFonts w:ascii="Verdana" w:eastAsia="Verdana" w:hAnsi="Verdana" w:cs="Verdana"/>
          <w:bCs/>
          <w:spacing w:val="-2"/>
          <w:lang w:val="de-DE"/>
        </w:rPr>
        <w:t>RESTful</w:t>
      </w:r>
      <w:proofErr w:type="spellEnd"/>
      <w:r w:rsidRPr="00A45B66">
        <w:rPr>
          <w:rFonts w:ascii="Verdana" w:eastAsia="Verdana" w:hAnsi="Verdana" w:cs="Verdana"/>
          <w:bCs/>
          <w:spacing w:val="-2"/>
          <w:lang w:val="de-DE"/>
        </w:rPr>
        <w:t xml:space="preserve"> API je </w:t>
      </w:r>
      <w:proofErr w:type="spellStart"/>
      <w:r w:rsidRPr="00A45B66">
        <w:rPr>
          <w:rFonts w:ascii="Verdana" w:eastAsia="Verdana" w:hAnsi="Verdana" w:cs="Verdana"/>
          <w:bCs/>
          <w:spacing w:val="-2"/>
          <w:lang w:val="de-DE"/>
        </w:rPr>
        <w:t>arhitekturarni</w:t>
      </w:r>
      <w:proofErr w:type="spellEnd"/>
      <w:r w:rsidRPr="00A45B66">
        <w:rPr>
          <w:rFonts w:ascii="Verdana" w:eastAsia="Verdana" w:hAnsi="Verdana" w:cs="Verdana"/>
          <w:bCs/>
          <w:spacing w:val="-2"/>
          <w:lang w:val="de-DE"/>
        </w:rPr>
        <w:t xml:space="preserve"> </w:t>
      </w:r>
      <w:proofErr w:type="spellStart"/>
      <w:r w:rsidRPr="00A45B66">
        <w:rPr>
          <w:rFonts w:ascii="Verdana" w:eastAsia="Verdana" w:hAnsi="Verdana" w:cs="Verdana"/>
          <w:bCs/>
          <w:spacing w:val="-2"/>
          <w:lang w:val="de-DE"/>
        </w:rPr>
        <w:t>stil</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koji</w:t>
      </w:r>
      <w:proofErr w:type="spellEnd"/>
      <w:r>
        <w:rPr>
          <w:rFonts w:ascii="Verdana" w:eastAsia="Verdana" w:hAnsi="Verdana" w:cs="Verdana"/>
          <w:bCs/>
          <w:spacing w:val="-2"/>
          <w:lang w:val="de-DE"/>
        </w:rPr>
        <w:t xml:space="preserve"> se </w:t>
      </w:r>
      <w:proofErr w:type="spellStart"/>
      <w:r>
        <w:rPr>
          <w:rFonts w:ascii="Verdana" w:eastAsia="Verdana" w:hAnsi="Verdana" w:cs="Verdana"/>
          <w:bCs/>
          <w:spacing w:val="-2"/>
          <w:lang w:val="de-DE"/>
        </w:rPr>
        <w:t>koristi</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za</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kreiranje</w:t>
      </w:r>
      <w:proofErr w:type="spellEnd"/>
      <w:r>
        <w:rPr>
          <w:rFonts w:ascii="Verdana" w:eastAsia="Verdana" w:hAnsi="Verdana" w:cs="Verdana"/>
          <w:bCs/>
          <w:spacing w:val="-2"/>
          <w:lang w:val="de-DE"/>
        </w:rPr>
        <w:t xml:space="preserve"> API-ja</w:t>
      </w:r>
      <w:r>
        <w:rPr>
          <w:rFonts w:ascii="Verdana" w:eastAsia="Verdana" w:hAnsi="Verdana" w:cs="Verdana"/>
          <w:bCs/>
          <w:spacing w:val="-2"/>
          <w:lang w:val="sr-Latn-RS"/>
        </w:rPr>
        <w:t xml:space="preserve"> koji </w:t>
      </w:r>
      <w:r w:rsidR="009D09C8">
        <w:rPr>
          <w:rFonts w:ascii="Verdana" w:eastAsia="Verdana" w:hAnsi="Verdana" w:cs="Verdana"/>
          <w:bCs/>
          <w:spacing w:val="-2"/>
          <w:lang w:val="sr-Latn-RS"/>
        </w:rPr>
        <w:t>su bazirani na upotrebi</w:t>
      </w:r>
      <w:r>
        <w:rPr>
          <w:rFonts w:ascii="Verdana" w:eastAsia="Verdana" w:hAnsi="Verdana" w:cs="Verdana"/>
          <w:bCs/>
          <w:spacing w:val="-2"/>
          <w:lang w:val="sr-Latn-RS"/>
        </w:rPr>
        <w:t xml:space="preserve"> HTTP protokol</w:t>
      </w:r>
      <w:r w:rsidR="009D09C8">
        <w:rPr>
          <w:rFonts w:ascii="Verdana" w:eastAsia="Verdana" w:hAnsi="Verdana" w:cs="Verdana"/>
          <w:bCs/>
          <w:spacing w:val="-2"/>
          <w:lang w:val="sr-Latn-RS"/>
        </w:rPr>
        <w:t xml:space="preserve">a </w:t>
      </w:r>
      <w:r>
        <w:rPr>
          <w:rFonts w:ascii="Verdana" w:eastAsia="Verdana" w:hAnsi="Verdana" w:cs="Verdana"/>
          <w:bCs/>
          <w:spacing w:val="-2"/>
          <w:lang w:val="sr-Latn-RS"/>
        </w:rPr>
        <w:t xml:space="preserve"> za komunikaciju </w:t>
      </w:r>
      <w:r w:rsidRPr="00A45B66">
        <w:rPr>
          <w:rFonts w:ascii="Verdana" w:eastAsia="Verdana" w:hAnsi="Verdana" w:cs="Verdana"/>
          <w:bCs/>
          <w:spacing w:val="-2"/>
          <w:lang w:val="de-DE"/>
        </w:rPr>
        <w:t>[</w:t>
      </w:r>
      <w:r w:rsidR="009F4804">
        <w:rPr>
          <w:rFonts w:ascii="Verdana" w:eastAsia="Verdana" w:hAnsi="Verdana" w:cs="Verdana"/>
          <w:bCs/>
          <w:spacing w:val="-2"/>
          <w:lang w:val="de-DE"/>
        </w:rPr>
        <w:t>5</w:t>
      </w:r>
      <w:r>
        <w:rPr>
          <w:rFonts w:ascii="Verdana" w:eastAsia="Verdana" w:hAnsi="Verdana" w:cs="Verdana"/>
          <w:bCs/>
          <w:spacing w:val="-2"/>
          <w:lang w:val="de-DE"/>
        </w:rPr>
        <w:t xml:space="preserve">]. HTTP </w:t>
      </w:r>
      <w:proofErr w:type="spellStart"/>
      <w:r>
        <w:rPr>
          <w:rFonts w:ascii="Verdana" w:eastAsia="Verdana" w:hAnsi="Verdana" w:cs="Verdana"/>
          <w:bCs/>
          <w:spacing w:val="-2"/>
          <w:lang w:val="de-DE"/>
        </w:rPr>
        <w:t>protokol</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sadrži</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osnovne</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metode</w:t>
      </w:r>
      <w:proofErr w:type="spellEnd"/>
      <w:r>
        <w:rPr>
          <w:rFonts w:ascii="Verdana" w:eastAsia="Verdana" w:hAnsi="Verdana" w:cs="Verdana"/>
          <w:bCs/>
          <w:spacing w:val="-2"/>
          <w:lang w:val="de-DE"/>
        </w:rPr>
        <w:t xml:space="preserve"> </w:t>
      </w:r>
      <w:proofErr w:type="spellStart"/>
      <w:r w:rsidR="001E4782">
        <w:rPr>
          <w:rFonts w:ascii="Verdana" w:eastAsia="Verdana" w:hAnsi="Verdana" w:cs="Verdana"/>
          <w:bCs/>
          <w:spacing w:val="-2"/>
          <w:lang w:val="de-DE"/>
        </w:rPr>
        <w:t>koje</w:t>
      </w:r>
      <w:proofErr w:type="spellEnd"/>
      <w:r w:rsidR="001E4782">
        <w:rPr>
          <w:rFonts w:ascii="Verdana" w:eastAsia="Verdana" w:hAnsi="Verdana" w:cs="Verdana"/>
          <w:bCs/>
          <w:spacing w:val="-2"/>
          <w:lang w:val="de-DE"/>
        </w:rPr>
        <w:t xml:space="preserve"> </w:t>
      </w:r>
      <w:proofErr w:type="spellStart"/>
      <w:r w:rsidR="001E4782">
        <w:rPr>
          <w:rFonts w:ascii="Verdana" w:eastAsia="Verdana" w:hAnsi="Verdana" w:cs="Verdana"/>
          <w:bCs/>
          <w:spacing w:val="-2"/>
          <w:lang w:val="de-DE"/>
        </w:rPr>
        <w:t>predstavljaju</w:t>
      </w:r>
      <w:proofErr w:type="spellEnd"/>
      <w:r w:rsidR="001E4782">
        <w:rPr>
          <w:rFonts w:ascii="Verdana" w:eastAsia="Verdana" w:hAnsi="Verdana" w:cs="Verdana"/>
          <w:bCs/>
          <w:spacing w:val="-2"/>
          <w:lang w:val="de-DE"/>
        </w:rPr>
        <w:t xml:space="preserve"> CRUD </w:t>
      </w:r>
      <w:proofErr w:type="spellStart"/>
      <w:r w:rsidR="001E4782">
        <w:rPr>
          <w:rFonts w:ascii="Verdana" w:eastAsia="Verdana" w:hAnsi="Verdana" w:cs="Verdana"/>
          <w:bCs/>
          <w:spacing w:val="-2"/>
          <w:lang w:val="de-DE"/>
        </w:rPr>
        <w:t>operacije</w:t>
      </w:r>
      <w:proofErr w:type="spellEnd"/>
      <w:r w:rsidR="001E4782">
        <w:rPr>
          <w:rFonts w:ascii="Verdana" w:eastAsia="Verdana" w:hAnsi="Verdana" w:cs="Verdana"/>
          <w:bCs/>
          <w:spacing w:val="-2"/>
          <w:lang w:val="de-DE"/>
        </w:rPr>
        <w:t xml:space="preserve"> </w:t>
      </w:r>
      <w:proofErr w:type="spellStart"/>
      <w:r w:rsidR="001E4782">
        <w:rPr>
          <w:rFonts w:ascii="Verdana" w:eastAsia="Verdana" w:hAnsi="Verdana" w:cs="Verdana"/>
          <w:bCs/>
          <w:spacing w:val="-2"/>
          <w:lang w:val="de-DE"/>
        </w:rPr>
        <w:t>kao</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što</w:t>
      </w:r>
      <w:proofErr w:type="spellEnd"/>
      <w:r>
        <w:rPr>
          <w:rFonts w:ascii="Verdana" w:eastAsia="Verdana" w:hAnsi="Verdana" w:cs="Verdana"/>
          <w:bCs/>
          <w:spacing w:val="-2"/>
          <w:lang w:val="de-DE"/>
        </w:rPr>
        <w:t xml:space="preserve"> </w:t>
      </w:r>
      <w:proofErr w:type="spellStart"/>
      <w:r>
        <w:rPr>
          <w:rFonts w:ascii="Verdana" w:eastAsia="Verdana" w:hAnsi="Verdana" w:cs="Verdana"/>
          <w:bCs/>
          <w:spacing w:val="-2"/>
          <w:lang w:val="de-DE"/>
        </w:rPr>
        <w:t>su</w:t>
      </w:r>
      <w:proofErr w:type="spellEnd"/>
      <w:r>
        <w:rPr>
          <w:rFonts w:ascii="Verdana" w:eastAsia="Verdana" w:hAnsi="Verdana" w:cs="Verdana"/>
          <w:bCs/>
          <w:spacing w:val="-2"/>
          <w:lang w:val="de-DE"/>
        </w:rPr>
        <w:t xml:space="preserve"> :</w:t>
      </w:r>
    </w:p>
    <w:p w14:paraId="424D2C11" w14:textId="77777777" w:rsidR="002E247A" w:rsidRDefault="002E247A" w:rsidP="00930794">
      <w:pPr>
        <w:spacing w:before="17"/>
        <w:jc w:val="both"/>
        <w:rPr>
          <w:rFonts w:ascii="Verdana" w:eastAsia="Verdana" w:hAnsi="Verdana" w:cs="Verdana"/>
          <w:bCs/>
          <w:spacing w:val="-2"/>
          <w:lang w:val="de-DE"/>
        </w:rPr>
      </w:pPr>
    </w:p>
    <w:p w14:paraId="5725E32A" w14:textId="25A06803" w:rsidR="00A45B66" w:rsidRDefault="00A45B66"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GET (Read) za čitanje podataka</w:t>
      </w:r>
    </w:p>
    <w:p w14:paraId="15C2FAC8" w14:textId="77777777" w:rsidR="002E247A" w:rsidRDefault="002E247A" w:rsidP="00930794">
      <w:pPr>
        <w:pStyle w:val="ListParagraph"/>
        <w:spacing w:before="17"/>
        <w:jc w:val="both"/>
        <w:rPr>
          <w:rFonts w:ascii="Verdana" w:eastAsia="Verdana" w:hAnsi="Verdana" w:cs="Verdana"/>
          <w:bCs/>
          <w:lang w:val="sr-Latn-RS"/>
        </w:rPr>
      </w:pPr>
    </w:p>
    <w:p w14:paraId="1F2E68FB" w14:textId="741B8D44" w:rsidR="00A45B66" w:rsidRDefault="00A45B66"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POST (Create)</w:t>
      </w:r>
      <w:r w:rsidR="001E4782">
        <w:rPr>
          <w:rFonts w:ascii="Verdana" w:eastAsia="Verdana" w:hAnsi="Verdana" w:cs="Verdana"/>
          <w:bCs/>
          <w:lang w:val="sr-Latn-RS"/>
        </w:rPr>
        <w:t xml:space="preserve"> </w:t>
      </w:r>
      <w:r>
        <w:rPr>
          <w:rFonts w:ascii="Verdana" w:eastAsia="Verdana" w:hAnsi="Verdana" w:cs="Verdana"/>
          <w:bCs/>
          <w:lang w:val="sr-Latn-RS"/>
        </w:rPr>
        <w:t>za kreiranje novih podataka</w:t>
      </w:r>
    </w:p>
    <w:p w14:paraId="600755E6" w14:textId="77777777" w:rsidR="002E247A" w:rsidRDefault="002E247A" w:rsidP="00930794">
      <w:pPr>
        <w:pStyle w:val="ListParagraph"/>
        <w:spacing w:before="17"/>
        <w:jc w:val="both"/>
        <w:rPr>
          <w:rFonts w:ascii="Verdana" w:eastAsia="Verdana" w:hAnsi="Verdana" w:cs="Verdana"/>
          <w:bCs/>
          <w:lang w:val="sr-Latn-RS"/>
        </w:rPr>
      </w:pPr>
    </w:p>
    <w:p w14:paraId="3610510A" w14:textId="14773D7C" w:rsidR="00A45B66" w:rsidRDefault="00A45B66"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PUT (Update) za izmenu postojećih podataka</w:t>
      </w:r>
    </w:p>
    <w:p w14:paraId="3D7E8B39" w14:textId="77777777" w:rsidR="002E247A" w:rsidRDefault="002E247A" w:rsidP="00930794">
      <w:pPr>
        <w:pStyle w:val="ListParagraph"/>
        <w:spacing w:before="17"/>
        <w:jc w:val="both"/>
        <w:rPr>
          <w:rFonts w:ascii="Verdana" w:eastAsia="Verdana" w:hAnsi="Verdana" w:cs="Verdana"/>
          <w:bCs/>
          <w:lang w:val="sr-Latn-RS"/>
        </w:rPr>
      </w:pPr>
    </w:p>
    <w:p w14:paraId="17782A40" w14:textId="5138373B" w:rsidR="001E4782" w:rsidRDefault="00A45B66"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DELETE (Delete) za brisanje podataka</w:t>
      </w:r>
    </w:p>
    <w:p w14:paraId="725A2962" w14:textId="07F280CD" w:rsidR="00D4242C" w:rsidRDefault="00D4242C" w:rsidP="00930794">
      <w:pPr>
        <w:spacing w:before="17"/>
        <w:jc w:val="both"/>
        <w:rPr>
          <w:rFonts w:ascii="Verdana" w:eastAsia="Verdana" w:hAnsi="Verdana" w:cs="Verdana"/>
          <w:bCs/>
          <w:lang w:val="sr-Latn-RS"/>
        </w:rPr>
      </w:pPr>
    </w:p>
    <w:p w14:paraId="7D43F709" w14:textId="77777777" w:rsidR="00D4242C" w:rsidRDefault="00D4242C" w:rsidP="00930794">
      <w:pPr>
        <w:spacing w:before="17"/>
        <w:jc w:val="both"/>
        <w:rPr>
          <w:rFonts w:ascii="Verdana" w:eastAsia="Verdana" w:hAnsi="Verdana" w:cs="Verdana"/>
          <w:bCs/>
          <w:lang w:val="sr-Latn-RS"/>
        </w:rPr>
      </w:pPr>
    </w:p>
    <w:p w14:paraId="53AEA2EB" w14:textId="57D9A687" w:rsidR="00BF410C" w:rsidRDefault="00D4242C" w:rsidP="00930794">
      <w:pPr>
        <w:spacing w:before="17"/>
        <w:jc w:val="both"/>
        <w:rPr>
          <w:rFonts w:ascii="Verdana" w:eastAsia="Verdana" w:hAnsi="Verdana" w:cs="Verdana"/>
          <w:bCs/>
          <w:lang w:val="sr-Latn-RS"/>
        </w:rPr>
      </w:pPr>
      <w:r>
        <w:rPr>
          <w:rFonts w:ascii="Verdana" w:eastAsia="Verdana" w:hAnsi="Verdana" w:cs="Verdana"/>
          <w:bCs/>
          <w:noProof/>
          <w:lang w:val="sr-Latn-RS"/>
        </w:rPr>
        <w:drawing>
          <wp:inline distT="0" distB="0" distL="0" distR="0" wp14:anchorId="518B1BB6" wp14:editId="24808FB2">
            <wp:extent cx="5918200" cy="14859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5918200" cy="1485900"/>
                    </a:xfrm>
                    <a:prstGeom prst="rect">
                      <a:avLst/>
                    </a:prstGeom>
                  </pic:spPr>
                </pic:pic>
              </a:graphicData>
            </a:graphic>
          </wp:inline>
        </w:drawing>
      </w:r>
    </w:p>
    <w:p w14:paraId="32B58594" w14:textId="5B11E060" w:rsidR="00930794" w:rsidRDefault="00BF410C" w:rsidP="00976678">
      <w:pPr>
        <w:spacing w:before="17"/>
        <w:jc w:val="center"/>
        <w:rPr>
          <w:rFonts w:ascii="Verdana" w:eastAsia="Verdana" w:hAnsi="Verdana" w:cs="Verdana"/>
          <w:bCs/>
          <w:lang w:val="sr-Latn-RS"/>
        </w:rPr>
      </w:pPr>
      <w:r>
        <w:rPr>
          <w:rFonts w:ascii="Verdana" w:eastAsia="Verdana" w:hAnsi="Verdana" w:cs="Verdana"/>
          <w:bCs/>
          <w:lang w:val="sr-Latn-RS"/>
        </w:rPr>
        <w:t xml:space="preserve">Slika 1. </w:t>
      </w:r>
      <w:r w:rsidR="00E31D87">
        <w:rPr>
          <w:rFonts w:ascii="Verdana" w:eastAsia="Verdana" w:hAnsi="Verdana" w:cs="Verdana"/>
          <w:bCs/>
          <w:lang w:val="sr-Latn-RS"/>
        </w:rPr>
        <w:t>CRUD operacije i HTTP metode</w:t>
      </w:r>
    </w:p>
    <w:p w14:paraId="27F83AA5" w14:textId="2197C271" w:rsidR="004A4DEF" w:rsidRDefault="00930794" w:rsidP="00976678">
      <w:pPr>
        <w:spacing w:before="17"/>
        <w:jc w:val="center"/>
        <w:rPr>
          <w:rFonts w:ascii="Verdana" w:eastAsia="Verdana" w:hAnsi="Verdana" w:cs="Verdana"/>
          <w:bCs/>
          <w:lang w:val="sr-Latn-RS"/>
        </w:rPr>
      </w:pPr>
      <w:r>
        <w:rPr>
          <w:rFonts w:ascii="Verdana" w:eastAsia="Verdana" w:hAnsi="Verdana" w:cs="Verdana"/>
          <w:bCs/>
          <w:lang w:val="sr-Latn-RS"/>
        </w:rPr>
        <w:t xml:space="preserve">(Izvor: </w:t>
      </w:r>
      <w:r>
        <w:fldChar w:fldCharType="begin"/>
      </w:r>
      <w:r w:rsidRPr="005D02AC">
        <w:rPr>
          <w:lang w:val="sr-Latn-RS"/>
        </w:rPr>
        <w:instrText>HYPERLINK "https://www.edureka.co/blog/what-is-rest-api"</w:instrText>
      </w:r>
      <w:r>
        <w:fldChar w:fldCharType="separate"/>
      </w:r>
      <w:r w:rsidRPr="00C04811">
        <w:rPr>
          <w:rStyle w:val="Hyperlink"/>
          <w:rFonts w:ascii="Verdana" w:eastAsia="Verdana" w:hAnsi="Verdana" w:cs="Verdana"/>
          <w:bCs/>
          <w:lang w:val="sr-Latn-RS"/>
        </w:rPr>
        <w:t>https://www.edureka.co/blog/what-is-rest-api</w:t>
      </w:r>
      <w:r>
        <w:rPr>
          <w:rStyle w:val="Hyperlink"/>
          <w:rFonts w:ascii="Verdana" w:eastAsia="Verdana" w:hAnsi="Verdana" w:cs="Verdana"/>
          <w:bCs/>
          <w:lang w:val="sr-Latn-RS"/>
        </w:rPr>
        <w:fldChar w:fldCharType="end"/>
      </w:r>
      <w:r>
        <w:rPr>
          <w:rFonts w:ascii="Verdana" w:eastAsia="Verdana" w:hAnsi="Verdana" w:cs="Verdana"/>
          <w:bCs/>
          <w:lang w:val="sr-Latn-RS"/>
        </w:rPr>
        <w:t>)</w:t>
      </w:r>
    </w:p>
    <w:p w14:paraId="560B3F84" w14:textId="08909C53" w:rsidR="00930794" w:rsidRDefault="00930794" w:rsidP="00930794">
      <w:pPr>
        <w:spacing w:before="17"/>
        <w:jc w:val="both"/>
        <w:rPr>
          <w:rFonts w:ascii="Verdana" w:eastAsia="Verdana" w:hAnsi="Verdana" w:cs="Verdana"/>
          <w:bCs/>
          <w:lang w:val="sr-Latn-RS"/>
        </w:rPr>
      </w:pPr>
    </w:p>
    <w:p w14:paraId="2EC9C8D0" w14:textId="77777777" w:rsidR="00930794" w:rsidRPr="004A4DEF" w:rsidRDefault="00930794" w:rsidP="00930794">
      <w:pPr>
        <w:spacing w:before="17"/>
        <w:jc w:val="both"/>
        <w:rPr>
          <w:rFonts w:ascii="Verdana" w:eastAsia="Verdana" w:hAnsi="Verdana" w:cs="Verdana"/>
          <w:bCs/>
          <w:lang w:val="sr-Latn-RS"/>
        </w:rPr>
      </w:pPr>
    </w:p>
    <w:p w14:paraId="009895BA" w14:textId="433B158F" w:rsidR="004A4DEF" w:rsidRDefault="001E4782" w:rsidP="00930794">
      <w:pPr>
        <w:spacing w:before="17"/>
        <w:jc w:val="both"/>
        <w:rPr>
          <w:rFonts w:ascii="Verdana" w:eastAsia="Verdana" w:hAnsi="Verdana" w:cs="Verdana"/>
          <w:bCs/>
          <w:spacing w:val="-2"/>
          <w:lang w:val="sr-Latn-RS"/>
        </w:rPr>
      </w:pPr>
      <w:r>
        <w:rPr>
          <w:rFonts w:ascii="Verdana" w:eastAsia="Verdana" w:hAnsi="Verdana" w:cs="Verdana"/>
          <w:bCs/>
          <w:spacing w:val="-2"/>
          <w:lang w:val="sr-Latn-RS"/>
        </w:rPr>
        <w:t>REST API je skup pravila koji se koristi pri pisanju API (aplikacije), kako bi se postigla uniformnost različitih sistema, što dovodi do lakšeg i bržeg međusobnog komuniciranja</w:t>
      </w:r>
      <w:r w:rsidR="00E31D87">
        <w:rPr>
          <w:rFonts w:ascii="Verdana" w:eastAsia="Verdana" w:hAnsi="Verdana" w:cs="Verdana"/>
          <w:bCs/>
          <w:spacing w:val="-2"/>
          <w:lang w:val="sr-Latn-RS"/>
        </w:rPr>
        <w:t>.</w:t>
      </w:r>
    </w:p>
    <w:p w14:paraId="49602B88" w14:textId="77777777" w:rsidR="004A4DEF" w:rsidRDefault="004A4DEF" w:rsidP="00930794">
      <w:pPr>
        <w:spacing w:before="17"/>
        <w:jc w:val="both"/>
        <w:rPr>
          <w:rFonts w:ascii="Verdana" w:eastAsia="Verdana" w:hAnsi="Verdana" w:cs="Verdana"/>
          <w:bCs/>
          <w:spacing w:val="-2"/>
          <w:lang w:val="sr-Latn-RS"/>
        </w:rPr>
      </w:pPr>
    </w:p>
    <w:p w14:paraId="63F995CE" w14:textId="0972CAD0" w:rsidR="001E4782" w:rsidRDefault="001E4782" w:rsidP="00930794">
      <w:pPr>
        <w:spacing w:before="17"/>
        <w:jc w:val="both"/>
        <w:rPr>
          <w:rFonts w:ascii="Verdana" w:eastAsia="Verdana" w:hAnsi="Verdana" w:cs="Verdana"/>
          <w:bCs/>
          <w:spacing w:val="-2"/>
          <w:lang w:val="sr-Latn-RS"/>
        </w:rPr>
      </w:pPr>
      <w:r>
        <w:rPr>
          <w:rFonts w:ascii="Verdana" w:eastAsia="Verdana" w:hAnsi="Verdana" w:cs="Verdana"/>
          <w:bCs/>
          <w:spacing w:val="-2"/>
          <w:lang w:val="sr-Latn-RS"/>
        </w:rPr>
        <w:t>REST API rešava problem:</w:t>
      </w:r>
    </w:p>
    <w:p w14:paraId="13DB4F34" w14:textId="77777777" w:rsidR="004A4DEF" w:rsidRDefault="004A4DEF" w:rsidP="00930794">
      <w:pPr>
        <w:spacing w:before="17"/>
        <w:jc w:val="both"/>
        <w:rPr>
          <w:rFonts w:ascii="Verdana" w:eastAsia="Verdana" w:hAnsi="Verdana" w:cs="Verdana"/>
          <w:bCs/>
          <w:spacing w:val="-2"/>
          <w:lang w:val="sr-Latn-RS"/>
        </w:rPr>
      </w:pPr>
    </w:p>
    <w:p w14:paraId="2E2048DD" w14:textId="07610951" w:rsidR="001E4782" w:rsidRDefault="001E4782" w:rsidP="00930794">
      <w:pPr>
        <w:pStyle w:val="ListParagraph"/>
        <w:numPr>
          <w:ilvl w:val="0"/>
          <w:numId w:val="2"/>
        </w:numPr>
        <w:spacing w:before="17"/>
        <w:jc w:val="both"/>
        <w:rPr>
          <w:rFonts w:ascii="Verdana" w:eastAsia="Verdana" w:hAnsi="Verdana" w:cs="Verdana"/>
          <w:bCs/>
          <w:spacing w:val="-2"/>
          <w:lang w:val="sr-Latn-RS"/>
        </w:rPr>
      </w:pPr>
      <w:r>
        <w:rPr>
          <w:rFonts w:ascii="Verdana" w:eastAsia="Verdana" w:hAnsi="Verdana" w:cs="Verdana"/>
          <w:bCs/>
          <w:spacing w:val="-2"/>
          <w:lang w:val="sr-Latn-RS"/>
        </w:rPr>
        <w:t>Skalabilnost</w:t>
      </w:r>
      <w:r w:rsidR="004A4DEF">
        <w:rPr>
          <w:rFonts w:ascii="Verdana" w:eastAsia="Verdana" w:hAnsi="Verdana" w:cs="Verdana"/>
          <w:bCs/>
          <w:spacing w:val="-2"/>
          <w:lang w:val="sr-Latn-RS"/>
        </w:rPr>
        <w:t>i</w:t>
      </w:r>
      <w:r>
        <w:rPr>
          <w:rFonts w:ascii="Verdana" w:eastAsia="Verdana" w:hAnsi="Verdana" w:cs="Verdana"/>
          <w:bCs/>
          <w:spacing w:val="-2"/>
          <w:lang w:val="sr-Latn-RS"/>
        </w:rPr>
        <w:t>, sistemi koji implementiraju REST API arhitekruralni stil, mogu efikasno da se skaliraju jer ovaj arhitekturalni stil optimizuje interakciju izmedju klijenta i servera tako što uklanja zahvete iz prošlosti jer i ne mora da ih poseduje, sa druge strane dobro organizovano keširanje podataka će smanjiti čestu i ponavljanu interkaciju između klijenta i servera, što dovodi do podržavanja skalabilnosti tj uklanjanja uskih grla u komunikaciji koja smanjuju performanse.</w:t>
      </w:r>
    </w:p>
    <w:p w14:paraId="327908B2" w14:textId="77777777" w:rsidR="004A4DEF" w:rsidRDefault="004A4DEF" w:rsidP="00930794">
      <w:pPr>
        <w:pStyle w:val="ListParagraph"/>
        <w:spacing w:before="17"/>
        <w:jc w:val="both"/>
        <w:rPr>
          <w:rFonts w:ascii="Verdana" w:eastAsia="Verdana" w:hAnsi="Verdana" w:cs="Verdana"/>
          <w:bCs/>
          <w:spacing w:val="-2"/>
          <w:lang w:val="sr-Latn-RS"/>
        </w:rPr>
      </w:pPr>
    </w:p>
    <w:p w14:paraId="5955D697" w14:textId="5F7A35DC" w:rsidR="001E4782" w:rsidRDefault="004A4DEF" w:rsidP="00930794">
      <w:pPr>
        <w:pStyle w:val="ListParagraph"/>
        <w:numPr>
          <w:ilvl w:val="0"/>
          <w:numId w:val="2"/>
        </w:numPr>
        <w:spacing w:before="17"/>
        <w:jc w:val="both"/>
        <w:rPr>
          <w:rFonts w:ascii="Verdana" w:eastAsia="Verdana" w:hAnsi="Verdana" w:cs="Verdana"/>
          <w:bCs/>
          <w:spacing w:val="-2"/>
          <w:lang w:val="sr-Latn-RS"/>
        </w:rPr>
      </w:pPr>
      <w:r>
        <w:rPr>
          <w:rFonts w:ascii="Verdana" w:eastAsia="Verdana" w:hAnsi="Verdana" w:cs="Verdana"/>
          <w:bCs/>
          <w:spacing w:val="-2"/>
          <w:lang w:val="sr-Latn-RS"/>
        </w:rPr>
        <w:t>Fleksibilnosti, potpuno razdvajanje klijent – server usluga. Pojednostavljanje i razdvajanje serverskih komponenti tako da svaki deo može da se razvija nezavisno. Promene platforme ili tehnologije na serverskoj strani ne utiču na klijentsku aplikaciju.</w:t>
      </w:r>
    </w:p>
    <w:p w14:paraId="0BABA936" w14:textId="77777777" w:rsidR="004A4DEF" w:rsidRPr="004A4DEF" w:rsidRDefault="004A4DEF" w:rsidP="00930794">
      <w:pPr>
        <w:spacing w:before="17"/>
        <w:jc w:val="both"/>
        <w:rPr>
          <w:rFonts w:ascii="Verdana" w:eastAsia="Verdana" w:hAnsi="Verdana" w:cs="Verdana"/>
          <w:bCs/>
          <w:spacing w:val="-2"/>
          <w:lang w:val="sr-Latn-RS"/>
        </w:rPr>
      </w:pPr>
    </w:p>
    <w:p w14:paraId="72695478" w14:textId="25F1C345" w:rsidR="00102E5D" w:rsidRPr="00E31D87" w:rsidRDefault="004A4DEF" w:rsidP="00930794">
      <w:pPr>
        <w:pStyle w:val="ListParagraph"/>
        <w:numPr>
          <w:ilvl w:val="0"/>
          <w:numId w:val="2"/>
        </w:numPr>
        <w:spacing w:before="17"/>
        <w:jc w:val="both"/>
        <w:rPr>
          <w:rFonts w:ascii="Verdana" w:eastAsia="Verdana" w:hAnsi="Verdana" w:cs="Verdana"/>
          <w:bCs/>
          <w:spacing w:val="-2"/>
          <w:lang w:val="sr-Latn-RS"/>
        </w:rPr>
      </w:pPr>
      <w:r>
        <w:rPr>
          <w:rFonts w:ascii="Verdana" w:eastAsia="Verdana" w:hAnsi="Verdana" w:cs="Verdana"/>
          <w:bCs/>
          <w:spacing w:val="-2"/>
          <w:lang w:val="sr-Latn-RS"/>
        </w:rPr>
        <w:t>Nezavisnosti, ovakvi servisi su nezavisni od tehnologije koja se koristi. Moguće je pisati i klijentske i serverske aplikacije na različitim programskim jezicima bez uticaja na dizajn API-ja. Takođe, moguće je promeniti tehnologiju na bilo kojoj strani bez uticaja na komunikaciju.</w:t>
      </w:r>
    </w:p>
    <w:p w14:paraId="6F4ABF52" w14:textId="77777777" w:rsidR="00E31D87" w:rsidRDefault="00E31D87" w:rsidP="00930794">
      <w:pPr>
        <w:jc w:val="both"/>
        <w:rPr>
          <w:rFonts w:ascii="Verdana" w:eastAsia="Verdana" w:hAnsi="Verdana" w:cs="Verdana"/>
          <w:bCs/>
          <w:spacing w:val="-2"/>
          <w:lang w:val="sr-Latn-RS"/>
        </w:rPr>
      </w:pPr>
    </w:p>
    <w:p w14:paraId="46AED53A" w14:textId="4864C4B9" w:rsidR="00E31D87" w:rsidRDefault="00E31D87" w:rsidP="00930794">
      <w:pPr>
        <w:jc w:val="both"/>
        <w:rPr>
          <w:rFonts w:ascii="Verdana" w:eastAsia="Verdana" w:hAnsi="Verdana" w:cs="Verdana"/>
          <w:bCs/>
          <w:spacing w:val="-2"/>
          <w:lang w:val="sr-Latn-RS"/>
        </w:rPr>
      </w:pPr>
    </w:p>
    <w:p w14:paraId="5CDBD74E" w14:textId="78DFACF7" w:rsidR="00E31D87" w:rsidRDefault="00E31D87" w:rsidP="00930794">
      <w:pPr>
        <w:jc w:val="both"/>
        <w:rPr>
          <w:rFonts w:ascii="Verdana" w:eastAsia="Verdana" w:hAnsi="Verdana" w:cs="Verdana"/>
          <w:bCs/>
          <w:spacing w:val="-2"/>
          <w:lang w:val="sr-Latn-RS"/>
        </w:rPr>
      </w:pPr>
    </w:p>
    <w:p w14:paraId="02B3F250" w14:textId="41494CF7" w:rsidR="00E31D87" w:rsidRDefault="00E31D87" w:rsidP="00930794">
      <w:pPr>
        <w:jc w:val="both"/>
        <w:rPr>
          <w:rFonts w:ascii="Verdana" w:eastAsia="Verdana" w:hAnsi="Verdana" w:cs="Verdana"/>
          <w:bCs/>
          <w:spacing w:val="-2"/>
          <w:lang w:val="sr-Latn-RS"/>
        </w:rPr>
      </w:pPr>
    </w:p>
    <w:p w14:paraId="341A864F" w14:textId="789F51B9" w:rsidR="00E31D87" w:rsidRDefault="00E31D87" w:rsidP="00930794">
      <w:pPr>
        <w:jc w:val="both"/>
        <w:rPr>
          <w:rFonts w:ascii="Verdana" w:eastAsia="Verdana" w:hAnsi="Verdana" w:cs="Verdana"/>
          <w:bCs/>
          <w:spacing w:val="-2"/>
          <w:lang w:val="sr-Latn-RS"/>
        </w:rPr>
      </w:pPr>
    </w:p>
    <w:p w14:paraId="130F1BEC" w14:textId="77777777" w:rsidR="00E31D87" w:rsidRDefault="00E31D87" w:rsidP="00930794">
      <w:pPr>
        <w:jc w:val="both"/>
        <w:rPr>
          <w:rFonts w:ascii="Verdana" w:eastAsia="Verdana" w:hAnsi="Verdana" w:cs="Verdana"/>
          <w:bCs/>
          <w:spacing w:val="-2"/>
          <w:lang w:val="sr-Latn-RS"/>
        </w:rPr>
      </w:pPr>
    </w:p>
    <w:p w14:paraId="29126213" w14:textId="50A2DDE6" w:rsidR="00E31D87" w:rsidRDefault="00E31D87" w:rsidP="00930794">
      <w:pPr>
        <w:jc w:val="both"/>
        <w:rPr>
          <w:rFonts w:ascii="Verdana" w:eastAsia="Verdana" w:hAnsi="Verdana" w:cs="Verdana"/>
          <w:bCs/>
          <w:spacing w:val="-2"/>
          <w:lang w:val="sr-Latn-RS"/>
        </w:rPr>
      </w:pPr>
    </w:p>
    <w:p w14:paraId="569A94CB" w14:textId="53D67936" w:rsidR="00930794" w:rsidRDefault="00930794" w:rsidP="00930794">
      <w:pPr>
        <w:jc w:val="both"/>
        <w:rPr>
          <w:rFonts w:ascii="Verdana" w:eastAsia="Verdana" w:hAnsi="Verdana" w:cs="Verdana"/>
          <w:bCs/>
          <w:spacing w:val="-2"/>
          <w:lang w:val="sr-Latn-RS"/>
        </w:rPr>
      </w:pPr>
    </w:p>
    <w:p w14:paraId="65F4E33B" w14:textId="77777777" w:rsidR="00976678" w:rsidRDefault="00976678" w:rsidP="00930794">
      <w:pPr>
        <w:jc w:val="both"/>
        <w:rPr>
          <w:rFonts w:ascii="Verdana" w:eastAsia="Verdana" w:hAnsi="Verdana" w:cs="Verdana"/>
          <w:bCs/>
          <w:spacing w:val="-2"/>
          <w:lang w:val="sr-Latn-RS"/>
        </w:rPr>
      </w:pPr>
    </w:p>
    <w:p w14:paraId="71789B15" w14:textId="5FB62598" w:rsidR="00E31D87" w:rsidRPr="00102E5D" w:rsidRDefault="00D4242C" w:rsidP="00930794">
      <w:pPr>
        <w:jc w:val="both"/>
        <w:rPr>
          <w:rFonts w:ascii="Verdana" w:eastAsia="Verdana" w:hAnsi="Verdana" w:cs="Verdana"/>
          <w:bCs/>
          <w:spacing w:val="-2"/>
          <w:lang w:val="sr-Latn-RS"/>
        </w:rPr>
      </w:pPr>
      <w:r>
        <w:rPr>
          <w:rFonts w:ascii="Verdana" w:eastAsia="Verdana" w:hAnsi="Verdana" w:cs="Verdana"/>
          <w:bCs/>
          <w:noProof/>
          <w:spacing w:val="-2"/>
          <w:lang w:val="sr-Latn-RS"/>
        </w:rPr>
        <w:drawing>
          <wp:inline distT="0" distB="0" distL="0" distR="0" wp14:anchorId="152A74CD" wp14:editId="71A2CE81">
            <wp:extent cx="5918200" cy="2066925"/>
            <wp:effectExtent l="0" t="0" r="6350" b="9525"/>
            <wp:docPr id="5" name="Picture 5" descr="Diagram,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webs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18200" cy="2066925"/>
                    </a:xfrm>
                    <a:prstGeom prst="rect">
                      <a:avLst/>
                    </a:prstGeom>
                  </pic:spPr>
                </pic:pic>
              </a:graphicData>
            </a:graphic>
          </wp:inline>
        </w:drawing>
      </w:r>
    </w:p>
    <w:p w14:paraId="347E1DAD" w14:textId="74BE6B34" w:rsidR="00E31D87" w:rsidRDefault="00E31D87" w:rsidP="00930794">
      <w:pPr>
        <w:spacing w:before="17"/>
        <w:jc w:val="center"/>
        <w:rPr>
          <w:rFonts w:ascii="Verdana" w:eastAsia="Verdana" w:hAnsi="Verdana" w:cs="Verdana"/>
          <w:bCs/>
          <w:lang w:val="sr-Latn-RS"/>
        </w:rPr>
      </w:pPr>
      <w:r>
        <w:rPr>
          <w:rFonts w:ascii="Verdana" w:eastAsia="Verdana" w:hAnsi="Verdana" w:cs="Verdana"/>
          <w:bCs/>
          <w:lang w:val="sr-Latn-RS"/>
        </w:rPr>
        <w:t>Slika 2. REST API model</w:t>
      </w:r>
    </w:p>
    <w:p w14:paraId="48239603" w14:textId="349883BD" w:rsidR="00930794" w:rsidRDefault="00930794" w:rsidP="00930794">
      <w:pPr>
        <w:spacing w:before="17"/>
        <w:jc w:val="center"/>
        <w:rPr>
          <w:rFonts w:ascii="Verdana" w:eastAsia="Verdana" w:hAnsi="Verdana" w:cs="Verdana"/>
          <w:bCs/>
          <w:lang w:val="sr-Latn-RS"/>
        </w:rPr>
      </w:pPr>
      <w:r>
        <w:rPr>
          <w:rFonts w:ascii="Verdana" w:eastAsia="Verdana" w:hAnsi="Verdana" w:cs="Verdana"/>
          <w:bCs/>
          <w:lang w:val="sr-Latn-RS"/>
        </w:rPr>
        <w:t xml:space="preserve">(Izvor: </w:t>
      </w:r>
      <w:r>
        <w:fldChar w:fldCharType="begin"/>
      </w:r>
      <w:r w:rsidRPr="005D02AC">
        <w:rPr>
          <w:lang w:val="sr-Latn-RS"/>
        </w:rPr>
        <w:instrText>HYPERLINK "https://medium.com/codestorm/best-practices-for-rest-api-development-8434352f3213"</w:instrText>
      </w:r>
      <w:r>
        <w:fldChar w:fldCharType="separate"/>
      </w:r>
      <w:r w:rsidRPr="00C04811">
        <w:rPr>
          <w:rStyle w:val="Hyperlink"/>
          <w:rFonts w:ascii="Verdana" w:eastAsia="Verdana" w:hAnsi="Verdana" w:cs="Verdana"/>
          <w:bCs/>
          <w:lang w:val="sr-Latn-RS"/>
        </w:rPr>
        <w:t>https://medium.com/codestorm/best-practices-for-rest-api-development-8434352f3213</w:t>
      </w:r>
      <w:r>
        <w:rPr>
          <w:rStyle w:val="Hyperlink"/>
          <w:rFonts w:ascii="Verdana" w:eastAsia="Verdana" w:hAnsi="Verdana" w:cs="Verdana"/>
          <w:bCs/>
          <w:lang w:val="sr-Latn-RS"/>
        </w:rPr>
        <w:fldChar w:fldCharType="end"/>
      </w:r>
      <w:r>
        <w:rPr>
          <w:rFonts w:ascii="Verdana" w:eastAsia="Verdana" w:hAnsi="Verdana" w:cs="Verdana"/>
          <w:bCs/>
          <w:lang w:val="sr-Latn-RS"/>
        </w:rPr>
        <w:t>)</w:t>
      </w:r>
    </w:p>
    <w:p w14:paraId="0636F303" w14:textId="77777777" w:rsidR="00930794" w:rsidRDefault="00930794" w:rsidP="00930794">
      <w:pPr>
        <w:spacing w:before="17"/>
        <w:jc w:val="center"/>
        <w:rPr>
          <w:rFonts w:ascii="Verdana" w:eastAsia="Verdana" w:hAnsi="Verdana" w:cs="Verdana"/>
          <w:bCs/>
          <w:lang w:val="sr-Latn-RS"/>
        </w:rPr>
      </w:pPr>
    </w:p>
    <w:p w14:paraId="0C7F5F34" w14:textId="0D741141" w:rsidR="00A13733" w:rsidRPr="00A45B66" w:rsidRDefault="00A13733" w:rsidP="00930794">
      <w:pPr>
        <w:ind w:right="6536"/>
        <w:jc w:val="both"/>
        <w:rPr>
          <w:rFonts w:ascii="Verdana" w:eastAsia="Verdana" w:hAnsi="Verdana" w:cs="Verdana"/>
          <w:b/>
          <w:spacing w:val="-2"/>
          <w:lang w:val="sr-Latn-RS"/>
        </w:rPr>
      </w:pPr>
    </w:p>
    <w:p w14:paraId="1E46C997" w14:textId="23591E22" w:rsidR="00D4242C" w:rsidRDefault="00D4242C" w:rsidP="00930794">
      <w:pPr>
        <w:spacing w:before="17"/>
        <w:ind w:left="116"/>
        <w:jc w:val="both"/>
        <w:rPr>
          <w:rFonts w:ascii="Verdana" w:eastAsia="Verdana" w:hAnsi="Verdana" w:cs="Verdana"/>
          <w:b/>
          <w:spacing w:val="-2"/>
          <w:lang w:val="sr-Latn-RS"/>
        </w:rPr>
      </w:pPr>
    </w:p>
    <w:p w14:paraId="1DE993F6" w14:textId="1909F9EF" w:rsidR="00E31D87" w:rsidRDefault="00E31D87" w:rsidP="00930794">
      <w:pPr>
        <w:spacing w:before="17"/>
        <w:ind w:left="116"/>
        <w:jc w:val="both"/>
        <w:rPr>
          <w:rFonts w:ascii="Verdana" w:eastAsia="Verdana" w:hAnsi="Verdana" w:cs="Verdana"/>
          <w:b/>
          <w:spacing w:val="-2"/>
          <w:lang w:val="sr-Latn-RS"/>
        </w:rPr>
      </w:pPr>
    </w:p>
    <w:p w14:paraId="2EC60DAF" w14:textId="77777777" w:rsidR="00930794" w:rsidRDefault="00930794" w:rsidP="00930794">
      <w:pPr>
        <w:spacing w:before="17"/>
        <w:ind w:left="116"/>
        <w:jc w:val="both"/>
        <w:rPr>
          <w:rFonts w:ascii="Verdana" w:eastAsia="Verdana" w:hAnsi="Verdana" w:cs="Verdana"/>
          <w:b/>
          <w:spacing w:val="-1"/>
          <w:sz w:val="24"/>
          <w:szCs w:val="24"/>
          <w:lang w:val="sr-Latn-RS"/>
        </w:rPr>
      </w:pPr>
    </w:p>
    <w:p w14:paraId="776D921B" w14:textId="77777777" w:rsidR="00E31D87" w:rsidRDefault="00E31D87" w:rsidP="00930794">
      <w:pPr>
        <w:spacing w:before="17"/>
        <w:ind w:left="116"/>
        <w:jc w:val="both"/>
        <w:rPr>
          <w:rFonts w:ascii="Verdana" w:eastAsia="Verdana" w:hAnsi="Verdana" w:cs="Verdana"/>
          <w:b/>
          <w:spacing w:val="-1"/>
          <w:sz w:val="24"/>
          <w:szCs w:val="24"/>
          <w:lang w:val="sr-Latn-RS"/>
        </w:rPr>
      </w:pPr>
    </w:p>
    <w:p w14:paraId="0DA1FC64" w14:textId="77777777" w:rsidR="00E31D87" w:rsidRDefault="00E31D87" w:rsidP="00930794">
      <w:pPr>
        <w:spacing w:before="17"/>
        <w:ind w:left="116"/>
        <w:jc w:val="both"/>
        <w:rPr>
          <w:rFonts w:ascii="Verdana" w:eastAsia="Verdana" w:hAnsi="Verdana" w:cs="Verdana"/>
          <w:b/>
          <w:spacing w:val="-1"/>
          <w:sz w:val="24"/>
          <w:szCs w:val="24"/>
          <w:lang w:val="sr-Latn-RS"/>
        </w:rPr>
      </w:pPr>
    </w:p>
    <w:p w14:paraId="62631D7E" w14:textId="77777777" w:rsidR="00E31D87" w:rsidRDefault="00E31D87" w:rsidP="00930794">
      <w:pPr>
        <w:spacing w:before="17"/>
        <w:ind w:left="116"/>
        <w:jc w:val="both"/>
        <w:rPr>
          <w:rFonts w:ascii="Verdana" w:eastAsia="Verdana" w:hAnsi="Verdana" w:cs="Verdana"/>
          <w:b/>
          <w:spacing w:val="-1"/>
          <w:sz w:val="24"/>
          <w:szCs w:val="24"/>
          <w:lang w:val="sr-Latn-RS"/>
        </w:rPr>
      </w:pPr>
    </w:p>
    <w:p w14:paraId="3EE3BBF4" w14:textId="77777777" w:rsidR="00E31D87" w:rsidRDefault="00E31D87" w:rsidP="00930794">
      <w:pPr>
        <w:spacing w:before="17"/>
        <w:ind w:left="116"/>
        <w:jc w:val="both"/>
        <w:rPr>
          <w:rFonts w:ascii="Verdana" w:eastAsia="Verdana" w:hAnsi="Verdana" w:cs="Verdana"/>
          <w:b/>
          <w:spacing w:val="-1"/>
          <w:sz w:val="24"/>
          <w:szCs w:val="24"/>
          <w:lang w:val="sr-Latn-RS"/>
        </w:rPr>
      </w:pPr>
    </w:p>
    <w:p w14:paraId="55BD571C" w14:textId="77777777" w:rsidR="00E31D87" w:rsidRDefault="00E31D87" w:rsidP="00930794">
      <w:pPr>
        <w:spacing w:before="17"/>
        <w:ind w:left="116"/>
        <w:jc w:val="both"/>
        <w:rPr>
          <w:rFonts w:ascii="Verdana" w:eastAsia="Verdana" w:hAnsi="Verdana" w:cs="Verdana"/>
          <w:b/>
          <w:spacing w:val="-1"/>
          <w:sz w:val="24"/>
          <w:szCs w:val="24"/>
          <w:lang w:val="sr-Latn-RS"/>
        </w:rPr>
      </w:pPr>
    </w:p>
    <w:p w14:paraId="7C104E14" w14:textId="77777777" w:rsidR="00E31D87" w:rsidRDefault="00E31D87" w:rsidP="00930794">
      <w:pPr>
        <w:spacing w:before="17"/>
        <w:ind w:left="116"/>
        <w:jc w:val="both"/>
        <w:rPr>
          <w:rFonts w:ascii="Verdana" w:eastAsia="Verdana" w:hAnsi="Verdana" w:cs="Verdana"/>
          <w:b/>
          <w:spacing w:val="-1"/>
          <w:sz w:val="24"/>
          <w:szCs w:val="24"/>
          <w:lang w:val="sr-Latn-RS"/>
        </w:rPr>
      </w:pPr>
    </w:p>
    <w:p w14:paraId="71D2E971" w14:textId="77777777" w:rsidR="00E31D87" w:rsidRDefault="00E31D87" w:rsidP="00930794">
      <w:pPr>
        <w:spacing w:before="17"/>
        <w:ind w:left="116"/>
        <w:jc w:val="both"/>
        <w:rPr>
          <w:rFonts w:ascii="Verdana" w:eastAsia="Verdana" w:hAnsi="Verdana" w:cs="Verdana"/>
          <w:b/>
          <w:spacing w:val="-1"/>
          <w:sz w:val="24"/>
          <w:szCs w:val="24"/>
          <w:lang w:val="sr-Latn-RS"/>
        </w:rPr>
      </w:pPr>
    </w:p>
    <w:p w14:paraId="50EC007F" w14:textId="77777777" w:rsidR="00E31D87" w:rsidRDefault="00E31D87" w:rsidP="00930794">
      <w:pPr>
        <w:spacing w:before="17"/>
        <w:ind w:left="116"/>
        <w:jc w:val="both"/>
        <w:rPr>
          <w:rFonts w:ascii="Verdana" w:eastAsia="Verdana" w:hAnsi="Verdana" w:cs="Verdana"/>
          <w:b/>
          <w:spacing w:val="-1"/>
          <w:sz w:val="24"/>
          <w:szCs w:val="24"/>
          <w:lang w:val="sr-Latn-RS"/>
        </w:rPr>
      </w:pPr>
    </w:p>
    <w:p w14:paraId="77A1182B" w14:textId="77777777" w:rsidR="00E31D87" w:rsidRDefault="00E31D87" w:rsidP="00930794">
      <w:pPr>
        <w:spacing w:before="17"/>
        <w:ind w:left="116"/>
        <w:jc w:val="both"/>
        <w:rPr>
          <w:rFonts w:ascii="Verdana" w:eastAsia="Verdana" w:hAnsi="Verdana" w:cs="Verdana"/>
          <w:b/>
          <w:spacing w:val="-1"/>
          <w:sz w:val="24"/>
          <w:szCs w:val="24"/>
          <w:lang w:val="sr-Latn-RS"/>
        </w:rPr>
      </w:pPr>
    </w:p>
    <w:p w14:paraId="17C63A5F" w14:textId="77777777" w:rsidR="00E31D87" w:rsidRDefault="00E31D87" w:rsidP="00930794">
      <w:pPr>
        <w:spacing w:before="17"/>
        <w:ind w:left="116"/>
        <w:jc w:val="both"/>
        <w:rPr>
          <w:rFonts w:ascii="Verdana" w:eastAsia="Verdana" w:hAnsi="Verdana" w:cs="Verdana"/>
          <w:b/>
          <w:spacing w:val="-1"/>
          <w:sz w:val="24"/>
          <w:szCs w:val="24"/>
          <w:lang w:val="sr-Latn-RS"/>
        </w:rPr>
      </w:pPr>
    </w:p>
    <w:p w14:paraId="3DF38CAF" w14:textId="77777777" w:rsidR="00E31D87" w:rsidRDefault="00E31D87" w:rsidP="00930794">
      <w:pPr>
        <w:spacing w:before="17"/>
        <w:ind w:left="116"/>
        <w:jc w:val="both"/>
        <w:rPr>
          <w:rFonts w:ascii="Verdana" w:eastAsia="Verdana" w:hAnsi="Verdana" w:cs="Verdana"/>
          <w:b/>
          <w:spacing w:val="-1"/>
          <w:sz w:val="24"/>
          <w:szCs w:val="24"/>
          <w:lang w:val="sr-Latn-RS"/>
        </w:rPr>
      </w:pPr>
    </w:p>
    <w:p w14:paraId="2C50C033" w14:textId="77777777" w:rsidR="00E31D87" w:rsidRDefault="00E31D87" w:rsidP="00930794">
      <w:pPr>
        <w:spacing w:before="17"/>
        <w:ind w:left="116"/>
        <w:jc w:val="both"/>
        <w:rPr>
          <w:rFonts w:ascii="Verdana" w:eastAsia="Verdana" w:hAnsi="Verdana" w:cs="Verdana"/>
          <w:b/>
          <w:spacing w:val="-1"/>
          <w:sz w:val="24"/>
          <w:szCs w:val="24"/>
          <w:lang w:val="sr-Latn-RS"/>
        </w:rPr>
      </w:pPr>
    </w:p>
    <w:p w14:paraId="20BBA39F" w14:textId="77777777" w:rsidR="00E31D87" w:rsidRDefault="00E31D87" w:rsidP="00930794">
      <w:pPr>
        <w:spacing w:before="17"/>
        <w:ind w:left="116"/>
        <w:jc w:val="both"/>
        <w:rPr>
          <w:rFonts w:ascii="Verdana" w:eastAsia="Verdana" w:hAnsi="Verdana" w:cs="Verdana"/>
          <w:b/>
          <w:spacing w:val="-1"/>
          <w:sz w:val="24"/>
          <w:szCs w:val="24"/>
          <w:lang w:val="sr-Latn-RS"/>
        </w:rPr>
      </w:pPr>
    </w:p>
    <w:p w14:paraId="3EF18F16" w14:textId="77777777" w:rsidR="00E31D87" w:rsidRDefault="00E31D87" w:rsidP="00930794">
      <w:pPr>
        <w:spacing w:before="17"/>
        <w:ind w:left="116"/>
        <w:jc w:val="both"/>
        <w:rPr>
          <w:rFonts w:ascii="Verdana" w:eastAsia="Verdana" w:hAnsi="Verdana" w:cs="Verdana"/>
          <w:b/>
          <w:spacing w:val="-1"/>
          <w:sz w:val="24"/>
          <w:szCs w:val="24"/>
          <w:lang w:val="sr-Latn-RS"/>
        </w:rPr>
      </w:pPr>
    </w:p>
    <w:p w14:paraId="47BC00F3" w14:textId="77777777" w:rsidR="00E31D87" w:rsidRDefault="00E31D87" w:rsidP="00930794">
      <w:pPr>
        <w:spacing w:before="17"/>
        <w:ind w:left="116"/>
        <w:jc w:val="both"/>
        <w:rPr>
          <w:rFonts w:ascii="Verdana" w:eastAsia="Verdana" w:hAnsi="Verdana" w:cs="Verdana"/>
          <w:b/>
          <w:spacing w:val="-1"/>
          <w:sz w:val="24"/>
          <w:szCs w:val="24"/>
          <w:lang w:val="sr-Latn-RS"/>
        </w:rPr>
      </w:pPr>
    </w:p>
    <w:p w14:paraId="69ED4D1B" w14:textId="77777777" w:rsidR="00E31D87" w:rsidRDefault="00E31D87" w:rsidP="00930794">
      <w:pPr>
        <w:spacing w:before="17"/>
        <w:ind w:left="116"/>
        <w:jc w:val="both"/>
        <w:rPr>
          <w:rFonts w:ascii="Verdana" w:eastAsia="Verdana" w:hAnsi="Verdana" w:cs="Verdana"/>
          <w:b/>
          <w:spacing w:val="-1"/>
          <w:sz w:val="24"/>
          <w:szCs w:val="24"/>
          <w:lang w:val="sr-Latn-RS"/>
        </w:rPr>
      </w:pPr>
    </w:p>
    <w:p w14:paraId="42E452CE" w14:textId="77777777" w:rsidR="00E31D87" w:rsidRDefault="00E31D87" w:rsidP="00930794">
      <w:pPr>
        <w:spacing w:before="17"/>
        <w:ind w:left="116"/>
        <w:jc w:val="both"/>
        <w:rPr>
          <w:rFonts w:ascii="Verdana" w:eastAsia="Verdana" w:hAnsi="Verdana" w:cs="Verdana"/>
          <w:b/>
          <w:spacing w:val="-1"/>
          <w:sz w:val="24"/>
          <w:szCs w:val="24"/>
          <w:lang w:val="sr-Latn-RS"/>
        </w:rPr>
      </w:pPr>
    </w:p>
    <w:p w14:paraId="3960CCF4" w14:textId="77777777" w:rsidR="00E31D87" w:rsidRDefault="00E31D87" w:rsidP="00930794">
      <w:pPr>
        <w:spacing w:before="17"/>
        <w:ind w:left="116"/>
        <w:jc w:val="both"/>
        <w:rPr>
          <w:rFonts w:ascii="Verdana" w:eastAsia="Verdana" w:hAnsi="Verdana" w:cs="Verdana"/>
          <w:b/>
          <w:spacing w:val="-1"/>
          <w:sz w:val="24"/>
          <w:szCs w:val="24"/>
          <w:lang w:val="sr-Latn-RS"/>
        </w:rPr>
      </w:pPr>
    </w:p>
    <w:p w14:paraId="093170F2" w14:textId="77777777" w:rsidR="00E31D87" w:rsidRDefault="00E31D87" w:rsidP="00930794">
      <w:pPr>
        <w:spacing w:before="17"/>
        <w:ind w:left="116"/>
        <w:jc w:val="both"/>
        <w:rPr>
          <w:rFonts w:ascii="Verdana" w:eastAsia="Verdana" w:hAnsi="Verdana" w:cs="Verdana"/>
          <w:b/>
          <w:spacing w:val="-1"/>
          <w:sz w:val="24"/>
          <w:szCs w:val="24"/>
          <w:lang w:val="sr-Latn-RS"/>
        </w:rPr>
      </w:pPr>
    </w:p>
    <w:p w14:paraId="08D9AFF3" w14:textId="77777777" w:rsidR="00E31D87" w:rsidRDefault="00E31D87" w:rsidP="00930794">
      <w:pPr>
        <w:spacing w:before="17"/>
        <w:ind w:left="116"/>
        <w:jc w:val="both"/>
        <w:rPr>
          <w:rFonts w:ascii="Verdana" w:eastAsia="Verdana" w:hAnsi="Verdana" w:cs="Verdana"/>
          <w:b/>
          <w:spacing w:val="-1"/>
          <w:sz w:val="24"/>
          <w:szCs w:val="24"/>
          <w:lang w:val="sr-Latn-RS"/>
        </w:rPr>
      </w:pPr>
    </w:p>
    <w:p w14:paraId="031E8EC0" w14:textId="77777777" w:rsidR="00E31D87" w:rsidRDefault="00E31D87" w:rsidP="00930794">
      <w:pPr>
        <w:spacing w:before="17"/>
        <w:ind w:left="116"/>
        <w:jc w:val="both"/>
        <w:rPr>
          <w:rFonts w:ascii="Verdana" w:eastAsia="Verdana" w:hAnsi="Verdana" w:cs="Verdana"/>
          <w:b/>
          <w:spacing w:val="-1"/>
          <w:sz w:val="24"/>
          <w:szCs w:val="24"/>
          <w:lang w:val="sr-Latn-RS"/>
        </w:rPr>
      </w:pPr>
    </w:p>
    <w:p w14:paraId="62ED317E" w14:textId="77777777" w:rsidR="00E31D87" w:rsidRDefault="00E31D87" w:rsidP="00930794">
      <w:pPr>
        <w:spacing w:before="17"/>
        <w:jc w:val="both"/>
        <w:rPr>
          <w:rFonts w:ascii="Verdana" w:eastAsia="Verdana" w:hAnsi="Verdana" w:cs="Verdana"/>
          <w:b/>
          <w:spacing w:val="-1"/>
          <w:sz w:val="24"/>
          <w:szCs w:val="24"/>
          <w:lang w:val="sr-Latn-RS"/>
        </w:rPr>
      </w:pPr>
    </w:p>
    <w:p w14:paraId="051D71F8" w14:textId="77777777" w:rsidR="00E31D87" w:rsidRDefault="00E31D87" w:rsidP="00930794">
      <w:pPr>
        <w:spacing w:before="17"/>
        <w:jc w:val="both"/>
        <w:rPr>
          <w:rFonts w:ascii="Verdana" w:eastAsia="Verdana" w:hAnsi="Verdana" w:cs="Verdana"/>
          <w:b/>
          <w:spacing w:val="-1"/>
          <w:sz w:val="24"/>
          <w:szCs w:val="24"/>
          <w:lang w:val="sr-Latn-RS"/>
        </w:rPr>
      </w:pPr>
    </w:p>
    <w:p w14:paraId="711D45C7" w14:textId="77777777" w:rsidR="00E31D87" w:rsidRDefault="00E31D87" w:rsidP="00930794">
      <w:pPr>
        <w:spacing w:before="17"/>
        <w:jc w:val="both"/>
        <w:rPr>
          <w:rFonts w:ascii="Verdana" w:eastAsia="Verdana" w:hAnsi="Verdana" w:cs="Verdana"/>
          <w:b/>
          <w:spacing w:val="-1"/>
          <w:sz w:val="24"/>
          <w:szCs w:val="24"/>
          <w:lang w:val="sr-Latn-RS"/>
        </w:rPr>
      </w:pPr>
    </w:p>
    <w:p w14:paraId="52A64B48" w14:textId="77777777" w:rsidR="00930794" w:rsidRDefault="00930794" w:rsidP="00930794">
      <w:pPr>
        <w:spacing w:before="17"/>
        <w:jc w:val="both"/>
        <w:rPr>
          <w:rFonts w:ascii="Verdana" w:eastAsia="Verdana" w:hAnsi="Verdana" w:cs="Verdana"/>
          <w:b/>
          <w:sz w:val="24"/>
          <w:szCs w:val="24"/>
          <w:lang w:val="sr-Latn-RS"/>
        </w:rPr>
      </w:pPr>
    </w:p>
    <w:p w14:paraId="3C2E6628" w14:textId="77777777" w:rsidR="00976678" w:rsidRDefault="00976678" w:rsidP="00930794">
      <w:pPr>
        <w:spacing w:before="17"/>
        <w:jc w:val="both"/>
        <w:rPr>
          <w:rFonts w:ascii="Verdana" w:eastAsia="Verdana" w:hAnsi="Verdana" w:cs="Verdana"/>
          <w:b/>
          <w:sz w:val="24"/>
          <w:szCs w:val="24"/>
          <w:lang w:val="sr-Latn-RS"/>
        </w:rPr>
      </w:pPr>
    </w:p>
    <w:p w14:paraId="67C03075" w14:textId="137992F9" w:rsidR="00930794" w:rsidRPr="00170D69" w:rsidRDefault="00302200" w:rsidP="00FF527F">
      <w:pPr>
        <w:pStyle w:val="Heading1"/>
        <w:numPr>
          <w:ilvl w:val="0"/>
          <w:numId w:val="28"/>
        </w:numPr>
        <w:rPr>
          <w:rFonts w:eastAsia="Verdana"/>
          <w:lang w:val="sr-Latn-RS"/>
        </w:rPr>
      </w:pPr>
      <w:bookmarkStart w:id="8" w:name="_Toc122385194"/>
      <w:r w:rsidRPr="00170D69">
        <w:rPr>
          <w:rFonts w:eastAsia="Verdana"/>
          <w:lang w:val="sr-Latn-RS"/>
        </w:rPr>
        <w:lastRenderedPageBreak/>
        <w:t>ARHITEKTURA SOFTVERA</w:t>
      </w:r>
      <w:bookmarkEnd w:id="8"/>
    </w:p>
    <w:p w14:paraId="1D0FA7B3" w14:textId="5ED1B181" w:rsidR="007175BE" w:rsidRPr="00170D69" w:rsidRDefault="007175BE" w:rsidP="00930794">
      <w:pPr>
        <w:spacing w:before="17"/>
        <w:ind w:left="116"/>
        <w:jc w:val="both"/>
        <w:rPr>
          <w:rFonts w:ascii="Verdana" w:eastAsia="Verdana" w:hAnsi="Verdana" w:cs="Verdana"/>
          <w:b/>
          <w:lang w:val="sr-Latn-RS"/>
        </w:rPr>
      </w:pPr>
    </w:p>
    <w:p w14:paraId="66F2F89E" w14:textId="5AAF02AA" w:rsidR="00225473" w:rsidRDefault="007175BE" w:rsidP="00930794">
      <w:pPr>
        <w:spacing w:before="17"/>
        <w:ind w:left="115" w:firstLine="720"/>
        <w:jc w:val="both"/>
        <w:rPr>
          <w:rFonts w:ascii="Verdana" w:eastAsia="Verdana" w:hAnsi="Verdana" w:cs="Verdana"/>
          <w:bCs/>
          <w:lang w:val="sr-Latn-RS"/>
        </w:rPr>
      </w:pPr>
      <w:r w:rsidRPr="00170D69">
        <w:rPr>
          <w:rFonts w:ascii="Verdana" w:eastAsia="Verdana" w:hAnsi="Verdana" w:cs="Verdana"/>
          <w:bCs/>
          <w:lang w:val="sr-Latn-RS"/>
        </w:rPr>
        <w:t xml:space="preserve">Arhitektura softvera opisuje organizaciju ili strukturu sistema i </w:t>
      </w:r>
      <w:r w:rsidR="00225473" w:rsidRPr="00170D69">
        <w:rPr>
          <w:rFonts w:ascii="Verdana" w:eastAsia="Verdana" w:hAnsi="Verdana" w:cs="Verdana"/>
          <w:bCs/>
          <w:lang w:val="sr-Latn-RS"/>
        </w:rPr>
        <w:t>njegovo pona</w:t>
      </w:r>
      <w:r w:rsidR="00225473">
        <w:rPr>
          <w:rFonts w:ascii="Verdana" w:eastAsia="Verdana" w:hAnsi="Verdana" w:cs="Verdana"/>
          <w:bCs/>
          <w:lang w:val="sr-Latn-RS"/>
        </w:rPr>
        <w:t>š</w:t>
      </w:r>
      <w:r w:rsidR="00225473" w:rsidRPr="00170D69">
        <w:rPr>
          <w:rFonts w:ascii="Verdana" w:eastAsia="Verdana" w:hAnsi="Verdana" w:cs="Verdana"/>
          <w:bCs/>
          <w:lang w:val="sr-Latn-RS"/>
        </w:rPr>
        <w:t>anje. Predstavlja vid projektovanog nacrta kako će sistem izgledati često je upoređujući sa građevinskim nacrtima i arhitekturom.</w:t>
      </w:r>
    </w:p>
    <w:p w14:paraId="07061624" w14:textId="77777777" w:rsidR="009D09C8" w:rsidRPr="00170D69" w:rsidRDefault="009D09C8" w:rsidP="00930794">
      <w:pPr>
        <w:spacing w:before="17"/>
        <w:ind w:left="115" w:firstLine="720"/>
        <w:jc w:val="both"/>
        <w:rPr>
          <w:rFonts w:ascii="Verdana" w:eastAsia="Verdana" w:hAnsi="Verdana" w:cs="Verdana"/>
          <w:bCs/>
          <w:lang w:val="sr-Latn-RS"/>
        </w:rPr>
      </w:pPr>
    </w:p>
    <w:p w14:paraId="24EDAE8B" w14:textId="78C188C0" w:rsidR="00225473" w:rsidRPr="00170D69" w:rsidRDefault="00225473" w:rsidP="00930794">
      <w:pPr>
        <w:spacing w:before="17"/>
        <w:ind w:left="115"/>
        <w:jc w:val="both"/>
        <w:rPr>
          <w:rFonts w:ascii="Verdana" w:eastAsia="Verdana" w:hAnsi="Verdana" w:cs="Verdana"/>
          <w:bCs/>
          <w:lang w:val="sr-Latn-RS"/>
        </w:rPr>
      </w:pPr>
      <w:r w:rsidRPr="00170D69">
        <w:rPr>
          <w:rFonts w:ascii="Verdana" w:eastAsia="Verdana" w:hAnsi="Verdana" w:cs="Verdana"/>
          <w:bCs/>
          <w:lang w:val="sr-Latn-RS"/>
        </w:rPr>
        <w:t>Često se postavlja pitanje zašto je postavka arhitekture bitan, ako ne i najbitniji korak kreiranja softverskog rešenja, gde mnogi programeri i menadžeri ne vide njen uticaj i dovode u pitanje potrebno vreme za nje</w:t>
      </w:r>
      <w:r w:rsidR="004E4B4A" w:rsidRPr="00170D69">
        <w:rPr>
          <w:rFonts w:ascii="Verdana" w:eastAsia="Verdana" w:hAnsi="Verdana" w:cs="Verdana"/>
          <w:bCs/>
          <w:lang w:val="sr-Latn-RS"/>
        </w:rPr>
        <w:t>n</w:t>
      </w:r>
      <w:r w:rsidRPr="00170D69">
        <w:rPr>
          <w:rFonts w:ascii="Verdana" w:eastAsia="Verdana" w:hAnsi="Verdana" w:cs="Verdana"/>
          <w:bCs/>
          <w:lang w:val="sr-Latn-RS"/>
        </w:rPr>
        <w:t>o dobro projektovanje.</w:t>
      </w:r>
    </w:p>
    <w:p w14:paraId="56C910E6" w14:textId="2E98B857" w:rsidR="004E4B4A" w:rsidRPr="00170D69" w:rsidRDefault="00FF527F" w:rsidP="00FF527F">
      <w:pPr>
        <w:pStyle w:val="Heading2"/>
        <w:numPr>
          <w:ilvl w:val="0"/>
          <w:numId w:val="0"/>
        </w:numPr>
        <w:rPr>
          <w:rFonts w:eastAsia="Verdana"/>
          <w:lang w:val="sr-Latn-RS"/>
        </w:rPr>
      </w:pPr>
      <w:r>
        <w:rPr>
          <w:rFonts w:eastAsia="Verdana"/>
          <w:lang w:val="sr-Latn-RS"/>
        </w:rPr>
        <w:t xml:space="preserve"> </w:t>
      </w:r>
      <w:bookmarkStart w:id="9" w:name="_Toc122385195"/>
      <w:r>
        <w:rPr>
          <w:rFonts w:eastAsia="Verdana"/>
          <w:lang w:val="sr-Latn-RS"/>
        </w:rPr>
        <w:t>4.1</w:t>
      </w:r>
      <w:r w:rsidR="004E4B4A" w:rsidRPr="00602EB1">
        <w:rPr>
          <w:rFonts w:eastAsia="Verdana"/>
          <w:lang w:val="sr-Latn-RS"/>
        </w:rPr>
        <w:t>“Čista” arhitektura</w:t>
      </w:r>
      <w:bookmarkEnd w:id="9"/>
      <w:r w:rsidR="004E4B4A" w:rsidRPr="00170D69">
        <w:rPr>
          <w:rFonts w:eastAsia="Verdana"/>
          <w:lang w:val="sr-Latn-RS"/>
        </w:rPr>
        <w:t xml:space="preserve"> </w:t>
      </w:r>
    </w:p>
    <w:p w14:paraId="0EB5406A" w14:textId="77777777" w:rsidR="00E31D87" w:rsidRPr="00170D69" w:rsidRDefault="00E31D87" w:rsidP="00930794">
      <w:pPr>
        <w:jc w:val="both"/>
        <w:rPr>
          <w:rFonts w:ascii="Verdana" w:eastAsia="Verdana" w:hAnsi="Verdana" w:cs="Verdana"/>
          <w:bCs/>
          <w:lang w:val="sr-Latn-RS"/>
        </w:rPr>
      </w:pPr>
    </w:p>
    <w:p w14:paraId="0675E311" w14:textId="0F8C2984" w:rsidR="004E4B4A" w:rsidRDefault="004E4B4A" w:rsidP="00930794">
      <w:pPr>
        <w:spacing w:before="17"/>
        <w:ind w:firstLine="720"/>
        <w:jc w:val="both"/>
        <w:rPr>
          <w:rFonts w:ascii="Verdana" w:eastAsia="Verdana" w:hAnsi="Verdana" w:cs="Verdana"/>
          <w:bCs/>
          <w:lang w:val="sr-Latn-RS"/>
        </w:rPr>
      </w:pPr>
      <w:r w:rsidRPr="00170D69">
        <w:rPr>
          <w:rFonts w:ascii="Verdana" w:eastAsia="Verdana" w:hAnsi="Verdana" w:cs="Verdana"/>
          <w:bCs/>
          <w:lang w:val="sr-Latn-RS"/>
        </w:rPr>
        <w:t>“Čista” arhitektura je pojam koji se u softverskom inžinjerstvu odnosi na arhitekturu koj</w:t>
      </w:r>
      <w:r w:rsidR="002B7A02" w:rsidRPr="00170D69">
        <w:rPr>
          <w:rFonts w:ascii="Verdana" w:eastAsia="Verdana" w:hAnsi="Verdana" w:cs="Verdana"/>
          <w:bCs/>
          <w:lang w:val="sr-Latn-RS"/>
        </w:rPr>
        <w:t>u karakteriše odvajanje biznis logike (ponašanja aplikacije) od ostalih komponenti kao što su tip aplikacije (dekstop, veb..), izvor čuvanja podataka (različite vrste baza podataka, fajl..), vrsta pozivnih resursa.</w:t>
      </w:r>
    </w:p>
    <w:p w14:paraId="0F21568B" w14:textId="77777777" w:rsidR="009D09C8" w:rsidRPr="00170D69" w:rsidRDefault="009D09C8" w:rsidP="00930794">
      <w:pPr>
        <w:spacing w:before="17"/>
        <w:ind w:firstLine="720"/>
        <w:jc w:val="both"/>
        <w:rPr>
          <w:rFonts w:ascii="Verdana" w:eastAsia="Verdana" w:hAnsi="Verdana" w:cs="Verdana"/>
          <w:bCs/>
          <w:lang w:val="sr-Latn-RS"/>
        </w:rPr>
      </w:pPr>
    </w:p>
    <w:p w14:paraId="247AB2FC" w14:textId="77777777" w:rsidR="009D09C8" w:rsidRDefault="002B7A02" w:rsidP="00930794">
      <w:pPr>
        <w:spacing w:before="17"/>
        <w:jc w:val="both"/>
        <w:rPr>
          <w:rFonts w:ascii="Verdana" w:eastAsia="Verdana" w:hAnsi="Verdana" w:cs="Verdana"/>
          <w:bCs/>
          <w:lang w:val="sr-Latn-RS"/>
        </w:rPr>
      </w:pPr>
      <w:r w:rsidRPr="00170D69">
        <w:rPr>
          <w:rFonts w:ascii="Verdana" w:eastAsia="Verdana" w:hAnsi="Verdana" w:cs="Verdana"/>
          <w:bCs/>
          <w:lang w:val="sr-Latn-RS"/>
        </w:rPr>
        <w:t xml:space="preserve">Ključ i cilj ovakvog tipa arhitekture je da se </w:t>
      </w:r>
      <w:r w:rsidR="005839A5" w:rsidRPr="00170D69">
        <w:rPr>
          <w:rFonts w:ascii="Verdana" w:eastAsia="Verdana" w:hAnsi="Verdana" w:cs="Verdana"/>
          <w:bCs/>
          <w:lang w:val="sr-Latn-RS"/>
        </w:rPr>
        <w:t>biznis</w:t>
      </w:r>
      <w:r w:rsidRPr="00170D69">
        <w:rPr>
          <w:rFonts w:ascii="Verdana" w:eastAsia="Verdana" w:hAnsi="Verdana" w:cs="Verdana"/>
          <w:bCs/>
          <w:lang w:val="sr-Latn-RS"/>
        </w:rPr>
        <w:t xml:space="preserve"> logika same aplikacije totalno odvoji od svega što je prati, što u prevodu znači da je upravo biznis logika tj ponašanje aplikacije ulazna tačka kreiranja ovakvog sistema. </w:t>
      </w:r>
    </w:p>
    <w:p w14:paraId="0BD0A625" w14:textId="7C521382" w:rsidR="002B7A02" w:rsidRPr="00170D69" w:rsidRDefault="002B7A02" w:rsidP="00930794">
      <w:pPr>
        <w:spacing w:before="17"/>
        <w:jc w:val="both"/>
        <w:rPr>
          <w:rFonts w:ascii="Verdana" w:eastAsia="Verdana" w:hAnsi="Verdana" w:cs="Verdana"/>
          <w:bCs/>
          <w:lang w:val="sr-Latn-RS"/>
        </w:rPr>
      </w:pPr>
      <w:r w:rsidRPr="00170D69">
        <w:rPr>
          <w:rFonts w:ascii="Verdana" w:eastAsia="Verdana" w:hAnsi="Verdana" w:cs="Verdana"/>
          <w:bCs/>
          <w:lang w:val="sr-Latn-RS"/>
        </w:rPr>
        <w:br/>
        <w:t>Najbitnija je informacija šta će naš sistem da radi, a koji će tip aplikacija biti i gde ć</w:t>
      </w:r>
      <w:r w:rsidR="009D09C8">
        <w:rPr>
          <w:rFonts w:ascii="Verdana" w:eastAsia="Verdana" w:hAnsi="Verdana" w:cs="Verdana"/>
          <w:bCs/>
          <w:lang w:val="sr-Latn-RS"/>
        </w:rPr>
        <w:t>e se</w:t>
      </w:r>
      <w:r w:rsidRPr="00170D69">
        <w:rPr>
          <w:rFonts w:ascii="Verdana" w:eastAsia="Verdana" w:hAnsi="Verdana" w:cs="Verdana"/>
          <w:bCs/>
          <w:lang w:val="sr-Latn-RS"/>
        </w:rPr>
        <w:t xml:space="preserve"> i kako upisivati poda</w:t>
      </w:r>
      <w:r w:rsidR="009D09C8">
        <w:rPr>
          <w:rFonts w:ascii="Verdana" w:eastAsia="Verdana" w:hAnsi="Verdana" w:cs="Verdana"/>
          <w:bCs/>
          <w:lang w:val="sr-Latn-RS"/>
        </w:rPr>
        <w:t xml:space="preserve">ci </w:t>
      </w:r>
      <w:r w:rsidRPr="00170D69">
        <w:rPr>
          <w:rFonts w:ascii="Verdana" w:eastAsia="Verdana" w:hAnsi="Verdana" w:cs="Verdana"/>
          <w:bCs/>
          <w:lang w:val="sr-Latn-RS"/>
        </w:rPr>
        <w:t xml:space="preserve">to je informacija koja će </w:t>
      </w:r>
      <w:r w:rsidR="009D09C8">
        <w:rPr>
          <w:rFonts w:ascii="Verdana" w:eastAsia="Verdana" w:hAnsi="Verdana" w:cs="Verdana"/>
          <w:bCs/>
          <w:lang w:val="sr-Latn-RS"/>
        </w:rPr>
        <w:t xml:space="preserve">biti potrebna </w:t>
      </w:r>
      <w:r w:rsidRPr="00170D69">
        <w:rPr>
          <w:rFonts w:ascii="Verdana" w:eastAsia="Verdana" w:hAnsi="Verdana" w:cs="Verdana"/>
          <w:bCs/>
          <w:lang w:val="sr-Latn-RS"/>
        </w:rPr>
        <w:t>na samom kraju izrade rešenja kada je već sva logika rada sistema proverena i ispisana.</w:t>
      </w:r>
    </w:p>
    <w:p w14:paraId="6411C3FE" w14:textId="1898C5C3" w:rsidR="002B7A02" w:rsidRPr="00170D69" w:rsidRDefault="002B7A02" w:rsidP="00930794">
      <w:pPr>
        <w:spacing w:before="17"/>
        <w:jc w:val="both"/>
        <w:rPr>
          <w:rFonts w:ascii="Verdana" w:eastAsia="Verdana" w:hAnsi="Verdana" w:cs="Verdana"/>
          <w:bCs/>
          <w:lang w:val="sr-Latn-RS"/>
        </w:rPr>
      </w:pPr>
    </w:p>
    <w:p w14:paraId="1FCD7FAB" w14:textId="0241570C" w:rsidR="00225473" w:rsidRPr="00170D69" w:rsidRDefault="002B7A02" w:rsidP="00930794">
      <w:pPr>
        <w:spacing w:before="17"/>
        <w:jc w:val="both"/>
        <w:rPr>
          <w:rFonts w:ascii="Verdana" w:eastAsia="Verdana" w:hAnsi="Verdana" w:cs="Verdana"/>
          <w:bCs/>
          <w:lang w:val="sr-Latn-RS"/>
        </w:rPr>
      </w:pPr>
      <w:r w:rsidRPr="00170D69">
        <w:rPr>
          <w:rFonts w:ascii="Verdana" w:eastAsia="Verdana" w:hAnsi="Verdana" w:cs="Verdana"/>
          <w:bCs/>
          <w:lang w:val="sr-Latn-RS"/>
        </w:rPr>
        <w:t xml:space="preserve">Ovakav vid gledanja na softverski proizvod, dovodi do puno pozitivnih i neophodnih posledica koje su ključne pri kreiranju sistema, među kojima su najbitnije: </w:t>
      </w:r>
    </w:p>
    <w:p w14:paraId="1FB51F42" w14:textId="77777777" w:rsidR="002B7A02" w:rsidRPr="00170D69" w:rsidRDefault="002B7A02" w:rsidP="00930794">
      <w:pPr>
        <w:spacing w:before="17"/>
        <w:jc w:val="both"/>
        <w:rPr>
          <w:rFonts w:ascii="Verdana" w:eastAsia="Verdana" w:hAnsi="Verdana" w:cs="Verdana"/>
          <w:bCs/>
          <w:lang w:val="sr-Latn-RS"/>
        </w:rPr>
      </w:pPr>
    </w:p>
    <w:p w14:paraId="05AC99FB" w14:textId="153738B5" w:rsidR="00ED4D19" w:rsidRPr="00170D69" w:rsidRDefault="00ED4D19" w:rsidP="00930794">
      <w:pPr>
        <w:pStyle w:val="ListParagraph"/>
        <w:numPr>
          <w:ilvl w:val="0"/>
          <w:numId w:val="2"/>
        </w:numPr>
        <w:spacing w:before="17"/>
        <w:jc w:val="both"/>
        <w:rPr>
          <w:rFonts w:ascii="Verdana" w:eastAsia="Verdana" w:hAnsi="Verdana" w:cs="Verdana"/>
          <w:bCs/>
          <w:lang w:val="sr-Latn-RS"/>
        </w:rPr>
      </w:pPr>
      <w:r w:rsidRPr="00170D69">
        <w:rPr>
          <w:rFonts w:ascii="Verdana" w:eastAsia="Verdana" w:hAnsi="Verdana" w:cs="Verdana"/>
          <w:bCs/>
          <w:lang w:val="sr-Latn-RS"/>
        </w:rPr>
        <w:t>Lako dodavanje novih zahteva i funkcionalnosti</w:t>
      </w:r>
      <w:r w:rsidR="00602EB1" w:rsidRPr="00170D69">
        <w:rPr>
          <w:rFonts w:ascii="Verdana" w:eastAsia="Verdana" w:hAnsi="Verdana" w:cs="Verdana"/>
          <w:bCs/>
          <w:lang w:val="sr-Latn-RS"/>
        </w:rPr>
        <w:t xml:space="preserve"> -</w:t>
      </w:r>
      <w:r w:rsidRPr="00170D69">
        <w:rPr>
          <w:rFonts w:ascii="Verdana" w:eastAsia="Verdana" w:hAnsi="Verdana" w:cs="Verdana"/>
          <w:bCs/>
          <w:lang w:val="sr-Latn-RS"/>
        </w:rPr>
        <w:t xml:space="preserve"> Jedna od jako bitnih karakteristika koj</w:t>
      </w:r>
      <w:r w:rsidR="009D09C8">
        <w:rPr>
          <w:rFonts w:ascii="Verdana" w:eastAsia="Verdana" w:hAnsi="Verdana" w:cs="Verdana"/>
          <w:bCs/>
          <w:lang w:val="sr-Latn-RS"/>
        </w:rPr>
        <w:t xml:space="preserve">u </w:t>
      </w:r>
      <w:r w:rsidRPr="00170D69">
        <w:rPr>
          <w:rFonts w:ascii="Verdana" w:eastAsia="Verdana" w:hAnsi="Verdana" w:cs="Verdana"/>
          <w:bCs/>
          <w:lang w:val="sr-Latn-RS"/>
        </w:rPr>
        <w:t xml:space="preserve">donosi “čista” arhitektura, </w:t>
      </w:r>
      <w:r w:rsidR="009D09C8">
        <w:rPr>
          <w:rFonts w:ascii="Verdana" w:eastAsia="Verdana" w:hAnsi="Verdana" w:cs="Verdana"/>
          <w:bCs/>
          <w:lang w:val="sr-Latn-RS"/>
        </w:rPr>
        <w:t xml:space="preserve">potencira se </w:t>
      </w:r>
      <w:r w:rsidRPr="00170D69">
        <w:rPr>
          <w:rFonts w:ascii="Verdana" w:eastAsia="Verdana" w:hAnsi="Verdana" w:cs="Verdana"/>
          <w:bCs/>
          <w:lang w:val="sr-Latn-RS"/>
        </w:rPr>
        <w:t xml:space="preserve">da sistem bude  lako nadogradiv i to </w:t>
      </w:r>
      <w:r w:rsidR="009D09C8">
        <w:rPr>
          <w:rFonts w:ascii="Verdana" w:eastAsia="Verdana" w:hAnsi="Verdana" w:cs="Verdana"/>
          <w:bCs/>
          <w:lang w:val="sr-Latn-RS"/>
        </w:rPr>
        <w:t>je jako bitna stavka</w:t>
      </w:r>
      <w:r w:rsidRPr="00170D69">
        <w:rPr>
          <w:rFonts w:ascii="Verdana" w:eastAsia="Verdana" w:hAnsi="Verdana" w:cs="Verdana"/>
          <w:bCs/>
          <w:lang w:val="sr-Latn-RS"/>
        </w:rPr>
        <w:t>. Retko k</w:t>
      </w:r>
      <w:r w:rsidR="009D09C8">
        <w:rPr>
          <w:rFonts w:ascii="Verdana" w:eastAsia="Verdana" w:hAnsi="Verdana" w:cs="Verdana"/>
          <w:bCs/>
          <w:lang w:val="sr-Latn-RS"/>
        </w:rPr>
        <w:t>ada će postojati situacija</w:t>
      </w:r>
      <w:r w:rsidRPr="00170D69">
        <w:rPr>
          <w:rFonts w:ascii="Verdana" w:eastAsia="Verdana" w:hAnsi="Verdana" w:cs="Verdana"/>
          <w:bCs/>
          <w:lang w:val="sr-Latn-RS"/>
        </w:rPr>
        <w:t xml:space="preserve"> da klijent pre projektovanja samog sistema izjasni</w:t>
      </w:r>
      <w:r w:rsidR="009D09C8">
        <w:rPr>
          <w:rFonts w:ascii="Verdana" w:eastAsia="Verdana" w:hAnsi="Verdana" w:cs="Verdana"/>
          <w:bCs/>
          <w:lang w:val="sr-Latn-RS"/>
        </w:rPr>
        <w:t xml:space="preserve"> sve</w:t>
      </w:r>
      <w:r w:rsidRPr="00170D69">
        <w:rPr>
          <w:rFonts w:ascii="Verdana" w:eastAsia="Verdana" w:hAnsi="Verdana" w:cs="Verdana"/>
          <w:bCs/>
          <w:lang w:val="sr-Latn-RS"/>
        </w:rPr>
        <w:t xml:space="preserve"> želje i da </w:t>
      </w:r>
      <w:r w:rsidR="009D09C8">
        <w:rPr>
          <w:rFonts w:ascii="Verdana" w:eastAsia="Verdana" w:hAnsi="Verdana" w:cs="Verdana"/>
          <w:bCs/>
          <w:lang w:val="sr-Latn-RS"/>
        </w:rPr>
        <w:t xml:space="preserve">će </w:t>
      </w:r>
      <w:r w:rsidRPr="00170D69">
        <w:rPr>
          <w:rFonts w:ascii="Verdana" w:eastAsia="Verdana" w:hAnsi="Verdana" w:cs="Verdana"/>
          <w:bCs/>
          <w:lang w:val="sr-Latn-RS"/>
        </w:rPr>
        <w:t>se pridržavati toga, projektovanje softvera je poznato po svojoj raznovrsnosti, i</w:t>
      </w:r>
      <w:r w:rsidR="009D09C8">
        <w:rPr>
          <w:rFonts w:ascii="Verdana" w:eastAsia="Verdana" w:hAnsi="Verdana" w:cs="Verdana"/>
          <w:bCs/>
          <w:lang w:val="sr-Latn-RS"/>
        </w:rPr>
        <w:t xml:space="preserve"> </w:t>
      </w:r>
      <w:r w:rsidRPr="00170D69">
        <w:rPr>
          <w:rFonts w:ascii="Verdana" w:eastAsia="Verdana" w:hAnsi="Verdana" w:cs="Verdana"/>
          <w:bCs/>
          <w:lang w:val="sr-Latn-RS"/>
        </w:rPr>
        <w:t xml:space="preserve">sistem mora biti lako nadogradiv, a ne fiksiran, kako </w:t>
      </w:r>
      <w:r w:rsidR="009D09C8">
        <w:rPr>
          <w:rFonts w:ascii="Verdana" w:eastAsia="Verdana" w:hAnsi="Verdana" w:cs="Verdana"/>
          <w:bCs/>
          <w:lang w:val="sr-Latn-RS"/>
        </w:rPr>
        <w:t>bi se</w:t>
      </w:r>
      <w:r w:rsidRPr="00170D69">
        <w:rPr>
          <w:rFonts w:ascii="Verdana" w:eastAsia="Verdana" w:hAnsi="Verdana" w:cs="Verdana"/>
          <w:bCs/>
          <w:lang w:val="sr-Latn-RS"/>
        </w:rPr>
        <w:t xml:space="preserve"> ispunil</w:t>
      </w:r>
      <w:r w:rsidR="009D09C8">
        <w:rPr>
          <w:rFonts w:ascii="Verdana" w:eastAsia="Verdana" w:hAnsi="Verdana" w:cs="Verdana"/>
          <w:bCs/>
          <w:lang w:val="sr-Latn-RS"/>
        </w:rPr>
        <w:t>e</w:t>
      </w:r>
      <w:r w:rsidRPr="00170D69">
        <w:rPr>
          <w:rFonts w:ascii="Verdana" w:eastAsia="Verdana" w:hAnsi="Verdana" w:cs="Verdana"/>
          <w:bCs/>
          <w:lang w:val="sr-Latn-RS"/>
        </w:rPr>
        <w:t xml:space="preserve"> sve klijentove želje i</w:t>
      </w:r>
      <w:r w:rsidR="009D09C8">
        <w:rPr>
          <w:rFonts w:ascii="Verdana" w:eastAsia="Verdana" w:hAnsi="Verdana" w:cs="Verdana"/>
          <w:bCs/>
          <w:lang w:val="sr-Latn-RS"/>
        </w:rPr>
        <w:t xml:space="preserve"> posao bude uspešan</w:t>
      </w:r>
      <w:r w:rsidRPr="00170D69">
        <w:rPr>
          <w:rFonts w:ascii="Verdana" w:eastAsia="Verdana" w:hAnsi="Verdana" w:cs="Verdana"/>
          <w:bCs/>
          <w:lang w:val="sr-Latn-RS"/>
        </w:rPr>
        <w:t>.</w:t>
      </w:r>
    </w:p>
    <w:p w14:paraId="4E247D78" w14:textId="77777777" w:rsidR="00602EB1" w:rsidRPr="00170D69" w:rsidRDefault="00602EB1" w:rsidP="00930794">
      <w:pPr>
        <w:spacing w:before="17"/>
        <w:jc w:val="both"/>
        <w:rPr>
          <w:rFonts w:ascii="Verdana" w:eastAsia="Verdana" w:hAnsi="Verdana" w:cs="Verdana"/>
          <w:bCs/>
          <w:lang w:val="sr-Latn-RS"/>
        </w:rPr>
      </w:pPr>
    </w:p>
    <w:p w14:paraId="03962C25" w14:textId="3A6FA968" w:rsidR="00ED4D19" w:rsidRPr="009D09C8" w:rsidRDefault="00ED4D19" w:rsidP="00930794">
      <w:pPr>
        <w:pStyle w:val="ListParagraph"/>
        <w:numPr>
          <w:ilvl w:val="0"/>
          <w:numId w:val="2"/>
        </w:numPr>
        <w:spacing w:before="17"/>
        <w:jc w:val="both"/>
        <w:rPr>
          <w:rFonts w:ascii="Verdana" w:eastAsia="Verdana" w:hAnsi="Verdana" w:cs="Verdana"/>
          <w:bCs/>
          <w:lang w:val="sr-Latn-RS"/>
        </w:rPr>
      </w:pPr>
      <w:r w:rsidRPr="00170D69">
        <w:rPr>
          <w:rFonts w:ascii="Verdana" w:eastAsia="Verdana" w:hAnsi="Verdana" w:cs="Verdana"/>
          <w:bCs/>
          <w:lang w:val="sr-Latn-RS"/>
        </w:rPr>
        <w:t>Lako održavanje i izmena postojećih funkcionalnosti</w:t>
      </w:r>
      <w:r w:rsidR="00602EB1" w:rsidRPr="00170D69">
        <w:rPr>
          <w:rFonts w:ascii="Verdana" w:eastAsia="Verdana" w:hAnsi="Verdana" w:cs="Verdana"/>
          <w:bCs/>
          <w:lang w:val="sr-Latn-RS"/>
        </w:rPr>
        <w:t xml:space="preserve"> </w:t>
      </w:r>
      <w:r w:rsidR="009D09C8">
        <w:rPr>
          <w:rFonts w:ascii="Verdana" w:eastAsia="Verdana" w:hAnsi="Verdana" w:cs="Verdana"/>
          <w:bCs/>
          <w:lang w:val="sr-Latn-RS"/>
        </w:rPr>
        <w:t>–</w:t>
      </w:r>
      <w:r w:rsidR="00602EB1" w:rsidRPr="00170D69">
        <w:rPr>
          <w:rFonts w:ascii="Verdana" w:eastAsia="Verdana" w:hAnsi="Verdana" w:cs="Verdana"/>
          <w:bCs/>
          <w:lang w:val="sr-Latn-RS"/>
        </w:rPr>
        <w:t xml:space="preserve"> </w:t>
      </w:r>
      <w:r w:rsidR="009D09C8">
        <w:rPr>
          <w:rFonts w:ascii="Verdana" w:eastAsia="Verdana" w:hAnsi="Verdana" w:cs="Verdana"/>
          <w:bCs/>
          <w:lang w:val="sr-Latn-RS"/>
        </w:rPr>
        <w:t>želje su</w:t>
      </w:r>
      <w:r w:rsidRPr="00170D69">
        <w:rPr>
          <w:rFonts w:ascii="Verdana" w:eastAsia="Verdana" w:hAnsi="Verdana" w:cs="Verdana"/>
          <w:bCs/>
          <w:lang w:val="sr-Latn-RS"/>
        </w:rPr>
        <w:t xml:space="preserve"> </w:t>
      </w:r>
      <w:r w:rsidR="009D09C8">
        <w:rPr>
          <w:rFonts w:ascii="Verdana" w:eastAsia="Verdana" w:hAnsi="Verdana" w:cs="Verdana"/>
          <w:bCs/>
          <w:lang w:val="sr-Latn-RS"/>
        </w:rPr>
        <w:t>da</w:t>
      </w:r>
      <w:r w:rsidRPr="00170D69">
        <w:rPr>
          <w:rFonts w:ascii="Verdana" w:eastAsia="Verdana" w:hAnsi="Verdana" w:cs="Verdana"/>
          <w:bCs/>
          <w:lang w:val="sr-Latn-RS"/>
        </w:rPr>
        <w:t xml:space="preserve"> sistem bude elastičan i dobro organizovan. Kao što je dodavanje novih zahteva učestala stvar u softverskom projektovanju, tako je i izmena postojećih funckionalnosti.</w:t>
      </w:r>
      <w:r w:rsidR="009D09C8">
        <w:rPr>
          <w:rFonts w:ascii="Verdana" w:eastAsia="Verdana" w:hAnsi="Verdana" w:cs="Verdana"/>
          <w:bCs/>
          <w:lang w:val="sr-Latn-RS"/>
        </w:rPr>
        <w:t xml:space="preserve">Ono šta se treba izbegavati je da se </w:t>
      </w:r>
      <w:r w:rsidRPr="00170D69">
        <w:rPr>
          <w:rFonts w:ascii="Verdana" w:eastAsia="Verdana" w:hAnsi="Verdana" w:cs="Verdana"/>
          <w:bCs/>
          <w:lang w:val="sr-Latn-RS"/>
        </w:rPr>
        <w:t>do</w:t>
      </w:r>
      <w:r w:rsidR="009D09C8">
        <w:rPr>
          <w:rFonts w:ascii="Verdana" w:eastAsia="Verdana" w:hAnsi="Verdana" w:cs="Verdana"/>
          <w:bCs/>
          <w:lang w:val="sr-Latn-RS"/>
        </w:rPr>
        <w:t>đe</w:t>
      </w:r>
      <w:r w:rsidRPr="00170D69">
        <w:rPr>
          <w:rFonts w:ascii="Verdana" w:eastAsia="Verdana" w:hAnsi="Verdana" w:cs="Verdana"/>
          <w:bCs/>
          <w:lang w:val="sr-Latn-RS"/>
        </w:rPr>
        <w:t xml:space="preserve"> u situaciju da sistem bude robustan i fiksiran, gde bi svaka potencijalna promena dovela do kraha sistema ili oduzimanja velike količine vremena </w:t>
      </w:r>
      <w:r w:rsidR="009D09C8">
        <w:rPr>
          <w:rFonts w:ascii="Verdana" w:eastAsia="Verdana" w:hAnsi="Verdana" w:cs="Verdana"/>
          <w:bCs/>
          <w:lang w:val="sr-Latn-RS"/>
        </w:rPr>
        <w:t xml:space="preserve">pri ponovnom </w:t>
      </w:r>
      <w:r w:rsidRPr="00170D69">
        <w:rPr>
          <w:rFonts w:ascii="Verdana" w:eastAsia="Verdana" w:hAnsi="Verdana" w:cs="Verdana"/>
          <w:bCs/>
          <w:lang w:val="sr-Latn-RS"/>
        </w:rPr>
        <w:t>osposob</w:t>
      </w:r>
      <w:r w:rsidR="009D09C8">
        <w:rPr>
          <w:rFonts w:ascii="Verdana" w:eastAsia="Verdana" w:hAnsi="Verdana" w:cs="Verdana"/>
          <w:bCs/>
          <w:lang w:val="sr-Latn-RS"/>
        </w:rPr>
        <w:t>ljavanju</w:t>
      </w:r>
      <w:r w:rsidRPr="00170D69">
        <w:rPr>
          <w:rFonts w:ascii="Verdana" w:eastAsia="Verdana" w:hAnsi="Verdana" w:cs="Verdana"/>
          <w:bCs/>
          <w:lang w:val="sr-Latn-RS"/>
        </w:rPr>
        <w:t xml:space="preserve">. </w:t>
      </w:r>
      <w:r w:rsidRPr="009D09C8">
        <w:rPr>
          <w:rFonts w:ascii="Verdana" w:eastAsia="Verdana" w:hAnsi="Verdana" w:cs="Verdana"/>
          <w:bCs/>
          <w:lang w:val="sr-Latn-RS"/>
        </w:rPr>
        <w:t>Sistem mora biti elastičan.</w:t>
      </w:r>
    </w:p>
    <w:p w14:paraId="43E02DDE" w14:textId="77777777" w:rsidR="00602EB1" w:rsidRPr="009D09C8" w:rsidRDefault="00602EB1" w:rsidP="00930794">
      <w:pPr>
        <w:spacing w:before="17"/>
        <w:jc w:val="both"/>
        <w:rPr>
          <w:rFonts w:ascii="Verdana" w:eastAsia="Verdana" w:hAnsi="Verdana" w:cs="Verdana"/>
          <w:bCs/>
          <w:lang w:val="sr-Latn-RS"/>
        </w:rPr>
      </w:pPr>
    </w:p>
    <w:p w14:paraId="257086FB" w14:textId="51BD3B1C" w:rsidR="00ED4D19" w:rsidRPr="009D09C8" w:rsidRDefault="00ED4D19" w:rsidP="00930794">
      <w:pPr>
        <w:pStyle w:val="ListParagraph"/>
        <w:numPr>
          <w:ilvl w:val="0"/>
          <w:numId w:val="2"/>
        </w:numPr>
        <w:spacing w:before="17"/>
        <w:jc w:val="both"/>
        <w:rPr>
          <w:rFonts w:ascii="Verdana" w:eastAsia="Verdana" w:hAnsi="Verdana" w:cs="Verdana"/>
          <w:bCs/>
          <w:lang w:val="sr-Latn-RS"/>
        </w:rPr>
      </w:pPr>
      <w:r w:rsidRPr="009D09C8">
        <w:rPr>
          <w:rFonts w:ascii="Verdana" w:eastAsia="Verdana" w:hAnsi="Verdana" w:cs="Verdana"/>
          <w:bCs/>
          <w:lang w:val="sr-Latn-RS"/>
        </w:rPr>
        <w:t>Skalabilan</w:t>
      </w:r>
      <w:r w:rsidR="00602EB1" w:rsidRPr="009D09C8">
        <w:rPr>
          <w:rFonts w:ascii="Verdana" w:eastAsia="Verdana" w:hAnsi="Verdana" w:cs="Verdana"/>
          <w:bCs/>
          <w:lang w:val="sr-Latn-RS"/>
        </w:rPr>
        <w:t xml:space="preserve"> -</w:t>
      </w:r>
      <w:r w:rsidRPr="009D09C8">
        <w:rPr>
          <w:rFonts w:ascii="Verdana" w:eastAsia="Verdana" w:hAnsi="Verdana" w:cs="Verdana"/>
          <w:bCs/>
          <w:lang w:val="sr-Latn-RS"/>
        </w:rPr>
        <w:t xml:space="preserve"> sistem treba biti tako projektovan, da ni u jednom trenutku veličina sistema ne utiče </w:t>
      </w:r>
      <w:r w:rsidR="004E4B4A" w:rsidRPr="009D09C8">
        <w:rPr>
          <w:rFonts w:ascii="Verdana" w:eastAsia="Verdana" w:hAnsi="Verdana" w:cs="Verdana"/>
          <w:bCs/>
          <w:lang w:val="sr-Latn-RS"/>
        </w:rPr>
        <w:t>na brzinu i kompleksnost isporuke novih zahteva. Svaka nova funckionalnost se treba smatrati kao jedan detalj koji će se lako priključiti jezgru</w:t>
      </w:r>
      <w:r w:rsidR="009D09C8">
        <w:rPr>
          <w:rFonts w:ascii="Verdana" w:eastAsia="Verdana" w:hAnsi="Verdana" w:cs="Verdana"/>
          <w:bCs/>
          <w:lang w:val="sr-Latn-RS"/>
        </w:rPr>
        <w:t xml:space="preserve"> </w:t>
      </w:r>
      <w:r w:rsidR="004E4B4A" w:rsidRPr="009D09C8">
        <w:rPr>
          <w:rFonts w:ascii="Verdana" w:eastAsia="Verdana" w:hAnsi="Verdana" w:cs="Verdana"/>
          <w:bCs/>
          <w:lang w:val="sr-Latn-RS"/>
        </w:rPr>
        <w:t>sistema.</w:t>
      </w:r>
    </w:p>
    <w:p w14:paraId="096DF35D" w14:textId="77777777" w:rsidR="00602EB1" w:rsidRPr="009D09C8" w:rsidRDefault="00602EB1" w:rsidP="00930794">
      <w:pPr>
        <w:spacing w:before="17"/>
        <w:jc w:val="both"/>
        <w:rPr>
          <w:rFonts w:ascii="Verdana" w:eastAsia="Verdana" w:hAnsi="Verdana" w:cs="Verdana"/>
          <w:bCs/>
          <w:lang w:val="sr-Latn-RS"/>
        </w:rPr>
      </w:pPr>
    </w:p>
    <w:p w14:paraId="4423C379" w14:textId="1289BA5D" w:rsidR="00D4242C" w:rsidRPr="009F4804" w:rsidRDefault="004E4B4A" w:rsidP="00930794">
      <w:pPr>
        <w:pStyle w:val="ListParagraph"/>
        <w:numPr>
          <w:ilvl w:val="0"/>
          <w:numId w:val="2"/>
        </w:numPr>
        <w:spacing w:before="17"/>
        <w:jc w:val="both"/>
        <w:rPr>
          <w:rFonts w:ascii="Verdana" w:eastAsia="Verdana" w:hAnsi="Verdana" w:cs="Verdana"/>
          <w:bCs/>
          <w:lang w:val="sr-Latn-RS"/>
        </w:rPr>
      </w:pPr>
      <w:r w:rsidRPr="009F4804">
        <w:rPr>
          <w:rFonts w:ascii="Verdana" w:eastAsia="Verdana" w:hAnsi="Verdana" w:cs="Verdana"/>
          <w:bCs/>
          <w:lang w:val="sr-Latn-RS"/>
        </w:rPr>
        <w:t xml:space="preserve">Testiranje sistema – sistem sa dobrom i “čistom” arhitekturom je pogodan za testiranje, što je jako bitno uspostaviti na samom početku projektovanja proizvoda. Pored toga što testiranje otkriva nesmotrene i nepokrivene slučajeve korišćenja sistema, takođe je upravo sposobnost testiranja softvera garancija da je sve ono što </w:t>
      </w:r>
      <w:r w:rsidR="009D09C8" w:rsidRPr="009F4804">
        <w:rPr>
          <w:rFonts w:ascii="Verdana" w:eastAsia="Verdana" w:hAnsi="Verdana" w:cs="Verdana"/>
          <w:bCs/>
          <w:lang w:val="sr-Latn-RS"/>
        </w:rPr>
        <w:t>je prethodno napisano i isrpavn</w:t>
      </w:r>
      <w:r w:rsidRPr="009F4804">
        <w:rPr>
          <w:rFonts w:ascii="Verdana" w:eastAsia="Verdana" w:hAnsi="Verdana" w:cs="Verdana"/>
          <w:bCs/>
          <w:lang w:val="sr-Latn-RS"/>
        </w:rPr>
        <w:t xml:space="preserve">o, testirano i stabilno. </w:t>
      </w:r>
      <w:r w:rsidR="009D09C8" w:rsidRPr="009F4804">
        <w:rPr>
          <w:rFonts w:ascii="Verdana" w:eastAsia="Verdana" w:hAnsi="Verdana" w:cs="Verdana"/>
          <w:bCs/>
          <w:lang w:val="sr-Latn-RS"/>
        </w:rPr>
        <w:t>Pri dodavanju nove funkcinalnosti ili izmene postojeće</w:t>
      </w:r>
      <w:r w:rsidRPr="009F4804">
        <w:rPr>
          <w:rFonts w:ascii="Verdana" w:eastAsia="Verdana" w:hAnsi="Verdana" w:cs="Verdana"/>
          <w:bCs/>
          <w:lang w:val="sr-Latn-RS"/>
        </w:rPr>
        <w:t xml:space="preserve">, </w:t>
      </w:r>
      <w:r w:rsidR="009D09C8" w:rsidRPr="009F4804">
        <w:rPr>
          <w:rFonts w:ascii="Verdana" w:eastAsia="Verdana" w:hAnsi="Verdana" w:cs="Verdana"/>
          <w:bCs/>
          <w:lang w:val="sr-Latn-RS"/>
        </w:rPr>
        <w:t>testovi će biti garancija da se postojeći kod nije poremetio dodavanjem novih ili izmenom trenutnih funkcionalnosti</w:t>
      </w:r>
      <w:r w:rsidRPr="009F4804">
        <w:rPr>
          <w:rFonts w:ascii="Verdana" w:eastAsia="Verdana" w:hAnsi="Verdana" w:cs="Verdana"/>
          <w:bCs/>
          <w:lang w:val="sr-Latn-RS"/>
        </w:rPr>
        <w:t>.</w:t>
      </w:r>
    </w:p>
    <w:p w14:paraId="48BF37A9" w14:textId="77777777" w:rsidR="00930794" w:rsidRPr="009F4804" w:rsidRDefault="00930794" w:rsidP="00930794">
      <w:pPr>
        <w:spacing w:before="17"/>
        <w:jc w:val="both"/>
        <w:rPr>
          <w:rFonts w:ascii="Verdana" w:eastAsia="Verdana" w:hAnsi="Verdana" w:cs="Verdana"/>
          <w:bCs/>
          <w:lang w:val="sr-Latn-RS"/>
        </w:rPr>
      </w:pPr>
    </w:p>
    <w:p w14:paraId="49E66B2E" w14:textId="77777777" w:rsidR="00A6767F" w:rsidRPr="00E71381" w:rsidRDefault="00A6767F" w:rsidP="00930794">
      <w:pPr>
        <w:spacing w:before="17"/>
        <w:jc w:val="both"/>
        <w:rPr>
          <w:rFonts w:ascii="Verdana" w:eastAsia="Verdana" w:hAnsi="Verdana" w:cs="Verdana"/>
          <w:bCs/>
          <w:lang w:val="sr-Latn-RS"/>
        </w:rPr>
      </w:pPr>
    </w:p>
    <w:p w14:paraId="345FF7CA" w14:textId="2BDFF5D3" w:rsidR="00935538" w:rsidRDefault="00935538" w:rsidP="00930794">
      <w:pPr>
        <w:spacing w:before="17"/>
        <w:jc w:val="both"/>
        <w:rPr>
          <w:rFonts w:ascii="Verdana" w:eastAsia="Verdana" w:hAnsi="Verdana" w:cs="Verdana"/>
          <w:bCs/>
          <w:lang w:val="it-IT"/>
        </w:rPr>
      </w:pPr>
      <w:proofErr w:type="spellStart"/>
      <w:r>
        <w:rPr>
          <w:rFonts w:ascii="Verdana" w:eastAsia="Verdana" w:hAnsi="Verdana" w:cs="Verdana"/>
          <w:bCs/>
          <w:lang w:val="it-IT"/>
        </w:rPr>
        <w:lastRenderedPageBreak/>
        <w:t>Postoje</w:t>
      </w:r>
      <w:proofErr w:type="spellEnd"/>
      <w:r>
        <w:rPr>
          <w:rFonts w:ascii="Verdana" w:eastAsia="Verdana" w:hAnsi="Verdana" w:cs="Verdana"/>
          <w:bCs/>
          <w:lang w:val="it-IT"/>
        </w:rPr>
        <w:t xml:space="preserve"> tri </w:t>
      </w:r>
      <w:proofErr w:type="spellStart"/>
      <w:r>
        <w:rPr>
          <w:rFonts w:ascii="Verdana" w:eastAsia="Verdana" w:hAnsi="Verdana" w:cs="Verdana"/>
          <w:bCs/>
          <w:lang w:val="it-IT"/>
        </w:rPr>
        <w:t>trenutno</w:t>
      </w:r>
      <w:proofErr w:type="spellEnd"/>
      <w:r>
        <w:rPr>
          <w:rFonts w:ascii="Verdana" w:eastAsia="Verdana" w:hAnsi="Verdana" w:cs="Verdana"/>
          <w:bCs/>
          <w:lang w:val="it-IT"/>
        </w:rPr>
        <w:t xml:space="preserve"> </w:t>
      </w:r>
      <w:proofErr w:type="spellStart"/>
      <w:r>
        <w:rPr>
          <w:rFonts w:ascii="Verdana" w:eastAsia="Verdana" w:hAnsi="Verdana" w:cs="Verdana"/>
          <w:bCs/>
          <w:lang w:val="it-IT"/>
        </w:rPr>
        <w:t>prihvaćene</w:t>
      </w:r>
      <w:proofErr w:type="spellEnd"/>
      <w:r>
        <w:rPr>
          <w:rFonts w:ascii="Verdana" w:eastAsia="Verdana" w:hAnsi="Verdana" w:cs="Verdana"/>
          <w:bCs/>
          <w:lang w:val="it-IT"/>
        </w:rPr>
        <w:t xml:space="preserve"> “</w:t>
      </w:r>
      <w:proofErr w:type="spellStart"/>
      <w:r>
        <w:rPr>
          <w:rFonts w:ascii="Verdana" w:eastAsia="Verdana" w:hAnsi="Verdana" w:cs="Verdana"/>
          <w:bCs/>
          <w:lang w:val="it-IT"/>
        </w:rPr>
        <w:t>čiste</w:t>
      </w:r>
      <w:proofErr w:type="spellEnd"/>
      <w:r>
        <w:rPr>
          <w:rFonts w:ascii="Verdana" w:eastAsia="Verdana" w:hAnsi="Verdana" w:cs="Verdana"/>
          <w:bCs/>
          <w:lang w:val="it-IT"/>
        </w:rPr>
        <w:t xml:space="preserve">” </w:t>
      </w:r>
      <w:proofErr w:type="spellStart"/>
      <w:r>
        <w:rPr>
          <w:rFonts w:ascii="Verdana" w:eastAsia="Verdana" w:hAnsi="Verdana" w:cs="Verdana"/>
          <w:bCs/>
          <w:lang w:val="it-IT"/>
        </w:rPr>
        <w:t>arhitekture</w:t>
      </w:r>
      <w:proofErr w:type="spellEnd"/>
      <w:r>
        <w:rPr>
          <w:rFonts w:ascii="Verdana" w:eastAsia="Verdana" w:hAnsi="Verdana" w:cs="Verdana"/>
          <w:bCs/>
          <w:lang w:val="it-IT"/>
        </w:rPr>
        <w:t>:</w:t>
      </w:r>
    </w:p>
    <w:p w14:paraId="28A542E0" w14:textId="77777777" w:rsidR="00976678" w:rsidRDefault="00976678" w:rsidP="00930794">
      <w:pPr>
        <w:spacing w:before="17"/>
        <w:jc w:val="both"/>
        <w:rPr>
          <w:rFonts w:ascii="Verdana" w:eastAsia="Verdana" w:hAnsi="Verdana" w:cs="Verdana"/>
          <w:bCs/>
          <w:lang w:val="it-IT"/>
        </w:rPr>
      </w:pPr>
    </w:p>
    <w:p w14:paraId="4D3B8E45" w14:textId="5D7CF82D" w:rsidR="00935538" w:rsidRDefault="00935538" w:rsidP="00930794">
      <w:pPr>
        <w:pStyle w:val="ListParagraph"/>
        <w:numPr>
          <w:ilvl w:val="0"/>
          <w:numId w:val="2"/>
        </w:numPr>
        <w:spacing w:before="17"/>
        <w:jc w:val="both"/>
        <w:rPr>
          <w:rFonts w:ascii="Verdana" w:eastAsia="Verdana" w:hAnsi="Verdana" w:cs="Verdana"/>
          <w:bCs/>
        </w:rPr>
      </w:pPr>
      <w:r w:rsidRPr="00935538">
        <w:rPr>
          <w:rFonts w:ascii="Verdana" w:eastAsia="Verdana" w:hAnsi="Verdana" w:cs="Verdana"/>
          <w:bCs/>
        </w:rPr>
        <w:t xml:space="preserve">Hexagonal Architecture (Ports and </w:t>
      </w:r>
      <w:r>
        <w:rPr>
          <w:rFonts w:ascii="Verdana" w:eastAsia="Verdana" w:hAnsi="Verdana" w:cs="Verdana"/>
          <w:bCs/>
        </w:rPr>
        <w:t>Adapters) by Alistair Cockburn 2005</w:t>
      </w:r>
      <w:r w:rsidR="005839A5">
        <w:rPr>
          <w:rFonts w:ascii="Verdana" w:eastAsia="Verdana" w:hAnsi="Verdana" w:cs="Verdana"/>
          <w:bCs/>
        </w:rPr>
        <w:t xml:space="preserve"> [</w:t>
      </w:r>
      <w:r w:rsidR="009F4804">
        <w:rPr>
          <w:rFonts w:ascii="Verdana" w:eastAsia="Verdana" w:hAnsi="Verdana" w:cs="Verdana"/>
          <w:bCs/>
        </w:rPr>
        <w:t>6</w:t>
      </w:r>
      <w:r w:rsidR="005839A5">
        <w:rPr>
          <w:rFonts w:ascii="Verdana" w:eastAsia="Verdana" w:hAnsi="Verdana" w:cs="Verdana"/>
          <w:bCs/>
        </w:rPr>
        <w:t>]</w:t>
      </w:r>
    </w:p>
    <w:p w14:paraId="620C4735" w14:textId="77777777" w:rsidR="007F06E2" w:rsidRDefault="007F06E2" w:rsidP="00930794">
      <w:pPr>
        <w:pStyle w:val="ListParagraph"/>
        <w:spacing w:before="17"/>
        <w:jc w:val="both"/>
        <w:rPr>
          <w:rFonts w:ascii="Verdana" w:eastAsia="Verdana" w:hAnsi="Verdana" w:cs="Verdana"/>
          <w:bCs/>
        </w:rPr>
      </w:pPr>
    </w:p>
    <w:p w14:paraId="4DE42765" w14:textId="0F31EDFF" w:rsidR="00935538" w:rsidRDefault="00935538" w:rsidP="00930794">
      <w:pPr>
        <w:pStyle w:val="ListParagraph"/>
        <w:numPr>
          <w:ilvl w:val="0"/>
          <w:numId w:val="2"/>
        </w:numPr>
        <w:spacing w:before="17"/>
        <w:jc w:val="both"/>
        <w:rPr>
          <w:rFonts w:ascii="Verdana" w:eastAsia="Verdana" w:hAnsi="Verdana" w:cs="Verdana"/>
          <w:bCs/>
        </w:rPr>
      </w:pPr>
      <w:r>
        <w:rPr>
          <w:rFonts w:ascii="Verdana" w:eastAsia="Verdana" w:hAnsi="Verdana" w:cs="Verdana"/>
          <w:bCs/>
        </w:rPr>
        <w:t xml:space="preserve">Onion Architecture by </w:t>
      </w:r>
      <w:proofErr w:type="spellStart"/>
      <w:r>
        <w:rPr>
          <w:rFonts w:ascii="Verdana" w:eastAsia="Verdana" w:hAnsi="Verdana" w:cs="Verdana"/>
          <w:bCs/>
        </w:rPr>
        <w:t>Jeffrez</w:t>
      </w:r>
      <w:proofErr w:type="spellEnd"/>
      <w:r>
        <w:rPr>
          <w:rFonts w:ascii="Verdana" w:eastAsia="Verdana" w:hAnsi="Verdana" w:cs="Verdana"/>
          <w:bCs/>
        </w:rPr>
        <w:t xml:space="preserve"> Palermo 2008</w:t>
      </w:r>
      <w:r w:rsidR="005839A5">
        <w:rPr>
          <w:rFonts w:ascii="Verdana" w:eastAsia="Verdana" w:hAnsi="Verdana" w:cs="Verdana"/>
          <w:bCs/>
        </w:rPr>
        <w:t xml:space="preserve"> [</w:t>
      </w:r>
      <w:r w:rsidR="009F4804">
        <w:rPr>
          <w:rFonts w:ascii="Verdana" w:eastAsia="Verdana" w:hAnsi="Verdana" w:cs="Verdana"/>
          <w:bCs/>
        </w:rPr>
        <w:t>7</w:t>
      </w:r>
      <w:r w:rsidR="005839A5">
        <w:rPr>
          <w:rFonts w:ascii="Verdana" w:eastAsia="Verdana" w:hAnsi="Verdana" w:cs="Verdana"/>
          <w:bCs/>
        </w:rPr>
        <w:t>]</w:t>
      </w:r>
    </w:p>
    <w:p w14:paraId="0FBD26A4" w14:textId="77777777" w:rsidR="007F06E2" w:rsidRPr="007F06E2" w:rsidRDefault="007F06E2" w:rsidP="00930794">
      <w:pPr>
        <w:spacing w:before="17"/>
        <w:jc w:val="both"/>
        <w:rPr>
          <w:rFonts w:ascii="Verdana" w:eastAsia="Verdana" w:hAnsi="Verdana" w:cs="Verdana"/>
          <w:bCs/>
        </w:rPr>
      </w:pPr>
    </w:p>
    <w:p w14:paraId="545C2106" w14:textId="296116BC" w:rsidR="00935538" w:rsidRDefault="00935538" w:rsidP="00930794">
      <w:pPr>
        <w:pStyle w:val="ListParagraph"/>
        <w:numPr>
          <w:ilvl w:val="0"/>
          <w:numId w:val="2"/>
        </w:numPr>
        <w:spacing w:before="17"/>
        <w:jc w:val="both"/>
        <w:rPr>
          <w:rFonts w:ascii="Verdana" w:eastAsia="Verdana" w:hAnsi="Verdana" w:cs="Verdana"/>
          <w:bCs/>
        </w:rPr>
      </w:pPr>
      <w:r>
        <w:rPr>
          <w:rFonts w:ascii="Verdana" w:eastAsia="Verdana" w:hAnsi="Verdana" w:cs="Verdana"/>
          <w:bCs/>
        </w:rPr>
        <w:t>Clean Architecture by Robert C. Martin 2012</w:t>
      </w:r>
      <w:r w:rsidR="005839A5">
        <w:rPr>
          <w:rFonts w:ascii="Verdana" w:eastAsia="Verdana" w:hAnsi="Verdana" w:cs="Verdana"/>
          <w:bCs/>
        </w:rPr>
        <w:t xml:space="preserve"> [</w:t>
      </w:r>
      <w:r w:rsidR="009F4804">
        <w:rPr>
          <w:rFonts w:ascii="Verdana" w:eastAsia="Verdana" w:hAnsi="Verdana" w:cs="Verdana"/>
          <w:bCs/>
        </w:rPr>
        <w:t>8</w:t>
      </w:r>
      <w:r w:rsidR="005839A5">
        <w:rPr>
          <w:rFonts w:ascii="Verdana" w:eastAsia="Verdana" w:hAnsi="Verdana" w:cs="Verdana"/>
          <w:bCs/>
        </w:rPr>
        <w:t>]</w:t>
      </w:r>
    </w:p>
    <w:p w14:paraId="0AF3E74D" w14:textId="043FAC43" w:rsidR="00935538" w:rsidRDefault="00935538" w:rsidP="00930794">
      <w:pPr>
        <w:spacing w:before="17"/>
        <w:jc w:val="both"/>
        <w:rPr>
          <w:rFonts w:ascii="Verdana" w:eastAsia="Verdana" w:hAnsi="Verdana" w:cs="Verdana"/>
          <w:bCs/>
        </w:rPr>
      </w:pPr>
    </w:p>
    <w:p w14:paraId="19C025E3" w14:textId="77777777" w:rsidR="00930794" w:rsidRDefault="00930794" w:rsidP="00930794">
      <w:pPr>
        <w:spacing w:before="17"/>
        <w:jc w:val="both"/>
        <w:rPr>
          <w:rFonts w:ascii="Verdana" w:eastAsia="Verdana" w:hAnsi="Verdana" w:cs="Verdana"/>
          <w:bCs/>
        </w:rPr>
      </w:pPr>
    </w:p>
    <w:p w14:paraId="24405E40" w14:textId="2A4C8344" w:rsidR="00935538" w:rsidRDefault="00935538" w:rsidP="00930794">
      <w:pPr>
        <w:spacing w:before="17"/>
        <w:jc w:val="both"/>
        <w:rPr>
          <w:rFonts w:ascii="Verdana" w:eastAsia="Verdana" w:hAnsi="Verdana" w:cs="Verdana"/>
          <w:bCs/>
        </w:rPr>
      </w:pPr>
      <w:r w:rsidRPr="00935538">
        <w:rPr>
          <w:rFonts w:ascii="Verdana" w:eastAsia="Verdana" w:hAnsi="Verdana" w:cs="Verdana"/>
          <w:bCs/>
        </w:rPr>
        <w:t xml:space="preserve">Ova tri </w:t>
      </w:r>
      <w:proofErr w:type="spellStart"/>
      <w:r w:rsidRPr="00935538">
        <w:rPr>
          <w:rFonts w:ascii="Verdana" w:eastAsia="Verdana" w:hAnsi="Verdana" w:cs="Verdana"/>
          <w:bCs/>
        </w:rPr>
        <w:t>pristupa</w:t>
      </w:r>
      <w:proofErr w:type="spellEnd"/>
      <w:r w:rsidRPr="00935538">
        <w:rPr>
          <w:rFonts w:ascii="Verdana" w:eastAsia="Verdana" w:hAnsi="Verdana" w:cs="Verdana"/>
          <w:bCs/>
        </w:rPr>
        <w:t xml:space="preserve"> “</w:t>
      </w:r>
      <w:proofErr w:type="spellStart"/>
      <w:r w:rsidRPr="00935538">
        <w:rPr>
          <w:rFonts w:ascii="Verdana" w:eastAsia="Verdana" w:hAnsi="Verdana" w:cs="Verdana"/>
          <w:bCs/>
        </w:rPr>
        <w:t>čistoj</w:t>
      </w:r>
      <w:proofErr w:type="spellEnd"/>
      <w:r w:rsidRPr="00935538">
        <w:rPr>
          <w:rFonts w:ascii="Verdana" w:eastAsia="Verdana" w:hAnsi="Verdana" w:cs="Verdana"/>
          <w:bCs/>
        </w:rPr>
        <w:t xml:space="preserve">” </w:t>
      </w:r>
      <w:proofErr w:type="spellStart"/>
      <w:r w:rsidRPr="00935538">
        <w:rPr>
          <w:rFonts w:ascii="Verdana" w:eastAsia="Verdana" w:hAnsi="Verdana" w:cs="Verdana"/>
          <w:bCs/>
        </w:rPr>
        <w:t>arhitekturi</w:t>
      </w:r>
      <w:proofErr w:type="spellEnd"/>
      <w:r w:rsidRPr="00935538">
        <w:rPr>
          <w:rFonts w:ascii="Verdana" w:eastAsia="Verdana" w:hAnsi="Verdana" w:cs="Verdana"/>
          <w:bCs/>
        </w:rPr>
        <w:t xml:space="preserve"> </w:t>
      </w:r>
      <w:proofErr w:type="spellStart"/>
      <w:r w:rsidRPr="00935538">
        <w:rPr>
          <w:rFonts w:ascii="Verdana" w:eastAsia="Verdana" w:hAnsi="Verdana" w:cs="Verdana"/>
          <w:bCs/>
        </w:rPr>
        <w:t>razlikuju</w:t>
      </w:r>
      <w:proofErr w:type="spellEnd"/>
      <w:r w:rsidRPr="00935538">
        <w:rPr>
          <w:rFonts w:ascii="Verdana" w:eastAsia="Verdana" w:hAnsi="Verdana" w:cs="Verdana"/>
          <w:bCs/>
        </w:rPr>
        <w:t xml:space="preserve"> </w:t>
      </w:r>
      <w:proofErr w:type="spellStart"/>
      <w:r w:rsidRPr="00935538">
        <w:rPr>
          <w:rFonts w:ascii="Verdana" w:eastAsia="Verdana" w:hAnsi="Verdana" w:cs="Verdana"/>
          <w:bCs/>
        </w:rPr>
        <w:t>nazivi</w:t>
      </w:r>
      <w:proofErr w:type="spellEnd"/>
      <w:r w:rsidRPr="00935538">
        <w:rPr>
          <w:rFonts w:ascii="Verdana" w:eastAsia="Verdana" w:hAnsi="Verdana" w:cs="Verdana"/>
          <w:bCs/>
        </w:rPr>
        <w:t xml:space="preserve"> </w:t>
      </w:r>
      <w:proofErr w:type="spellStart"/>
      <w:r w:rsidRPr="00935538">
        <w:rPr>
          <w:rFonts w:ascii="Verdana" w:eastAsia="Verdana" w:hAnsi="Verdana" w:cs="Verdana"/>
          <w:bCs/>
        </w:rPr>
        <w:t>pojedinih</w:t>
      </w:r>
      <w:proofErr w:type="spellEnd"/>
      <w:r w:rsidRPr="00935538">
        <w:rPr>
          <w:rFonts w:ascii="Verdana" w:eastAsia="Verdana" w:hAnsi="Verdana" w:cs="Verdana"/>
          <w:bCs/>
        </w:rPr>
        <w:t xml:space="preserve"> </w:t>
      </w:r>
      <w:proofErr w:type="spellStart"/>
      <w:r w:rsidRPr="00935538">
        <w:rPr>
          <w:rFonts w:ascii="Verdana" w:eastAsia="Verdana" w:hAnsi="Verdana" w:cs="Verdana"/>
          <w:bCs/>
        </w:rPr>
        <w:t>stvari</w:t>
      </w:r>
      <w:proofErr w:type="spellEnd"/>
      <w:r w:rsidRPr="00935538">
        <w:rPr>
          <w:rFonts w:ascii="Verdana" w:eastAsia="Verdana" w:hAnsi="Verdana" w:cs="Verdana"/>
          <w:bCs/>
        </w:rPr>
        <w:t xml:space="preserve"> </w:t>
      </w:r>
      <w:proofErr w:type="spellStart"/>
      <w:r w:rsidRPr="00935538">
        <w:rPr>
          <w:rFonts w:ascii="Verdana" w:eastAsia="Verdana" w:hAnsi="Verdana" w:cs="Verdana"/>
          <w:bCs/>
        </w:rPr>
        <w:t>i</w:t>
      </w:r>
      <w:proofErr w:type="spellEnd"/>
      <w:r w:rsidRPr="00935538">
        <w:rPr>
          <w:rFonts w:ascii="Verdana" w:eastAsia="Verdana" w:hAnsi="Verdana" w:cs="Verdana"/>
          <w:bCs/>
        </w:rPr>
        <w:t xml:space="preserve"> </w:t>
      </w:r>
      <w:proofErr w:type="spellStart"/>
      <w:r w:rsidRPr="00935538">
        <w:rPr>
          <w:rFonts w:ascii="Verdana" w:eastAsia="Verdana" w:hAnsi="Verdana" w:cs="Verdana"/>
          <w:bCs/>
        </w:rPr>
        <w:t>sama</w:t>
      </w:r>
      <w:proofErr w:type="spellEnd"/>
      <w:r w:rsidRPr="00935538">
        <w:rPr>
          <w:rFonts w:ascii="Verdana" w:eastAsia="Verdana" w:hAnsi="Verdana" w:cs="Verdana"/>
          <w:bCs/>
        </w:rPr>
        <w:t xml:space="preserve"> </w:t>
      </w:r>
      <w:proofErr w:type="spellStart"/>
      <w:r w:rsidRPr="00935538">
        <w:rPr>
          <w:rFonts w:ascii="Verdana" w:eastAsia="Verdana" w:hAnsi="Verdana" w:cs="Verdana"/>
          <w:bCs/>
        </w:rPr>
        <w:t>organizacija</w:t>
      </w:r>
      <w:proofErr w:type="spellEnd"/>
      <w:r w:rsidRPr="00935538">
        <w:rPr>
          <w:rFonts w:ascii="Verdana" w:eastAsia="Verdana" w:hAnsi="Verdana" w:cs="Verdana"/>
          <w:bCs/>
        </w:rPr>
        <w:t xml:space="preserve"> </w:t>
      </w:r>
      <w:proofErr w:type="spellStart"/>
      <w:r w:rsidRPr="00935538">
        <w:rPr>
          <w:rFonts w:ascii="Verdana" w:eastAsia="Verdana" w:hAnsi="Verdana" w:cs="Verdana"/>
          <w:bCs/>
        </w:rPr>
        <w:t>foldera</w:t>
      </w:r>
      <w:proofErr w:type="spellEnd"/>
      <w:r w:rsidRPr="00935538">
        <w:rPr>
          <w:rFonts w:ascii="Verdana" w:eastAsia="Verdana" w:hAnsi="Verdana" w:cs="Verdana"/>
          <w:bCs/>
        </w:rPr>
        <w:t xml:space="preserve">, </w:t>
      </w:r>
      <w:proofErr w:type="spellStart"/>
      <w:r w:rsidRPr="00935538">
        <w:rPr>
          <w:rFonts w:ascii="Verdana" w:eastAsia="Verdana" w:hAnsi="Verdana" w:cs="Verdana"/>
          <w:bCs/>
        </w:rPr>
        <w:t>ali</w:t>
      </w:r>
      <w:proofErr w:type="spellEnd"/>
      <w:r w:rsidRPr="00935538">
        <w:rPr>
          <w:rFonts w:ascii="Verdana" w:eastAsia="Verdana" w:hAnsi="Verdana" w:cs="Verdana"/>
          <w:bCs/>
        </w:rPr>
        <w:t xml:space="preserve"> </w:t>
      </w:r>
      <w:proofErr w:type="spellStart"/>
      <w:r w:rsidRPr="00935538">
        <w:rPr>
          <w:rFonts w:ascii="Verdana" w:eastAsia="Verdana" w:hAnsi="Verdana" w:cs="Verdana"/>
          <w:bCs/>
        </w:rPr>
        <w:t>im</w:t>
      </w:r>
      <w:proofErr w:type="spellEnd"/>
      <w:r w:rsidRPr="00935538">
        <w:rPr>
          <w:rFonts w:ascii="Verdana" w:eastAsia="Verdana" w:hAnsi="Verdana" w:cs="Verdana"/>
          <w:bCs/>
        </w:rPr>
        <w:t xml:space="preserve"> je </w:t>
      </w:r>
      <w:proofErr w:type="spellStart"/>
      <w:r w:rsidRPr="00935538">
        <w:rPr>
          <w:rFonts w:ascii="Verdana" w:eastAsia="Verdana" w:hAnsi="Verdana" w:cs="Verdana"/>
          <w:bCs/>
        </w:rPr>
        <w:t>cil</w:t>
      </w:r>
      <w:r>
        <w:rPr>
          <w:rFonts w:ascii="Verdana" w:eastAsia="Verdana" w:hAnsi="Verdana" w:cs="Verdana"/>
          <w:bCs/>
        </w:rPr>
        <w:t>j</w:t>
      </w:r>
      <w:proofErr w:type="spellEnd"/>
      <w:r>
        <w:rPr>
          <w:rFonts w:ascii="Verdana" w:eastAsia="Verdana" w:hAnsi="Verdana" w:cs="Verdana"/>
          <w:bCs/>
        </w:rPr>
        <w:t xml:space="preserve"> </w:t>
      </w:r>
      <w:proofErr w:type="spellStart"/>
      <w:r>
        <w:rPr>
          <w:rFonts w:ascii="Verdana" w:eastAsia="Verdana" w:hAnsi="Verdana" w:cs="Verdana"/>
          <w:bCs/>
        </w:rPr>
        <w:t>zajednički</w:t>
      </w:r>
      <w:proofErr w:type="spellEnd"/>
      <w:r>
        <w:rPr>
          <w:rFonts w:ascii="Verdana" w:eastAsia="Verdana" w:hAnsi="Verdana" w:cs="Verdana"/>
          <w:bCs/>
        </w:rPr>
        <w:t xml:space="preserve"> I </w:t>
      </w:r>
      <w:proofErr w:type="spellStart"/>
      <w:r>
        <w:rPr>
          <w:rFonts w:ascii="Verdana" w:eastAsia="Verdana" w:hAnsi="Verdana" w:cs="Verdana"/>
          <w:bCs/>
        </w:rPr>
        <w:t>zasniva</w:t>
      </w:r>
      <w:proofErr w:type="spellEnd"/>
      <w:r>
        <w:rPr>
          <w:rFonts w:ascii="Verdana" w:eastAsia="Verdana" w:hAnsi="Verdana" w:cs="Verdana"/>
          <w:bCs/>
        </w:rPr>
        <w:t xml:space="preserve"> se </w:t>
      </w:r>
      <w:proofErr w:type="spellStart"/>
      <w:r>
        <w:rPr>
          <w:rFonts w:ascii="Verdana" w:eastAsia="Verdana" w:hAnsi="Verdana" w:cs="Verdana"/>
          <w:bCs/>
        </w:rPr>
        <w:t>na</w:t>
      </w:r>
      <w:proofErr w:type="spellEnd"/>
      <w:r>
        <w:rPr>
          <w:rFonts w:ascii="Verdana" w:eastAsia="Verdana" w:hAnsi="Verdana" w:cs="Verdana"/>
          <w:bCs/>
        </w:rPr>
        <w:t xml:space="preserve"> </w:t>
      </w:r>
      <w:proofErr w:type="spellStart"/>
      <w:r>
        <w:rPr>
          <w:rFonts w:ascii="Verdana" w:eastAsia="Verdana" w:hAnsi="Verdana" w:cs="Verdana"/>
          <w:bCs/>
        </w:rPr>
        <w:t>istim</w:t>
      </w:r>
      <w:proofErr w:type="spellEnd"/>
      <w:r>
        <w:rPr>
          <w:rFonts w:ascii="Verdana" w:eastAsia="Verdana" w:hAnsi="Verdana" w:cs="Verdana"/>
          <w:bCs/>
        </w:rPr>
        <w:t xml:space="preserve"> </w:t>
      </w:r>
      <w:proofErr w:type="spellStart"/>
      <w:r>
        <w:rPr>
          <w:rFonts w:ascii="Verdana" w:eastAsia="Verdana" w:hAnsi="Verdana" w:cs="Verdana"/>
          <w:bCs/>
        </w:rPr>
        <w:t>principima</w:t>
      </w:r>
      <w:proofErr w:type="spellEnd"/>
      <w:r>
        <w:rPr>
          <w:rFonts w:ascii="Verdana" w:eastAsia="Verdana" w:hAnsi="Verdana" w:cs="Verdana"/>
          <w:bCs/>
        </w:rPr>
        <w:t>.</w:t>
      </w:r>
    </w:p>
    <w:p w14:paraId="5FFC57EE" w14:textId="6EC6290A" w:rsidR="00935538" w:rsidRDefault="00935538" w:rsidP="00930794">
      <w:pPr>
        <w:spacing w:before="17"/>
        <w:jc w:val="both"/>
        <w:rPr>
          <w:rFonts w:ascii="Verdana" w:eastAsia="Verdana" w:hAnsi="Verdana" w:cs="Verdana"/>
          <w:bCs/>
        </w:rPr>
      </w:pPr>
    </w:p>
    <w:p w14:paraId="4D8C3517" w14:textId="77777777" w:rsidR="00BF251B" w:rsidRDefault="00BF251B" w:rsidP="00930794">
      <w:pPr>
        <w:spacing w:before="17"/>
        <w:jc w:val="both"/>
        <w:rPr>
          <w:rFonts w:ascii="Verdana" w:eastAsia="Verdana" w:hAnsi="Verdana" w:cs="Verdana"/>
          <w:b/>
        </w:rPr>
      </w:pPr>
    </w:p>
    <w:p w14:paraId="4A67E0E4" w14:textId="6239EC5B" w:rsidR="00BF251B" w:rsidRDefault="00BF251B" w:rsidP="00930794">
      <w:pPr>
        <w:spacing w:before="17"/>
        <w:jc w:val="both"/>
        <w:rPr>
          <w:rFonts w:ascii="Verdana" w:eastAsia="Verdana" w:hAnsi="Verdana" w:cs="Verdana"/>
          <w:b/>
        </w:rPr>
      </w:pPr>
    </w:p>
    <w:p w14:paraId="632D54C5" w14:textId="5D19F11E" w:rsidR="00E11F60" w:rsidRDefault="00E11F60" w:rsidP="00930794">
      <w:pPr>
        <w:spacing w:before="17"/>
        <w:jc w:val="both"/>
        <w:rPr>
          <w:rFonts w:ascii="Verdana" w:eastAsia="Verdana" w:hAnsi="Verdana" w:cs="Verdana"/>
          <w:b/>
        </w:rPr>
      </w:pPr>
    </w:p>
    <w:p w14:paraId="4743E6C9" w14:textId="12F99386" w:rsidR="00E11F60" w:rsidRDefault="00E11F60" w:rsidP="00930794">
      <w:pPr>
        <w:spacing w:before="17"/>
        <w:jc w:val="both"/>
        <w:rPr>
          <w:rFonts w:ascii="Verdana" w:eastAsia="Verdana" w:hAnsi="Verdana" w:cs="Verdana"/>
          <w:b/>
        </w:rPr>
      </w:pPr>
    </w:p>
    <w:p w14:paraId="0B9D41BE" w14:textId="2AEFC322" w:rsidR="00E11F60" w:rsidRDefault="00E11F60" w:rsidP="00930794">
      <w:pPr>
        <w:spacing w:before="17"/>
        <w:jc w:val="both"/>
        <w:rPr>
          <w:rFonts w:ascii="Verdana" w:eastAsia="Verdana" w:hAnsi="Verdana" w:cs="Verdana"/>
          <w:b/>
        </w:rPr>
      </w:pPr>
    </w:p>
    <w:p w14:paraId="4B1DB02A" w14:textId="4CFC19AB" w:rsidR="00E11F60" w:rsidRDefault="00E11F60" w:rsidP="00930794">
      <w:pPr>
        <w:spacing w:before="17"/>
        <w:jc w:val="both"/>
        <w:rPr>
          <w:rFonts w:ascii="Verdana" w:eastAsia="Verdana" w:hAnsi="Verdana" w:cs="Verdana"/>
          <w:b/>
        </w:rPr>
      </w:pPr>
    </w:p>
    <w:p w14:paraId="7E7189DD" w14:textId="64C2CDD5" w:rsidR="00E11F60" w:rsidRDefault="00E11F60" w:rsidP="00930794">
      <w:pPr>
        <w:spacing w:before="17"/>
        <w:jc w:val="both"/>
        <w:rPr>
          <w:rFonts w:ascii="Verdana" w:eastAsia="Verdana" w:hAnsi="Verdana" w:cs="Verdana"/>
          <w:b/>
        </w:rPr>
      </w:pPr>
    </w:p>
    <w:p w14:paraId="205F499C" w14:textId="0297A85D" w:rsidR="00E11F60" w:rsidRDefault="00E11F60" w:rsidP="00930794">
      <w:pPr>
        <w:spacing w:before="17"/>
        <w:jc w:val="both"/>
        <w:rPr>
          <w:rFonts w:ascii="Verdana" w:eastAsia="Verdana" w:hAnsi="Verdana" w:cs="Verdana"/>
          <w:b/>
        </w:rPr>
      </w:pPr>
    </w:p>
    <w:p w14:paraId="0F229E3A" w14:textId="3E1CD184" w:rsidR="00E11F60" w:rsidRDefault="00E11F60" w:rsidP="00930794">
      <w:pPr>
        <w:spacing w:before="17"/>
        <w:jc w:val="both"/>
        <w:rPr>
          <w:rFonts w:ascii="Verdana" w:eastAsia="Verdana" w:hAnsi="Verdana" w:cs="Verdana"/>
          <w:b/>
        </w:rPr>
      </w:pPr>
    </w:p>
    <w:p w14:paraId="729E9981" w14:textId="4973E0ED" w:rsidR="00E11F60" w:rsidRDefault="00E11F60" w:rsidP="00930794">
      <w:pPr>
        <w:spacing w:before="17"/>
        <w:jc w:val="both"/>
        <w:rPr>
          <w:rFonts w:ascii="Verdana" w:eastAsia="Verdana" w:hAnsi="Verdana" w:cs="Verdana"/>
          <w:b/>
        </w:rPr>
      </w:pPr>
    </w:p>
    <w:p w14:paraId="7D88AFB2" w14:textId="77777777" w:rsidR="00E11F60" w:rsidRDefault="00E11F60" w:rsidP="00930794">
      <w:pPr>
        <w:spacing w:before="17"/>
        <w:jc w:val="both"/>
        <w:rPr>
          <w:rFonts w:ascii="Verdana" w:eastAsia="Verdana" w:hAnsi="Verdana" w:cs="Verdana"/>
          <w:b/>
        </w:rPr>
      </w:pPr>
    </w:p>
    <w:p w14:paraId="3193C7DD" w14:textId="77777777" w:rsidR="00BF251B" w:rsidRDefault="00BF251B" w:rsidP="00930794">
      <w:pPr>
        <w:spacing w:before="17"/>
        <w:jc w:val="both"/>
        <w:rPr>
          <w:rFonts w:ascii="Verdana" w:eastAsia="Verdana" w:hAnsi="Verdana" w:cs="Verdana"/>
          <w:b/>
        </w:rPr>
      </w:pPr>
    </w:p>
    <w:p w14:paraId="4BD7C7B2" w14:textId="77777777" w:rsidR="00BF251B" w:rsidRDefault="00BF251B" w:rsidP="00930794">
      <w:pPr>
        <w:spacing w:before="17"/>
        <w:jc w:val="both"/>
        <w:rPr>
          <w:rFonts w:ascii="Verdana" w:eastAsia="Verdana" w:hAnsi="Verdana" w:cs="Verdana"/>
          <w:b/>
        </w:rPr>
      </w:pPr>
    </w:p>
    <w:p w14:paraId="2A4B8CD0" w14:textId="77777777" w:rsidR="00BF251B" w:rsidRDefault="00BF251B" w:rsidP="00930794">
      <w:pPr>
        <w:spacing w:before="17"/>
        <w:jc w:val="both"/>
        <w:rPr>
          <w:rFonts w:ascii="Verdana" w:eastAsia="Verdana" w:hAnsi="Verdana" w:cs="Verdana"/>
          <w:b/>
        </w:rPr>
      </w:pPr>
    </w:p>
    <w:p w14:paraId="6F1565A9" w14:textId="77777777" w:rsidR="00BF251B" w:rsidRDefault="00BF251B" w:rsidP="00930794">
      <w:pPr>
        <w:spacing w:before="17"/>
        <w:jc w:val="both"/>
        <w:rPr>
          <w:rFonts w:ascii="Verdana" w:eastAsia="Verdana" w:hAnsi="Verdana" w:cs="Verdana"/>
          <w:b/>
        </w:rPr>
      </w:pPr>
    </w:p>
    <w:p w14:paraId="05F03CA5" w14:textId="77777777" w:rsidR="00BF251B" w:rsidRDefault="00BF251B" w:rsidP="00930794">
      <w:pPr>
        <w:spacing w:before="17"/>
        <w:jc w:val="both"/>
        <w:rPr>
          <w:rFonts w:ascii="Verdana" w:eastAsia="Verdana" w:hAnsi="Verdana" w:cs="Verdana"/>
          <w:b/>
        </w:rPr>
      </w:pPr>
    </w:p>
    <w:p w14:paraId="4F41B5E1" w14:textId="77777777" w:rsidR="00BF251B" w:rsidRDefault="00BF251B" w:rsidP="00930794">
      <w:pPr>
        <w:spacing w:before="17"/>
        <w:jc w:val="both"/>
        <w:rPr>
          <w:rFonts w:ascii="Verdana" w:eastAsia="Verdana" w:hAnsi="Verdana" w:cs="Verdana"/>
          <w:b/>
        </w:rPr>
      </w:pPr>
    </w:p>
    <w:p w14:paraId="2E4178A0" w14:textId="77777777" w:rsidR="00BF251B" w:rsidRDefault="00BF251B" w:rsidP="00930794">
      <w:pPr>
        <w:spacing w:before="17"/>
        <w:jc w:val="both"/>
        <w:rPr>
          <w:rFonts w:ascii="Verdana" w:eastAsia="Verdana" w:hAnsi="Verdana" w:cs="Verdana"/>
          <w:b/>
        </w:rPr>
      </w:pPr>
    </w:p>
    <w:p w14:paraId="1E0632DA" w14:textId="77777777" w:rsidR="00BF251B" w:rsidRDefault="00BF251B" w:rsidP="00930794">
      <w:pPr>
        <w:spacing w:before="17"/>
        <w:jc w:val="both"/>
        <w:rPr>
          <w:rFonts w:ascii="Verdana" w:eastAsia="Verdana" w:hAnsi="Verdana" w:cs="Verdana"/>
          <w:b/>
        </w:rPr>
      </w:pPr>
    </w:p>
    <w:p w14:paraId="2E6211DC" w14:textId="77777777" w:rsidR="00BF251B" w:rsidRDefault="00BF251B" w:rsidP="00930794">
      <w:pPr>
        <w:spacing w:before="17"/>
        <w:jc w:val="both"/>
        <w:rPr>
          <w:rFonts w:ascii="Verdana" w:eastAsia="Verdana" w:hAnsi="Verdana" w:cs="Verdana"/>
          <w:b/>
        </w:rPr>
      </w:pPr>
    </w:p>
    <w:p w14:paraId="45AF6F8D" w14:textId="77777777" w:rsidR="00BF251B" w:rsidRDefault="00BF251B" w:rsidP="00930794">
      <w:pPr>
        <w:spacing w:before="17"/>
        <w:jc w:val="both"/>
        <w:rPr>
          <w:rFonts w:ascii="Verdana" w:eastAsia="Verdana" w:hAnsi="Verdana" w:cs="Verdana"/>
          <w:b/>
        </w:rPr>
      </w:pPr>
    </w:p>
    <w:p w14:paraId="0D0773C0" w14:textId="77777777" w:rsidR="00BF251B" w:rsidRDefault="00BF251B" w:rsidP="00930794">
      <w:pPr>
        <w:spacing w:before="17"/>
        <w:jc w:val="both"/>
        <w:rPr>
          <w:rFonts w:ascii="Verdana" w:eastAsia="Verdana" w:hAnsi="Verdana" w:cs="Verdana"/>
          <w:b/>
        </w:rPr>
      </w:pPr>
    </w:p>
    <w:p w14:paraId="2B55264B" w14:textId="77777777" w:rsidR="00BF251B" w:rsidRDefault="00BF251B" w:rsidP="00930794">
      <w:pPr>
        <w:spacing w:before="17"/>
        <w:jc w:val="both"/>
        <w:rPr>
          <w:rFonts w:ascii="Verdana" w:eastAsia="Verdana" w:hAnsi="Verdana" w:cs="Verdana"/>
          <w:b/>
        </w:rPr>
      </w:pPr>
    </w:p>
    <w:p w14:paraId="3F747915" w14:textId="77777777" w:rsidR="00BF251B" w:rsidRDefault="00BF251B" w:rsidP="00930794">
      <w:pPr>
        <w:spacing w:before="17"/>
        <w:jc w:val="both"/>
        <w:rPr>
          <w:rFonts w:ascii="Verdana" w:eastAsia="Verdana" w:hAnsi="Verdana" w:cs="Verdana"/>
          <w:b/>
        </w:rPr>
      </w:pPr>
    </w:p>
    <w:p w14:paraId="67DDE243" w14:textId="77777777" w:rsidR="00BF251B" w:rsidRDefault="00BF251B" w:rsidP="00930794">
      <w:pPr>
        <w:spacing w:before="17"/>
        <w:jc w:val="both"/>
        <w:rPr>
          <w:rFonts w:ascii="Verdana" w:eastAsia="Verdana" w:hAnsi="Verdana" w:cs="Verdana"/>
          <w:b/>
        </w:rPr>
      </w:pPr>
    </w:p>
    <w:p w14:paraId="565AD935" w14:textId="77777777" w:rsidR="00BF251B" w:rsidRDefault="00BF251B" w:rsidP="00930794">
      <w:pPr>
        <w:spacing w:before="17"/>
        <w:jc w:val="both"/>
        <w:rPr>
          <w:rFonts w:ascii="Verdana" w:eastAsia="Verdana" w:hAnsi="Verdana" w:cs="Verdana"/>
          <w:b/>
        </w:rPr>
      </w:pPr>
    </w:p>
    <w:p w14:paraId="4CF659A7" w14:textId="77777777" w:rsidR="00BF251B" w:rsidRDefault="00BF251B" w:rsidP="00930794">
      <w:pPr>
        <w:spacing w:before="17"/>
        <w:jc w:val="both"/>
        <w:rPr>
          <w:rFonts w:ascii="Verdana" w:eastAsia="Verdana" w:hAnsi="Verdana" w:cs="Verdana"/>
          <w:b/>
        </w:rPr>
      </w:pPr>
    </w:p>
    <w:p w14:paraId="49552424" w14:textId="77777777" w:rsidR="00BF251B" w:rsidRDefault="00BF251B" w:rsidP="00930794">
      <w:pPr>
        <w:spacing w:before="17"/>
        <w:jc w:val="both"/>
        <w:rPr>
          <w:rFonts w:ascii="Verdana" w:eastAsia="Verdana" w:hAnsi="Verdana" w:cs="Verdana"/>
          <w:b/>
        </w:rPr>
      </w:pPr>
    </w:p>
    <w:p w14:paraId="7D32ACFB" w14:textId="1C231F62" w:rsidR="00E11F60" w:rsidRDefault="00E11F60" w:rsidP="00930794">
      <w:pPr>
        <w:spacing w:before="17"/>
        <w:jc w:val="both"/>
        <w:rPr>
          <w:rFonts w:ascii="Verdana" w:eastAsia="Verdana" w:hAnsi="Verdana" w:cs="Verdana"/>
          <w:b/>
        </w:rPr>
      </w:pPr>
    </w:p>
    <w:p w14:paraId="0A77B25E" w14:textId="77777777" w:rsidR="00E11F60" w:rsidRDefault="00E11F60" w:rsidP="00930794">
      <w:pPr>
        <w:spacing w:before="17"/>
        <w:jc w:val="both"/>
        <w:rPr>
          <w:rFonts w:ascii="Verdana" w:eastAsia="Verdana" w:hAnsi="Verdana" w:cs="Verdana"/>
          <w:b/>
        </w:rPr>
      </w:pPr>
    </w:p>
    <w:p w14:paraId="2F520286" w14:textId="77777777" w:rsidR="00BF251B" w:rsidRDefault="00BF251B" w:rsidP="00930794">
      <w:pPr>
        <w:spacing w:before="17"/>
        <w:jc w:val="both"/>
        <w:rPr>
          <w:rFonts w:ascii="Verdana" w:eastAsia="Verdana" w:hAnsi="Verdana" w:cs="Verdana"/>
          <w:b/>
        </w:rPr>
      </w:pPr>
    </w:p>
    <w:p w14:paraId="0A17EA31" w14:textId="77777777" w:rsidR="00BF251B" w:rsidRDefault="00BF251B" w:rsidP="00930794">
      <w:pPr>
        <w:spacing w:before="17"/>
        <w:jc w:val="both"/>
        <w:rPr>
          <w:rFonts w:ascii="Verdana" w:eastAsia="Verdana" w:hAnsi="Verdana" w:cs="Verdana"/>
          <w:b/>
        </w:rPr>
      </w:pPr>
    </w:p>
    <w:p w14:paraId="147BFAA0" w14:textId="77777777" w:rsidR="00BF251B" w:rsidRDefault="00BF251B" w:rsidP="00930794">
      <w:pPr>
        <w:spacing w:before="17"/>
        <w:jc w:val="both"/>
        <w:rPr>
          <w:rFonts w:ascii="Verdana" w:eastAsia="Verdana" w:hAnsi="Verdana" w:cs="Verdana"/>
          <w:b/>
        </w:rPr>
      </w:pPr>
    </w:p>
    <w:p w14:paraId="0C8C82EE" w14:textId="77777777" w:rsidR="00BF251B" w:rsidRDefault="00BF251B" w:rsidP="00930794">
      <w:pPr>
        <w:spacing w:before="17"/>
        <w:jc w:val="both"/>
        <w:rPr>
          <w:rFonts w:ascii="Verdana" w:eastAsia="Verdana" w:hAnsi="Verdana" w:cs="Verdana"/>
          <w:b/>
        </w:rPr>
      </w:pPr>
    </w:p>
    <w:p w14:paraId="3F639245" w14:textId="77777777" w:rsidR="00BF251B" w:rsidRDefault="00BF251B" w:rsidP="00930794">
      <w:pPr>
        <w:spacing w:before="17"/>
        <w:jc w:val="both"/>
        <w:rPr>
          <w:rFonts w:ascii="Verdana" w:eastAsia="Verdana" w:hAnsi="Verdana" w:cs="Verdana"/>
          <w:b/>
        </w:rPr>
      </w:pPr>
    </w:p>
    <w:p w14:paraId="1BE14EDE" w14:textId="77777777" w:rsidR="00BF251B" w:rsidRDefault="00BF251B" w:rsidP="00930794">
      <w:pPr>
        <w:spacing w:before="17"/>
        <w:jc w:val="both"/>
        <w:rPr>
          <w:rFonts w:ascii="Verdana" w:eastAsia="Verdana" w:hAnsi="Verdana" w:cs="Verdana"/>
          <w:b/>
        </w:rPr>
      </w:pPr>
    </w:p>
    <w:p w14:paraId="3AEB6978" w14:textId="77777777" w:rsidR="00BF251B" w:rsidRDefault="00BF251B" w:rsidP="00930794">
      <w:pPr>
        <w:spacing w:before="17"/>
        <w:jc w:val="both"/>
        <w:rPr>
          <w:rFonts w:ascii="Verdana" w:eastAsia="Verdana" w:hAnsi="Verdana" w:cs="Verdana"/>
          <w:b/>
        </w:rPr>
      </w:pPr>
    </w:p>
    <w:p w14:paraId="6E4691A2" w14:textId="77777777" w:rsidR="00BF251B" w:rsidRDefault="00BF251B" w:rsidP="00930794">
      <w:pPr>
        <w:spacing w:before="17"/>
        <w:jc w:val="both"/>
        <w:rPr>
          <w:rFonts w:ascii="Verdana" w:eastAsia="Verdana" w:hAnsi="Verdana" w:cs="Verdana"/>
          <w:b/>
        </w:rPr>
      </w:pPr>
    </w:p>
    <w:p w14:paraId="5B9EA598" w14:textId="77777777" w:rsidR="00BF251B" w:rsidRDefault="00BF251B" w:rsidP="00930794">
      <w:pPr>
        <w:spacing w:before="17"/>
        <w:jc w:val="both"/>
        <w:rPr>
          <w:rFonts w:ascii="Verdana" w:eastAsia="Verdana" w:hAnsi="Verdana" w:cs="Verdana"/>
          <w:b/>
        </w:rPr>
      </w:pPr>
    </w:p>
    <w:p w14:paraId="6BB73613" w14:textId="77777777" w:rsidR="00BF251B" w:rsidRDefault="00BF251B" w:rsidP="00930794">
      <w:pPr>
        <w:spacing w:before="17"/>
        <w:jc w:val="both"/>
        <w:rPr>
          <w:rFonts w:ascii="Verdana" w:eastAsia="Verdana" w:hAnsi="Verdana" w:cs="Verdana"/>
          <w:b/>
        </w:rPr>
      </w:pPr>
    </w:p>
    <w:p w14:paraId="43214DD5" w14:textId="55DB4080" w:rsidR="00935538" w:rsidRPr="00602EB1" w:rsidRDefault="00FF527F" w:rsidP="00FF527F">
      <w:pPr>
        <w:pStyle w:val="Heading2"/>
        <w:numPr>
          <w:ilvl w:val="0"/>
          <w:numId w:val="0"/>
        </w:numPr>
        <w:rPr>
          <w:rFonts w:eastAsia="Verdana"/>
        </w:rPr>
      </w:pPr>
      <w:bookmarkStart w:id="10" w:name="_Toc122385196"/>
      <w:r>
        <w:rPr>
          <w:rFonts w:eastAsia="Verdana"/>
        </w:rPr>
        <w:lastRenderedPageBreak/>
        <w:t>4.2</w:t>
      </w:r>
      <w:r w:rsidR="00BA7B15">
        <w:rPr>
          <w:rFonts w:eastAsia="Verdana"/>
        </w:rPr>
        <w:t>.</w:t>
      </w:r>
      <w:r w:rsidR="00BF251B">
        <w:rPr>
          <w:rFonts w:eastAsia="Verdana"/>
        </w:rPr>
        <w:t xml:space="preserve"> </w:t>
      </w:r>
      <w:proofErr w:type="spellStart"/>
      <w:r w:rsidR="00935538" w:rsidRPr="00602EB1">
        <w:rPr>
          <w:rFonts w:eastAsia="Verdana"/>
        </w:rPr>
        <w:t>Principi</w:t>
      </w:r>
      <w:proofErr w:type="spellEnd"/>
      <w:r w:rsidR="00935538" w:rsidRPr="00602EB1">
        <w:rPr>
          <w:rFonts w:eastAsia="Verdana"/>
        </w:rPr>
        <w:t xml:space="preserve"> “</w:t>
      </w:r>
      <w:proofErr w:type="spellStart"/>
      <w:r w:rsidR="00935538" w:rsidRPr="00602EB1">
        <w:rPr>
          <w:rFonts w:eastAsia="Verdana"/>
        </w:rPr>
        <w:t>čiste</w:t>
      </w:r>
      <w:proofErr w:type="spellEnd"/>
      <w:r w:rsidR="00935538" w:rsidRPr="00602EB1">
        <w:rPr>
          <w:rFonts w:eastAsia="Verdana"/>
        </w:rPr>
        <w:t xml:space="preserve"> </w:t>
      </w:r>
      <w:proofErr w:type="spellStart"/>
      <w:r w:rsidR="00935538" w:rsidRPr="00602EB1">
        <w:rPr>
          <w:rFonts w:eastAsia="Verdana"/>
        </w:rPr>
        <w:t>arhitekture</w:t>
      </w:r>
      <w:proofErr w:type="spellEnd"/>
      <w:r w:rsidR="00935538" w:rsidRPr="00602EB1">
        <w:rPr>
          <w:rFonts w:eastAsia="Verdana"/>
        </w:rPr>
        <w:t>”</w:t>
      </w:r>
      <w:bookmarkEnd w:id="10"/>
    </w:p>
    <w:p w14:paraId="340BEBCE" w14:textId="4861FECC" w:rsidR="00935538" w:rsidRDefault="00935538" w:rsidP="00930794">
      <w:pPr>
        <w:spacing w:before="17"/>
        <w:jc w:val="both"/>
        <w:rPr>
          <w:rFonts w:ascii="Verdana" w:eastAsia="Verdana" w:hAnsi="Verdana" w:cs="Verdana"/>
          <w:bCs/>
        </w:rPr>
      </w:pPr>
    </w:p>
    <w:p w14:paraId="7278C474" w14:textId="7C3DAB3F" w:rsidR="00935538" w:rsidRDefault="00752CD6" w:rsidP="00930794">
      <w:pPr>
        <w:spacing w:before="17"/>
        <w:jc w:val="both"/>
        <w:rPr>
          <w:rFonts w:ascii="Verdana" w:eastAsia="Verdana" w:hAnsi="Verdana" w:cs="Verdana"/>
          <w:bCs/>
        </w:rPr>
      </w:pPr>
      <w:proofErr w:type="spellStart"/>
      <w:r>
        <w:rPr>
          <w:rFonts w:ascii="Verdana" w:eastAsia="Verdana" w:hAnsi="Verdana" w:cs="Verdana"/>
          <w:bCs/>
        </w:rPr>
        <w:t>J</w:t>
      </w:r>
      <w:r w:rsidR="00935538">
        <w:rPr>
          <w:rFonts w:ascii="Verdana" w:eastAsia="Verdana" w:hAnsi="Verdana" w:cs="Verdana"/>
          <w:bCs/>
        </w:rPr>
        <w:t>edan</w:t>
      </w:r>
      <w:proofErr w:type="spellEnd"/>
      <w:r w:rsidR="00935538">
        <w:rPr>
          <w:rFonts w:ascii="Verdana" w:eastAsia="Verdana" w:hAnsi="Verdana" w:cs="Verdana"/>
          <w:bCs/>
        </w:rPr>
        <w:t xml:space="preserve"> od </w:t>
      </w:r>
      <w:proofErr w:type="spellStart"/>
      <w:r w:rsidR="00935538" w:rsidRPr="00935538">
        <w:rPr>
          <w:rFonts w:ascii="Verdana" w:eastAsia="Verdana" w:hAnsi="Verdana" w:cs="Verdana"/>
          <w:bCs/>
        </w:rPr>
        <w:t>cilj</w:t>
      </w:r>
      <w:r w:rsidR="00935538">
        <w:rPr>
          <w:rFonts w:ascii="Verdana" w:eastAsia="Verdana" w:hAnsi="Verdana" w:cs="Verdana"/>
          <w:bCs/>
        </w:rPr>
        <w:t>eva</w:t>
      </w:r>
      <w:proofErr w:type="spellEnd"/>
      <w:r w:rsidR="00935538" w:rsidRPr="00935538">
        <w:rPr>
          <w:rFonts w:ascii="Verdana" w:eastAsia="Verdana" w:hAnsi="Verdana" w:cs="Verdana"/>
          <w:bCs/>
        </w:rPr>
        <w:t xml:space="preserve"> “</w:t>
      </w:r>
      <w:proofErr w:type="spellStart"/>
      <w:r w:rsidR="00935538" w:rsidRPr="00935538">
        <w:rPr>
          <w:rFonts w:ascii="Verdana" w:eastAsia="Verdana" w:hAnsi="Verdana" w:cs="Verdana"/>
          <w:bCs/>
        </w:rPr>
        <w:t>čiste</w:t>
      </w:r>
      <w:proofErr w:type="spellEnd"/>
      <w:r w:rsidR="00935538" w:rsidRPr="00935538">
        <w:rPr>
          <w:rFonts w:ascii="Verdana" w:eastAsia="Verdana" w:hAnsi="Verdana" w:cs="Verdana"/>
          <w:bCs/>
        </w:rPr>
        <w:t xml:space="preserve">” </w:t>
      </w:r>
      <w:proofErr w:type="spellStart"/>
      <w:r w:rsidR="00935538" w:rsidRPr="00935538">
        <w:rPr>
          <w:rFonts w:ascii="Verdana" w:eastAsia="Verdana" w:hAnsi="Verdana" w:cs="Verdana"/>
          <w:bCs/>
        </w:rPr>
        <w:t>ar</w:t>
      </w:r>
      <w:r w:rsidR="00935538">
        <w:rPr>
          <w:rFonts w:ascii="Verdana" w:eastAsia="Verdana" w:hAnsi="Verdana" w:cs="Verdana"/>
          <w:bCs/>
        </w:rPr>
        <w:t>hitekture</w:t>
      </w:r>
      <w:proofErr w:type="spellEnd"/>
      <w:r w:rsidR="00935538">
        <w:rPr>
          <w:rFonts w:ascii="Verdana" w:eastAsia="Verdana" w:hAnsi="Verdana" w:cs="Verdana"/>
          <w:bCs/>
        </w:rPr>
        <w:t xml:space="preserve"> je da </w:t>
      </w:r>
      <w:proofErr w:type="spellStart"/>
      <w:r w:rsidR="00935538">
        <w:rPr>
          <w:rFonts w:ascii="Verdana" w:eastAsia="Verdana" w:hAnsi="Verdana" w:cs="Verdana"/>
          <w:bCs/>
        </w:rPr>
        <w:t>odvoji</w:t>
      </w:r>
      <w:proofErr w:type="spellEnd"/>
      <w:r w:rsidR="00935538">
        <w:rPr>
          <w:rFonts w:ascii="Verdana" w:eastAsia="Verdana" w:hAnsi="Verdana" w:cs="Verdana"/>
          <w:bCs/>
        </w:rPr>
        <w:t xml:space="preserve"> </w:t>
      </w:r>
      <w:proofErr w:type="spellStart"/>
      <w:r w:rsidR="00935538">
        <w:rPr>
          <w:rFonts w:ascii="Verdana" w:eastAsia="Verdana" w:hAnsi="Verdana" w:cs="Verdana"/>
          <w:bCs/>
        </w:rPr>
        <w:t>ponašanje</w:t>
      </w:r>
      <w:proofErr w:type="spellEnd"/>
      <w:r w:rsidR="00935538">
        <w:rPr>
          <w:rFonts w:ascii="Verdana" w:eastAsia="Verdana" w:hAnsi="Verdana" w:cs="Verdana"/>
          <w:bCs/>
        </w:rPr>
        <w:t xml:space="preserve"> </w:t>
      </w:r>
      <w:proofErr w:type="spellStart"/>
      <w:r w:rsidR="00935538">
        <w:rPr>
          <w:rFonts w:ascii="Verdana" w:eastAsia="Verdana" w:hAnsi="Verdana" w:cs="Verdana"/>
          <w:bCs/>
        </w:rPr>
        <w:t>aplikacije</w:t>
      </w:r>
      <w:proofErr w:type="spellEnd"/>
      <w:r w:rsidR="00935538">
        <w:rPr>
          <w:rFonts w:ascii="Verdana" w:eastAsia="Verdana" w:hAnsi="Verdana" w:cs="Verdana"/>
          <w:bCs/>
        </w:rPr>
        <w:t xml:space="preserve"> </w:t>
      </w:r>
      <w:proofErr w:type="spellStart"/>
      <w:r w:rsidR="00935538">
        <w:rPr>
          <w:rFonts w:ascii="Verdana" w:eastAsia="Verdana" w:hAnsi="Verdana" w:cs="Verdana"/>
          <w:bCs/>
        </w:rPr>
        <w:t>od</w:t>
      </w:r>
      <w:proofErr w:type="spellEnd"/>
      <w:r w:rsidR="00935538">
        <w:rPr>
          <w:rFonts w:ascii="Verdana" w:eastAsia="Verdana" w:hAnsi="Verdana" w:cs="Verdana"/>
          <w:bCs/>
        </w:rPr>
        <w:t xml:space="preserve"> </w:t>
      </w:r>
      <w:proofErr w:type="spellStart"/>
      <w:r w:rsidR="00935538">
        <w:rPr>
          <w:rFonts w:ascii="Verdana" w:eastAsia="Verdana" w:hAnsi="Verdana" w:cs="Verdana"/>
          <w:bCs/>
        </w:rPr>
        <w:t>spoljašnjih</w:t>
      </w:r>
      <w:proofErr w:type="spellEnd"/>
      <w:r w:rsidR="00935538">
        <w:rPr>
          <w:rFonts w:ascii="Verdana" w:eastAsia="Verdana" w:hAnsi="Verdana" w:cs="Verdana"/>
          <w:bCs/>
        </w:rPr>
        <w:t xml:space="preserve"> </w:t>
      </w:r>
      <w:proofErr w:type="spellStart"/>
      <w:r w:rsidR="00935538">
        <w:rPr>
          <w:rFonts w:ascii="Verdana" w:eastAsia="Verdana" w:hAnsi="Verdana" w:cs="Verdana"/>
          <w:bCs/>
        </w:rPr>
        <w:t>faktora</w:t>
      </w:r>
      <w:proofErr w:type="spellEnd"/>
      <w:r w:rsidR="00BA5962">
        <w:rPr>
          <w:rFonts w:ascii="Verdana" w:eastAsia="Verdana" w:hAnsi="Verdana" w:cs="Verdana"/>
          <w:bCs/>
        </w:rPr>
        <w:t xml:space="preserve">, a to </w:t>
      </w:r>
      <w:r>
        <w:rPr>
          <w:rFonts w:ascii="Verdana" w:eastAsia="Verdana" w:hAnsi="Verdana" w:cs="Verdana"/>
          <w:bCs/>
        </w:rPr>
        <w:t>se</w:t>
      </w:r>
      <w:r w:rsidR="00BA5962">
        <w:rPr>
          <w:rFonts w:ascii="Verdana" w:eastAsia="Verdana" w:hAnsi="Verdana" w:cs="Verdana"/>
          <w:bCs/>
        </w:rPr>
        <w:t xml:space="preserve"> </w:t>
      </w:r>
      <w:proofErr w:type="spellStart"/>
      <w:r w:rsidR="00BA5962">
        <w:rPr>
          <w:rFonts w:ascii="Verdana" w:eastAsia="Verdana" w:hAnsi="Verdana" w:cs="Verdana"/>
          <w:bCs/>
        </w:rPr>
        <w:t>posti</w:t>
      </w:r>
      <w:r>
        <w:rPr>
          <w:rFonts w:ascii="Verdana" w:eastAsia="Verdana" w:hAnsi="Verdana" w:cs="Verdana"/>
          <w:bCs/>
        </w:rPr>
        <w:t>že</w:t>
      </w:r>
      <w:proofErr w:type="spellEnd"/>
      <w:r w:rsidR="00BA5962">
        <w:rPr>
          <w:rFonts w:ascii="Verdana" w:eastAsia="Verdana" w:hAnsi="Verdana" w:cs="Verdana"/>
          <w:bCs/>
        </w:rPr>
        <w:t xml:space="preserve"> </w:t>
      </w:r>
      <w:proofErr w:type="spellStart"/>
      <w:r w:rsidR="00BA5962">
        <w:rPr>
          <w:rFonts w:ascii="Verdana" w:eastAsia="Verdana" w:hAnsi="Verdana" w:cs="Verdana"/>
          <w:bCs/>
        </w:rPr>
        <w:t>razdvajanjem</w:t>
      </w:r>
      <w:proofErr w:type="spellEnd"/>
      <w:r w:rsidR="00BA5962">
        <w:rPr>
          <w:rFonts w:ascii="Verdana" w:eastAsia="Verdana" w:hAnsi="Verdana" w:cs="Verdana"/>
          <w:bCs/>
        </w:rPr>
        <w:t xml:space="preserve"> </w:t>
      </w:r>
      <w:proofErr w:type="spellStart"/>
      <w:r w:rsidR="00BA5962">
        <w:rPr>
          <w:rFonts w:ascii="Verdana" w:eastAsia="Verdana" w:hAnsi="Verdana" w:cs="Verdana"/>
          <w:bCs/>
        </w:rPr>
        <w:t>sistema</w:t>
      </w:r>
      <w:proofErr w:type="spellEnd"/>
      <w:r w:rsidR="00BA5962">
        <w:rPr>
          <w:rFonts w:ascii="Verdana" w:eastAsia="Verdana" w:hAnsi="Verdana" w:cs="Verdana"/>
          <w:bCs/>
        </w:rPr>
        <w:t xml:space="preserve"> u </w:t>
      </w:r>
      <w:proofErr w:type="spellStart"/>
      <w:r w:rsidR="00BA5962">
        <w:rPr>
          <w:rFonts w:ascii="Verdana" w:eastAsia="Verdana" w:hAnsi="Verdana" w:cs="Verdana"/>
          <w:bCs/>
        </w:rPr>
        <w:t>više</w:t>
      </w:r>
      <w:proofErr w:type="spellEnd"/>
      <w:r w:rsidR="00BA5962">
        <w:rPr>
          <w:rFonts w:ascii="Verdana" w:eastAsia="Verdana" w:hAnsi="Verdana" w:cs="Verdana"/>
          <w:bCs/>
        </w:rPr>
        <w:t xml:space="preserve"> </w:t>
      </w:r>
      <w:proofErr w:type="spellStart"/>
      <w:r w:rsidR="00BA5962">
        <w:rPr>
          <w:rFonts w:ascii="Verdana" w:eastAsia="Verdana" w:hAnsi="Verdana" w:cs="Verdana"/>
          <w:bCs/>
        </w:rPr>
        <w:t>slojeva</w:t>
      </w:r>
      <w:proofErr w:type="spellEnd"/>
      <w:r w:rsidR="00BA5962">
        <w:rPr>
          <w:rFonts w:ascii="Verdana" w:eastAsia="Verdana" w:hAnsi="Verdana" w:cs="Verdana"/>
          <w:bCs/>
        </w:rPr>
        <w:t xml:space="preserve">, </w:t>
      </w:r>
      <w:proofErr w:type="spellStart"/>
      <w:r w:rsidR="00BA5962">
        <w:rPr>
          <w:rFonts w:ascii="Verdana" w:eastAsia="Verdana" w:hAnsi="Verdana" w:cs="Verdana"/>
          <w:bCs/>
        </w:rPr>
        <w:t>gde</w:t>
      </w:r>
      <w:proofErr w:type="spellEnd"/>
      <w:r w:rsidR="00BA5962">
        <w:rPr>
          <w:rFonts w:ascii="Verdana" w:eastAsia="Verdana" w:hAnsi="Verdana" w:cs="Verdana"/>
          <w:bCs/>
        </w:rPr>
        <w:t xml:space="preserve"> </w:t>
      </w:r>
      <w:proofErr w:type="spellStart"/>
      <w:r w:rsidR="00BA5962">
        <w:rPr>
          <w:rFonts w:ascii="Verdana" w:eastAsia="Verdana" w:hAnsi="Verdana" w:cs="Verdana"/>
          <w:bCs/>
        </w:rPr>
        <w:t>svaki</w:t>
      </w:r>
      <w:proofErr w:type="spellEnd"/>
      <w:r w:rsidR="00BA5962">
        <w:rPr>
          <w:rFonts w:ascii="Verdana" w:eastAsia="Verdana" w:hAnsi="Verdana" w:cs="Verdana"/>
          <w:bCs/>
        </w:rPr>
        <w:t xml:space="preserve"> </w:t>
      </w:r>
      <w:proofErr w:type="spellStart"/>
      <w:r w:rsidR="00BA5962">
        <w:rPr>
          <w:rFonts w:ascii="Verdana" w:eastAsia="Verdana" w:hAnsi="Verdana" w:cs="Verdana"/>
          <w:bCs/>
        </w:rPr>
        <w:t>sloj</w:t>
      </w:r>
      <w:proofErr w:type="spellEnd"/>
      <w:r w:rsidR="00BA5962">
        <w:rPr>
          <w:rFonts w:ascii="Verdana" w:eastAsia="Verdana" w:hAnsi="Verdana" w:cs="Verdana"/>
          <w:bCs/>
        </w:rPr>
        <w:t xml:space="preserve"> </w:t>
      </w:r>
      <w:proofErr w:type="spellStart"/>
      <w:r w:rsidR="00BA5962">
        <w:rPr>
          <w:rFonts w:ascii="Verdana" w:eastAsia="Verdana" w:hAnsi="Verdana" w:cs="Verdana"/>
          <w:bCs/>
        </w:rPr>
        <w:t>ima</w:t>
      </w:r>
      <w:proofErr w:type="spellEnd"/>
      <w:r w:rsidR="00BA5962">
        <w:rPr>
          <w:rFonts w:ascii="Verdana" w:eastAsia="Verdana" w:hAnsi="Verdana" w:cs="Verdana"/>
          <w:bCs/>
        </w:rPr>
        <w:t xml:space="preserve"> </w:t>
      </w:r>
      <w:proofErr w:type="spellStart"/>
      <w:r>
        <w:rPr>
          <w:rFonts w:ascii="Verdana" w:eastAsia="Verdana" w:hAnsi="Verdana" w:cs="Verdana"/>
          <w:bCs/>
        </w:rPr>
        <w:t>sopstveni</w:t>
      </w:r>
      <w:proofErr w:type="spellEnd"/>
      <w:r w:rsidR="00BA5962">
        <w:rPr>
          <w:rFonts w:ascii="Verdana" w:eastAsia="Verdana" w:hAnsi="Verdana" w:cs="Verdana"/>
          <w:bCs/>
        </w:rPr>
        <w:t xml:space="preserve"> </w:t>
      </w:r>
      <w:proofErr w:type="spellStart"/>
      <w:r w:rsidR="00BA5962">
        <w:rPr>
          <w:rFonts w:ascii="Verdana" w:eastAsia="Verdana" w:hAnsi="Verdana" w:cs="Verdana"/>
          <w:bCs/>
        </w:rPr>
        <w:t>zadatak</w:t>
      </w:r>
      <w:proofErr w:type="spellEnd"/>
      <w:r w:rsidR="00BA5962">
        <w:rPr>
          <w:rFonts w:ascii="Verdana" w:eastAsia="Verdana" w:hAnsi="Verdana" w:cs="Verdana"/>
          <w:bCs/>
        </w:rPr>
        <w:t xml:space="preserve"> I </w:t>
      </w:r>
      <w:proofErr w:type="spellStart"/>
      <w:r w:rsidR="00BA5962">
        <w:rPr>
          <w:rFonts w:ascii="Verdana" w:eastAsia="Verdana" w:hAnsi="Verdana" w:cs="Verdana"/>
          <w:bCs/>
        </w:rPr>
        <w:t>ulogu</w:t>
      </w:r>
      <w:proofErr w:type="spellEnd"/>
      <w:r w:rsidR="00BA5962">
        <w:rPr>
          <w:rFonts w:ascii="Verdana" w:eastAsia="Verdana" w:hAnsi="Verdana" w:cs="Verdana"/>
          <w:bCs/>
        </w:rPr>
        <w:t xml:space="preserve"> u </w:t>
      </w:r>
      <w:proofErr w:type="spellStart"/>
      <w:r w:rsidR="00BA5962">
        <w:rPr>
          <w:rFonts w:ascii="Verdana" w:eastAsia="Verdana" w:hAnsi="Verdana" w:cs="Verdana"/>
          <w:bCs/>
        </w:rPr>
        <w:t>sistemu</w:t>
      </w:r>
      <w:proofErr w:type="spellEnd"/>
      <w:r w:rsidR="00BA5962">
        <w:rPr>
          <w:rFonts w:ascii="Verdana" w:eastAsia="Verdana" w:hAnsi="Verdana" w:cs="Verdana"/>
          <w:bCs/>
        </w:rPr>
        <w:t xml:space="preserve">. </w:t>
      </w:r>
      <w:proofErr w:type="spellStart"/>
      <w:r w:rsidR="00BA5962" w:rsidRPr="00BA5962">
        <w:rPr>
          <w:rFonts w:ascii="Verdana" w:eastAsia="Verdana" w:hAnsi="Verdana" w:cs="Verdana"/>
          <w:bCs/>
        </w:rPr>
        <w:t>Često</w:t>
      </w:r>
      <w:proofErr w:type="spellEnd"/>
      <w:r w:rsidR="00BA5962" w:rsidRPr="00BA5962">
        <w:rPr>
          <w:rFonts w:ascii="Verdana" w:eastAsia="Verdana" w:hAnsi="Verdana" w:cs="Verdana"/>
          <w:bCs/>
        </w:rPr>
        <w:t xml:space="preserve"> se </w:t>
      </w:r>
      <w:proofErr w:type="spellStart"/>
      <w:r w:rsidR="00BA5962" w:rsidRPr="00BA5962">
        <w:rPr>
          <w:rFonts w:ascii="Verdana" w:eastAsia="Verdana" w:hAnsi="Verdana" w:cs="Verdana"/>
          <w:bCs/>
        </w:rPr>
        <w:t>slojevi</w:t>
      </w:r>
      <w:proofErr w:type="spellEnd"/>
      <w:r w:rsidR="00BA5962" w:rsidRPr="00BA5962">
        <w:rPr>
          <w:rFonts w:ascii="Verdana" w:eastAsia="Verdana" w:hAnsi="Verdana" w:cs="Verdana"/>
          <w:bCs/>
        </w:rPr>
        <w:t xml:space="preserve"> </w:t>
      </w:r>
      <w:proofErr w:type="spellStart"/>
      <w:r w:rsidR="00BA5962" w:rsidRPr="00BA5962">
        <w:rPr>
          <w:rFonts w:ascii="Verdana" w:eastAsia="Verdana" w:hAnsi="Verdana" w:cs="Verdana"/>
          <w:bCs/>
        </w:rPr>
        <w:t>aplikacije</w:t>
      </w:r>
      <w:proofErr w:type="spellEnd"/>
      <w:r w:rsidR="00BA5962" w:rsidRPr="00BA5962">
        <w:rPr>
          <w:rFonts w:ascii="Verdana" w:eastAsia="Verdana" w:hAnsi="Verdana" w:cs="Verdana"/>
          <w:bCs/>
        </w:rPr>
        <w:t xml:space="preserve"> dele u </w:t>
      </w:r>
      <w:proofErr w:type="spellStart"/>
      <w:r w:rsidR="00BA5962" w:rsidRPr="00BA5962">
        <w:rPr>
          <w:rFonts w:ascii="Verdana" w:eastAsia="Verdana" w:hAnsi="Verdana" w:cs="Verdana"/>
          <w:bCs/>
        </w:rPr>
        <w:t>zasebne</w:t>
      </w:r>
      <w:proofErr w:type="spellEnd"/>
      <w:r w:rsidR="00BA5962" w:rsidRPr="00BA5962">
        <w:rPr>
          <w:rFonts w:ascii="Verdana" w:eastAsia="Verdana" w:hAnsi="Verdana" w:cs="Verdana"/>
          <w:bCs/>
        </w:rPr>
        <w:t xml:space="preserve"> </w:t>
      </w:r>
      <w:proofErr w:type="spellStart"/>
      <w:r w:rsidR="00BA5962" w:rsidRPr="00BA5962">
        <w:rPr>
          <w:rFonts w:ascii="Verdana" w:eastAsia="Verdana" w:hAnsi="Verdana" w:cs="Verdana"/>
          <w:bCs/>
        </w:rPr>
        <w:t>projekte</w:t>
      </w:r>
      <w:proofErr w:type="spellEnd"/>
      <w:r w:rsidR="00BA5962" w:rsidRPr="00BA5962">
        <w:rPr>
          <w:rFonts w:ascii="Verdana" w:eastAsia="Verdana" w:hAnsi="Verdana" w:cs="Verdana"/>
          <w:bCs/>
        </w:rPr>
        <w:t xml:space="preserve"> (Class Library-je) </w:t>
      </w:r>
      <w:proofErr w:type="spellStart"/>
      <w:r w:rsidR="00BA5962" w:rsidRPr="00BA5962">
        <w:rPr>
          <w:rFonts w:ascii="Verdana" w:eastAsia="Verdana" w:hAnsi="Verdana" w:cs="Verdana"/>
          <w:bCs/>
        </w:rPr>
        <w:t>kako</w:t>
      </w:r>
      <w:proofErr w:type="spellEnd"/>
      <w:r w:rsidR="00BA5962" w:rsidRPr="00BA5962">
        <w:rPr>
          <w:rFonts w:ascii="Verdana" w:eastAsia="Verdana" w:hAnsi="Verdana" w:cs="Verdana"/>
          <w:bCs/>
        </w:rPr>
        <w:t xml:space="preserve"> bi se </w:t>
      </w:r>
      <w:proofErr w:type="spellStart"/>
      <w:r w:rsidR="00BA5962" w:rsidRPr="00BA5962">
        <w:rPr>
          <w:rFonts w:ascii="Verdana" w:eastAsia="Verdana" w:hAnsi="Verdana" w:cs="Verdana"/>
          <w:bCs/>
        </w:rPr>
        <w:t>postigla</w:t>
      </w:r>
      <w:proofErr w:type="spellEnd"/>
      <w:r w:rsidR="00BA5962" w:rsidRPr="00BA5962">
        <w:rPr>
          <w:rFonts w:ascii="Verdana" w:eastAsia="Verdana" w:hAnsi="Verdana" w:cs="Verdana"/>
          <w:bCs/>
        </w:rPr>
        <w:t xml:space="preserve"> </w:t>
      </w:r>
      <w:proofErr w:type="spellStart"/>
      <w:r w:rsidR="00BA5962">
        <w:rPr>
          <w:rFonts w:ascii="Verdana" w:eastAsia="Verdana" w:hAnsi="Verdana" w:cs="Verdana"/>
          <w:bCs/>
        </w:rPr>
        <w:t>nezavisnost</w:t>
      </w:r>
      <w:proofErr w:type="spellEnd"/>
      <w:r w:rsidR="00BA5962">
        <w:rPr>
          <w:rFonts w:ascii="Verdana" w:eastAsia="Verdana" w:hAnsi="Verdana" w:cs="Verdana"/>
          <w:bCs/>
        </w:rPr>
        <w:t xml:space="preserve"> </w:t>
      </w:r>
      <w:proofErr w:type="spellStart"/>
      <w:r w:rsidR="00BA5962">
        <w:rPr>
          <w:rFonts w:ascii="Verdana" w:eastAsia="Verdana" w:hAnsi="Verdana" w:cs="Verdana"/>
          <w:bCs/>
        </w:rPr>
        <w:t>i</w:t>
      </w:r>
      <w:proofErr w:type="spellEnd"/>
      <w:r w:rsidR="00BA5962">
        <w:rPr>
          <w:rFonts w:ascii="Verdana" w:eastAsia="Verdana" w:hAnsi="Verdana" w:cs="Verdana"/>
          <w:bCs/>
        </w:rPr>
        <w:t xml:space="preserve"> </w:t>
      </w:r>
      <w:proofErr w:type="spellStart"/>
      <w:r w:rsidR="00BA5962">
        <w:rPr>
          <w:rFonts w:ascii="Verdana" w:eastAsia="Verdana" w:hAnsi="Verdana" w:cs="Verdana"/>
          <w:bCs/>
        </w:rPr>
        <w:t>laka</w:t>
      </w:r>
      <w:proofErr w:type="spellEnd"/>
      <w:r w:rsidR="00BA5962">
        <w:rPr>
          <w:rFonts w:ascii="Verdana" w:eastAsia="Verdana" w:hAnsi="Verdana" w:cs="Verdana"/>
          <w:bCs/>
        </w:rPr>
        <w:t xml:space="preserve"> </w:t>
      </w:r>
      <w:proofErr w:type="spellStart"/>
      <w:r w:rsidR="00BA5962">
        <w:rPr>
          <w:rFonts w:ascii="Verdana" w:eastAsia="Verdana" w:hAnsi="Verdana" w:cs="Verdana"/>
          <w:bCs/>
        </w:rPr>
        <w:t>promena</w:t>
      </w:r>
      <w:proofErr w:type="spellEnd"/>
      <w:r w:rsidR="00BA5962">
        <w:rPr>
          <w:rFonts w:ascii="Verdana" w:eastAsia="Verdana" w:hAnsi="Verdana" w:cs="Verdana"/>
          <w:bCs/>
        </w:rPr>
        <w:t xml:space="preserve"> </w:t>
      </w:r>
      <w:proofErr w:type="spellStart"/>
      <w:r w:rsidR="00BA5962">
        <w:rPr>
          <w:rFonts w:ascii="Verdana" w:eastAsia="Verdana" w:hAnsi="Verdana" w:cs="Verdana"/>
          <w:bCs/>
        </w:rPr>
        <w:t>okruženja</w:t>
      </w:r>
      <w:proofErr w:type="spellEnd"/>
      <w:r w:rsidR="00BA5962">
        <w:rPr>
          <w:rFonts w:ascii="Verdana" w:eastAsia="Verdana" w:hAnsi="Verdana" w:cs="Verdana"/>
          <w:bCs/>
        </w:rPr>
        <w:t>.</w:t>
      </w:r>
    </w:p>
    <w:p w14:paraId="1CB85D8C" w14:textId="77777777" w:rsidR="00BA5962" w:rsidRPr="00BA5962" w:rsidRDefault="00BA5962" w:rsidP="00930794">
      <w:pPr>
        <w:spacing w:before="17"/>
        <w:jc w:val="both"/>
        <w:rPr>
          <w:rFonts w:ascii="Verdana" w:eastAsia="Verdana" w:hAnsi="Verdana" w:cs="Verdana"/>
          <w:bCs/>
        </w:rPr>
      </w:pPr>
    </w:p>
    <w:p w14:paraId="5A252AF3" w14:textId="02E83932" w:rsidR="00BA5962" w:rsidRDefault="00BA5962" w:rsidP="00930794">
      <w:pPr>
        <w:spacing w:before="17"/>
        <w:jc w:val="both"/>
        <w:rPr>
          <w:rFonts w:ascii="Verdana" w:eastAsia="Verdana" w:hAnsi="Verdana" w:cs="Verdana"/>
          <w:bCs/>
          <w:lang w:val="it-IT"/>
        </w:rPr>
      </w:pPr>
      <w:proofErr w:type="spellStart"/>
      <w:r w:rsidRPr="00BA5962">
        <w:rPr>
          <w:rFonts w:ascii="Verdana" w:eastAsia="Verdana" w:hAnsi="Verdana" w:cs="Verdana"/>
          <w:bCs/>
          <w:lang w:val="it-IT"/>
        </w:rPr>
        <w:t>Sistem</w:t>
      </w:r>
      <w:proofErr w:type="spellEnd"/>
      <w:r w:rsidRPr="00BA5962">
        <w:rPr>
          <w:rFonts w:ascii="Verdana" w:eastAsia="Verdana" w:hAnsi="Verdana" w:cs="Verdana"/>
          <w:bCs/>
          <w:lang w:val="it-IT"/>
        </w:rPr>
        <w:t xml:space="preserve"> se deli </w:t>
      </w:r>
      <w:proofErr w:type="spellStart"/>
      <w:r w:rsidRPr="00BA5962">
        <w:rPr>
          <w:rFonts w:ascii="Verdana" w:eastAsia="Verdana" w:hAnsi="Verdana" w:cs="Verdana"/>
          <w:bCs/>
          <w:lang w:val="it-IT"/>
        </w:rPr>
        <w:t>na</w:t>
      </w:r>
      <w:proofErr w:type="spellEnd"/>
      <w:r w:rsidRPr="00BA5962">
        <w:rPr>
          <w:rFonts w:ascii="Verdana" w:eastAsia="Verdana" w:hAnsi="Verdana" w:cs="Verdana"/>
          <w:bCs/>
          <w:lang w:val="it-IT"/>
        </w:rPr>
        <w:t xml:space="preserve"> 4 </w:t>
      </w:r>
      <w:proofErr w:type="spellStart"/>
      <w:r w:rsidRPr="00BA5962">
        <w:rPr>
          <w:rFonts w:ascii="Verdana" w:eastAsia="Verdana" w:hAnsi="Verdana" w:cs="Verdana"/>
          <w:bCs/>
          <w:lang w:val="it-IT"/>
        </w:rPr>
        <w:t>osnovna</w:t>
      </w:r>
      <w:proofErr w:type="spellEnd"/>
      <w:r w:rsidRPr="00BA5962">
        <w:rPr>
          <w:rFonts w:ascii="Verdana" w:eastAsia="Verdana" w:hAnsi="Verdana" w:cs="Verdana"/>
          <w:bCs/>
          <w:lang w:val="it-IT"/>
        </w:rPr>
        <w:t xml:space="preserve"> </w:t>
      </w:r>
      <w:proofErr w:type="spellStart"/>
      <w:r w:rsidRPr="00BA5962">
        <w:rPr>
          <w:rFonts w:ascii="Verdana" w:eastAsia="Verdana" w:hAnsi="Verdana" w:cs="Verdana"/>
          <w:bCs/>
          <w:lang w:val="it-IT"/>
        </w:rPr>
        <w:t>sloja</w:t>
      </w:r>
      <w:proofErr w:type="spellEnd"/>
      <w:r w:rsidRPr="00BA5962">
        <w:rPr>
          <w:rFonts w:ascii="Verdana" w:eastAsia="Verdana" w:hAnsi="Verdana" w:cs="Verdana"/>
          <w:bCs/>
          <w:lang w:val="it-IT"/>
        </w:rPr>
        <w:t xml:space="preserve">, a to su </w:t>
      </w:r>
      <w:r>
        <w:rPr>
          <w:rFonts w:ascii="Verdana" w:eastAsia="Verdana" w:hAnsi="Verdana" w:cs="Verdana"/>
          <w:bCs/>
          <w:lang w:val="it-IT"/>
        </w:rPr>
        <w:t>:</w:t>
      </w:r>
      <w:r w:rsidRPr="00BA5962">
        <w:rPr>
          <w:rFonts w:ascii="Verdana" w:eastAsia="Verdana" w:hAnsi="Verdana" w:cs="Verdana"/>
          <w:bCs/>
          <w:lang w:val="it-IT"/>
        </w:rPr>
        <w:t xml:space="preserve"> </w:t>
      </w:r>
    </w:p>
    <w:p w14:paraId="21E6EE96" w14:textId="77777777" w:rsidR="007F06E2" w:rsidRPr="00BA5962" w:rsidRDefault="007F06E2" w:rsidP="00930794">
      <w:pPr>
        <w:spacing w:before="17"/>
        <w:jc w:val="both"/>
        <w:rPr>
          <w:rFonts w:ascii="Verdana" w:eastAsia="Verdana" w:hAnsi="Verdana" w:cs="Verdana"/>
          <w:bCs/>
          <w:lang w:val="it-IT"/>
        </w:rPr>
      </w:pPr>
    </w:p>
    <w:p w14:paraId="2C914555" w14:textId="7655D770" w:rsidR="00BA5962" w:rsidRDefault="00BA5962" w:rsidP="00930794">
      <w:pPr>
        <w:pStyle w:val="ListParagraph"/>
        <w:numPr>
          <w:ilvl w:val="0"/>
          <w:numId w:val="2"/>
        </w:numPr>
        <w:spacing w:before="17"/>
        <w:jc w:val="both"/>
        <w:rPr>
          <w:rFonts w:ascii="Verdana" w:eastAsia="Verdana" w:hAnsi="Verdana" w:cs="Verdana"/>
          <w:bCs/>
          <w:lang w:val="it-IT"/>
        </w:rPr>
      </w:pPr>
      <w:proofErr w:type="spellStart"/>
      <w:r>
        <w:rPr>
          <w:rFonts w:ascii="Verdana" w:eastAsia="Verdana" w:hAnsi="Verdana" w:cs="Verdana"/>
          <w:bCs/>
          <w:lang w:val="it-IT"/>
        </w:rPr>
        <w:t>Domenski</w:t>
      </w:r>
      <w:proofErr w:type="spellEnd"/>
      <w:r>
        <w:rPr>
          <w:rFonts w:ascii="Verdana" w:eastAsia="Verdana" w:hAnsi="Verdana" w:cs="Verdana"/>
          <w:bCs/>
          <w:lang w:val="it-IT"/>
        </w:rPr>
        <w:t xml:space="preserve"> </w:t>
      </w:r>
      <w:proofErr w:type="spellStart"/>
      <w:r>
        <w:rPr>
          <w:rFonts w:ascii="Verdana" w:eastAsia="Verdana" w:hAnsi="Verdana" w:cs="Verdana"/>
          <w:bCs/>
          <w:lang w:val="it-IT"/>
        </w:rPr>
        <w:t>sloj</w:t>
      </w:r>
      <w:proofErr w:type="spellEnd"/>
      <w:r>
        <w:rPr>
          <w:rFonts w:ascii="Verdana" w:eastAsia="Verdana" w:hAnsi="Verdana" w:cs="Verdana"/>
          <w:bCs/>
          <w:lang w:val="it-IT"/>
        </w:rPr>
        <w:t xml:space="preserve"> (Domain </w:t>
      </w:r>
      <w:proofErr w:type="spellStart"/>
      <w:r>
        <w:rPr>
          <w:rFonts w:ascii="Verdana" w:eastAsia="Verdana" w:hAnsi="Verdana" w:cs="Verdana"/>
          <w:bCs/>
          <w:lang w:val="it-IT"/>
        </w:rPr>
        <w:t>layer</w:t>
      </w:r>
      <w:proofErr w:type="spellEnd"/>
      <w:r>
        <w:rPr>
          <w:rFonts w:ascii="Verdana" w:eastAsia="Verdana" w:hAnsi="Verdana" w:cs="Verdana"/>
          <w:bCs/>
          <w:lang w:val="it-IT"/>
        </w:rPr>
        <w:t>)</w:t>
      </w:r>
    </w:p>
    <w:p w14:paraId="5636EDB4" w14:textId="77777777" w:rsidR="007F06E2" w:rsidRDefault="007F06E2" w:rsidP="00930794">
      <w:pPr>
        <w:pStyle w:val="ListParagraph"/>
        <w:spacing w:before="17"/>
        <w:jc w:val="both"/>
        <w:rPr>
          <w:rFonts w:ascii="Verdana" w:eastAsia="Verdana" w:hAnsi="Verdana" w:cs="Verdana"/>
          <w:bCs/>
          <w:lang w:val="it-IT"/>
        </w:rPr>
      </w:pPr>
    </w:p>
    <w:p w14:paraId="7656BE4E" w14:textId="4EC6B073" w:rsidR="007F06E2" w:rsidRDefault="00BA5962" w:rsidP="00930794">
      <w:pPr>
        <w:pStyle w:val="ListParagraph"/>
        <w:numPr>
          <w:ilvl w:val="0"/>
          <w:numId w:val="2"/>
        </w:numPr>
        <w:spacing w:before="17"/>
        <w:jc w:val="both"/>
        <w:rPr>
          <w:rFonts w:ascii="Verdana" w:eastAsia="Verdana" w:hAnsi="Verdana" w:cs="Verdana"/>
          <w:bCs/>
          <w:lang w:val="it-IT"/>
        </w:rPr>
      </w:pPr>
      <w:proofErr w:type="spellStart"/>
      <w:r>
        <w:rPr>
          <w:rFonts w:ascii="Verdana" w:eastAsia="Verdana" w:hAnsi="Verdana" w:cs="Verdana"/>
          <w:bCs/>
          <w:lang w:val="it-IT"/>
        </w:rPr>
        <w:t>Aplikativni</w:t>
      </w:r>
      <w:proofErr w:type="spellEnd"/>
      <w:r>
        <w:rPr>
          <w:rFonts w:ascii="Verdana" w:eastAsia="Verdana" w:hAnsi="Verdana" w:cs="Verdana"/>
          <w:bCs/>
          <w:lang w:val="it-IT"/>
        </w:rPr>
        <w:t xml:space="preserve"> </w:t>
      </w:r>
      <w:proofErr w:type="spellStart"/>
      <w:r>
        <w:rPr>
          <w:rFonts w:ascii="Verdana" w:eastAsia="Verdana" w:hAnsi="Verdana" w:cs="Verdana"/>
          <w:bCs/>
          <w:lang w:val="it-IT"/>
        </w:rPr>
        <w:t>sloj</w:t>
      </w:r>
      <w:proofErr w:type="spellEnd"/>
      <w:r>
        <w:rPr>
          <w:rFonts w:ascii="Verdana" w:eastAsia="Verdana" w:hAnsi="Verdana" w:cs="Verdana"/>
          <w:bCs/>
          <w:lang w:val="it-IT"/>
        </w:rPr>
        <w:t xml:space="preserve"> (Application </w:t>
      </w:r>
      <w:proofErr w:type="spellStart"/>
      <w:r>
        <w:rPr>
          <w:rFonts w:ascii="Verdana" w:eastAsia="Verdana" w:hAnsi="Verdana" w:cs="Verdana"/>
          <w:bCs/>
          <w:lang w:val="it-IT"/>
        </w:rPr>
        <w:t>layer</w:t>
      </w:r>
      <w:proofErr w:type="spellEnd"/>
      <w:r>
        <w:rPr>
          <w:rFonts w:ascii="Verdana" w:eastAsia="Verdana" w:hAnsi="Verdana" w:cs="Verdana"/>
          <w:bCs/>
          <w:lang w:val="it-IT"/>
        </w:rPr>
        <w:t>)</w:t>
      </w:r>
    </w:p>
    <w:p w14:paraId="376C08D7" w14:textId="77777777" w:rsidR="007F06E2" w:rsidRPr="007F06E2" w:rsidRDefault="007F06E2" w:rsidP="00930794">
      <w:pPr>
        <w:spacing w:before="17"/>
        <w:jc w:val="both"/>
        <w:rPr>
          <w:rFonts w:ascii="Verdana" w:eastAsia="Verdana" w:hAnsi="Verdana" w:cs="Verdana"/>
          <w:bCs/>
          <w:lang w:val="it-IT"/>
        </w:rPr>
      </w:pPr>
    </w:p>
    <w:p w14:paraId="148D7383" w14:textId="61A21E85" w:rsidR="00602EB1" w:rsidRDefault="00BA5962" w:rsidP="00930794">
      <w:pPr>
        <w:pStyle w:val="ListParagraph"/>
        <w:numPr>
          <w:ilvl w:val="0"/>
          <w:numId w:val="2"/>
        </w:numPr>
        <w:spacing w:before="17"/>
        <w:jc w:val="both"/>
        <w:rPr>
          <w:rFonts w:ascii="Verdana" w:eastAsia="Verdana" w:hAnsi="Verdana" w:cs="Verdana"/>
          <w:bCs/>
          <w:lang w:val="it-IT"/>
        </w:rPr>
      </w:pPr>
      <w:proofErr w:type="spellStart"/>
      <w:r>
        <w:rPr>
          <w:rFonts w:ascii="Verdana" w:eastAsia="Verdana" w:hAnsi="Verdana" w:cs="Verdana"/>
          <w:bCs/>
          <w:lang w:val="it-IT"/>
        </w:rPr>
        <w:t>Infrastrukturni</w:t>
      </w:r>
      <w:proofErr w:type="spellEnd"/>
      <w:r>
        <w:rPr>
          <w:rFonts w:ascii="Verdana" w:eastAsia="Verdana" w:hAnsi="Verdana" w:cs="Verdana"/>
          <w:bCs/>
          <w:lang w:val="it-IT"/>
        </w:rPr>
        <w:t xml:space="preserve"> </w:t>
      </w:r>
      <w:proofErr w:type="spellStart"/>
      <w:r>
        <w:rPr>
          <w:rFonts w:ascii="Verdana" w:eastAsia="Verdana" w:hAnsi="Verdana" w:cs="Verdana"/>
          <w:bCs/>
          <w:lang w:val="it-IT"/>
        </w:rPr>
        <w:t>sloj</w:t>
      </w:r>
      <w:proofErr w:type="spellEnd"/>
      <w:r>
        <w:rPr>
          <w:rFonts w:ascii="Verdana" w:eastAsia="Verdana" w:hAnsi="Verdana" w:cs="Verdana"/>
          <w:bCs/>
          <w:lang w:val="it-IT"/>
        </w:rPr>
        <w:t xml:space="preserve"> (</w:t>
      </w:r>
      <w:proofErr w:type="spellStart"/>
      <w:r>
        <w:rPr>
          <w:rFonts w:ascii="Verdana" w:eastAsia="Verdana" w:hAnsi="Verdana" w:cs="Verdana"/>
          <w:bCs/>
          <w:lang w:val="it-IT"/>
        </w:rPr>
        <w:t>Infrastructure</w:t>
      </w:r>
      <w:proofErr w:type="spellEnd"/>
      <w:r>
        <w:rPr>
          <w:rFonts w:ascii="Verdana" w:eastAsia="Verdana" w:hAnsi="Verdana" w:cs="Verdana"/>
          <w:bCs/>
          <w:lang w:val="it-IT"/>
        </w:rPr>
        <w:t xml:space="preserve"> </w:t>
      </w:r>
      <w:proofErr w:type="spellStart"/>
      <w:r>
        <w:rPr>
          <w:rFonts w:ascii="Verdana" w:eastAsia="Verdana" w:hAnsi="Verdana" w:cs="Verdana"/>
          <w:bCs/>
          <w:lang w:val="it-IT"/>
        </w:rPr>
        <w:t>layer</w:t>
      </w:r>
      <w:proofErr w:type="spellEnd"/>
      <w:r>
        <w:rPr>
          <w:rFonts w:ascii="Verdana" w:eastAsia="Verdana" w:hAnsi="Verdana" w:cs="Verdana"/>
          <w:bCs/>
          <w:lang w:val="it-IT"/>
        </w:rPr>
        <w:t>)</w:t>
      </w:r>
    </w:p>
    <w:p w14:paraId="2379BE91" w14:textId="77777777" w:rsidR="007F06E2" w:rsidRPr="007F06E2" w:rsidRDefault="007F06E2" w:rsidP="00930794">
      <w:pPr>
        <w:spacing w:before="17"/>
        <w:jc w:val="both"/>
        <w:rPr>
          <w:rFonts w:ascii="Verdana" w:eastAsia="Verdana" w:hAnsi="Verdana" w:cs="Verdana"/>
          <w:bCs/>
          <w:lang w:val="it-IT"/>
        </w:rPr>
      </w:pPr>
    </w:p>
    <w:p w14:paraId="6B58C739" w14:textId="692947AF" w:rsidR="00BA5962" w:rsidRDefault="00BA5962" w:rsidP="00930794">
      <w:pPr>
        <w:pStyle w:val="ListParagraph"/>
        <w:numPr>
          <w:ilvl w:val="0"/>
          <w:numId w:val="2"/>
        </w:numPr>
        <w:spacing w:before="17"/>
        <w:jc w:val="both"/>
        <w:rPr>
          <w:rFonts w:ascii="Verdana" w:eastAsia="Verdana" w:hAnsi="Verdana" w:cs="Verdana"/>
          <w:bCs/>
          <w:lang w:val="it-IT"/>
        </w:rPr>
      </w:pPr>
      <w:proofErr w:type="spellStart"/>
      <w:r w:rsidRPr="00602EB1">
        <w:rPr>
          <w:rFonts w:ascii="Verdana" w:eastAsia="Verdana" w:hAnsi="Verdana" w:cs="Verdana"/>
          <w:bCs/>
          <w:lang w:val="it-IT"/>
        </w:rPr>
        <w:t>Prezentacioni</w:t>
      </w:r>
      <w:proofErr w:type="spellEnd"/>
      <w:r w:rsidRPr="00602EB1">
        <w:rPr>
          <w:rFonts w:ascii="Verdana" w:eastAsia="Verdana" w:hAnsi="Verdana" w:cs="Verdana"/>
          <w:bCs/>
          <w:lang w:val="it-IT"/>
        </w:rPr>
        <w:t xml:space="preserve"> </w:t>
      </w:r>
      <w:proofErr w:type="spellStart"/>
      <w:r w:rsidRPr="00602EB1">
        <w:rPr>
          <w:rFonts w:ascii="Verdana" w:eastAsia="Verdana" w:hAnsi="Verdana" w:cs="Verdana"/>
          <w:bCs/>
          <w:lang w:val="it-IT"/>
        </w:rPr>
        <w:t>sloj</w:t>
      </w:r>
      <w:proofErr w:type="spellEnd"/>
      <w:r w:rsidRPr="00602EB1">
        <w:rPr>
          <w:rFonts w:ascii="Verdana" w:eastAsia="Verdana" w:hAnsi="Verdana" w:cs="Verdana"/>
          <w:bCs/>
          <w:lang w:val="it-IT"/>
        </w:rPr>
        <w:t xml:space="preserve"> (Presentation </w:t>
      </w:r>
      <w:proofErr w:type="spellStart"/>
      <w:r w:rsidRPr="00602EB1">
        <w:rPr>
          <w:rFonts w:ascii="Verdana" w:eastAsia="Verdana" w:hAnsi="Verdana" w:cs="Verdana"/>
          <w:bCs/>
          <w:lang w:val="it-IT"/>
        </w:rPr>
        <w:t>layer</w:t>
      </w:r>
      <w:proofErr w:type="spellEnd"/>
      <w:r w:rsidRPr="00602EB1">
        <w:rPr>
          <w:rFonts w:ascii="Verdana" w:eastAsia="Verdana" w:hAnsi="Verdana" w:cs="Verdana"/>
          <w:bCs/>
          <w:lang w:val="it-IT"/>
        </w:rPr>
        <w:t>)</w:t>
      </w:r>
    </w:p>
    <w:p w14:paraId="4E8EB9A5" w14:textId="77777777" w:rsidR="00930794" w:rsidRPr="00930794" w:rsidRDefault="00930794" w:rsidP="00930794">
      <w:pPr>
        <w:pStyle w:val="ListParagraph"/>
        <w:rPr>
          <w:rFonts w:ascii="Verdana" w:eastAsia="Verdana" w:hAnsi="Verdana" w:cs="Verdana"/>
          <w:bCs/>
          <w:lang w:val="it-IT"/>
        </w:rPr>
      </w:pPr>
    </w:p>
    <w:p w14:paraId="6FB003CD" w14:textId="77777777" w:rsidR="00930794" w:rsidRPr="00930794" w:rsidRDefault="00930794" w:rsidP="00930794">
      <w:pPr>
        <w:spacing w:before="17"/>
        <w:jc w:val="both"/>
        <w:rPr>
          <w:rFonts w:ascii="Verdana" w:eastAsia="Verdana" w:hAnsi="Verdana" w:cs="Verdana"/>
          <w:bCs/>
          <w:lang w:val="it-IT"/>
        </w:rPr>
      </w:pPr>
    </w:p>
    <w:p w14:paraId="3B2F81D8" w14:textId="28950068" w:rsidR="00BA5962" w:rsidRDefault="00BA5962" w:rsidP="00930794">
      <w:pPr>
        <w:spacing w:before="17"/>
        <w:ind w:left="360"/>
        <w:jc w:val="both"/>
        <w:rPr>
          <w:rFonts w:ascii="Verdana" w:eastAsia="Verdana" w:hAnsi="Verdana" w:cs="Verdana"/>
          <w:bCs/>
          <w:lang w:val="it-IT"/>
        </w:rPr>
      </w:pPr>
    </w:p>
    <w:p w14:paraId="773D4D73" w14:textId="2036359C" w:rsidR="00BA5962" w:rsidRDefault="00BA5962" w:rsidP="004143F8">
      <w:pPr>
        <w:spacing w:before="17"/>
        <w:ind w:left="360"/>
        <w:jc w:val="center"/>
        <w:rPr>
          <w:rFonts w:ascii="Verdana" w:eastAsia="Verdana" w:hAnsi="Verdana" w:cs="Verdana"/>
          <w:bCs/>
          <w:lang w:val="it-IT"/>
        </w:rPr>
      </w:pPr>
      <w:r>
        <w:rPr>
          <w:rFonts w:ascii="Verdana" w:eastAsia="Verdana" w:hAnsi="Verdana" w:cs="Verdana"/>
          <w:bCs/>
          <w:noProof/>
          <w:lang w:val="it-IT"/>
        </w:rPr>
        <w:drawing>
          <wp:inline distT="0" distB="0" distL="0" distR="0" wp14:anchorId="3DB884FC" wp14:editId="2CB88246">
            <wp:extent cx="4953691" cy="1581371"/>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953691" cy="1581371"/>
                    </a:xfrm>
                    <a:prstGeom prst="rect">
                      <a:avLst/>
                    </a:prstGeom>
                  </pic:spPr>
                </pic:pic>
              </a:graphicData>
            </a:graphic>
          </wp:inline>
        </w:drawing>
      </w:r>
    </w:p>
    <w:p w14:paraId="5AB35FF0" w14:textId="062AE29E" w:rsidR="00930794" w:rsidRDefault="00930794" w:rsidP="004143F8">
      <w:pPr>
        <w:spacing w:before="17"/>
        <w:ind w:left="360"/>
        <w:jc w:val="center"/>
        <w:rPr>
          <w:rFonts w:ascii="Verdana" w:eastAsia="Verdana" w:hAnsi="Verdana" w:cs="Verdana"/>
          <w:bCs/>
          <w:lang w:val="sr-Latn-RS"/>
        </w:rPr>
      </w:pPr>
      <w:proofErr w:type="spellStart"/>
      <w:r>
        <w:rPr>
          <w:rFonts w:ascii="Verdana" w:eastAsia="Verdana" w:hAnsi="Verdana" w:cs="Verdana"/>
          <w:bCs/>
          <w:lang w:val="it-IT"/>
        </w:rPr>
        <w:t>Slika</w:t>
      </w:r>
      <w:proofErr w:type="spellEnd"/>
      <w:r>
        <w:rPr>
          <w:rFonts w:ascii="Verdana" w:eastAsia="Verdana" w:hAnsi="Verdana" w:cs="Verdana"/>
          <w:bCs/>
          <w:lang w:val="it-IT"/>
        </w:rPr>
        <w:t xml:space="preserve"> 3. </w:t>
      </w:r>
      <w:proofErr w:type="spellStart"/>
      <w:r w:rsidR="00976678">
        <w:rPr>
          <w:rFonts w:ascii="Verdana" w:eastAsia="Verdana" w:hAnsi="Verdana" w:cs="Verdana"/>
          <w:bCs/>
          <w:lang w:val="it-IT"/>
        </w:rPr>
        <w:t>Reprezentacija</w:t>
      </w:r>
      <w:proofErr w:type="spellEnd"/>
      <w:r w:rsidR="00976678">
        <w:rPr>
          <w:rFonts w:ascii="Verdana" w:eastAsia="Verdana" w:hAnsi="Verdana" w:cs="Verdana"/>
          <w:bCs/>
          <w:lang w:val="it-IT"/>
        </w:rPr>
        <w:t xml:space="preserve"> “</w:t>
      </w:r>
      <w:r w:rsidR="00976678">
        <w:rPr>
          <w:rFonts w:ascii="Verdana" w:eastAsia="Verdana" w:hAnsi="Verdana" w:cs="Verdana"/>
          <w:bCs/>
          <w:lang w:val="sr-Latn-RS"/>
        </w:rPr>
        <w:t>čiste“ arhitekture</w:t>
      </w:r>
    </w:p>
    <w:p w14:paraId="36448CA2" w14:textId="03139E36" w:rsidR="00976678" w:rsidRDefault="00976678" w:rsidP="004143F8">
      <w:pPr>
        <w:spacing w:before="17"/>
        <w:ind w:left="360"/>
        <w:jc w:val="center"/>
        <w:rPr>
          <w:rFonts w:ascii="Verdana" w:eastAsia="Verdana" w:hAnsi="Verdana" w:cs="Verdana"/>
          <w:bCs/>
          <w:lang w:val="sr-Latn-RS"/>
        </w:rPr>
      </w:pPr>
      <w:r>
        <w:rPr>
          <w:rFonts w:ascii="Verdana" w:eastAsia="Verdana" w:hAnsi="Verdana" w:cs="Verdana"/>
          <w:bCs/>
          <w:lang w:val="sr-Latn-RS"/>
        </w:rPr>
        <w:t xml:space="preserve">(Izvor: </w:t>
      </w:r>
      <w:r w:rsidR="00000000">
        <w:fldChar w:fldCharType="begin"/>
      </w:r>
      <w:r w:rsidR="00000000" w:rsidRPr="00E71381">
        <w:rPr>
          <w:lang w:val="it-IT"/>
        </w:rPr>
        <w:instrText>HYPERLINK "https://atomiv.org/knowledgebase/software-architecture/clean-architecture"</w:instrText>
      </w:r>
      <w:r w:rsidR="00000000">
        <w:fldChar w:fldCharType="separate"/>
      </w:r>
      <w:r w:rsidRPr="00C04811">
        <w:rPr>
          <w:rStyle w:val="Hyperlink"/>
          <w:rFonts w:ascii="Verdana" w:eastAsia="Verdana" w:hAnsi="Verdana" w:cs="Verdana"/>
          <w:bCs/>
          <w:lang w:val="sr-Latn-RS"/>
        </w:rPr>
        <w:t>https://atomiv.org/knowledgebase/software-architecture/clean-architecture</w:t>
      </w:r>
      <w:r w:rsidR="00000000">
        <w:rPr>
          <w:rStyle w:val="Hyperlink"/>
          <w:rFonts w:ascii="Verdana" w:eastAsia="Verdana" w:hAnsi="Verdana" w:cs="Verdana"/>
          <w:bCs/>
          <w:lang w:val="sr-Latn-RS"/>
        </w:rPr>
        <w:fldChar w:fldCharType="end"/>
      </w:r>
      <w:r>
        <w:rPr>
          <w:rFonts w:ascii="Verdana" w:eastAsia="Verdana" w:hAnsi="Verdana" w:cs="Verdana"/>
          <w:bCs/>
          <w:lang w:val="sr-Latn-RS"/>
        </w:rPr>
        <w:t>)</w:t>
      </w:r>
    </w:p>
    <w:p w14:paraId="03808665" w14:textId="77777777" w:rsidR="00976678" w:rsidRPr="009F4804" w:rsidRDefault="00976678" w:rsidP="00930794">
      <w:pPr>
        <w:spacing w:before="17"/>
        <w:jc w:val="both"/>
        <w:rPr>
          <w:rFonts w:ascii="Verdana" w:eastAsia="Verdana" w:hAnsi="Verdana" w:cs="Verdana"/>
          <w:b/>
          <w:lang w:val="it-IT"/>
        </w:rPr>
      </w:pPr>
    </w:p>
    <w:p w14:paraId="31DF81E6" w14:textId="77777777" w:rsidR="00976678" w:rsidRPr="009F4804" w:rsidRDefault="00976678" w:rsidP="00930794">
      <w:pPr>
        <w:spacing w:before="17"/>
        <w:jc w:val="both"/>
        <w:rPr>
          <w:rFonts w:ascii="Verdana" w:eastAsia="Verdana" w:hAnsi="Verdana" w:cs="Verdana"/>
          <w:b/>
          <w:lang w:val="it-IT"/>
        </w:rPr>
      </w:pPr>
    </w:p>
    <w:p w14:paraId="204F3454" w14:textId="74B07E05" w:rsidR="00BA5962" w:rsidRPr="00976678" w:rsidRDefault="00BA5962" w:rsidP="00930794">
      <w:pPr>
        <w:spacing w:before="17"/>
        <w:jc w:val="both"/>
        <w:rPr>
          <w:rFonts w:ascii="Verdana" w:eastAsia="Verdana" w:hAnsi="Verdana" w:cs="Verdana"/>
          <w:b/>
          <w:lang w:val="it-IT"/>
        </w:rPr>
      </w:pPr>
      <w:proofErr w:type="spellStart"/>
      <w:r w:rsidRPr="00976678">
        <w:rPr>
          <w:rFonts w:ascii="Verdana" w:eastAsia="Verdana" w:hAnsi="Verdana" w:cs="Verdana"/>
          <w:b/>
          <w:lang w:val="it-IT"/>
        </w:rPr>
        <w:t>Domenski</w:t>
      </w:r>
      <w:proofErr w:type="spellEnd"/>
      <w:r w:rsidRPr="00976678">
        <w:rPr>
          <w:rFonts w:ascii="Verdana" w:eastAsia="Verdana" w:hAnsi="Verdana" w:cs="Verdana"/>
          <w:b/>
          <w:lang w:val="it-IT"/>
        </w:rPr>
        <w:t xml:space="preserve"> </w:t>
      </w:r>
      <w:proofErr w:type="spellStart"/>
      <w:r w:rsidRPr="00976678">
        <w:rPr>
          <w:rFonts w:ascii="Verdana" w:eastAsia="Verdana" w:hAnsi="Verdana" w:cs="Verdana"/>
          <w:b/>
          <w:lang w:val="it-IT"/>
        </w:rPr>
        <w:t>sloj</w:t>
      </w:r>
      <w:proofErr w:type="spellEnd"/>
    </w:p>
    <w:p w14:paraId="31AD0194" w14:textId="0160E820" w:rsidR="00BA5962" w:rsidRPr="00976678" w:rsidRDefault="00BA5962" w:rsidP="00930794">
      <w:pPr>
        <w:spacing w:before="17"/>
        <w:jc w:val="both"/>
        <w:rPr>
          <w:rFonts w:ascii="Verdana" w:eastAsia="Verdana" w:hAnsi="Verdana" w:cs="Verdana"/>
          <w:bCs/>
          <w:lang w:val="it-IT"/>
        </w:rPr>
      </w:pPr>
    </w:p>
    <w:p w14:paraId="7DB5B99C" w14:textId="69E0B7D0" w:rsidR="00BA5962" w:rsidRDefault="00BA5962" w:rsidP="00930794">
      <w:pPr>
        <w:spacing w:before="17"/>
        <w:jc w:val="both"/>
        <w:rPr>
          <w:rFonts w:ascii="Verdana" w:eastAsia="Verdana" w:hAnsi="Verdana" w:cs="Verdana"/>
          <w:bCs/>
          <w:lang w:val="nl-NL"/>
        </w:rPr>
      </w:pPr>
      <w:proofErr w:type="spellStart"/>
      <w:r w:rsidRPr="00BA5962">
        <w:rPr>
          <w:rFonts w:ascii="Verdana" w:eastAsia="Verdana" w:hAnsi="Verdana" w:cs="Verdana"/>
          <w:bCs/>
          <w:lang w:val="nl-NL"/>
        </w:rPr>
        <w:t>Ovaj</w:t>
      </w:r>
      <w:proofErr w:type="spellEnd"/>
      <w:r w:rsidRPr="00BA5962">
        <w:rPr>
          <w:rFonts w:ascii="Verdana" w:eastAsia="Verdana" w:hAnsi="Verdana" w:cs="Verdana"/>
          <w:bCs/>
          <w:lang w:val="nl-NL"/>
        </w:rPr>
        <w:t xml:space="preserve"> </w:t>
      </w:r>
      <w:proofErr w:type="spellStart"/>
      <w:r w:rsidRPr="00BA5962">
        <w:rPr>
          <w:rFonts w:ascii="Verdana" w:eastAsia="Verdana" w:hAnsi="Verdana" w:cs="Verdana"/>
          <w:bCs/>
          <w:lang w:val="nl-NL"/>
        </w:rPr>
        <w:t>sloj</w:t>
      </w:r>
      <w:proofErr w:type="spellEnd"/>
      <w:r w:rsidRPr="00BA5962">
        <w:rPr>
          <w:rFonts w:ascii="Verdana" w:eastAsia="Verdana" w:hAnsi="Verdana" w:cs="Verdana"/>
          <w:bCs/>
          <w:lang w:val="nl-NL"/>
        </w:rPr>
        <w:t xml:space="preserve"> je </w:t>
      </w:r>
      <w:proofErr w:type="spellStart"/>
      <w:r w:rsidRPr="00BA5962">
        <w:rPr>
          <w:rFonts w:ascii="Verdana" w:eastAsia="Verdana" w:hAnsi="Verdana" w:cs="Verdana"/>
          <w:bCs/>
          <w:lang w:val="nl-NL"/>
        </w:rPr>
        <w:t>srce</w:t>
      </w:r>
      <w:proofErr w:type="spellEnd"/>
      <w:r w:rsidRPr="00BA5962">
        <w:rPr>
          <w:rFonts w:ascii="Verdana" w:eastAsia="Verdana" w:hAnsi="Verdana" w:cs="Verdana"/>
          <w:bCs/>
          <w:lang w:val="nl-NL"/>
        </w:rPr>
        <w:t xml:space="preserve"> </w:t>
      </w:r>
      <w:proofErr w:type="spellStart"/>
      <w:r w:rsidRPr="00BA5962">
        <w:rPr>
          <w:rFonts w:ascii="Verdana" w:eastAsia="Verdana" w:hAnsi="Verdana" w:cs="Verdana"/>
          <w:bCs/>
          <w:lang w:val="nl-NL"/>
        </w:rPr>
        <w:t>samog</w:t>
      </w:r>
      <w:proofErr w:type="spellEnd"/>
      <w:r w:rsidRPr="00BA5962">
        <w:rPr>
          <w:rFonts w:ascii="Verdana" w:eastAsia="Verdana" w:hAnsi="Verdana" w:cs="Verdana"/>
          <w:bCs/>
          <w:lang w:val="nl-NL"/>
        </w:rPr>
        <w:t xml:space="preserve"> </w:t>
      </w:r>
      <w:proofErr w:type="spellStart"/>
      <w:r w:rsidRPr="00BA5962">
        <w:rPr>
          <w:rFonts w:ascii="Verdana" w:eastAsia="Verdana" w:hAnsi="Verdana" w:cs="Verdana"/>
          <w:bCs/>
          <w:lang w:val="nl-NL"/>
        </w:rPr>
        <w:t>sistema</w:t>
      </w:r>
      <w:proofErr w:type="spellEnd"/>
      <w:r w:rsidRPr="00BA5962">
        <w:rPr>
          <w:rFonts w:ascii="Verdana" w:eastAsia="Verdana" w:hAnsi="Verdana" w:cs="Verdana"/>
          <w:bCs/>
          <w:lang w:val="nl-NL"/>
        </w:rPr>
        <w:t xml:space="preserve">. U </w:t>
      </w:r>
      <w:proofErr w:type="spellStart"/>
      <w:r w:rsidRPr="00BA5962">
        <w:rPr>
          <w:rFonts w:ascii="Verdana" w:eastAsia="Verdana" w:hAnsi="Verdana" w:cs="Verdana"/>
          <w:bCs/>
          <w:lang w:val="nl-NL"/>
        </w:rPr>
        <w:t>njemu</w:t>
      </w:r>
      <w:proofErr w:type="spellEnd"/>
      <w:r w:rsidRPr="00BA5962">
        <w:rPr>
          <w:rFonts w:ascii="Verdana" w:eastAsia="Verdana" w:hAnsi="Verdana" w:cs="Verdana"/>
          <w:bCs/>
          <w:lang w:val="nl-NL"/>
        </w:rPr>
        <w:t xml:space="preserve"> se </w:t>
      </w:r>
      <w:proofErr w:type="spellStart"/>
      <w:r w:rsidRPr="00BA5962">
        <w:rPr>
          <w:rFonts w:ascii="Verdana" w:eastAsia="Verdana" w:hAnsi="Verdana" w:cs="Verdana"/>
          <w:bCs/>
          <w:lang w:val="nl-NL"/>
        </w:rPr>
        <w:t>nalazi</w:t>
      </w:r>
      <w:proofErr w:type="spellEnd"/>
      <w:r w:rsidRPr="00BA5962">
        <w:rPr>
          <w:rFonts w:ascii="Verdana" w:eastAsia="Verdana" w:hAnsi="Verdana" w:cs="Verdana"/>
          <w:bCs/>
          <w:lang w:val="nl-NL"/>
        </w:rPr>
        <w:t xml:space="preserve"> </w:t>
      </w:r>
      <w:proofErr w:type="spellStart"/>
      <w:r w:rsidRPr="00BA5962">
        <w:rPr>
          <w:rFonts w:ascii="Verdana" w:eastAsia="Verdana" w:hAnsi="Verdana" w:cs="Verdana"/>
          <w:bCs/>
          <w:lang w:val="nl-NL"/>
        </w:rPr>
        <w:t>kod</w:t>
      </w:r>
      <w:proofErr w:type="spellEnd"/>
      <w:r w:rsidRPr="00BA5962">
        <w:rPr>
          <w:rFonts w:ascii="Verdana" w:eastAsia="Verdana" w:hAnsi="Verdana" w:cs="Verdana"/>
          <w:bCs/>
          <w:lang w:val="nl-NL"/>
        </w:rPr>
        <w:t xml:space="preserve"> </w:t>
      </w:r>
      <w:proofErr w:type="spellStart"/>
      <w:r w:rsidRPr="00BA5962">
        <w:rPr>
          <w:rFonts w:ascii="Verdana" w:eastAsia="Verdana" w:hAnsi="Verdana" w:cs="Verdana"/>
          <w:bCs/>
          <w:lang w:val="nl-NL"/>
        </w:rPr>
        <w:t>koji</w:t>
      </w:r>
      <w:proofErr w:type="spellEnd"/>
      <w:r w:rsidRPr="00BA5962">
        <w:rPr>
          <w:rFonts w:ascii="Verdana" w:eastAsia="Verdana" w:hAnsi="Verdana" w:cs="Verdana"/>
          <w:bCs/>
          <w:lang w:val="nl-NL"/>
        </w:rPr>
        <w:t xml:space="preserve"> </w:t>
      </w:r>
      <w:proofErr w:type="spellStart"/>
      <w:r w:rsidRPr="00BA5962">
        <w:rPr>
          <w:rFonts w:ascii="Verdana" w:eastAsia="Verdana" w:hAnsi="Verdana" w:cs="Verdana"/>
          <w:bCs/>
          <w:lang w:val="nl-NL"/>
        </w:rPr>
        <w:t>objašnjava</w:t>
      </w:r>
      <w:proofErr w:type="spellEnd"/>
      <w:r w:rsidRPr="00BA5962">
        <w:rPr>
          <w:rFonts w:ascii="Verdana" w:eastAsia="Verdana" w:hAnsi="Verdana" w:cs="Verdana"/>
          <w:bCs/>
          <w:lang w:val="nl-NL"/>
        </w:rPr>
        <w:t xml:space="preserve"> </w:t>
      </w:r>
      <w:proofErr w:type="spellStart"/>
      <w:r w:rsidRPr="00BA5962">
        <w:rPr>
          <w:rFonts w:ascii="Verdana" w:eastAsia="Verdana" w:hAnsi="Verdana" w:cs="Verdana"/>
          <w:bCs/>
          <w:lang w:val="nl-NL"/>
        </w:rPr>
        <w:t>ponašanje</w:t>
      </w:r>
      <w:proofErr w:type="spellEnd"/>
      <w:r w:rsidRPr="00BA5962">
        <w:rPr>
          <w:rFonts w:ascii="Verdana" w:eastAsia="Verdana" w:hAnsi="Verdana" w:cs="Verdana"/>
          <w:bCs/>
          <w:lang w:val="nl-NL"/>
        </w:rPr>
        <w:t xml:space="preserve"> </w:t>
      </w:r>
      <w:proofErr w:type="spellStart"/>
      <w:r w:rsidRPr="00BA5962">
        <w:rPr>
          <w:rFonts w:ascii="Verdana" w:eastAsia="Verdana" w:hAnsi="Verdana" w:cs="Verdana"/>
          <w:bCs/>
          <w:lang w:val="nl-NL"/>
        </w:rPr>
        <w:t>aplikacije</w:t>
      </w:r>
      <w:proofErr w:type="spellEnd"/>
      <w:r w:rsidRPr="00BA5962">
        <w:rPr>
          <w:rFonts w:ascii="Verdana" w:eastAsia="Verdana" w:hAnsi="Verdana" w:cs="Verdana"/>
          <w:bCs/>
          <w:lang w:val="nl-NL"/>
        </w:rPr>
        <w:t xml:space="preserve">, </w:t>
      </w:r>
      <w:proofErr w:type="spellStart"/>
      <w:r w:rsidRPr="00BA5962">
        <w:rPr>
          <w:rFonts w:ascii="Verdana" w:eastAsia="Verdana" w:hAnsi="Verdana" w:cs="Verdana"/>
          <w:bCs/>
          <w:lang w:val="nl-NL"/>
        </w:rPr>
        <w:t>njenu</w:t>
      </w:r>
      <w:proofErr w:type="spellEnd"/>
      <w:r w:rsidRPr="00BA5962">
        <w:rPr>
          <w:rFonts w:ascii="Verdana" w:eastAsia="Verdana" w:hAnsi="Verdana" w:cs="Verdana"/>
          <w:bCs/>
          <w:lang w:val="nl-NL"/>
        </w:rPr>
        <w:t xml:space="preserve"> </w:t>
      </w:r>
      <w:proofErr w:type="spellStart"/>
      <w:r w:rsidRPr="00BA5962">
        <w:rPr>
          <w:rFonts w:ascii="Verdana" w:eastAsia="Verdana" w:hAnsi="Verdana" w:cs="Verdana"/>
          <w:bCs/>
          <w:lang w:val="nl-NL"/>
        </w:rPr>
        <w:t>biznis</w:t>
      </w:r>
      <w:proofErr w:type="spellEnd"/>
      <w:r w:rsidRPr="00BA5962">
        <w:rPr>
          <w:rFonts w:ascii="Verdana" w:eastAsia="Verdana" w:hAnsi="Verdana" w:cs="Verdana"/>
          <w:bCs/>
          <w:lang w:val="nl-NL"/>
        </w:rPr>
        <w:t xml:space="preserve"> </w:t>
      </w:r>
      <w:proofErr w:type="spellStart"/>
      <w:r w:rsidRPr="00BA5962">
        <w:rPr>
          <w:rFonts w:ascii="Verdana" w:eastAsia="Verdana" w:hAnsi="Verdana" w:cs="Verdana"/>
          <w:bCs/>
          <w:lang w:val="nl-NL"/>
        </w:rPr>
        <w:t>logiku</w:t>
      </w:r>
      <w:proofErr w:type="spellEnd"/>
      <w:r w:rsidRPr="00BA5962">
        <w:rPr>
          <w:rFonts w:ascii="Verdana" w:eastAsia="Verdana" w:hAnsi="Verdana" w:cs="Verdana"/>
          <w:bCs/>
          <w:lang w:val="nl-NL"/>
        </w:rPr>
        <w:t xml:space="preserve"> i </w:t>
      </w:r>
      <w:proofErr w:type="spellStart"/>
      <w:r w:rsidRPr="00BA5962">
        <w:rPr>
          <w:rFonts w:ascii="Verdana" w:eastAsia="Verdana" w:hAnsi="Verdana" w:cs="Verdana"/>
          <w:bCs/>
          <w:lang w:val="nl-NL"/>
        </w:rPr>
        <w:t>to</w:t>
      </w:r>
      <w:proofErr w:type="spellEnd"/>
      <w:r w:rsidRPr="00BA5962">
        <w:rPr>
          <w:rFonts w:ascii="Verdana" w:eastAsia="Verdana" w:hAnsi="Verdana" w:cs="Verdana"/>
          <w:bCs/>
          <w:lang w:val="nl-NL"/>
        </w:rPr>
        <w:t xml:space="preserve"> je </w:t>
      </w:r>
      <w:proofErr w:type="spellStart"/>
      <w:r w:rsidRPr="00BA5962">
        <w:rPr>
          <w:rFonts w:ascii="Verdana" w:eastAsia="Verdana" w:hAnsi="Verdana" w:cs="Verdana"/>
          <w:bCs/>
          <w:lang w:val="nl-NL"/>
        </w:rPr>
        <w:t>ujedno</w:t>
      </w:r>
      <w:proofErr w:type="spellEnd"/>
      <w:r w:rsidRPr="00BA5962">
        <w:rPr>
          <w:rFonts w:ascii="Verdana" w:eastAsia="Verdana" w:hAnsi="Verdana" w:cs="Verdana"/>
          <w:bCs/>
          <w:lang w:val="nl-NL"/>
        </w:rPr>
        <w:t xml:space="preserve"> i </w:t>
      </w:r>
      <w:proofErr w:type="spellStart"/>
      <w:r w:rsidRPr="00BA5962">
        <w:rPr>
          <w:rFonts w:ascii="Verdana" w:eastAsia="Verdana" w:hAnsi="Verdana" w:cs="Verdana"/>
          <w:bCs/>
          <w:lang w:val="nl-NL"/>
        </w:rPr>
        <w:t>najkompleksniji</w:t>
      </w:r>
      <w:proofErr w:type="spellEnd"/>
      <w:r w:rsidRPr="00BA5962">
        <w:rPr>
          <w:rFonts w:ascii="Verdana" w:eastAsia="Verdana" w:hAnsi="Verdana" w:cs="Verdana"/>
          <w:bCs/>
          <w:lang w:val="nl-NL"/>
        </w:rPr>
        <w:t xml:space="preserve"> i </w:t>
      </w:r>
      <w:proofErr w:type="spellStart"/>
      <w:r>
        <w:rPr>
          <w:rFonts w:ascii="Verdana" w:eastAsia="Verdana" w:hAnsi="Verdana" w:cs="Verdana"/>
          <w:bCs/>
          <w:lang w:val="nl-NL"/>
        </w:rPr>
        <w:t>najbitniji</w:t>
      </w:r>
      <w:proofErr w:type="spellEnd"/>
      <w:r>
        <w:rPr>
          <w:rFonts w:ascii="Verdana" w:eastAsia="Verdana" w:hAnsi="Verdana" w:cs="Verdana"/>
          <w:bCs/>
          <w:lang w:val="nl-NL"/>
        </w:rPr>
        <w:t xml:space="preserve"> </w:t>
      </w:r>
      <w:proofErr w:type="spellStart"/>
      <w:r>
        <w:rPr>
          <w:rFonts w:ascii="Verdana" w:eastAsia="Verdana" w:hAnsi="Verdana" w:cs="Verdana"/>
          <w:bCs/>
          <w:lang w:val="nl-NL"/>
        </w:rPr>
        <w:t>sloj</w:t>
      </w:r>
      <w:proofErr w:type="spellEnd"/>
      <w:r>
        <w:rPr>
          <w:rFonts w:ascii="Verdana" w:eastAsia="Verdana" w:hAnsi="Verdana" w:cs="Verdana"/>
          <w:bCs/>
          <w:lang w:val="nl-NL"/>
        </w:rPr>
        <w:t xml:space="preserve"> </w:t>
      </w:r>
      <w:proofErr w:type="spellStart"/>
      <w:r>
        <w:rPr>
          <w:rFonts w:ascii="Verdana" w:eastAsia="Verdana" w:hAnsi="Verdana" w:cs="Verdana"/>
          <w:bCs/>
          <w:lang w:val="nl-NL"/>
        </w:rPr>
        <w:t>sistema</w:t>
      </w:r>
      <w:proofErr w:type="spellEnd"/>
      <w:r>
        <w:rPr>
          <w:rFonts w:ascii="Verdana" w:eastAsia="Verdana" w:hAnsi="Verdana" w:cs="Verdana"/>
          <w:bCs/>
          <w:lang w:val="nl-NL"/>
        </w:rPr>
        <w:t>.</w:t>
      </w:r>
    </w:p>
    <w:p w14:paraId="6CF8868B" w14:textId="77777777" w:rsidR="00976678" w:rsidRDefault="00976678" w:rsidP="00930794">
      <w:pPr>
        <w:spacing w:before="17"/>
        <w:jc w:val="both"/>
        <w:rPr>
          <w:rFonts w:ascii="Verdana" w:eastAsia="Verdana" w:hAnsi="Verdana" w:cs="Verdana"/>
          <w:bCs/>
          <w:lang w:val="nl-NL"/>
        </w:rPr>
      </w:pPr>
    </w:p>
    <w:p w14:paraId="0EC0F46A" w14:textId="5A631678" w:rsidR="004C2319" w:rsidRDefault="004C2319" w:rsidP="00930794">
      <w:pPr>
        <w:spacing w:before="17"/>
        <w:jc w:val="both"/>
        <w:rPr>
          <w:rFonts w:ascii="Verdana" w:eastAsia="Verdana" w:hAnsi="Verdana" w:cs="Verdana"/>
          <w:bCs/>
          <w:lang w:val="nl-NL"/>
        </w:rPr>
      </w:pPr>
      <w:proofErr w:type="spellStart"/>
      <w:r w:rsidRPr="004C2319">
        <w:rPr>
          <w:rFonts w:ascii="Verdana" w:eastAsia="Verdana" w:hAnsi="Verdana" w:cs="Verdana"/>
          <w:bCs/>
          <w:lang w:val="nl-NL"/>
        </w:rPr>
        <w:t>Kreiranje</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nekog</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sistema</w:t>
      </w:r>
      <w:proofErr w:type="spellEnd"/>
      <w:r w:rsidRPr="004C2319">
        <w:rPr>
          <w:rFonts w:ascii="Verdana" w:eastAsia="Verdana" w:hAnsi="Verdana" w:cs="Verdana"/>
          <w:bCs/>
          <w:lang w:val="nl-NL"/>
        </w:rPr>
        <w:t xml:space="preserve"> bi </w:t>
      </w:r>
      <w:proofErr w:type="spellStart"/>
      <w:r w:rsidRPr="004C2319">
        <w:rPr>
          <w:rFonts w:ascii="Verdana" w:eastAsia="Verdana" w:hAnsi="Verdana" w:cs="Verdana"/>
          <w:bCs/>
          <w:lang w:val="nl-NL"/>
        </w:rPr>
        <w:t>trebalo</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početi</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od</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ovog</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s</w:t>
      </w:r>
      <w:r>
        <w:rPr>
          <w:rFonts w:ascii="Verdana" w:eastAsia="Verdana" w:hAnsi="Verdana" w:cs="Verdana"/>
          <w:bCs/>
          <w:lang w:val="nl-NL"/>
        </w:rPr>
        <w:t>loja</w:t>
      </w:r>
      <w:proofErr w:type="spellEnd"/>
      <w:r>
        <w:rPr>
          <w:rFonts w:ascii="Verdana" w:eastAsia="Verdana" w:hAnsi="Verdana" w:cs="Verdana"/>
          <w:bCs/>
          <w:lang w:val="nl-NL"/>
        </w:rPr>
        <w:t xml:space="preserve">, </w:t>
      </w:r>
      <w:proofErr w:type="spellStart"/>
      <w:r>
        <w:rPr>
          <w:rFonts w:ascii="Verdana" w:eastAsia="Verdana" w:hAnsi="Verdana" w:cs="Verdana"/>
          <w:bCs/>
          <w:lang w:val="nl-NL"/>
        </w:rPr>
        <w:t>uglavnom</w:t>
      </w:r>
      <w:proofErr w:type="spellEnd"/>
      <w:r>
        <w:rPr>
          <w:rFonts w:ascii="Verdana" w:eastAsia="Verdana" w:hAnsi="Verdana" w:cs="Verdana"/>
          <w:bCs/>
          <w:lang w:val="nl-NL"/>
        </w:rPr>
        <w:t xml:space="preserve"> </w:t>
      </w:r>
      <w:proofErr w:type="spellStart"/>
      <w:r>
        <w:rPr>
          <w:rFonts w:ascii="Verdana" w:eastAsia="Verdana" w:hAnsi="Verdana" w:cs="Verdana"/>
          <w:bCs/>
          <w:lang w:val="nl-NL"/>
        </w:rPr>
        <w:t>oduzima</w:t>
      </w:r>
      <w:proofErr w:type="spellEnd"/>
      <w:r>
        <w:rPr>
          <w:rFonts w:ascii="Verdana" w:eastAsia="Verdana" w:hAnsi="Verdana" w:cs="Verdana"/>
          <w:bCs/>
          <w:lang w:val="nl-NL"/>
        </w:rPr>
        <w:t xml:space="preserve"> </w:t>
      </w:r>
      <w:proofErr w:type="spellStart"/>
      <w:r>
        <w:rPr>
          <w:rFonts w:ascii="Verdana" w:eastAsia="Verdana" w:hAnsi="Verdana" w:cs="Verdana"/>
          <w:bCs/>
          <w:lang w:val="nl-NL"/>
        </w:rPr>
        <w:t>najviše</w:t>
      </w:r>
      <w:proofErr w:type="spellEnd"/>
      <w:r>
        <w:rPr>
          <w:rFonts w:ascii="Verdana" w:eastAsia="Verdana" w:hAnsi="Verdana" w:cs="Verdana"/>
          <w:bCs/>
          <w:lang w:val="nl-NL"/>
        </w:rPr>
        <w:t xml:space="preserve"> </w:t>
      </w:r>
      <w:proofErr w:type="spellStart"/>
      <w:r>
        <w:rPr>
          <w:rFonts w:ascii="Verdana" w:eastAsia="Verdana" w:hAnsi="Verdana" w:cs="Verdana"/>
          <w:bCs/>
          <w:lang w:val="nl-NL"/>
        </w:rPr>
        <w:t>vremena</w:t>
      </w:r>
      <w:proofErr w:type="spellEnd"/>
      <w:r>
        <w:rPr>
          <w:rFonts w:ascii="Verdana" w:eastAsia="Verdana" w:hAnsi="Verdana" w:cs="Verdana"/>
          <w:bCs/>
          <w:lang w:val="nl-NL"/>
        </w:rPr>
        <w:t xml:space="preserve">- sa </w:t>
      </w:r>
      <w:proofErr w:type="spellStart"/>
      <w:r>
        <w:rPr>
          <w:rFonts w:ascii="Verdana" w:eastAsia="Verdana" w:hAnsi="Verdana" w:cs="Verdana"/>
          <w:bCs/>
          <w:lang w:val="nl-NL"/>
        </w:rPr>
        <w:t>jedne</w:t>
      </w:r>
      <w:proofErr w:type="spellEnd"/>
      <w:r>
        <w:rPr>
          <w:rFonts w:ascii="Verdana" w:eastAsia="Verdana" w:hAnsi="Verdana" w:cs="Verdana"/>
          <w:bCs/>
          <w:lang w:val="nl-NL"/>
        </w:rPr>
        <w:t xml:space="preserve"> </w:t>
      </w:r>
      <w:proofErr w:type="spellStart"/>
      <w:r>
        <w:rPr>
          <w:rFonts w:ascii="Verdana" w:eastAsia="Verdana" w:hAnsi="Verdana" w:cs="Verdana"/>
          <w:bCs/>
          <w:lang w:val="nl-NL"/>
        </w:rPr>
        <w:t>strane</w:t>
      </w:r>
      <w:proofErr w:type="spellEnd"/>
      <w:r>
        <w:rPr>
          <w:rFonts w:ascii="Verdana" w:eastAsia="Verdana" w:hAnsi="Verdana" w:cs="Verdana"/>
          <w:bCs/>
          <w:lang w:val="nl-NL"/>
        </w:rPr>
        <w:t xml:space="preserve"> </w:t>
      </w:r>
      <w:proofErr w:type="spellStart"/>
      <w:r>
        <w:rPr>
          <w:rFonts w:ascii="Verdana" w:eastAsia="Verdana" w:hAnsi="Verdana" w:cs="Verdana"/>
          <w:bCs/>
          <w:lang w:val="nl-NL"/>
        </w:rPr>
        <w:t>jer</w:t>
      </w:r>
      <w:proofErr w:type="spellEnd"/>
      <w:r>
        <w:rPr>
          <w:rFonts w:ascii="Verdana" w:eastAsia="Verdana" w:hAnsi="Verdana" w:cs="Verdana"/>
          <w:bCs/>
          <w:lang w:val="nl-NL"/>
        </w:rPr>
        <w:t xml:space="preserve"> je </w:t>
      </w:r>
      <w:proofErr w:type="spellStart"/>
      <w:r>
        <w:rPr>
          <w:rFonts w:ascii="Verdana" w:eastAsia="Verdana" w:hAnsi="Verdana" w:cs="Verdana"/>
          <w:bCs/>
          <w:lang w:val="nl-NL"/>
        </w:rPr>
        <w:t>potrebno</w:t>
      </w:r>
      <w:proofErr w:type="spellEnd"/>
      <w:r>
        <w:rPr>
          <w:rFonts w:ascii="Verdana" w:eastAsia="Verdana" w:hAnsi="Verdana" w:cs="Verdana"/>
          <w:bCs/>
          <w:lang w:val="nl-NL"/>
        </w:rPr>
        <w:t xml:space="preserve"> </w:t>
      </w:r>
      <w:proofErr w:type="spellStart"/>
      <w:r>
        <w:rPr>
          <w:rFonts w:ascii="Verdana" w:eastAsia="Verdana" w:hAnsi="Verdana" w:cs="Verdana"/>
          <w:bCs/>
          <w:lang w:val="nl-NL"/>
        </w:rPr>
        <w:t>utvrditi</w:t>
      </w:r>
      <w:proofErr w:type="spellEnd"/>
      <w:r>
        <w:rPr>
          <w:rFonts w:ascii="Verdana" w:eastAsia="Verdana" w:hAnsi="Verdana" w:cs="Verdana"/>
          <w:bCs/>
          <w:lang w:val="nl-NL"/>
        </w:rPr>
        <w:t xml:space="preserve"> i </w:t>
      </w:r>
      <w:proofErr w:type="spellStart"/>
      <w:r>
        <w:rPr>
          <w:rFonts w:ascii="Verdana" w:eastAsia="Verdana" w:hAnsi="Verdana" w:cs="Verdana"/>
          <w:bCs/>
          <w:lang w:val="nl-NL"/>
        </w:rPr>
        <w:t>najsitnije</w:t>
      </w:r>
      <w:proofErr w:type="spellEnd"/>
      <w:r>
        <w:rPr>
          <w:rFonts w:ascii="Verdana" w:eastAsia="Verdana" w:hAnsi="Verdana" w:cs="Verdana"/>
          <w:bCs/>
          <w:lang w:val="nl-NL"/>
        </w:rPr>
        <w:t xml:space="preserve"> </w:t>
      </w:r>
      <w:proofErr w:type="spellStart"/>
      <w:r>
        <w:rPr>
          <w:rFonts w:ascii="Verdana" w:eastAsia="Verdana" w:hAnsi="Verdana" w:cs="Verdana"/>
          <w:bCs/>
          <w:lang w:val="nl-NL"/>
        </w:rPr>
        <w:t>detalje</w:t>
      </w:r>
      <w:proofErr w:type="spellEnd"/>
      <w:r>
        <w:rPr>
          <w:rFonts w:ascii="Verdana" w:eastAsia="Verdana" w:hAnsi="Verdana" w:cs="Verdana"/>
          <w:bCs/>
          <w:lang w:val="nl-NL"/>
        </w:rPr>
        <w:t xml:space="preserve"> </w:t>
      </w:r>
      <w:proofErr w:type="spellStart"/>
      <w:r>
        <w:rPr>
          <w:rFonts w:ascii="Verdana" w:eastAsia="Verdana" w:hAnsi="Verdana" w:cs="Verdana"/>
          <w:bCs/>
          <w:lang w:val="nl-NL"/>
        </w:rPr>
        <w:t>ponašanja</w:t>
      </w:r>
      <w:proofErr w:type="spellEnd"/>
      <w:r>
        <w:rPr>
          <w:rFonts w:ascii="Verdana" w:eastAsia="Verdana" w:hAnsi="Verdana" w:cs="Verdana"/>
          <w:bCs/>
          <w:lang w:val="nl-NL"/>
        </w:rPr>
        <w:t xml:space="preserve"> </w:t>
      </w:r>
      <w:proofErr w:type="spellStart"/>
      <w:r>
        <w:rPr>
          <w:rFonts w:ascii="Verdana" w:eastAsia="Verdana" w:hAnsi="Verdana" w:cs="Verdana"/>
          <w:bCs/>
          <w:lang w:val="nl-NL"/>
        </w:rPr>
        <w:t>sistema</w:t>
      </w:r>
      <w:proofErr w:type="spellEnd"/>
      <w:r>
        <w:rPr>
          <w:rFonts w:ascii="Verdana" w:eastAsia="Verdana" w:hAnsi="Verdana" w:cs="Verdana"/>
          <w:bCs/>
          <w:lang w:val="nl-NL"/>
        </w:rPr>
        <w:t xml:space="preserve"> </w:t>
      </w:r>
      <w:proofErr w:type="spellStart"/>
      <w:r>
        <w:rPr>
          <w:rFonts w:ascii="Verdana" w:eastAsia="Verdana" w:hAnsi="Verdana" w:cs="Verdana"/>
          <w:bCs/>
          <w:lang w:val="nl-NL"/>
        </w:rPr>
        <w:t>od</w:t>
      </w:r>
      <w:proofErr w:type="spellEnd"/>
      <w:r>
        <w:rPr>
          <w:rFonts w:ascii="Verdana" w:eastAsia="Verdana" w:hAnsi="Verdana" w:cs="Verdana"/>
          <w:bCs/>
          <w:lang w:val="nl-NL"/>
        </w:rPr>
        <w:t xml:space="preserve"> </w:t>
      </w:r>
      <w:proofErr w:type="spellStart"/>
      <w:r>
        <w:rPr>
          <w:rFonts w:ascii="Verdana" w:eastAsia="Verdana" w:hAnsi="Verdana" w:cs="Verdana"/>
          <w:bCs/>
          <w:lang w:val="nl-NL"/>
        </w:rPr>
        <w:t>klijenta</w:t>
      </w:r>
      <w:proofErr w:type="spellEnd"/>
      <w:r>
        <w:rPr>
          <w:rFonts w:ascii="Verdana" w:eastAsia="Verdana" w:hAnsi="Verdana" w:cs="Verdana"/>
          <w:bCs/>
          <w:lang w:val="nl-NL"/>
        </w:rPr>
        <w:t xml:space="preserve">, dok sa </w:t>
      </w:r>
      <w:proofErr w:type="spellStart"/>
      <w:r>
        <w:rPr>
          <w:rFonts w:ascii="Verdana" w:eastAsia="Verdana" w:hAnsi="Verdana" w:cs="Verdana"/>
          <w:bCs/>
          <w:lang w:val="nl-NL"/>
        </w:rPr>
        <w:t>druge</w:t>
      </w:r>
      <w:proofErr w:type="spellEnd"/>
      <w:r>
        <w:rPr>
          <w:rFonts w:ascii="Verdana" w:eastAsia="Verdana" w:hAnsi="Verdana" w:cs="Verdana"/>
          <w:bCs/>
          <w:lang w:val="nl-NL"/>
        </w:rPr>
        <w:t xml:space="preserve"> </w:t>
      </w:r>
      <w:proofErr w:type="spellStart"/>
      <w:r>
        <w:rPr>
          <w:rFonts w:ascii="Verdana" w:eastAsia="Verdana" w:hAnsi="Verdana" w:cs="Verdana"/>
          <w:bCs/>
          <w:lang w:val="nl-NL"/>
        </w:rPr>
        <w:t>strane</w:t>
      </w:r>
      <w:proofErr w:type="spellEnd"/>
      <w:r>
        <w:rPr>
          <w:rFonts w:ascii="Verdana" w:eastAsia="Verdana" w:hAnsi="Verdana" w:cs="Verdana"/>
          <w:bCs/>
          <w:lang w:val="nl-NL"/>
        </w:rPr>
        <w:t xml:space="preserve"> </w:t>
      </w:r>
      <w:proofErr w:type="spellStart"/>
      <w:r>
        <w:rPr>
          <w:rFonts w:ascii="Verdana" w:eastAsia="Verdana" w:hAnsi="Verdana" w:cs="Verdana"/>
          <w:bCs/>
          <w:lang w:val="nl-NL"/>
        </w:rPr>
        <w:t>uglavnom</w:t>
      </w:r>
      <w:proofErr w:type="spellEnd"/>
      <w:r>
        <w:rPr>
          <w:rFonts w:ascii="Verdana" w:eastAsia="Verdana" w:hAnsi="Verdana" w:cs="Verdana"/>
          <w:bCs/>
          <w:lang w:val="nl-NL"/>
        </w:rPr>
        <w:t xml:space="preserve"> </w:t>
      </w:r>
      <w:proofErr w:type="spellStart"/>
      <w:r>
        <w:rPr>
          <w:rFonts w:ascii="Verdana" w:eastAsia="Verdana" w:hAnsi="Verdana" w:cs="Verdana"/>
          <w:bCs/>
          <w:lang w:val="nl-NL"/>
        </w:rPr>
        <w:t>predstavlja</w:t>
      </w:r>
      <w:proofErr w:type="spellEnd"/>
      <w:r>
        <w:rPr>
          <w:rFonts w:ascii="Verdana" w:eastAsia="Verdana" w:hAnsi="Verdana" w:cs="Verdana"/>
          <w:bCs/>
          <w:lang w:val="nl-NL"/>
        </w:rPr>
        <w:t xml:space="preserve"> </w:t>
      </w:r>
      <w:proofErr w:type="spellStart"/>
      <w:r>
        <w:rPr>
          <w:rFonts w:ascii="Verdana" w:eastAsia="Verdana" w:hAnsi="Verdana" w:cs="Verdana"/>
          <w:bCs/>
          <w:lang w:val="nl-NL"/>
        </w:rPr>
        <w:t>komplesne</w:t>
      </w:r>
      <w:proofErr w:type="spellEnd"/>
      <w:r>
        <w:rPr>
          <w:rFonts w:ascii="Verdana" w:eastAsia="Verdana" w:hAnsi="Verdana" w:cs="Verdana"/>
          <w:bCs/>
          <w:lang w:val="nl-NL"/>
        </w:rPr>
        <w:t xml:space="preserve"> algoritme, </w:t>
      </w:r>
      <w:proofErr w:type="spellStart"/>
      <w:r>
        <w:rPr>
          <w:rFonts w:ascii="Verdana" w:eastAsia="Verdana" w:hAnsi="Verdana" w:cs="Verdana"/>
          <w:bCs/>
          <w:lang w:val="nl-NL"/>
        </w:rPr>
        <w:t>izračunavanja</w:t>
      </w:r>
      <w:proofErr w:type="spellEnd"/>
      <w:r>
        <w:rPr>
          <w:rFonts w:ascii="Verdana" w:eastAsia="Verdana" w:hAnsi="Verdana" w:cs="Verdana"/>
          <w:bCs/>
          <w:lang w:val="nl-NL"/>
        </w:rPr>
        <w:t xml:space="preserve"> i </w:t>
      </w:r>
      <w:proofErr w:type="spellStart"/>
      <w:r>
        <w:rPr>
          <w:rFonts w:ascii="Verdana" w:eastAsia="Verdana" w:hAnsi="Verdana" w:cs="Verdana"/>
          <w:bCs/>
          <w:lang w:val="nl-NL"/>
        </w:rPr>
        <w:t>logiku</w:t>
      </w:r>
      <w:proofErr w:type="spellEnd"/>
      <w:r>
        <w:rPr>
          <w:rFonts w:ascii="Verdana" w:eastAsia="Verdana" w:hAnsi="Verdana" w:cs="Verdana"/>
          <w:bCs/>
          <w:lang w:val="nl-NL"/>
        </w:rPr>
        <w:t xml:space="preserve"> </w:t>
      </w:r>
      <w:proofErr w:type="spellStart"/>
      <w:r>
        <w:rPr>
          <w:rFonts w:ascii="Verdana" w:eastAsia="Verdana" w:hAnsi="Verdana" w:cs="Verdana"/>
          <w:bCs/>
          <w:lang w:val="nl-NL"/>
        </w:rPr>
        <w:t>koja</w:t>
      </w:r>
      <w:proofErr w:type="spellEnd"/>
      <w:r>
        <w:rPr>
          <w:rFonts w:ascii="Verdana" w:eastAsia="Verdana" w:hAnsi="Verdana" w:cs="Verdana"/>
          <w:bCs/>
          <w:lang w:val="nl-NL"/>
        </w:rPr>
        <w:t xml:space="preserve"> </w:t>
      </w:r>
      <w:proofErr w:type="spellStart"/>
      <w:r>
        <w:rPr>
          <w:rFonts w:ascii="Verdana" w:eastAsia="Verdana" w:hAnsi="Verdana" w:cs="Verdana"/>
          <w:bCs/>
          <w:lang w:val="nl-NL"/>
        </w:rPr>
        <w:t>zahveta</w:t>
      </w:r>
      <w:proofErr w:type="spellEnd"/>
      <w:r>
        <w:rPr>
          <w:rFonts w:ascii="Verdana" w:eastAsia="Verdana" w:hAnsi="Verdana" w:cs="Verdana"/>
          <w:bCs/>
          <w:lang w:val="nl-NL"/>
        </w:rPr>
        <w:t xml:space="preserve"> </w:t>
      </w:r>
      <w:proofErr w:type="spellStart"/>
      <w:r>
        <w:rPr>
          <w:rFonts w:ascii="Verdana" w:eastAsia="Verdana" w:hAnsi="Verdana" w:cs="Verdana"/>
          <w:bCs/>
          <w:lang w:val="nl-NL"/>
        </w:rPr>
        <w:t>puno</w:t>
      </w:r>
      <w:proofErr w:type="spellEnd"/>
      <w:r w:rsidR="00752CD6">
        <w:rPr>
          <w:rFonts w:ascii="Verdana" w:eastAsia="Verdana" w:hAnsi="Verdana" w:cs="Verdana"/>
          <w:bCs/>
          <w:lang w:val="nl-NL"/>
        </w:rPr>
        <w:t xml:space="preserve"> </w:t>
      </w:r>
      <w:proofErr w:type="spellStart"/>
      <w:r w:rsidR="00752CD6">
        <w:rPr>
          <w:rFonts w:ascii="Verdana" w:eastAsia="Verdana" w:hAnsi="Verdana" w:cs="Verdana"/>
          <w:bCs/>
          <w:lang w:val="nl-NL"/>
        </w:rPr>
        <w:t>vremena</w:t>
      </w:r>
      <w:proofErr w:type="spellEnd"/>
      <w:r w:rsidR="00752CD6">
        <w:rPr>
          <w:rFonts w:ascii="Verdana" w:eastAsia="Verdana" w:hAnsi="Verdana" w:cs="Verdana"/>
          <w:bCs/>
          <w:lang w:val="nl-NL"/>
        </w:rPr>
        <w:t xml:space="preserve"> i </w:t>
      </w:r>
      <w:proofErr w:type="spellStart"/>
      <w:r w:rsidR="00752CD6">
        <w:rPr>
          <w:rFonts w:ascii="Verdana" w:eastAsia="Verdana" w:hAnsi="Verdana" w:cs="Verdana"/>
          <w:bCs/>
          <w:lang w:val="nl-NL"/>
        </w:rPr>
        <w:t>projektovanja</w:t>
      </w:r>
      <w:proofErr w:type="spellEnd"/>
      <w:r>
        <w:rPr>
          <w:rFonts w:ascii="Verdana" w:eastAsia="Verdana" w:hAnsi="Verdana" w:cs="Verdana"/>
          <w:bCs/>
          <w:lang w:val="nl-NL"/>
        </w:rPr>
        <w:t>.</w:t>
      </w:r>
    </w:p>
    <w:p w14:paraId="1504307C" w14:textId="594748C5" w:rsidR="00BA5962" w:rsidRPr="004C2319" w:rsidRDefault="00BA5962" w:rsidP="00930794">
      <w:pPr>
        <w:spacing w:before="17"/>
        <w:jc w:val="both"/>
        <w:rPr>
          <w:rFonts w:ascii="Verdana" w:eastAsia="Verdana" w:hAnsi="Verdana" w:cs="Verdana"/>
          <w:bCs/>
          <w:lang w:val="nl-NL"/>
        </w:rPr>
      </w:pPr>
      <w:r w:rsidRPr="004C2319">
        <w:rPr>
          <w:rFonts w:ascii="Verdana" w:eastAsia="Verdana" w:hAnsi="Verdana" w:cs="Verdana"/>
          <w:bCs/>
          <w:lang w:val="nl-NL"/>
        </w:rPr>
        <w:t xml:space="preserve">Domenski </w:t>
      </w:r>
      <w:proofErr w:type="spellStart"/>
      <w:r w:rsidRPr="004C2319">
        <w:rPr>
          <w:rFonts w:ascii="Verdana" w:eastAsia="Verdana" w:hAnsi="Verdana" w:cs="Verdana"/>
          <w:bCs/>
          <w:lang w:val="nl-NL"/>
        </w:rPr>
        <w:t>sloj</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nema</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zavisnost</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referencu</w:t>
      </w:r>
      <w:proofErr w:type="spellEnd"/>
      <w:r w:rsidRPr="004C2319">
        <w:rPr>
          <w:rFonts w:ascii="Verdana" w:eastAsia="Verdana" w:hAnsi="Verdana" w:cs="Verdana"/>
          <w:bCs/>
          <w:lang w:val="nl-NL"/>
        </w:rPr>
        <w:t xml:space="preserve">) ni na </w:t>
      </w:r>
      <w:proofErr w:type="spellStart"/>
      <w:r w:rsidRPr="004C2319">
        <w:rPr>
          <w:rFonts w:ascii="Verdana" w:eastAsia="Verdana" w:hAnsi="Verdana" w:cs="Verdana"/>
          <w:bCs/>
          <w:lang w:val="nl-NL"/>
        </w:rPr>
        <w:t>jedan</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drugi</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sloj</w:t>
      </w:r>
      <w:proofErr w:type="spellEnd"/>
      <w:r w:rsidRPr="004C2319">
        <w:rPr>
          <w:rFonts w:ascii="Verdana" w:eastAsia="Verdana" w:hAnsi="Verdana" w:cs="Verdana"/>
          <w:bCs/>
          <w:lang w:val="nl-NL"/>
        </w:rPr>
        <w:t>.</w:t>
      </w:r>
    </w:p>
    <w:p w14:paraId="1EBFA35B" w14:textId="38EAA237" w:rsidR="004C2319" w:rsidRDefault="004C2319" w:rsidP="00930794">
      <w:pPr>
        <w:spacing w:before="17"/>
        <w:jc w:val="both"/>
        <w:rPr>
          <w:rFonts w:ascii="Verdana" w:eastAsia="Verdana" w:hAnsi="Verdana" w:cs="Verdana"/>
          <w:bCs/>
          <w:lang w:val="nl-NL"/>
        </w:rPr>
      </w:pPr>
    </w:p>
    <w:p w14:paraId="71D616BD" w14:textId="66872699" w:rsidR="007F06E2" w:rsidRPr="00976678" w:rsidRDefault="004C2319" w:rsidP="00930794">
      <w:pPr>
        <w:spacing w:before="17"/>
        <w:jc w:val="both"/>
        <w:rPr>
          <w:rFonts w:ascii="Verdana" w:eastAsia="Verdana" w:hAnsi="Verdana" w:cs="Verdana"/>
          <w:bCs/>
          <w:lang w:val="nl-NL"/>
        </w:rPr>
      </w:pPr>
      <w:r w:rsidRPr="004C2319">
        <w:rPr>
          <w:rFonts w:ascii="Verdana" w:eastAsia="Verdana" w:hAnsi="Verdana" w:cs="Verdana"/>
          <w:bCs/>
          <w:lang w:val="nl-NL"/>
        </w:rPr>
        <w:t xml:space="preserve">U </w:t>
      </w:r>
      <w:proofErr w:type="spellStart"/>
      <w:r w:rsidRPr="004C2319">
        <w:rPr>
          <w:rFonts w:ascii="Verdana" w:eastAsia="Verdana" w:hAnsi="Verdana" w:cs="Verdana"/>
          <w:bCs/>
          <w:lang w:val="nl-NL"/>
        </w:rPr>
        <w:t>njemu</w:t>
      </w:r>
      <w:proofErr w:type="spellEnd"/>
      <w:r w:rsidRPr="004C2319">
        <w:rPr>
          <w:rFonts w:ascii="Verdana" w:eastAsia="Verdana" w:hAnsi="Verdana" w:cs="Verdana"/>
          <w:bCs/>
          <w:lang w:val="nl-NL"/>
        </w:rPr>
        <w:t xml:space="preserve"> se </w:t>
      </w:r>
      <w:proofErr w:type="spellStart"/>
      <w:r w:rsidRPr="004C2319">
        <w:rPr>
          <w:rFonts w:ascii="Verdana" w:eastAsia="Verdana" w:hAnsi="Verdana" w:cs="Verdana"/>
          <w:bCs/>
          <w:lang w:val="nl-NL"/>
        </w:rPr>
        <w:t>nalaze</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entiteti</w:t>
      </w:r>
      <w:proofErr w:type="spellEnd"/>
      <w:r>
        <w:rPr>
          <w:rFonts w:ascii="Verdana" w:eastAsia="Verdana" w:hAnsi="Verdana" w:cs="Verdana"/>
          <w:bCs/>
          <w:lang w:val="nl-NL"/>
        </w:rPr>
        <w:t xml:space="preserve"> “</w:t>
      </w:r>
      <w:proofErr w:type="spellStart"/>
      <w:r>
        <w:rPr>
          <w:rFonts w:ascii="Verdana" w:eastAsia="Verdana" w:hAnsi="Verdana" w:cs="Verdana"/>
          <w:bCs/>
          <w:lang w:val="nl-NL"/>
        </w:rPr>
        <w:t>entitites</w:t>
      </w:r>
      <w:proofErr w:type="spellEnd"/>
      <w:r>
        <w:rPr>
          <w:rFonts w:ascii="Verdana" w:eastAsia="Verdana" w:hAnsi="Verdana" w:cs="Verdana"/>
          <w:bCs/>
          <w:lang w:val="nl-NL"/>
        </w:rPr>
        <w:t>”</w:t>
      </w:r>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klase</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koje</w:t>
      </w:r>
      <w:proofErr w:type="spellEnd"/>
      <w:r w:rsidRPr="004C2319">
        <w:rPr>
          <w:rFonts w:ascii="Verdana" w:eastAsia="Verdana" w:hAnsi="Verdana" w:cs="Verdana"/>
          <w:bCs/>
          <w:lang w:val="nl-NL"/>
        </w:rPr>
        <w:t xml:space="preserve"> </w:t>
      </w:r>
      <w:proofErr w:type="spellStart"/>
      <w:r w:rsidRPr="004C2319">
        <w:rPr>
          <w:rFonts w:ascii="Verdana" w:eastAsia="Verdana" w:hAnsi="Verdana" w:cs="Verdana"/>
          <w:bCs/>
          <w:lang w:val="nl-NL"/>
        </w:rPr>
        <w:t>predstavljaj</w:t>
      </w:r>
      <w:r>
        <w:rPr>
          <w:rFonts w:ascii="Verdana" w:eastAsia="Verdana" w:hAnsi="Verdana" w:cs="Verdana"/>
          <w:bCs/>
          <w:lang w:val="nl-NL"/>
        </w:rPr>
        <w:t>u</w:t>
      </w:r>
      <w:proofErr w:type="spellEnd"/>
      <w:r>
        <w:rPr>
          <w:rFonts w:ascii="Verdana" w:eastAsia="Verdana" w:hAnsi="Verdana" w:cs="Verdana"/>
          <w:bCs/>
          <w:lang w:val="nl-NL"/>
        </w:rPr>
        <w:t xml:space="preserve"> </w:t>
      </w:r>
      <w:proofErr w:type="spellStart"/>
      <w:r w:rsidR="00CD015D">
        <w:rPr>
          <w:rFonts w:ascii="Verdana" w:eastAsia="Verdana" w:hAnsi="Verdana" w:cs="Verdana"/>
          <w:bCs/>
          <w:lang w:val="nl-NL"/>
        </w:rPr>
        <w:t>fektorije</w:t>
      </w:r>
      <w:proofErr w:type="spellEnd"/>
      <w:r w:rsidR="00CD015D">
        <w:rPr>
          <w:rFonts w:ascii="Verdana" w:eastAsia="Verdana" w:hAnsi="Verdana" w:cs="Verdana"/>
          <w:bCs/>
          <w:lang w:val="nl-NL"/>
        </w:rPr>
        <w:t xml:space="preserve"> </w:t>
      </w:r>
      <w:r>
        <w:rPr>
          <w:rFonts w:ascii="Verdana" w:eastAsia="Verdana" w:hAnsi="Verdana" w:cs="Verdana"/>
          <w:bCs/>
          <w:lang w:val="nl-NL"/>
        </w:rPr>
        <w:t>“</w:t>
      </w:r>
      <w:proofErr w:type="spellStart"/>
      <w:r>
        <w:rPr>
          <w:rFonts w:ascii="Verdana" w:eastAsia="Verdana" w:hAnsi="Verdana" w:cs="Verdana"/>
          <w:bCs/>
          <w:lang w:val="nl-NL"/>
        </w:rPr>
        <w:t>factories</w:t>
      </w:r>
      <w:proofErr w:type="spellEnd"/>
      <w:r>
        <w:rPr>
          <w:rFonts w:ascii="Verdana" w:eastAsia="Verdana" w:hAnsi="Verdana" w:cs="Verdana"/>
          <w:bCs/>
          <w:lang w:val="nl-NL"/>
        </w:rPr>
        <w:t xml:space="preserve">” i </w:t>
      </w:r>
      <w:proofErr w:type="spellStart"/>
      <w:r>
        <w:rPr>
          <w:rFonts w:ascii="Verdana" w:eastAsia="Verdana" w:hAnsi="Verdana" w:cs="Verdana"/>
          <w:bCs/>
          <w:lang w:val="nl-NL"/>
        </w:rPr>
        <w:t>interfejsi</w:t>
      </w:r>
      <w:proofErr w:type="spellEnd"/>
      <w:r>
        <w:rPr>
          <w:rFonts w:ascii="Verdana" w:eastAsia="Verdana" w:hAnsi="Verdana" w:cs="Verdana"/>
          <w:bCs/>
          <w:lang w:val="nl-NL"/>
        </w:rPr>
        <w:t xml:space="preserve"> ka </w:t>
      </w:r>
      <w:proofErr w:type="spellStart"/>
      <w:r w:rsidR="00CD015D">
        <w:rPr>
          <w:rFonts w:ascii="Verdana" w:eastAsia="Verdana" w:hAnsi="Verdana" w:cs="Verdana"/>
          <w:bCs/>
          <w:lang w:val="nl-NL"/>
        </w:rPr>
        <w:t>repozitorijumima</w:t>
      </w:r>
      <w:proofErr w:type="spellEnd"/>
      <w:r w:rsidR="00CD015D">
        <w:rPr>
          <w:rFonts w:ascii="Verdana" w:eastAsia="Verdana" w:hAnsi="Verdana" w:cs="Verdana"/>
          <w:bCs/>
          <w:lang w:val="nl-NL"/>
        </w:rPr>
        <w:t xml:space="preserve"> </w:t>
      </w:r>
      <w:r>
        <w:rPr>
          <w:rFonts w:ascii="Verdana" w:eastAsia="Verdana" w:hAnsi="Verdana" w:cs="Verdana"/>
          <w:bCs/>
          <w:lang w:val="nl-NL"/>
        </w:rPr>
        <w:t>“</w:t>
      </w:r>
      <w:proofErr w:type="spellStart"/>
      <w:r>
        <w:rPr>
          <w:rFonts w:ascii="Verdana" w:eastAsia="Verdana" w:hAnsi="Verdana" w:cs="Verdana"/>
          <w:bCs/>
          <w:lang w:val="nl-NL"/>
        </w:rPr>
        <w:t>repositories</w:t>
      </w:r>
      <w:proofErr w:type="spellEnd"/>
      <w:r>
        <w:rPr>
          <w:rFonts w:ascii="Verdana" w:eastAsia="Verdana" w:hAnsi="Verdana" w:cs="Verdana"/>
          <w:bCs/>
          <w:lang w:val="nl-NL"/>
        </w:rPr>
        <w:t>”</w:t>
      </w:r>
      <w:r w:rsidR="00CD015D">
        <w:rPr>
          <w:rFonts w:ascii="Verdana" w:eastAsia="Verdana" w:hAnsi="Verdana" w:cs="Verdana"/>
          <w:bCs/>
          <w:lang w:val="nl-NL"/>
        </w:rPr>
        <w:t>.</w:t>
      </w:r>
    </w:p>
    <w:p w14:paraId="753BF9D2" w14:textId="77777777" w:rsidR="007F06E2" w:rsidRDefault="007F06E2" w:rsidP="00930794">
      <w:pPr>
        <w:spacing w:before="17"/>
        <w:jc w:val="both"/>
        <w:rPr>
          <w:rFonts w:ascii="Verdana" w:eastAsia="Verdana" w:hAnsi="Verdana" w:cs="Verdana"/>
          <w:b/>
          <w:lang w:val="nl-NL"/>
        </w:rPr>
      </w:pPr>
    </w:p>
    <w:p w14:paraId="2E16EBB1" w14:textId="77777777" w:rsidR="007F06E2" w:rsidRDefault="007F06E2" w:rsidP="00930794">
      <w:pPr>
        <w:spacing w:before="17"/>
        <w:jc w:val="both"/>
        <w:rPr>
          <w:rFonts w:ascii="Verdana" w:eastAsia="Verdana" w:hAnsi="Verdana" w:cs="Verdana"/>
          <w:b/>
          <w:lang w:val="nl-NL"/>
        </w:rPr>
      </w:pPr>
    </w:p>
    <w:p w14:paraId="48B6F108" w14:textId="77777777" w:rsidR="00BF251B" w:rsidRDefault="00BF251B" w:rsidP="00930794">
      <w:pPr>
        <w:spacing w:before="17"/>
        <w:jc w:val="both"/>
        <w:rPr>
          <w:rFonts w:ascii="Verdana" w:eastAsia="Verdana" w:hAnsi="Verdana" w:cs="Verdana"/>
          <w:b/>
          <w:lang w:val="nl-NL"/>
        </w:rPr>
      </w:pPr>
    </w:p>
    <w:p w14:paraId="7BD2A399" w14:textId="77777777" w:rsidR="00BF251B" w:rsidRDefault="00BF251B" w:rsidP="00930794">
      <w:pPr>
        <w:spacing w:before="17"/>
        <w:jc w:val="both"/>
        <w:rPr>
          <w:rFonts w:ascii="Verdana" w:eastAsia="Verdana" w:hAnsi="Verdana" w:cs="Verdana"/>
          <w:b/>
          <w:lang w:val="nl-NL"/>
        </w:rPr>
      </w:pPr>
    </w:p>
    <w:p w14:paraId="23D1682F" w14:textId="77777777" w:rsidR="00BF251B" w:rsidRDefault="00BF251B" w:rsidP="00930794">
      <w:pPr>
        <w:spacing w:before="17"/>
        <w:jc w:val="both"/>
        <w:rPr>
          <w:rFonts w:ascii="Verdana" w:eastAsia="Verdana" w:hAnsi="Verdana" w:cs="Verdana"/>
          <w:b/>
          <w:lang w:val="nl-NL"/>
        </w:rPr>
      </w:pPr>
    </w:p>
    <w:p w14:paraId="35D0860D" w14:textId="77777777" w:rsidR="00BF251B" w:rsidRDefault="00BF251B" w:rsidP="00930794">
      <w:pPr>
        <w:spacing w:before="17"/>
        <w:jc w:val="both"/>
        <w:rPr>
          <w:rFonts w:ascii="Verdana" w:eastAsia="Verdana" w:hAnsi="Verdana" w:cs="Verdana"/>
          <w:b/>
          <w:lang w:val="nl-NL"/>
        </w:rPr>
      </w:pPr>
    </w:p>
    <w:p w14:paraId="5015909D" w14:textId="77777777" w:rsidR="00BF251B" w:rsidRDefault="00BF251B" w:rsidP="00930794">
      <w:pPr>
        <w:spacing w:before="17"/>
        <w:jc w:val="both"/>
        <w:rPr>
          <w:rFonts w:ascii="Verdana" w:eastAsia="Verdana" w:hAnsi="Verdana" w:cs="Verdana"/>
          <w:b/>
          <w:lang w:val="nl-NL"/>
        </w:rPr>
      </w:pPr>
    </w:p>
    <w:p w14:paraId="191CFBF9" w14:textId="77777777" w:rsidR="00BF251B" w:rsidRDefault="00BF251B" w:rsidP="00930794">
      <w:pPr>
        <w:spacing w:before="17"/>
        <w:jc w:val="both"/>
        <w:rPr>
          <w:rFonts w:ascii="Verdana" w:eastAsia="Verdana" w:hAnsi="Verdana" w:cs="Verdana"/>
          <w:b/>
          <w:lang w:val="nl-NL"/>
        </w:rPr>
      </w:pPr>
    </w:p>
    <w:p w14:paraId="74A02EF6" w14:textId="6659ABB4" w:rsidR="00CD015D" w:rsidRPr="00602EB1" w:rsidRDefault="00CD015D" w:rsidP="00930794">
      <w:pPr>
        <w:spacing w:before="17"/>
        <w:jc w:val="both"/>
        <w:rPr>
          <w:rFonts w:ascii="Verdana" w:eastAsia="Verdana" w:hAnsi="Verdana" w:cs="Verdana"/>
          <w:b/>
          <w:lang w:val="nl-NL"/>
        </w:rPr>
      </w:pPr>
      <w:proofErr w:type="spellStart"/>
      <w:r w:rsidRPr="00602EB1">
        <w:rPr>
          <w:rFonts w:ascii="Verdana" w:eastAsia="Verdana" w:hAnsi="Verdana" w:cs="Verdana"/>
          <w:b/>
          <w:lang w:val="nl-NL"/>
        </w:rPr>
        <w:lastRenderedPageBreak/>
        <w:t>Aplikativni</w:t>
      </w:r>
      <w:proofErr w:type="spellEnd"/>
      <w:r w:rsidRPr="00602EB1">
        <w:rPr>
          <w:rFonts w:ascii="Verdana" w:eastAsia="Verdana" w:hAnsi="Verdana" w:cs="Verdana"/>
          <w:b/>
          <w:lang w:val="nl-NL"/>
        </w:rPr>
        <w:t xml:space="preserve"> </w:t>
      </w:r>
      <w:proofErr w:type="spellStart"/>
      <w:r w:rsidRPr="00602EB1">
        <w:rPr>
          <w:rFonts w:ascii="Verdana" w:eastAsia="Verdana" w:hAnsi="Verdana" w:cs="Verdana"/>
          <w:b/>
          <w:lang w:val="nl-NL"/>
        </w:rPr>
        <w:t>sloj</w:t>
      </w:r>
      <w:proofErr w:type="spellEnd"/>
    </w:p>
    <w:p w14:paraId="41FD245C" w14:textId="510DF6E8" w:rsidR="00CD015D" w:rsidRDefault="00CD015D" w:rsidP="00930794">
      <w:pPr>
        <w:spacing w:before="17"/>
        <w:jc w:val="both"/>
        <w:rPr>
          <w:rFonts w:ascii="Verdana" w:eastAsia="Verdana" w:hAnsi="Verdana" w:cs="Verdana"/>
          <w:bCs/>
          <w:lang w:val="nl-NL"/>
        </w:rPr>
      </w:pPr>
    </w:p>
    <w:p w14:paraId="52AEE63D" w14:textId="77777777" w:rsidR="00976678" w:rsidRDefault="00CD015D" w:rsidP="00930794">
      <w:pPr>
        <w:spacing w:before="17"/>
        <w:jc w:val="both"/>
        <w:rPr>
          <w:rFonts w:ascii="Verdana" w:eastAsia="Verdana" w:hAnsi="Verdana" w:cs="Verdana"/>
          <w:bCs/>
          <w:lang w:val="it-IT"/>
        </w:rPr>
      </w:pPr>
      <w:proofErr w:type="spellStart"/>
      <w:r w:rsidRPr="00602EB1">
        <w:rPr>
          <w:rFonts w:ascii="Verdana" w:eastAsia="Verdana" w:hAnsi="Verdana" w:cs="Verdana"/>
          <w:bCs/>
          <w:lang w:val="nl-NL"/>
        </w:rPr>
        <w:t>Sloj</w:t>
      </w:r>
      <w:proofErr w:type="spellEnd"/>
      <w:r w:rsidRPr="00602EB1">
        <w:rPr>
          <w:rFonts w:ascii="Verdana" w:eastAsia="Verdana" w:hAnsi="Verdana" w:cs="Verdana"/>
          <w:bCs/>
          <w:lang w:val="nl-NL"/>
        </w:rPr>
        <w:t xml:space="preserve"> </w:t>
      </w:r>
      <w:proofErr w:type="spellStart"/>
      <w:r w:rsidRPr="00602EB1">
        <w:rPr>
          <w:rFonts w:ascii="Verdana" w:eastAsia="Verdana" w:hAnsi="Verdana" w:cs="Verdana"/>
          <w:bCs/>
          <w:lang w:val="nl-NL"/>
        </w:rPr>
        <w:t>koji</w:t>
      </w:r>
      <w:proofErr w:type="spellEnd"/>
      <w:r w:rsidRPr="00602EB1">
        <w:rPr>
          <w:rFonts w:ascii="Verdana" w:eastAsia="Verdana" w:hAnsi="Verdana" w:cs="Verdana"/>
          <w:bCs/>
          <w:lang w:val="nl-NL"/>
        </w:rPr>
        <w:t xml:space="preserve"> se </w:t>
      </w:r>
      <w:proofErr w:type="spellStart"/>
      <w:r w:rsidRPr="00602EB1">
        <w:rPr>
          <w:rFonts w:ascii="Verdana" w:eastAsia="Verdana" w:hAnsi="Verdana" w:cs="Verdana"/>
          <w:bCs/>
          <w:lang w:val="nl-NL"/>
        </w:rPr>
        <w:t>zasniva</w:t>
      </w:r>
      <w:proofErr w:type="spellEnd"/>
      <w:r w:rsidRPr="00602EB1">
        <w:rPr>
          <w:rFonts w:ascii="Verdana" w:eastAsia="Verdana" w:hAnsi="Verdana" w:cs="Verdana"/>
          <w:bCs/>
          <w:lang w:val="nl-NL"/>
        </w:rPr>
        <w:t xml:space="preserve"> na </w:t>
      </w:r>
      <w:proofErr w:type="spellStart"/>
      <w:r w:rsidRPr="00602EB1">
        <w:rPr>
          <w:rFonts w:ascii="Verdana" w:eastAsia="Verdana" w:hAnsi="Verdana" w:cs="Verdana"/>
          <w:bCs/>
          <w:lang w:val="nl-NL"/>
        </w:rPr>
        <w:t>domenskom</w:t>
      </w:r>
      <w:proofErr w:type="spellEnd"/>
      <w:r w:rsidRPr="00602EB1">
        <w:rPr>
          <w:rFonts w:ascii="Verdana" w:eastAsia="Verdana" w:hAnsi="Verdana" w:cs="Verdana"/>
          <w:bCs/>
          <w:lang w:val="nl-NL"/>
        </w:rPr>
        <w:t xml:space="preserve"> </w:t>
      </w:r>
      <w:proofErr w:type="spellStart"/>
      <w:r w:rsidRPr="00602EB1">
        <w:rPr>
          <w:rFonts w:ascii="Verdana" w:eastAsia="Verdana" w:hAnsi="Verdana" w:cs="Verdana"/>
          <w:bCs/>
          <w:lang w:val="nl-NL"/>
        </w:rPr>
        <w:t>sloju</w:t>
      </w:r>
      <w:proofErr w:type="spellEnd"/>
      <w:r w:rsidRPr="00602EB1">
        <w:rPr>
          <w:rFonts w:ascii="Verdana" w:eastAsia="Verdana" w:hAnsi="Verdana" w:cs="Verdana"/>
          <w:bCs/>
          <w:lang w:val="nl-NL"/>
        </w:rPr>
        <w:t xml:space="preserve">, i </w:t>
      </w:r>
      <w:proofErr w:type="spellStart"/>
      <w:r w:rsidRPr="00602EB1">
        <w:rPr>
          <w:rFonts w:ascii="Verdana" w:eastAsia="Verdana" w:hAnsi="Verdana" w:cs="Verdana"/>
          <w:bCs/>
          <w:lang w:val="nl-NL"/>
        </w:rPr>
        <w:t>zavisi</w:t>
      </w:r>
      <w:proofErr w:type="spellEnd"/>
      <w:r w:rsidRPr="00602EB1">
        <w:rPr>
          <w:rFonts w:ascii="Verdana" w:eastAsia="Verdana" w:hAnsi="Verdana" w:cs="Verdana"/>
          <w:bCs/>
          <w:lang w:val="nl-NL"/>
        </w:rPr>
        <w:t xml:space="preserve"> </w:t>
      </w:r>
      <w:proofErr w:type="spellStart"/>
      <w:r w:rsidRPr="00602EB1">
        <w:rPr>
          <w:rFonts w:ascii="Verdana" w:eastAsia="Verdana" w:hAnsi="Verdana" w:cs="Verdana"/>
          <w:bCs/>
          <w:lang w:val="nl-NL"/>
        </w:rPr>
        <w:t>od</w:t>
      </w:r>
      <w:proofErr w:type="spellEnd"/>
      <w:r w:rsidRPr="00602EB1">
        <w:rPr>
          <w:rFonts w:ascii="Verdana" w:eastAsia="Verdana" w:hAnsi="Verdana" w:cs="Verdana"/>
          <w:bCs/>
          <w:lang w:val="nl-NL"/>
        </w:rPr>
        <w:t xml:space="preserve"> </w:t>
      </w:r>
      <w:proofErr w:type="spellStart"/>
      <w:r w:rsidRPr="00602EB1">
        <w:rPr>
          <w:rFonts w:ascii="Verdana" w:eastAsia="Verdana" w:hAnsi="Verdana" w:cs="Verdana"/>
          <w:bCs/>
          <w:lang w:val="nl-NL"/>
        </w:rPr>
        <w:t>njega</w:t>
      </w:r>
      <w:proofErr w:type="spellEnd"/>
      <w:r w:rsidRPr="00602EB1">
        <w:rPr>
          <w:rFonts w:ascii="Verdana" w:eastAsia="Verdana" w:hAnsi="Verdana" w:cs="Verdana"/>
          <w:bCs/>
          <w:lang w:val="nl-NL"/>
        </w:rPr>
        <w:t xml:space="preserve">. </w:t>
      </w:r>
      <w:proofErr w:type="spellStart"/>
      <w:r>
        <w:rPr>
          <w:rFonts w:ascii="Verdana" w:eastAsia="Verdana" w:hAnsi="Verdana" w:cs="Verdana"/>
          <w:bCs/>
          <w:lang w:val="it-IT"/>
        </w:rPr>
        <w:t>Koristi</w:t>
      </w:r>
      <w:proofErr w:type="spellEnd"/>
      <w:r>
        <w:rPr>
          <w:rFonts w:ascii="Verdana" w:eastAsia="Verdana" w:hAnsi="Verdana" w:cs="Verdana"/>
          <w:bCs/>
          <w:lang w:val="it-IT"/>
        </w:rPr>
        <w:t xml:space="preserve"> i </w:t>
      </w:r>
      <w:proofErr w:type="spellStart"/>
      <w:r>
        <w:rPr>
          <w:rFonts w:ascii="Verdana" w:eastAsia="Verdana" w:hAnsi="Verdana" w:cs="Verdana"/>
          <w:bCs/>
          <w:lang w:val="it-IT"/>
        </w:rPr>
        <w:t>diriguje</w:t>
      </w:r>
      <w:proofErr w:type="spellEnd"/>
      <w:r>
        <w:rPr>
          <w:rFonts w:ascii="Verdana" w:eastAsia="Verdana" w:hAnsi="Verdana" w:cs="Verdana"/>
          <w:bCs/>
          <w:lang w:val="it-IT"/>
        </w:rPr>
        <w:t xml:space="preserve"> </w:t>
      </w:r>
      <w:proofErr w:type="spellStart"/>
      <w:r>
        <w:rPr>
          <w:rFonts w:ascii="Verdana" w:eastAsia="Verdana" w:hAnsi="Verdana" w:cs="Verdana"/>
          <w:bCs/>
          <w:lang w:val="it-IT"/>
        </w:rPr>
        <w:t>ponašanjem</w:t>
      </w:r>
      <w:proofErr w:type="spellEnd"/>
      <w:r>
        <w:rPr>
          <w:rFonts w:ascii="Verdana" w:eastAsia="Verdana" w:hAnsi="Verdana" w:cs="Verdana"/>
          <w:bCs/>
          <w:lang w:val="it-IT"/>
        </w:rPr>
        <w:t xml:space="preserve"> </w:t>
      </w:r>
      <w:proofErr w:type="spellStart"/>
      <w:r>
        <w:rPr>
          <w:rFonts w:ascii="Verdana" w:eastAsia="Verdana" w:hAnsi="Verdana" w:cs="Verdana"/>
          <w:bCs/>
          <w:lang w:val="it-IT"/>
        </w:rPr>
        <w:t>domenskog</w:t>
      </w:r>
      <w:proofErr w:type="spellEnd"/>
      <w:r>
        <w:rPr>
          <w:rFonts w:ascii="Verdana" w:eastAsia="Verdana" w:hAnsi="Verdana" w:cs="Verdana"/>
          <w:bCs/>
          <w:lang w:val="it-IT"/>
        </w:rPr>
        <w:t xml:space="preserve"> </w:t>
      </w:r>
      <w:proofErr w:type="spellStart"/>
      <w:r>
        <w:rPr>
          <w:rFonts w:ascii="Verdana" w:eastAsia="Verdana" w:hAnsi="Verdana" w:cs="Verdana"/>
          <w:bCs/>
          <w:lang w:val="it-IT"/>
        </w:rPr>
        <w:t>sloja</w:t>
      </w:r>
      <w:proofErr w:type="spellEnd"/>
      <w:r>
        <w:rPr>
          <w:rFonts w:ascii="Verdana" w:eastAsia="Verdana" w:hAnsi="Verdana" w:cs="Verdana"/>
          <w:bCs/>
          <w:lang w:val="it-IT"/>
        </w:rPr>
        <w:t xml:space="preserve">. </w:t>
      </w:r>
      <w:proofErr w:type="spellStart"/>
      <w:r>
        <w:rPr>
          <w:rFonts w:ascii="Verdana" w:eastAsia="Verdana" w:hAnsi="Verdana" w:cs="Verdana"/>
          <w:bCs/>
          <w:lang w:val="it-IT"/>
        </w:rPr>
        <w:t>Sadrži</w:t>
      </w:r>
      <w:proofErr w:type="spellEnd"/>
      <w:r>
        <w:rPr>
          <w:rFonts w:ascii="Verdana" w:eastAsia="Verdana" w:hAnsi="Verdana" w:cs="Verdana"/>
          <w:bCs/>
          <w:lang w:val="it-IT"/>
        </w:rPr>
        <w:t xml:space="preserve"> </w:t>
      </w:r>
      <w:proofErr w:type="spellStart"/>
      <w:r>
        <w:rPr>
          <w:rFonts w:ascii="Verdana" w:eastAsia="Verdana" w:hAnsi="Verdana" w:cs="Verdana"/>
          <w:bCs/>
          <w:lang w:val="it-IT"/>
        </w:rPr>
        <w:t>interfejse</w:t>
      </w:r>
      <w:proofErr w:type="spellEnd"/>
      <w:r>
        <w:rPr>
          <w:rFonts w:ascii="Verdana" w:eastAsia="Verdana" w:hAnsi="Verdana" w:cs="Verdana"/>
          <w:bCs/>
          <w:lang w:val="it-IT"/>
        </w:rPr>
        <w:t xml:space="preserve"> </w:t>
      </w:r>
      <w:proofErr w:type="spellStart"/>
      <w:r>
        <w:rPr>
          <w:rFonts w:ascii="Verdana" w:eastAsia="Verdana" w:hAnsi="Verdana" w:cs="Verdana"/>
          <w:bCs/>
          <w:lang w:val="it-IT"/>
        </w:rPr>
        <w:t>koji</w:t>
      </w:r>
      <w:proofErr w:type="spellEnd"/>
      <w:r>
        <w:rPr>
          <w:rFonts w:ascii="Verdana" w:eastAsia="Verdana" w:hAnsi="Verdana" w:cs="Verdana"/>
          <w:bCs/>
          <w:lang w:val="it-IT"/>
        </w:rPr>
        <w:t xml:space="preserve"> </w:t>
      </w:r>
      <w:proofErr w:type="spellStart"/>
      <w:r w:rsidR="007571C1">
        <w:rPr>
          <w:rFonts w:ascii="Verdana" w:eastAsia="Verdana" w:hAnsi="Verdana" w:cs="Verdana"/>
          <w:bCs/>
          <w:lang w:val="it-IT"/>
        </w:rPr>
        <w:t>će</w:t>
      </w:r>
      <w:proofErr w:type="spellEnd"/>
      <w:r w:rsidR="007571C1">
        <w:rPr>
          <w:rFonts w:ascii="Verdana" w:eastAsia="Verdana" w:hAnsi="Verdana" w:cs="Verdana"/>
          <w:bCs/>
          <w:lang w:val="it-IT"/>
        </w:rPr>
        <w:t xml:space="preserve"> </w:t>
      </w:r>
      <w:proofErr w:type="spellStart"/>
      <w:r w:rsidR="007571C1">
        <w:rPr>
          <w:rFonts w:ascii="Verdana" w:eastAsia="Verdana" w:hAnsi="Verdana" w:cs="Verdana"/>
          <w:bCs/>
          <w:lang w:val="it-IT"/>
        </w:rPr>
        <w:t>predstavljati</w:t>
      </w:r>
      <w:proofErr w:type="spellEnd"/>
      <w:r w:rsidR="007571C1">
        <w:rPr>
          <w:rFonts w:ascii="Verdana" w:eastAsia="Verdana" w:hAnsi="Verdana" w:cs="Verdana"/>
          <w:bCs/>
          <w:lang w:val="it-IT"/>
        </w:rPr>
        <w:t xml:space="preserve"> kuku </w:t>
      </w:r>
      <w:proofErr w:type="spellStart"/>
      <w:r w:rsidR="007571C1">
        <w:rPr>
          <w:rFonts w:ascii="Verdana" w:eastAsia="Verdana" w:hAnsi="Verdana" w:cs="Verdana"/>
          <w:bCs/>
          <w:lang w:val="it-IT"/>
        </w:rPr>
        <w:t>na</w:t>
      </w:r>
      <w:proofErr w:type="spellEnd"/>
      <w:r w:rsidR="007571C1">
        <w:rPr>
          <w:rFonts w:ascii="Verdana" w:eastAsia="Verdana" w:hAnsi="Verdana" w:cs="Verdana"/>
          <w:bCs/>
          <w:lang w:val="it-IT"/>
        </w:rPr>
        <w:t xml:space="preserve"> </w:t>
      </w:r>
      <w:proofErr w:type="spellStart"/>
      <w:r w:rsidR="007571C1">
        <w:rPr>
          <w:rFonts w:ascii="Verdana" w:eastAsia="Verdana" w:hAnsi="Verdana" w:cs="Verdana"/>
          <w:bCs/>
          <w:lang w:val="it-IT"/>
        </w:rPr>
        <w:t>koju</w:t>
      </w:r>
      <w:proofErr w:type="spellEnd"/>
      <w:r w:rsidR="007571C1">
        <w:rPr>
          <w:rFonts w:ascii="Verdana" w:eastAsia="Verdana" w:hAnsi="Verdana" w:cs="Verdana"/>
          <w:bCs/>
          <w:lang w:val="it-IT"/>
        </w:rPr>
        <w:t xml:space="preserve"> </w:t>
      </w:r>
      <w:proofErr w:type="spellStart"/>
      <w:r w:rsidR="007571C1">
        <w:rPr>
          <w:rFonts w:ascii="Verdana" w:eastAsia="Verdana" w:hAnsi="Verdana" w:cs="Verdana"/>
          <w:bCs/>
          <w:lang w:val="it-IT"/>
        </w:rPr>
        <w:t>će</w:t>
      </w:r>
      <w:proofErr w:type="spellEnd"/>
      <w:r w:rsidR="007571C1">
        <w:rPr>
          <w:rFonts w:ascii="Verdana" w:eastAsia="Verdana" w:hAnsi="Verdana" w:cs="Verdana"/>
          <w:bCs/>
          <w:lang w:val="it-IT"/>
        </w:rPr>
        <w:t xml:space="preserve"> se ostala 2 </w:t>
      </w:r>
      <w:proofErr w:type="spellStart"/>
      <w:r w:rsidR="007571C1">
        <w:rPr>
          <w:rFonts w:ascii="Verdana" w:eastAsia="Verdana" w:hAnsi="Verdana" w:cs="Verdana"/>
          <w:bCs/>
          <w:lang w:val="it-IT"/>
        </w:rPr>
        <w:t>sloja</w:t>
      </w:r>
      <w:proofErr w:type="spellEnd"/>
      <w:r w:rsidR="007571C1">
        <w:rPr>
          <w:rFonts w:ascii="Verdana" w:eastAsia="Verdana" w:hAnsi="Verdana" w:cs="Verdana"/>
          <w:bCs/>
          <w:lang w:val="it-IT"/>
        </w:rPr>
        <w:t xml:space="preserve"> </w:t>
      </w:r>
      <w:proofErr w:type="spellStart"/>
      <w:r w:rsidR="007571C1">
        <w:rPr>
          <w:rFonts w:ascii="Verdana" w:eastAsia="Verdana" w:hAnsi="Verdana" w:cs="Verdana"/>
          <w:bCs/>
          <w:lang w:val="it-IT"/>
        </w:rPr>
        <w:t>kačiti</w:t>
      </w:r>
      <w:proofErr w:type="spellEnd"/>
      <w:r w:rsidR="007571C1">
        <w:rPr>
          <w:rFonts w:ascii="Verdana" w:eastAsia="Verdana" w:hAnsi="Verdana" w:cs="Verdana"/>
          <w:bCs/>
          <w:lang w:val="it-IT"/>
        </w:rPr>
        <w:t xml:space="preserve"> </w:t>
      </w:r>
      <w:proofErr w:type="spellStart"/>
      <w:r w:rsidR="007571C1">
        <w:rPr>
          <w:rFonts w:ascii="Verdana" w:eastAsia="Verdana" w:hAnsi="Verdana" w:cs="Verdana"/>
          <w:bCs/>
          <w:lang w:val="it-IT"/>
        </w:rPr>
        <w:t>svojom</w:t>
      </w:r>
      <w:proofErr w:type="spellEnd"/>
      <w:r w:rsidR="007571C1">
        <w:rPr>
          <w:rFonts w:ascii="Verdana" w:eastAsia="Verdana" w:hAnsi="Verdana" w:cs="Verdana"/>
          <w:bCs/>
          <w:lang w:val="it-IT"/>
        </w:rPr>
        <w:t xml:space="preserve"> </w:t>
      </w:r>
      <w:proofErr w:type="spellStart"/>
      <w:r w:rsidR="007571C1">
        <w:rPr>
          <w:rFonts w:ascii="Verdana" w:eastAsia="Verdana" w:hAnsi="Verdana" w:cs="Verdana"/>
          <w:bCs/>
          <w:lang w:val="it-IT"/>
        </w:rPr>
        <w:t>implementacijom</w:t>
      </w:r>
      <w:proofErr w:type="spellEnd"/>
      <w:r w:rsidR="007571C1">
        <w:rPr>
          <w:rFonts w:ascii="Verdana" w:eastAsia="Verdana" w:hAnsi="Verdana" w:cs="Verdana"/>
          <w:bCs/>
          <w:lang w:val="it-IT"/>
        </w:rPr>
        <w:t xml:space="preserve">. </w:t>
      </w:r>
    </w:p>
    <w:p w14:paraId="2530360E" w14:textId="1AC39033" w:rsidR="007F06E2" w:rsidRDefault="007571C1" w:rsidP="00930794">
      <w:pPr>
        <w:spacing w:before="17"/>
        <w:jc w:val="both"/>
        <w:rPr>
          <w:rFonts w:ascii="Verdana" w:eastAsia="Verdana" w:hAnsi="Verdana" w:cs="Verdana"/>
          <w:bCs/>
          <w:lang w:val="it-IT"/>
        </w:rPr>
      </w:pPr>
      <w:proofErr w:type="spellStart"/>
      <w:r>
        <w:rPr>
          <w:rFonts w:ascii="Verdana" w:eastAsia="Verdana" w:hAnsi="Verdana" w:cs="Verdana"/>
          <w:bCs/>
          <w:lang w:val="it-IT"/>
        </w:rPr>
        <w:t>Aplikativni</w:t>
      </w:r>
      <w:proofErr w:type="spellEnd"/>
      <w:r>
        <w:rPr>
          <w:rFonts w:ascii="Verdana" w:eastAsia="Verdana" w:hAnsi="Verdana" w:cs="Verdana"/>
          <w:bCs/>
          <w:lang w:val="it-IT"/>
        </w:rPr>
        <w:t xml:space="preserve"> </w:t>
      </w:r>
      <w:proofErr w:type="spellStart"/>
      <w:r>
        <w:rPr>
          <w:rFonts w:ascii="Verdana" w:eastAsia="Verdana" w:hAnsi="Verdana" w:cs="Verdana"/>
          <w:bCs/>
          <w:lang w:val="it-IT"/>
        </w:rPr>
        <w:t>sloj</w:t>
      </w:r>
      <w:proofErr w:type="spellEnd"/>
      <w:r>
        <w:rPr>
          <w:rFonts w:ascii="Verdana" w:eastAsia="Verdana" w:hAnsi="Verdana" w:cs="Verdana"/>
          <w:bCs/>
          <w:lang w:val="it-IT"/>
        </w:rPr>
        <w:t xml:space="preserve"> u </w:t>
      </w:r>
      <w:proofErr w:type="spellStart"/>
      <w:r>
        <w:rPr>
          <w:rFonts w:ascii="Verdana" w:eastAsia="Verdana" w:hAnsi="Verdana" w:cs="Verdana"/>
          <w:bCs/>
          <w:lang w:val="it-IT"/>
        </w:rPr>
        <w:t>celini</w:t>
      </w:r>
      <w:proofErr w:type="spellEnd"/>
      <w:r>
        <w:rPr>
          <w:rFonts w:ascii="Verdana" w:eastAsia="Verdana" w:hAnsi="Verdana" w:cs="Verdana"/>
          <w:bCs/>
          <w:lang w:val="it-IT"/>
        </w:rPr>
        <w:t xml:space="preserve"> ima </w:t>
      </w:r>
      <w:proofErr w:type="spellStart"/>
      <w:r>
        <w:rPr>
          <w:rFonts w:ascii="Verdana" w:eastAsia="Verdana" w:hAnsi="Verdana" w:cs="Verdana"/>
          <w:bCs/>
          <w:lang w:val="it-IT"/>
        </w:rPr>
        <w:t>zavisnost</w:t>
      </w:r>
      <w:proofErr w:type="spellEnd"/>
      <w:r>
        <w:rPr>
          <w:rFonts w:ascii="Verdana" w:eastAsia="Verdana" w:hAnsi="Verdana" w:cs="Verdana"/>
          <w:bCs/>
          <w:lang w:val="it-IT"/>
        </w:rPr>
        <w:t xml:space="preserve"> od </w:t>
      </w:r>
      <w:proofErr w:type="spellStart"/>
      <w:r>
        <w:rPr>
          <w:rFonts w:ascii="Verdana" w:eastAsia="Verdana" w:hAnsi="Verdana" w:cs="Verdana"/>
          <w:bCs/>
          <w:lang w:val="it-IT"/>
        </w:rPr>
        <w:t>svojih</w:t>
      </w:r>
      <w:proofErr w:type="spellEnd"/>
      <w:r>
        <w:rPr>
          <w:rFonts w:ascii="Verdana" w:eastAsia="Verdana" w:hAnsi="Verdana" w:cs="Verdana"/>
          <w:bCs/>
          <w:lang w:val="it-IT"/>
        </w:rPr>
        <w:t xml:space="preserve"> </w:t>
      </w:r>
      <w:proofErr w:type="spellStart"/>
      <w:r>
        <w:rPr>
          <w:rFonts w:ascii="Verdana" w:eastAsia="Verdana" w:hAnsi="Verdana" w:cs="Verdana"/>
          <w:bCs/>
          <w:lang w:val="it-IT"/>
        </w:rPr>
        <w:t>interfejsa</w:t>
      </w:r>
      <w:proofErr w:type="spellEnd"/>
      <w:r>
        <w:rPr>
          <w:rFonts w:ascii="Verdana" w:eastAsia="Verdana" w:hAnsi="Verdana" w:cs="Verdana"/>
          <w:bCs/>
          <w:lang w:val="it-IT"/>
        </w:rPr>
        <w:t xml:space="preserve"> i </w:t>
      </w:r>
      <w:proofErr w:type="spellStart"/>
      <w:r>
        <w:rPr>
          <w:rFonts w:ascii="Verdana" w:eastAsia="Verdana" w:hAnsi="Verdana" w:cs="Verdana"/>
          <w:bCs/>
          <w:lang w:val="it-IT"/>
        </w:rPr>
        <w:t>domenskog</w:t>
      </w:r>
      <w:proofErr w:type="spellEnd"/>
      <w:r>
        <w:rPr>
          <w:rFonts w:ascii="Verdana" w:eastAsia="Verdana" w:hAnsi="Verdana" w:cs="Verdana"/>
          <w:bCs/>
          <w:lang w:val="it-IT"/>
        </w:rPr>
        <w:t xml:space="preserve"> </w:t>
      </w:r>
      <w:proofErr w:type="spellStart"/>
      <w:r>
        <w:rPr>
          <w:rFonts w:ascii="Verdana" w:eastAsia="Verdana" w:hAnsi="Verdana" w:cs="Verdana"/>
          <w:bCs/>
          <w:lang w:val="it-IT"/>
        </w:rPr>
        <w:t>sloja</w:t>
      </w:r>
      <w:proofErr w:type="spellEnd"/>
      <w:r>
        <w:rPr>
          <w:rFonts w:ascii="Verdana" w:eastAsia="Verdana" w:hAnsi="Verdana" w:cs="Verdana"/>
          <w:bCs/>
          <w:lang w:val="it-IT"/>
        </w:rPr>
        <w:t>.</w:t>
      </w:r>
    </w:p>
    <w:p w14:paraId="5B7FA66E" w14:textId="77777777" w:rsidR="00976678" w:rsidRPr="009F4804" w:rsidRDefault="00976678" w:rsidP="00930794">
      <w:pPr>
        <w:spacing w:before="17"/>
        <w:jc w:val="both"/>
        <w:rPr>
          <w:rFonts w:ascii="Verdana" w:eastAsia="Verdana" w:hAnsi="Verdana" w:cs="Verdana"/>
          <w:bCs/>
          <w:lang w:val="it-IT"/>
        </w:rPr>
      </w:pPr>
    </w:p>
    <w:p w14:paraId="02CF0B11" w14:textId="2E69A01D" w:rsidR="007571C1" w:rsidRDefault="007571C1" w:rsidP="00930794">
      <w:pPr>
        <w:spacing w:before="17"/>
        <w:jc w:val="both"/>
        <w:rPr>
          <w:rFonts w:ascii="Verdana" w:eastAsia="Verdana" w:hAnsi="Verdana" w:cs="Verdana"/>
          <w:bCs/>
          <w:lang w:val="it-IT"/>
        </w:rPr>
      </w:pPr>
      <w:proofErr w:type="spellStart"/>
      <w:r>
        <w:rPr>
          <w:rFonts w:ascii="Verdana" w:eastAsia="Verdana" w:hAnsi="Verdana" w:cs="Verdana"/>
          <w:bCs/>
          <w:lang w:val="it-IT"/>
        </w:rPr>
        <w:t>Domenski</w:t>
      </w:r>
      <w:proofErr w:type="spellEnd"/>
      <w:r>
        <w:rPr>
          <w:rFonts w:ascii="Verdana" w:eastAsia="Verdana" w:hAnsi="Verdana" w:cs="Verdana"/>
          <w:bCs/>
          <w:lang w:val="it-IT"/>
        </w:rPr>
        <w:t xml:space="preserve"> i </w:t>
      </w:r>
      <w:proofErr w:type="spellStart"/>
      <w:r>
        <w:rPr>
          <w:rFonts w:ascii="Verdana" w:eastAsia="Verdana" w:hAnsi="Verdana" w:cs="Verdana"/>
          <w:bCs/>
          <w:lang w:val="it-IT"/>
        </w:rPr>
        <w:t>aplikativni</w:t>
      </w:r>
      <w:proofErr w:type="spellEnd"/>
      <w:r>
        <w:rPr>
          <w:rFonts w:ascii="Verdana" w:eastAsia="Verdana" w:hAnsi="Verdana" w:cs="Verdana"/>
          <w:bCs/>
          <w:lang w:val="it-IT"/>
        </w:rPr>
        <w:t xml:space="preserve"> </w:t>
      </w:r>
      <w:proofErr w:type="spellStart"/>
      <w:r>
        <w:rPr>
          <w:rFonts w:ascii="Verdana" w:eastAsia="Verdana" w:hAnsi="Verdana" w:cs="Verdana"/>
          <w:bCs/>
          <w:lang w:val="it-IT"/>
        </w:rPr>
        <w:t>sloj</w:t>
      </w:r>
      <w:proofErr w:type="spellEnd"/>
      <w:r>
        <w:rPr>
          <w:rFonts w:ascii="Verdana" w:eastAsia="Verdana" w:hAnsi="Verdana" w:cs="Verdana"/>
          <w:bCs/>
          <w:lang w:val="it-IT"/>
        </w:rPr>
        <w:t xml:space="preserve"> </w:t>
      </w:r>
      <w:proofErr w:type="spellStart"/>
      <w:r>
        <w:rPr>
          <w:rFonts w:ascii="Verdana" w:eastAsia="Verdana" w:hAnsi="Verdana" w:cs="Verdana"/>
          <w:bCs/>
          <w:lang w:val="it-IT"/>
        </w:rPr>
        <w:t>zajedno</w:t>
      </w:r>
      <w:proofErr w:type="spellEnd"/>
      <w:r>
        <w:rPr>
          <w:rFonts w:ascii="Verdana" w:eastAsia="Verdana" w:hAnsi="Verdana" w:cs="Verdana"/>
          <w:bCs/>
          <w:lang w:val="it-IT"/>
        </w:rPr>
        <w:t xml:space="preserve"> </w:t>
      </w:r>
      <w:proofErr w:type="spellStart"/>
      <w:r>
        <w:rPr>
          <w:rFonts w:ascii="Verdana" w:eastAsia="Verdana" w:hAnsi="Verdana" w:cs="Verdana"/>
          <w:bCs/>
          <w:lang w:val="it-IT"/>
        </w:rPr>
        <w:t>čine</w:t>
      </w:r>
      <w:proofErr w:type="spellEnd"/>
      <w:r>
        <w:rPr>
          <w:rFonts w:ascii="Verdana" w:eastAsia="Verdana" w:hAnsi="Verdana" w:cs="Verdana"/>
          <w:bCs/>
          <w:lang w:val="it-IT"/>
        </w:rPr>
        <w:t xml:space="preserve"> “core” ili ti </w:t>
      </w:r>
      <w:proofErr w:type="spellStart"/>
      <w:r>
        <w:rPr>
          <w:rFonts w:ascii="Verdana" w:eastAsia="Verdana" w:hAnsi="Verdana" w:cs="Verdana"/>
          <w:bCs/>
          <w:lang w:val="it-IT"/>
        </w:rPr>
        <w:t>jezgro</w:t>
      </w:r>
      <w:proofErr w:type="spellEnd"/>
      <w:r>
        <w:rPr>
          <w:rFonts w:ascii="Verdana" w:eastAsia="Verdana" w:hAnsi="Verdana" w:cs="Verdana"/>
          <w:bCs/>
          <w:lang w:val="it-IT"/>
        </w:rPr>
        <w:t xml:space="preserve"> </w:t>
      </w:r>
      <w:proofErr w:type="spellStart"/>
      <w:r>
        <w:rPr>
          <w:rFonts w:ascii="Verdana" w:eastAsia="Verdana" w:hAnsi="Verdana" w:cs="Verdana"/>
          <w:bCs/>
          <w:lang w:val="it-IT"/>
        </w:rPr>
        <w:t>aplikacije</w:t>
      </w:r>
      <w:proofErr w:type="spellEnd"/>
      <w:r>
        <w:rPr>
          <w:rFonts w:ascii="Verdana" w:eastAsia="Verdana" w:hAnsi="Verdana" w:cs="Verdana"/>
          <w:bCs/>
          <w:lang w:val="it-IT"/>
        </w:rPr>
        <w:t>.</w:t>
      </w:r>
    </w:p>
    <w:p w14:paraId="78E1636C" w14:textId="79B0223D" w:rsidR="007571C1" w:rsidRDefault="007571C1" w:rsidP="00930794">
      <w:pPr>
        <w:spacing w:before="17"/>
        <w:jc w:val="both"/>
        <w:rPr>
          <w:rFonts w:ascii="Verdana" w:eastAsia="Verdana" w:hAnsi="Verdana" w:cs="Verdana"/>
          <w:bCs/>
          <w:lang w:val="it-IT"/>
        </w:rPr>
      </w:pPr>
    </w:p>
    <w:p w14:paraId="062D48B7" w14:textId="5230188F" w:rsidR="007571C1" w:rsidRDefault="007571C1" w:rsidP="00930794">
      <w:pPr>
        <w:spacing w:before="17"/>
        <w:jc w:val="both"/>
        <w:rPr>
          <w:rFonts w:ascii="Verdana" w:eastAsia="Verdana" w:hAnsi="Verdana" w:cs="Verdana"/>
          <w:bCs/>
          <w:lang w:val="sr-Latn-RS"/>
        </w:rPr>
      </w:pPr>
      <w:r w:rsidRPr="007571C1">
        <w:rPr>
          <w:rFonts w:ascii="Verdana" w:eastAsia="Verdana" w:hAnsi="Verdana" w:cs="Verdana"/>
          <w:bCs/>
          <w:lang w:val="it-IT"/>
        </w:rPr>
        <w:t xml:space="preserve">U </w:t>
      </w:r>
      <w:proofErr w:type="spellStart"/>
      <w:r w:rsidRPr="007571C1">
        <w:rPr>
          <w:rFonts w:ascii="Verdana" w:eastAsia="Verdana" w:hAnsi="Verdana" w:cs="Verdana"/>
          <w:bCs/>
          <w:lang w:val="it-IT"/>
        </w:rPr>
        <w:t>njemu</w:t>
      </w:r>
      <w:proofErr w:type="spellEnd"/>
      <w:r w:rsidRPr="007571C1">
        <w:rPr>
          <w:rFonts w:ascii="Verdana" w:eastAsia="Verdana" w:hAnsi="Verdana" w:cs="Verdana"/>
          <w:bCs/>
          <w:lang w:val="it-IT"/>
        </w:rPr>
        <w:t xml:space="preserve"> se </w:t>
      </w:r>
      <w:proofErr w:type="spellStart"/>
      <w:r w:rsidRPr="007571C1">
        <w:rPr>
          <w:rFonts w:ascii="Verdana" w:eastAsia="Verdana" w:hAnsi="Verdana" w:cs="Verdana"/>
          <w:bCs/>
          <w:lang w:val="it-IT"/>
        </w:rPr>
        <w:t>nalaze</w:t>
      </w:r>
      <w:proofErr w:type="spellEnd"/>
      <w:r w:rsidRPr="007571C1">
        <w:rPr>
          <w:rFonts w:ascii="Verdana" w:eastAsia="Verdana" w:hAnsi="Verdana" w:cs="Verdana"/>
          <w:bCs/>
          <w:lang w:val="it-IT"/>
        </w:rPr>
        <w:t xml:space="preserve"> </w:t>
      </w:r>
      <w:proofErr w:type="spellStart"/>
      <w:r w:rsidRPr="007571C1">
        <w:rPr>
          <w:rFonts w:ascii="Verdana" w:eastAsia="Verdana" w:hAnsi="Verdana" w:cs="Verdana"/>
          <w:bCs/>
          <w:lang w:val="it-IT"/>
        </w:rPr>
        <w:t>hendleri</w:t>
      </w:r>
      <w:proofErr w:type="spellEnd"/>
      <w:r w:rsidRPr="007571C1">
        <w:rPr>
          <w:rFonts w:ascii="Verdana" w:eastAsia="Verdana" w:hAnsi="Verdana" w:cs="Verdana"/>
          <w:bCs/>
          <w:lang w:val="it-IT"/>
        </w:rPr>
        <w:t xml:space="preserve"> “</w:t>
      </w:r>
      <w:proofErr w:type="spellStart"/>
      <w:r w:rsidRPr="007571C1">
        <w:rPr>
          <w:rFonts w:ascii="Verdana" w:eastAsia="Verdana" w:hAnsi="Verdana" w:cs="Verdana"/>
          <w:bCs/>
          <w:lang w:val="it-IT"/>
        </w:rPr>
        <w:t>handlers</w:t>
      </w:r>
      <w:proofErr w:type="spellEnd"/>
      <w:r w:rsidRPr="007571C1">
        <w:rPr>
          <w:rFonts w:ascii="Verdana" w:eastAsia="Verdana" w:hAnsi="Verdana" w:cs="Verdana"/>
          <w:bCs/>
          <w:lang w:val="it-IT"/>
        </w:rPr>
        <w:t xml:space="preserve">“ i </w:t>
      </w:r>
      <w:proofErr w:type="spellStart"/>
      <w:r w:rsidRPr="007571C1">
        <w:rPr>
          <w:rFonts w:ascii="Verdana" w:eastAsia="Verdana" w:hAnsi="Verdana" w:cs="Verdana"/>
          <w:bCs/>
          <w:lang w:val="it-IT"/>
        </w:rPr>
        <w:t>njihovi</w:t>
      </w:r>
      <w:proofErr w:type="spellEnd"/>
      <w:r w:rsidRPr="007571C1">
        <w:rPr>
          <w:rFonts w:ascii="Verdana" w:eastAsia="Verdana" w:hAnsi="Verdana" w:cs="Verdana"/>
          <w:bCs/>
          <w:lang w:val="it-IT"/>
        </w:rPr>
        <w:t xml:space="preserve"> </w:t>
      </w:r>
      <w:proofErr w:type="spellStart"/>
      <w:r w:rsidRPr="007571C1">
        <w:rPr>
          <w:rFonts w:ascii="Verdana" w:eastAsia="Verdana" w:hAnsi="Verdana" w:cs="Verdana"/>
          <w:bCs/>
          <w:lang w:val="it-IT"/>
        </w:rPr>
        <w:t>interfejsi</w:t>
      </w:r>
      <w:proofErr w:type="spellEnd"/>
      <w:r w:rsidRPr="007571C1">
        <w:rPr>
          <w:rFonts w:ascii="Verdana" w:eastAsia="Verdana" w:hAnsi="Verdana" w:cs="Verdana"/>
          <w:bCs/>
          <w:lang w:val="it-IT"/>
        </w:rPr>
        <w:t xml:space="preserve">, </w:t>
      </w:r>
      <w:proofErr w:type="spellStart"/>
      <w:r w:rsidRPr="007571C1">
        <w:rPr>
          <w:rFonts w:ascii="Verdana" w:eastAsia="Verdana" w:hAnsi="Verdana" w:cs="Verdana"/>
          <w:bCs/>
          <w:lang w:val="it-IT"/>
        </w:rPr>
        <w:t>se</w:t>
      </w:r>
      <w:r>
        <w:rPr>
          <w:rFonts w:ascii="Verdana" w:eastAsia="Verdana" w:hAnsi="Verdana" w:cs="Verdana"/>
          <w:bCs/>
          <w:lang w:val="it-IT"/>
        </w:rPr>
        <w:t>rvisi</w:t>
      </w:r>
      <w:proofErr w:type="spellEnd"/>
      <w:r>
        <w:rPr>
          <w:rFonts w:ascii="Verdana" w:eastAsia="Verdana" w:hAnsi="Verdana" w:cs="Verdana"/>
          <w:bCs/>
          <w:lang w:val="it-IT"/>
        </w:rPr>
        <w:t xml:space="preserve"> “services” i </w:t>
      </w:r>
      <w:proofErr w:type="spellStart"/>
      <w:r>
        <w:rPr>
          <w:rFonts w:ascii="Verdana" w:eastAsia="Verdana" w:hAnsi="Verdana" w:cs="Verdana"/>
          <w:bCs/>
          <w:lang w:val="it-IT"/>
        </w:rPr>
        <w:t>njihovi</w:t>
      </w:r>
      <w:proofErr w:type="spellEnd"/>
      <w:r>
        <w:rPr>
          <w:rFonts w:ascii="Verdana" w:eastAsia="Verdana" w:hAnsi="Verdana" w:cs="Verdana"/>
          <w:bCs/>
          <w:lang w:val="it-IT"/>
        </w:rPr>
        <w:t xml:space="preserve"> </w:t>
      </w:r>
      <w:proofErr w:type="spellStart"/>
      <w:r>
        <w:rPr>
          <w:rFonts w:ascii="Verdana" w:eastAsia="Verdana" w:hAnsi="Verdana" w:cs="Verdana"/>
          <w:bCs/>
          <w:lang w:val="it-IT"/>
        </w:rPr>
        <w:t>interfejsi</w:t>
      </w:r>
      <w:proofErr w:type="spellEnd"/>
      <w:r>
        <w:rPr>
          <w:rFonts w:ascii="Verdana" w:eastAsia="Verdana" w:hAnsi="Verdana" w:cs="Verdana"/>
          <w:bCs/>
          <w:lang w:val="it-IT"/>
        </w:rPr>
        <w:t xml:space="preserve">, DTO – ovi </w:t>
      </w:r>
      <w:r w:rsidRPr="007571C1">
        <w:rPr>
          <w:rFonts w:ascii="Verdana" w:eastAsia="Verdana" w:hAnsi="Verdana" w:cs="Verdana"/>
          <w:bCs/>
          <w:lang w:val="it-IT"/>
        </w:rPr>
        <w:t>[</w:t>
      </w:r>
      <w:r w:rsidR="009F4804">
        <w:rPr>
          <w:rFonts w:ascii="Verdana" w:eastAsia="Verdana" w:hAnsi="Verdana" w:cs="Verdana"/>
          <w:bCs/>
          <w:lang w:val="it-IT"/>
        </w:rPr>
        <w:t>9</w:t>
      </w:r>
      <w:r>
        <w:rPr>
          <w:rFonts w:ascii="Verdana" w:eastAsia="Verdana" w:hAnsi="Verdana" w:cs="Verdana"/>
          <w:bCs/>
          <w:lang w:val="it-IT"/>
        </w:rPr>
        <w:t>], inter</w:t>
      </w:r>
      <w:r>
        <w:rPr>
          <w:rFonts w:ascii="Verdana" w:eastAsia="Verdana" w:hAnsi="Verdana" w:cs="Verdana"/>
          <w:bCs/>
          <w:lang w:val="sr-Latn-RS"/>
        </w:rPr>
        <w:t>fejsi koji će eksterni servisi u druga dva sloja koristiti za implementaciju.</w:t>
      </w:r>
    </w:p>
    <w:p w14:paraId="13ADA743" w14:textId="4B20A2C0" w:rsidR="00602EB1" w:rsidRDefault="00602EB1" w:rsidP="00930794">
      <w:pPr>
        <w:spacing w:before="17"/>
        <w:jc w:val="both"/>
        <w:rPr>
          <w:rFonts w:ascii="Verdana" w:eastAsia="Verdana" w:hAnsi="Verdana" w:cs="Verdana"/>
          <w:bCs/>
          <w:lang w:val="sr-Latn-RS"/>
        </w:rPr>
      </w:pPr>
    </w:p>
    <w:p w14:paraId="3E1082F5" w14:textId="77777777" w:rsidR="00976678" w:rsidRDefault="00976678" w:rsidP="00930794">
      <w:pPr>
        <w:spacing w:before="17"/>
        <w:jc w:val="both"/>
        <w:rPr>
          <w:rFonts w:ascii="Verdana" w:eastAsia="Verdana" w:hAnsi="Verdana" w:cs="Verdana"/>
          <w:bCs/>
          <w:lang w:val="sr-Latn-RS"/>
        </w:rPr>
      </w:pPr>
    </w:p>
    <w:p w14:paraId="6FE8B315" w14:textId="73836335" w:rsidR="007571C1" w:rsidRPr="00602EB1" w:rsidRDefault="007571C1" w:rsidP="00930794">
      <w:pPr>
        <w:spacing w:before="17"/>
        <w:jc w:val="both"/>
        <w:rPr>
          <w:rFonts w:ascii="Verdana" w:eastAsia="Verdana" w:hAnsi="Verdana" w:cs="Verdana"/>
          <w:b/>
          <w:lang w:val="sr-Latn-RS"/>
        </w:rPr>
      </w:pPr>
      <w:r w:rsidRPr="00602EB1">
        <w:rPr>
          <w:rFonts w:ascii="Verdana" w:eastAsia="Verdana" w:hAnsi="Verdana" w:cs="Verdana"/>
          <w:b/>
          <w:lang w:val="sr-Latn-RS"/>
        </w:rPr>
        <w:t>Infrastrukturni sloj</w:t>
      </w:r>
    </w:p>
    <w:p w14:paraId="1281E6A9" w14:textId="1C7AA55B" w:rsidR="007571C1" w:rsidRDefault="007571C1" w:rsidP="00930794">
      <w:pPr>
        <w:spacing w:before="17"/>
        <w:jc w:val="both"/>
        <w:rPr>
          <w:rFonts w:ascii="Verdana" w:eastAsia="Verdana" w:hAnsi="Verdana" w:cs="Verdana"/>
          <w:bCs/>
          <w:lang w:val="sr-Latn-RS"/>
        </w:rPr>
      </w:pPr>
    </w:p>
    <w:p w14:paraId="51E7D78F" w14:textId="6E227A1B" w:rsidR="00B75C82" w:rsidRDefault="007571C1" w:rsidP="00930794">
      <w:pPr>
        <w:spacing w:before="17"/>
        <w:jc w:val="both"/>
        <w:rPr>
          <w:rFonts w:ascii="Verdana" w:eastAsia="Verdana" w:hAnsi="Verdana" w:cs="Verdana"/>
          <w:bCs/>
          <w:lang w:val="sr-Latn-RS"/>
        </w:rPr>
      </w:pPr>
      <w:r>
        <w:rPr>
          <w:rFonts w:ascii="Verdana" w:eastAsia="Verdana" w:hAnsi="Verdana" w:cs="Verdana"/>
          <w:bCs/>
          <w:lang w:val="sr-Latn-RS"/>
        </w:rPr>
        <w:t>Sloj koji služi za sve eksterne servise. U aplikativnom sloju se nalazi interfejsi koji se koriste u aplikativnim hendlerima, a u ovom sloju je konkretna implementacija tih interfejsa – čime se postiže veoma laka promena u celom sistemu.</w:t>
      </w:r>
    </w:p>
    <w:p w14:paraId="25D7904D" w14:textId="093D7D96" w:rsidR="00467080" w:rsidRDefault="00467080" w:rsidP="00930794">
      <w:pPr>
        <w:spacing w:before="17"/>
        <w:jc w:val="both"/>
        <w:rPr>
          <w:rFonts w:ascii="Verdana" w:eastAsia="Verdana" w:hAnsi="Verdana" w:cs="Verdana"/>
          <w:bCs/>
          <w:lang w:val="sr-Latn-RS"/>
        </w:rPr>
      </w:pPr>
    </w:p>
    <w:p w14:paraId="2826643C" w14:textId="0C90475A" w:rsidR="007571C1" w:rsidRDefault="006075A5" w:rsidP="00930794">
      <w:pPr>
        <w:spacing w:before="17"/>
        <w:jc w:val="both"/>
        <w:rPr>
          <w:rFonts w:ascii="Verdana" w:eastAsia="Verdana" w:hAnsi="Verdana" w:cs="Verdana"/>
          <w:bCs/>
          <w:lang w:val="sr-Latn-RS"/>
        </w:rPr>
      </w:pPr>
      <w:r>
        <w:rPr>
          <w:rFonts w:ascii="Verdana" w:eastAsia="Verdana" w:hAnsi="Verdana" w:cs="Verdana"/>
          <w:bCs/>
          <w:lang w:val="sr-Latn-RS"/>
        </w:rPr>
        <w:t>Konkretan primer je promena tipa baze podataka</w:t>
      </w:r>
      <w:r w:rsidR="007571C1">
        <w:rPr>
          <w:rFonts w:ascii="Verdana" w:eastAsia="Verdana" w:hAnsi="Verdana" w:cs="Verdana"/>
          <w:bCs/>
          <w:lang w:val="sr-Latn-RS"/>
        </w:rPr>
        <w:t>, ako aplikativni sloj koristi domenski interfejs koji predstavlja upis i ispis u bazu podatka, za konkretnu promenu koja će rezultirati promenom baze uopšte nije neophodno dirati deo koja koji se nalazi u „core“ ili ti jezgru sistema. Takva promena će se izvršiti u infrastrukturnom sloju gde se konkretna implementacija povezivanja sa bazom i nalazi.</w:t>
      </w:r>
    </w:p>
    <w:p w14:paraId="2A5DA831" w14:textId="660A2688" w:rsidR="007571C1" w:rsidRDefault="007571C1" w:rsidP="00930794">
      <w:pPr>
        <w:spacing w:before="17"/>
        <w:jc w:val="both"/>
        <w:rPr>
          <w:rFonts w:ascii="Verdana" w:eastAsia="Verdana" w:hAnsi="Verdana" w:cs="Verdana"/>
          <w:bCs/>
          <w:lang w:val="sr-Latn-RS"/>
        </w:rPr>
      </w:pPr>
    </w:p>
    <w:p w14:paraId="2E751B3B" w14:textId="172FF30D" w:rsidR="007571C1" w:rsidRDefault="007571C1" w:rsidP="00930794">
      <w:pPr>
        <w:spacing w:before="17"/>
        <w:jc w:val="both"/>
        <w:rPr>
          <w:rFonts w:ascii="Verdana" w:eastAsia="Verdana" w:hAnsi="Verdana" w:cs="Verdana"/>
          <w:bCs/>
          <w:lang w:val="sr-Latn-RS"/>
        </w:rPr>
      </w:pPr>
      <w:r>
        <w:rPr>
          <w:rFonts w:ascii="Verdana" w:eastAsia="Verdana" w:hAnsi="Verdana" w:cs="Verdana"/>
          <w:bCs/>
          <w:lang w:val="sr-Latn-RS"/>
        </w:rPr>
        <w:t>Zavisi od aplikativnog i domenskog sloja.</w:t>
      </w:r>
    </w:p>
    <w:p w14:paraId="258BF538" w14:textId="45E057D4" w:rsidR="007571C1" w:rsidRDefault="007571C1" w:rsidP="00930794">
      <w:pPr>
        <w:spacing w:before="17"/>
        <w:jc w:val="both"/>
        <w:rPr>
          <w:rFonts w:ascii="Verdana" w:eastAsia="Verdana" w:hAnsi="Verdana" w:cs="Verdana"/>
          <w:bCs/>
          <w:lang w:val="sr-Latn-RS"/>
        </w:rPr>
      </w:pPr>
      <w:r>
        <w:rPr>
          <w:rFonts w:ascii="Verdana" w:eastAsia="Verdana" w:hAnsi="Verdana" w:cs="Verdana"/>
          <w:bCs/>
          <w:lang w:val="sr-Latn-RS"/>
        </w:rPr>
        <w:t>U njemu se nalaze konkretne implementacije za:</w:t>
      </w:r>
    </w:p>
    <w:p w14:paraId="4A964BD6" w14:textId="77777777" w:rsidR="007F06E2" w:rsidRDefault="007F06E2" w:rsidP="00930794">
      <w:pPr>
        <w:spacing w:before="17"/>
        <w:jc w:val="both"/>
        <w:rPr>
          <w:rFonts w:ascii="Verdana" w:eastAsia="Verdana" w:hAnsi="Verdana" w:cs="Verdana"/>
          <w:bCs/>
          <w:lang w:val="sr-Latn-RS"/>
        </w:rPr>
      </w:pPr>
    </w:p>
    <w:p w14:paraId="373DBF94" w14:textId="4A1FC0B4" w:rsidR="007F06E2" w:rsidRDefault="007571C1"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povezivanje sa bazom</w:t>
      </w:r>
    </w:p>
    <w:p w14:paraId="3F30A3F0" w14:textId="77777777" w:rsidR="007F06E2" w:rsidRPr="007F06E2" w:rsidRDefault="007F06E2" w:rsidP="00930794">
      <w:pPr>
        <w:pStyle w:val="ListParagraph"/>
        <w:spacing w:before="17"/>
        <w:jc w:val="both"/>
        <w:rPr>
          <w:rFonts w:ascii="Verdana" w:eastAsia="Verdana" w:hAnsi="Verdana" w:cs="Verdana"/>
          <w:bCs/>
          <w:lang w:val="sr-Latn-RS"/>
        </w:rPr>
      </w:pPr>
    </w:p>
    <w:p w14:paraId="5F05F2D0" w14:textId="54D5C3BD" w:rsidR="007F06E2" w:rsidRDefault="007571C1"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 xml:space="preserve">povezivanje na </w:t>
      </w:r>
      <w:r w:rsidR="00B75C82">
        <w:rPr>
          <w:rFonts w:ascii="Verdana" w:eastAsia="Verdana" w:hAnsi="Verdana" w:cs="Verdana"/>
          <w:bCs/>
          <w:lang w:val="sr-Latn-RS"/>
        </w:rPr>
        <w:t>eksterni</w:t>
      </w:r>
      <w:r>
        <w:rPr>
          <w:rFonts w:ascii="Verdana" w:eastAsia="Verdana" w:hAnsi="Verdana" w:cs="Verdana"/>
          <w:bCs/>
          <w:lang w:val="sr-Latn-RS"/>
        </w:rPr>
        <w:t xml:space="preserve"> servis</w:t>
      </w:r>
    </w:p>
    <w:p w14:paraId="27C31D47" w14:textId="77777777" w:rsidR="007F06E2" w:rsidRPr="007F06E2" w:rsidRDefault="007F06E2" w:rsidP="00930794">
      <w:pPr>
        <w:spacing w:before="17"/>
        <w:jc w:val="both"/>
        <w:rPr>
          <w:rFonts w:ascii="Verdana" w:eastAsia="Verdana" w:hAnsi="Verdana" w:cs="Verdana"/>
          <w:bCs/>
          <w:lang w:val="sr-Latn-RS"/>
        </w:rPr>
      </w:pPr>
    </w:p>
    <w:p w14:paraId="354F92C9" w14:textId="65AA5EB9" w:rsidR="007571C1" w:rsidRDefault="007571C1"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logovanje</w:t>
      </w:r>
    </w:p>
    <w:p w14:paraId="5400DA3D" w14:textId="77777777" w:rsidR="007F06E2" w:rsidRPr="007F06E2" w:rsidRDefault="007F06E2" w:rsidP="00930794">
      <w:pPr>
        <w:spacing w:before="17"/>
        <w:jc w:val="both"/>
        <w:rPr>
          <w:rFonts w:ascii="Verdana" w:eastAsia="Verdana" w:hAnsi="Verdana" w:cs="Verdana"/>
          <w:bCs/>
          <w:lang w:val="sr-Latn-RS"/>
        </w:rPr>
      </w:pPr>
    </w:p>
    <w:p w14:paraId="541DE450" w14:textId="1AD77465" w:rsidR="007571C1" w:rsidRDefault="00B75C82"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upisivanje i čitanje fajlova</w:t>
      </w:r>
    </w:p>
    <w:p w14:paraId="5699155D" w14:textId="77777777" w:rsidR="007F06E2" w:rsidRPr="007F06E2" w:rsidRDefault="007F06E2" w:rsidP="00930794">
      <w:pPr>
        <w:spacing w:before="17"/>
        <w:jc w:val="both"/>
        <w:rPr>
          <w:rFonts w:ascii="Verdana" w:eastAsia="Verdana" w:hAnsi="Verdana" w:cs="Verdana"/>
          <w:bCs/>
          <w:lang w:val="sr-Latn-RS"/>
        </w:rPr>
      </w:pPr>
    </w:p>
    <w:p w14:paraId="57E5A222" w14:textId="27F72F2F" w:rsidR="00B75C82" w:rsidRDefault="00B75C82"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povezivanje na servis bas „service bus“</w:t>
      </w:r>
    </w:p>
    <w:p w14:paraId="506B32D5" w14:textId="77777777" w:rsidR="00976678" w:rsidRPr="00976678" w:rsidRDefault="00976678" w:rsidP="00976678">
      <w:pPr>
        <w:pStyle w:val="ListParagraph"/>
        <w:rPr>
          <w:rFonts w:ascii="Verdana" w:eastAsia="Verdana" w:hAnsi="Verdana" w:cs="Verdana"/>
          <w:bCs/>
          <w:lang w:val="sr-Latn-RS"/>
        </w:rPr>
      </w:pPr>
    </w:p>
    <w:p w14:paraId="50D9D91E" w14:textId="3792C621" w:rsidR="00976678" w:rsidRDefault="00976678" w:rsidP="00976678">
      <w:pPr>
        <w:spacing w:before="17"/>
        <w:jc w:val="both"/>
        <w:rPr>
          <w:rFonts w:ascii="Verdana" w:eastAsia="Verdana" w:hAnsi="Verdana" w:cs="Verdana"/>
          <w:bCs/>
          <w:lang w:val="sr-Latn-RS"/>
        </w:rPr>
      </w:pPr>
    </w:p>
    <w:p w14:paraId="14C7BC27" w14:textId="77777777" w:rsidR="00976678" w:rsidRPr="00976678" w:rsidRDefault="00976678" w:rsidP="00976678">
      <w:pPr>
        <w:spacing w:before="17"/>
        <w:jc w:val="both"/>
        <w:rPr>
          <w:rFonts w:ascii="Verdana" w:eastAsia="Verdana" w:hAnsi="Verdana" w:cs="Verdana"/>
          <w:bCs/>
          <w:lang w:val="sr-Latn-RS"/>
        </w:rPr>
      </w:pPr>
    </w:p>
    <w:p w14:paraId="2E847FBE" w14:textId="76DB5CF3" w:rsidR="00B75C82" w:rsidRPr="00602EB1" w:rsidRDefault="00B75C82" w:rsidP="00930794">
      <w:pPr>
        <w:spacing w:before="17"/>
        <w:jc w:val="both"/>
        <w:rPr>
          <w:rFonts w:ascii="Verdana" w:eastAsia="Verdana" w:hAnsi="Verdana" w:cs="Verdana"/>
          <w:b/>
          <w:lang w:val="sr-Latn-RS"/>
        </w:rPr>
      </w:pPr>
      <w:r w:rsidRPr="00602EB1">
        <w:rPr>
          <w:rFonts w:ascii="Verdana" w:eastAsia="Verdana" w:hAnsi="Verdana" w:cs="Verdana"/>
          <w:b/>
          <w:lang w:val="sr-Latn-RS"/>
        </w:rPr>
        <w:t>Prezentacioni sloj</w:t>
      </w:r>
    </w:p>
    <w:p w14:paraId="5889D0EF" w14:textId="3A214800" w:rsidR="00B75C82" w:rsidRDefault="00B75C82" w:rsidP="00930794">
      <w:pPr>
        <w:spacing w:before="17"/>
        <w:jc w:val="both"/>
        <w:rPr>
          <w:rFonts w:ascii="Verdana" w:eastAsia="Verdana" w:hAnsi="Verdana" w:cs="Verdana"/>
          <w:bCs/>
          <w:lang w:val="sr-Latn-RS"/>
        </w:rPr>
      </w:pPr>
    </w:p>
    <w:p w14:paraId="29D40669" w14:textId="72FA5401" w:rsidR="00B75C82" w:rsidRDefault="00B75C82" w:rsidP="00930794">
      <w:pPr>
        <w:spacing w:before="17"/>
        <w:jc w:val="both"/>
        <w:rPr>
          <w:rFonts w:ascii="Verdana" w:eastAsia="Verdana" w:hAnsi="Verdana" w:cs="Verdana"/>
          <w:bCs/>
          <w:lang w:val="sr-Latn-RS"/>
        </w:rPr>
      </w:pPr>
      <w:r>
        <w:rPr>
          <w:rFonts w:ascii="Verdana" w:eastAsia="Verdana" w:hAnsi="Verdana" w:cs="Verdana"/>
          <w:bCs/>
          <w:lang w:val="sr-Latn-RS"/>
        </w:rPr>
        <w:t xml:space="preserve">Sloj koji predstavlja GUI (Graphical User Interface) </w:t>
      </w:r>
      <w:r w:rsidRPr="00B75C82">
        <w:rPr>
          <w:rFonts w:ascii="Verdana" w:eastAsia="Verdana" w:hAnsi="Verdana" w:cs="Verdana"/>
          <w:bCs/>
          <w:lang w:val="sr-Latn-RS"/>
        </w:rPr>
        <w:t xml:space="preserve">[6]. </w:t>
      </w:r>
      <w:r>
        <w:rPr>
          <w:rFonts w:ascii="Verdana" w:eastAsia="Verdana" w:hAnsi="Verdana" w:cs="Verdana"/>
          <w:bCs/>
          <w:lang w:val="sr-Latn-RS"/>
        </w:rPr>
        <w:t>Sloj koji se kači na aplikativni sloj, koristi njegove servise i od njih, u zavisnosti od slučaja, dobija neki rezultat.</w:t>
      </w:r>
    </w:p>
    <w:p w14:paraId="0875AB18" w14:textId="25316D98" w:rsidR="00B75C82" w:rsidRDefault="00B75C82" w:rsidP="00930794">
      <w:pPr>
        <w:spacing w:before="17"/>
        <w:jc w:val="both"/>
        <w:rPr>
          <w:rFonts w:ascii="Verdana" w:eastAsia="Verdana" w:hAnsi="Verdana" w:cs="Verdana"/>
          <w:bCs/>
          <w:lang w:val="sr-Latn-RS"/>
        </w:rPr>
      </w:pPr>
    </w:p>
    <w:p w14:paraId="13D27CA2" w14:textId="3906C037" w:rsidR="00B75C82" w:rsidRDefault="00B75C82" w:rsidP="00930794">
      <w:pPr>
        <w:spacing w:before="17"/>
        <w:jc w:val="both"/>
        <w:rPr>
          <w:rFonts w:ascii="Verdana" w:eastAsia="Verdana" w:hAnsi="Verdana" w:cs="Verdana"/>
          <w:bCs/>
          <w:lang w:val="sr-Latn-RS"/>
        </w:rPr>
      </w:pPr>
      <w:r>
        <w:rPr>
          <w:rFonts w:ascii="Verdana" w:eastAsia="Verdana" w:hAnsi="Verdana" w:cs="Verdana"/>
          <w:bCs/>
          <w:lang w:val="sr-Latn-RS"/>
        </w:rPr>
        <w:t>Zavisi od aplikativnog i domenskog sloja.</w:t>
      </w:r>
    </w:p>
    <w:p w14:paraId="5308D725" w14:textId="3EF395F3" w:rsidR="00B75C82" w:rsidRDefault="00B75C82" w:rsidP="00930794">
      <w:pPr>
        <w:spacing w:before="17"/>
        <w:jc w:val="both"/>
        <w:rPr>
          <w:rFonts w:ascii="Verdana" w:eastAsia="Verdana" w:hAnsi="Verdana" w:cs="Verdana"/>
          <w:bCs/>
          <w:lang w:val="sr-Latn-RS"/>
        </w:rPr>
      </w:pPr>
      <w:r>
        <w:rPr>
          <w:rFonts w:ascii="Verdana" w:eastAsia="Verdana" w:hAnsi="Verdana" w:cs="Verdana"/>
          <w:bCs/>
          <w:lang w:val="sr-Latn-RS"/>
        </w:rPr>
        <w:t>Predstavlja različite vidove aplikacija koje su najbliži klijentu:</w:t>
      </w:r>
    </w:p>
    <w:p w14:paraId="21CC69B0" w14:textId="77777777" w:rsidR="007F06E2" w:rsidRDefault="007F06E2" w:rsidP="00930794">
      <w:pPr>
        <w:spacing w:before="17"/>
        <w:jc w:val="both"/>
        <w:rPr>
          <w:rFonts w:ascii="Verdana" w:eastAsia="Verdana" w:hAnsi="Verdana" w:cs="Verdana"/>
          <w:bCs/>
          <w:lang w:val="sr-Latn-RS"/>
        </w:rPr>
      </w:pPr>
    </w:p>
    <w:p w14:paraId="068B6D0D" w14:textId="3ED05443" w:rsidR="00B75C82" w:rsidRDefault="00B75C82"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veb</w:t>
      </w:r>
    </w:p>
    <w:p w14:paraId="593D688D" w14:textId="77777777" w:rsidR="007F06E2" w:rsidRDefault="007F06E2" w:rsidP="00930794">
      <w:pPr>
        <w:pStyle w:val="ListParagraph"/>
        <w:spacing w:before="17"/>
        <w:jc w:val="both"/>
        <w:rPr>
          <w:rFonts w:ascii="Verdana" w:eastAsia="Verdana" w:hAnsi="Verdana" w:cs="Verdana"/>
          <w:bCs/>
          <w:lang w:val="sr-Latn-RS"/>
        </w:rPr>
      </w:pPr>
    </w:p>
    <w:p w14:paraId="71A7C77A" w14:textId="23E0DDBD" w:rsidR="00B75C82" w:rsidRDefault="00B75C82"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desktop</w:t>
      </w:r>
    </w:p>
    <w:p w14:paraId="04A76073" w14:textId="77777777" w:rsidR="007F06E2" w:rsidRPr="007F06E2" w:rsidRDefault="007F06E2" w:rsidP="00930794">
      <w:pPr>
        <w:spacing w:before="17"/>
        <w:jc w:val="both"/>
        <w:rPr>
          <w:rFonts w:ascii="Verdana" w:eastAsia="Verdana" w:hAnsi="Verdana" w:cs="Verdana"/>
          <w:bCs/>
          <w:lang w:val="sr-Latn-RS"/>
        </w:rPr>
      </w:pPr>
    </w:p>
    <w:p w14:paraId="7995C240" w14:textId="4EAC317E" w:rsidR="00B75C82" w:rsidRPr="007F06E2" w:rsidRDefault="00B75C82" w:rsidP="00930794">
      <w:pPr>
        <w:pStyle w:val="ListParagraph"/>
        <w:numPr>
          <w:ilvl w:val="0"/>
          <w:numId w:val="2"/>
        </w:numPr>
        <w:spacing w:before="17"/>
        <w:jc w:val="both"/>
        <w:rPr>
          <w:rFonts w:ascii="Verdana" w:eastAsia="Verdana" w:hAnsi="Verdana" w:cs="Verdana"/>
          <w:bCs/>
          <w:lang w:val="sr-Latn-RS"/>
        </w:rPr>
      </w:pPr>
      <w:r>
        <w:rPr>
          <w:rFonts w:ascii="Verdana" w:eastAsia="Verdana" w:hAnsi="Verdana" w:cs="Verdana"/>
          <w:bCs/>
          <w:lang w:val="sr-Latn-RS"/>
        </w:rPr>
        <w:t>konzolne</w:t>
      </w:r>
    </w:p>
    <w:p w14:paraId="4F791199" w14:textId="72A4EF2C" w:rsidR="007F06E2" w:rsidRDefault="007F06E2" w:rsidP="00930794">
      <w:pPr>
        <w:spacing w:before="17"/>
        <w:jc w:val="both"/>
        <w:rPr>
          <w:rFonts w:ascii="Verdana" w:eastAsia="Verdana" w:hAnsi="Verdana" w:cs="Verdana"/>
          <w:bCs/>
          <w:lang w:val="sr-Latn-RS"/>
        </w:rPr>
      </w:pPr>
    </w:p>
    <w:p w14:paraId="10807385" w14:textId="2ADC6B31" w:rsidR="007F06E2" w:rsidRDefault="007F06E2" w:rsidP="00930794">
      <w:pPr>
        <w:spacing w:before="17"/>
        <w:jc w:val="both"/>
        <w:rPr>
          <w:rFonts w:ascii="Verdana" w:eastAsia="Verdana" w:hAnsi="Verdana" w:cs="Verdana"/>
          <w:bCs/>
          <w:lang w:val="sr-Latn-RS"/>
        </w:rPr>
      </w:pPr>
    </w:p>
    <w:p w14:paraId="65090147" w14:textId="77777777" w:rsidR="007F06E2" w:rsidRDefault="007F06E2" w:rsidP="00930794">
      <w:pPr>
        <w:spacing w:before="17"/>
        <w:jc w:val="both"/>
        <w:rPr>
          <w:rFonts w:ascii="Verdana" w:eastAsia="Verdana" w:hAnsi="Verdana" w:cs="Verdana"/>
          <w:bCs/>
          <w:lang w:val="sr-Latn-RS"/>
        </w:rPr>
      </w:pPr>
    </w:p>
    <w:p w14:paraId="6712A53F" w14:textId="7D059AD0" w:rsidR="00467080" w:rsidRPr="00602EB1" w:rsidRDefault="00B75C82" w:rsidP="00976678">
      <w:pPr>
        <w:spacing w:before="17"/>
        <w:jc w:val="center"/>
        <w:rPr>
          <w:rFonts w:ascii="Verdana" w:eastAsia="Verdana" w:hAnsi="Verdana" w:cs="Verdana"/>
          <w:bCs/>
          <w:noProof/>
          <w:lang w:val="sr-Latn-RS"/>
        </w:rPr>
      </w:pPr>
      <w:r>
        <w:rPr>
          <w:rFonts w:ascii="Verdana" w:eastAsia="Verdana" w:hAnsi="Verdana" w:cs="Verdana"/>
          <w:bCs/>
          <w:noProof/>
          <w:lang w:val="sr-Latn-RS"/>
        </w:rPr>
        <w:drawing>
          <wp:inline distT="0" distB="0" distL="0" distR="0" wp14:anchorId="7DF53A1B" wp14:editId="68137D06">
            <wp:extent cx="5918200" cy="2352675"/>
            <wp:effectExtent l="0" t="0" r="635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18200" cy="2352675"/>
                    </a:xfrm>
                    <a:prstGeom prst="rect">
                      <a:avLst/>
                    </a:prstGeom>
                  </pic:spPr>
                </pic:pic>
              </a:graphicData>
            </a:graphic>
          </wp:inline>
        </w:drawing>
      </w:r>
    </w:p>
    <w:p w14:paraId="11E52FE1" w14:textId="3A35CAE1" w:rsidR="00467080" w:rsidRDefault="00976678" w:rsidP="00976678">
      <w:pPr>
        <w:jc w:val="center"/>
        <w:rPr>
          <w:rFonts w:ascii="Verdana" w:eastAsia="Verdana" w:hAnsi="Verdana" w:cs="Verdana"/>
          <w:lang w:val="sr-Latn-RS"/>
        </w:rPr>
      </w:pPr>
      <w:r>
        <w:rPr>
          <w:rFonts w:ascii="Verdana" w:eastAsia="Verdana" w:hAnsi="Verdana" w:cs="Verdana"/>
          <w:lang w:val="sr-Latn-RS"/>
        </w:rPr>
        <w:t>Slika 4. Primer „čiste“ arhitekture sa objašnjenjem</w:t>
      </w:r>
    </w:p>
    <w:p w14:paraId="7248A7A3" w14:textId="53A3EF6A" w:rsidR="00976678" w:rsidRDefault="00976678" w:rsidP="00976678">
      <w:pPr>
        <w:jc w:val="center"/>
        <w:rPr>
          <w:rFonts w:ascii="Verdana" w:eastAsia="Verdana" w:hAnsi="Verdana" w:cs="Verdana"/>
          <w:lang w:val="sr-Latn-RS"/>
        </w:rPr>
      </w:pPr>
      <w:r>
        <w:rPr>
          <w:rFonts w:ascii="Verdana" w:eastAsia="Verdana" w:hAnsi="Verdana" w:cs="Verdana"/>
          <w:lang w:val="sr-Latn-RS"/>
        </w:rPr>
        <w:t xml:space="preserve">(Izvor: </w:t>
      </w:r>
      <w:r w:rsidR="00000000">
        <w:fldChar w:fldCharType="begin"/>
      </w:r>
      <w:r w:rsidR="00000000" w:rsidRPr="00E71381">
        <w:rPr>
          <w:lang w:val="de-DE"/>
        </w:rPr>
        <w:instrText>HYPERLINK "https://atomiv.org/knowledgebase/software-architecture/clean-architecture"</w:instrText>
      </w:r>
      <w:r w:rsidR="00000000">
        <w:fldChar w:fldCharType="separate"/>
      </w:r>
      <w:r w:rsidRPr="00C04811">
        <w:rPr>
          <w:rStyle w:val="Hyperlink"/>
          <w:rFonts w:ascii="Verdana" w:eastAsia="Verdana" w:hAnsi="Verdana" w:cs="Verdana"/>
          <w:lang w:val="sr-Latn-RS"/>
        </w:rPr>
        <w:t>https://atomiv.org/knowledgebase/software-architecture/clean-architecture</w:t>
      </w:r>
      <w:r w:rsidR="00000000">
        <w:rPr>
          <w:rStyle w:val="Hyperlink"/>
          <w:rFonts w:ascii="Verdana" w:eastAsia="Verdana" w:hAnsi="Verdana" w:cs="Verdana"/>
          <w:lang w:val="sr-Latn-RS"/>
        </w:rPr>
        <w:fldChar w:fldCharType="end"/>
      </w:r>
      <w:r>
        <w:rPr>
          <w:rFonts w:ascii="Verdana" w:eastAsia="Verdana" w:hAnsi="Verdana" w:cs="Verdana"/>
          <w:lang w:val="sr-Latn-RS"/>
        </w:rPr>
        <w:t>)</w:t>
      </w:r>
    </w:p>
    <w:p w14:paraId="6A3D7CCC" w14:textId="53E99D90" w:rsidR="00A2182C" w:rsidRDefault="00A2182C" w:rsidP="00930794">
      <w:pPr>
        <w:jc w:val="both"/>
        <w:rPr>
          <w:rFonts w:ascii="Verdana" w:eastAsia="Verdana" w:hAnsi="Verdana" w:cs="Verdana"/>
          <w:lang w:val="sr-Latn-RS"/>
        </w:rPr>
      </w:pPr>
    </w:p>
    <w:p w14:paraId="444E7607" w14:textId="77777777" w:rsidR="00A2182C" w:rsidRPr="00467080" w:rsidRDefault="00A2182C" w:rsidP="00930794">
      <w:pPr>
        <w:jc w:val="both"/>
        <w:rPr>
          <w:rFonts w:ascii="Verdana" w:eastAsia="Verdana" w:hAnsi="Verdana" w:cs="Verdana"/>
          <w:lang w:val="sr-Latn-RS"/>
        </w:rPr>
      </w:pPr>
    </w:p>
    <w:p w14:paraId="7EAD0AC7" w14:textId="012EA934" w:rsidR="00B75C82" w:rsidRPr="00B75C82" w:rsidRDefault="00B75C82" w:rsidP="00930794">
      <w:pPr>
        <w:spacing w:before="17"/>
        <w:jc w:val="both"/>
        <w:rPr>
          <w:rFonts w:ascii="Verdana" w:eastAsia="Verdana" w:hAnsi="Verdana" w:cs="Verdana"/>
          <w:bCs/>
          <w:lang w:val="sr-Latn-RS"/>
        </w:rPr>
      </w:pPr>
      <w:r>
        <w:rPr>
          <w:rFonts w:ascii="Verdana" w:eastAsia="Verdana" w:hAnsi="Verdana" w:cs="Verdana"/>
          <w:bCs/>
          <w:noProof/>
          <w:lang w:val="sr-Latn-RS"/>
        </w:rPr>
        <w:drawing>
          <wp:inline distT="0" distB="0" distL="0" distR="0" wp14:anchorId="786F1C1E" wp14:editId="515FCB54">
            <wp:extent cx="5918200" cy="2501265"/>
            <wp:effectExtent l="0" t="0" r="6350" b="0"/>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18200" cy="2501265"/>
                    </a:xfrm>
                    <a:prstGeom prst="rect">
                      <a:avLst/>
                    </a:prstGeom>
                  </pic:spPr>
                </pic:pic>
              </a:graphicData>
            </a:graphic>
          </wp:inline>
        </w:drawing>
      </w:r>
    </w:p>
    <w:p w14:paraId="5A86BB85" w14:textId="071269ED" w:rsidR="00BA5962" w:rsidRDefault="00976678" w:rsidP="00976678">
      <w:pPr>
        <w:spacing w:before="17"/>
        <w:ind w:left="360"/>
        <w:jc w:val="center"/>
        <w:rPr>
          <w:rFonts w:ascii="Verdana" w:eastAsia="Verdana" w:hAnsi="Verdana" w:cs="Verdana"/>
          <w:bCs/>
          <w:lang w:val="sr-Latn-RS"/>
        </w:rPr>
      </w:pPr>
      <w:r>
        <w:rPr>
          <w:rFonts w:ascii="Verdana" w:eastAsia="Verdana" w:hAnsi="Verdana" w:cs="Verdana"/>
          <w:bCs/>
          <w:lang w:val="sr-Latn-RS"/>
        </w:rPr>
        <w:t>Slika 5. Primer „čiste“ arhitekture sa primerima tipova klasa</w:t>
      </w:r>
    </w:p>
    <w:p w14:paraId="68767081" w14:textId="4D6CB221" w:rsidR="00976678" w:rsidRDefault="00976678" w:rsidP="00976678">
      <w:pPr>
        <w:spacing w:before="17"/>
        <w:ind w:left="360"/>
        <w:jc w:val="center"/>
        <w:rPr>
          <w:rFonts w:ascii="Verdana" w:eastAsia="Verdana" w:hAnsi="Verdana" w:cs="Verdana"/>
          <w:bCs/>
          <w:lang w:val="sr-Latn-RS"/>
        </w:rPr>
      </w:pPr>
      <w:r>
        <w:rPr>
          <w:rFonts w:ascii="Verdana" w:eastAsia="Verdana" w:hAnsi="Verdana" w:cs="Verdana"/>
          <w:bCs/>
          <w:lang w:val="sr-Latn-RS"/>
        </w:rPr>
        <w:t xml:space="preserve">(Izvor: </w:t>
      </w:r>
      <w:r w:rsidR="00000000">
        <w:fldChar w:fldCharType="begin"/>
      </w:r>
      <w:r w:rsidR="00000000" w:rsidRPr="00E71381">
        <w:rPr>
          <w:lang w:val="de-DE"/>
        </w:rPr>
        <w:instrText>HYPERLINK "https://atomiv.org/knowledgebase/software-architecture/clean-architecture"</w:instrText>
      </w:r>
      <w:r w:rsidR="00000000">
        <w:fldChar w:fldCharType="separate"/>
      </w:r>
      <w:r w:rsidRPr="00C04811">
        <w:rPr>
          <w:rStyle w:val="Hyperlink"/>
          <w:rFonts w:ascii="Verdana" w:eastAsia="Verdana" w:hAnsi="Verdana" w:cs="Verdana"/>
          <w:bCs/>
          <w:lang w:val="sr-Latn-RS"/>
        </w:rPr>
        <w:t>https://atomiv.org/knowledgebase/software-architecture/clean-architecture</w:t>
      </w:r>
      <w:r w:rsidR="00000000">
        <w:rPr>
          <w:rStyle w:val="Hyperlink"/>
          <w:rFonts w:ascii="Verdana" w:eastAsia="Verdana" w:hAnsi="Verdana" w:cs="Verdana"/>
          <w:bCs/>
          <w:lang w:val="sr-Latn-RS"/>
        </w:rPr>
        <w:fldChar w:fldCharType="end"/>
      </w:r>
      <w:r>
        <w:rPr>
          <w:rFonts w:ascii="Verdana" w:eastAsia="Verdana" w:hAnsi="Verdana" w:cs="Verdana"/>
          <w:bCs/>
          <w:lang w:val="sr-Latn-RS"/>
        </w:rPr>
        <w:t>)</w:t>
      </w:r>
    </w:p>
    <w:p w14:paraId="41689703" w14:textId="77777777" w:rsidR="007F06E2" w:rsidRDefault="007F06E2" w:rsidP="00930794">
      <w:pPr>
        <w:spacing w:before="17"/>
        <w:jc w:val="both"/>
        <w:rPr>
          <w:rFonts w:ascii="Verdana" w:eastAsia="Verdana" w:hAnsi="Verdana" w:cs="Verdana"/>
          <w:bCs/>
          <w:lang w:val="sr-Latn-RS"/>
        </w:rPr>
      </w:pPr>
    </w:p>
    <w:p w14:paraId="4A1F1A17" w14:textId="77777777" w:rsidR="00976678" w:rsidRDefault="00976678" w:rsidP="00930794">
      <w:pPr>
        <w:spacing w:before="17"/>
        <w:jc w:val="both"/>
        <w:rPr>
          <w:rFonts w:ascii="Verdana" w:eastAsia="Verdana" w:hAnsi="Verdana" w:cs="Verdana"/>
          <w:bCs/>
          <w:lang w:val="sr-Latn-RS"/>
        </w:rPr>
      </w:pPr>
    </w:p>
    <w:p w14:paraId="41BE138B" w14:textId="3344D30D" w:rsidR="00467080" w:rsidRDefault="00467080" w:rsidP="00930794">
      <w:pPr>
        <w:spacing w:before="17"/>
        <w:jc w:val="both"/>
        <w:rPr>
          <w:rFonts w:ascii="Verdana" w:eastAsia="Verdana" w:hAnsi="Verdana" w:cs="Verdana"/>
          <w:bCs/>
          <w:lang w:val="sr-Latn-RS"/>
        </w:rPr>
      </w:pPr>
      <w:r>
        <w:rPr>
          <w:rFonts w:ascii="Verdana" w:eastAsia="Verdana" w:hAnsi="Verdana" w:cs="Verdana"/>
          <w:bCs/>
          <w:lang w:val="sr-Latn-RS"/>
        </w:rPr>
        <w:t xml:space="preserve">Putanja kontrole bi trebala da izgleda tako da: </w:t>
      </w:r>
    </w:p>
    <w:p w14:paraId="6CE1F36F" w14:textId="77777777" w:rsidR="00976678" w:rsidRDefault="00976678" w:rsidP="00930794">
      <w:pPr>
        <w:spacing w:before="17"/>
        <w:jc w:val="both"/>
        <w:rPr>
          <w:rFonts w:ascii="Verdana" w:eastAsia="Verdana" w:hAnsi="Verdana" w:cs="Verdana"/>
          <w:bCs/>
          <w:lang w:val="sr-Latn-RS"/>
        </w:rPr>
      </w:pPr>
    </w:p>
    <w:p w14:paraId="59330568" w14:textId="5B11221C" w:rsidR="00467080" w:rsidRDefault="00467080" w:rsidP="00930794">
      <w:pPr>
        <w:spacing w:before="17"/>
        <w:jc w:val="both"/>
        <w:rPr>
          <w:rFonts w:ascii="Verdana" w:eastAsia="Verdana" w:hAnsi="Verdana" w:cs="Verdana"/>
          <w:bCs/>
          <w:lang w:val="sr-Latn-RS"/>
        </w:rPr>
      </w:pPr>
      <w:r>
        <w:rPr>
          <w:rFonts w:ascii="Verdana" w:eastAsia="Verdana" w:hAnsi="Verdana" w:cs="Verdana"/>
          <w:bCs/>
          <w:lang w:val="sr-Latn-RS"/>
        </w:rPr>
        <w:t>1.</w:t>
      </w:r>
      <w:r w:rsidR="00602EB1">
        <w:rPr>
          <w:rFonts w:ascii="Verdana" w:eastAsia="Verdana" w:hAnsi="Verdana" w:cs="Verdana"/>
          <w:bCs/>
          <w:lang w:val="sr-Latn-RS"/>
        </w:rPr>
        <w:t xml:space="preserve"> </w:t>
      </w:r>
      <w:r>
        <w:rPr>
          <w:rFonts w:ascii="Verdana" w:eastAsia="Verdana" w:hAnsi="Verdana" w:cs="Verdana"/>
          <w:bCs/>
          <w:lang w:val="sr-Latn-RS"/>
        </w:rPr>
        <w:t>Prezentacioni sloj zove aplikativni</w:t>
      </w:r>
    </w:p>
    <w:p w14:paraId="1EF8DE63" w14:textId="60B10414" w:rsidR="00467080" w:rsidRDefault="00467080" w:rsidP="00930794">
      <w:pPr>
        <w:spacing w:before="17"/>
        <w:jc w:val="both"/>
        <w:rPr>
          <w:rFonts w:ascii="Verdana" w:eastAsia="Verdana" w:hAnsi="Verdana" w:cs="Verdana"/>
          <w:bCs/>
          <w:lang w:val="sr-Latn-RS"/>
        </w:rPr>
      </w:pPr>
      <w:r>
        <w:rPr>
          <w:rFonts w:ascii="Verdana" w:eastAsia="Verdana" w:hAnsi="Verdana" w:cs="Verdana"/>
          <w:bCs/>
          <w:lang w:val="sr-Latn-RS"/>
        </w:rPr>
        <w:t>2. Aplikativni zove domenski</w:t>
      </w:r>
    </w:p>
    <w:p w14:paraId="01F64B16" w14:textId="4C57E30F" w:rsidR="00467080" w:rsidRDefault="00467080" w:rsidP="00930794">
      <w:pPr>
        <w:spacing w:before="17"/>
        <w:jc w:val="both"/>
        <w:rPr>
          <w:rFonts w:ascii="Verdana" w:eastAsia="Verdana" w:hAnsi="Verdana" w:cs="Verdana"/>
          <w:bCs/>
          <w:lang w:val="sr-Latn-RS"/>
        </w:rPr>
      </w:pPr>
      <w:r>
        <w:rPr>
          <w:rFonts w:ascii="Verdana" w:eastAsia="Verdana" w:hAnsi="Verdana" w:cs="Verdana"/>
          <w:bCs/>
          <w:lang w:val="sr-Latn-RS"/>
        </w:rPr>
        <w:t>3. Aplikativni zove infrastrukturni</w:t>
      </w:r>
    </w:p>
    <w:p w14:paraId="62AE9F9C" w14:textId="0E78FC45" w:rsidR="00467080" w:rsidRDefault="00467080" w:rsidP="00930794">
      <w:pPr>
        <w:spacing w:before="17"/>
        <w:jc w:val="both"/>
        <w:rPr>
          <w:rFonts w:ascii="Verdana" w:eastAsia="Verdana" w:hAnsi="Verdana" w:cs="Verdana"/>
          <w:bCs/>
          <w:lang w:val="sr-Latn-RS"/>
        </w:rPr>
      </w:pPr>
      <w:r>
        <w:rPr>
          <w:rFonts w:ascii="Verdana" w:eastAsia="Verdana" w:hAnsi="Verdana" w:cs="Verdana"/>
          <w:bCs/>
          <w:lang w:val="sr-Latn-RS"/>
        </w:rPr>
        <w:t>4. Aplikativni vrati podatak prezentacionom</w:t>
      </w:r>
    </w:p>
    <w:p w14:paraId="527298F0" w14:textId="5FFA2A75" w:rsidR="00467080" w:rsidRDefault="00467080" w:rsidP="00930794">
      <w:pPr>
        <w:spacing w:before="17"/>
        <w:jc w:val="both"/>
        <w:rPr>
          <w:rFonts w:ascii="Verdana" w:eastAsia="Verdana" w:hAnsi="Verdana" w:cs="Verdana"/>
          <w:bCs/>
          <w:lang w:val="sr-Latn-RS"/>
        </w:rPr>
      </w:pPr>
      <w:r>
        <w:rPr>
          <w:rFonts w:ascii="Verdana" w:eastAsia="Verdana" w:hAnsi="Verdana" w:cs="Verdana"/>
          <w:bCs/>
          <w:lang w:val="sr-Latn-RS"/>
        </w:rPr>
        <w:t>5. Prezentacioni ispise podataka</w:t>
      </w:r>
    </w:p>
    <w:p w14:paraId="370F45D3" w14:textId="5FF677F5" w:rsidR="007F06E2" w:rsidRDefault="007F06E2" w:rsidP="00930794">
      <w:pPr>
        <w:jc w:val="both"/>
        <w:rPr>
          <w:rFonts w:ascii="Verdana" w:eastAsia="Verdana" w:hAnsi="Verdana" w:cs="Verdana"/>
          <w:b/>
          <w:spacing w:val="2"/>
        </w:rPr>
      </w:pPr>
    </w:p>
    <w:p w14:paraId="0D64D6B6" w14:textId="708DBC63" w:rsidR="007F06E2" w:rsidRDefault="007F06E2" w:rsidP="00930794">
      <w:pPr>
        <w:jc w:val="both"/>
        <w:rPr>
          <w:rFonts w:ascii="Verdana" w:eastAsia="Verdana" w:hAnsi="Verdana" w:cs="Verdana"/>
          <w:b/>
          <w:spacing w:val="2"/>
        </w:rPr>
      </w:pPr>
    </w:p>
    <w:p w14:paraId="08810B9E" w14:textId="07FB424C" w:rsidR="007F06E2" w:rsidRDefault="007F06E2" w:rsidP="00930794">
      <w:pPr>
        <w:jc w:val="both"/>
        <w:rPr>
          <w:rFonts w:ascii="Verdana" w:eastAsia="Verdana" w:hAnsi="Verdana" w:cs="Verdana"/>
          <w:b/>
          <w:spacing w:val="2"/>
        </w:rPr>
      </w:pPr>
    </w:p>
    <w:p w14:paraId="4D2B11FC" w14:textId="085DC91E" w:rsidR="00BF251B" w:rsidRDefault="00BF251B" w:rsidP="00930794">
      <w:pPr>
        <w:jc w:val="both"/>
        <w:rPr>
          <w:rFonts w:ascii="Verdana" w:eastAsia="Verdana" w:hAnsi="Verdana" w:cs="Verdana"/>
          <w:b/>
          <w:spacing w:val="2"/>
        </w:rPr>
      </w:pPr>
    </w:p>
    <w:p w14:paraId="10F92BD7" w14:textId="42138377" w:rsidR="00BF251B" w:rsidRDefault="00BF251B" w:rsidP="00930794">
      <w:pPr>
        <w:jc w:val="both"/>
        <w:rPr>
          <w:rFonts w:ascii="Verdana" w:eastAsia="Verdana" w:hAnsi="Verdana" w:cs="Verdana"/>
          <w:b/>
          <w:spacing w:val="2"/>
        </w:rPr>
      </w:pPr>
    </w:p>
    <w:p w14:paraId="01A73417" w14:textId="06861141" w:rsidR="00BF251B" w:rsidRDefault="00BF251B" w:rsidP="00930794">
      <w:pPr>
        <w:jc w:val="both"/>
        <w:rPr>
          <w:rFonts w:ascii="Verdana" w:eastAsia="Verdana" w:hAnsi="Verdana" w:cs="Verdana"/>
          <w:b/>
          <w:spacing w:val="2"/>
        </w:rPr>
      </w:pPr>
    </w:p>
    <w:p w14:paraId="6050953F" w14:textId="0E7A84CA" w:rsidR="00BF251B" w:rsidRDefault="00BF251B" w:rsidP="00930794">
      <w:pPr>
        <w:jc w:val="both"/>
        <w:rPr>
          <w:rFonts w:ascii="Verdana" w:eastAsia="Verdana" w:hAnsi="Verdana" w:cs="Verdana"/>
          <w:b/>
          <w:spacing w:val="2"/>
        </w:rPr>
      </w:pPr>
    </w:p>
    <w:p w14:paraId="0D44E704" w14:textId="77777777" w:rsidR="00BF251B" w:rsidRDefault="00BF251B" w:rsidP="00930794">
      <w:pPr>
        <w:jc w:val="both"/>
        <w:rPr>
          <w:rFonts w:ascii="Verdana" w:eastAsia="Verdana" w:hAnsi="Verdana" w:cs="Verdana"/>
          <w:b/>
          <w:spacing w:val="2"/>
        </w:rPr>
      </w:pPr>
    </w:p>
    <w:p w14:paraId="57769B72" w14:textId="1112C6C8" w:rsidR="00D4242C" w:rsidRDefault="00A2182C" w:rsidP="00930794">
      <w:pPr>
        <w:spacing w:before="17"/>
        <w:jc w:val="both"/>
        <w:rPr>
          <w:rFonts w:ascii="Verdana" w:eastAsia="Verdana" w:hAnsi="Verdana" w:cs="Verdana"/>
          <w:b/>
          <w:spacing w:val="2"/>
        </w:rPr>
      </w:pPr>
      <w:r>
        <w:rPr>
          <w:rFonts w:ascii="Verdana" w:eastAsia="Verdana" w:hAnsi="Verdana" w:cs="Verdana"/>
          <w:b/>
          <w:noProof/>
          <w:spacing w:val="2"/>
        </w:rPr>
        <w:lastRenderedPageBreak/>
        <w:drawing>
          <wp:inline distT="0" distB="0" distL="0" distR="0" wp14:anchorId="6F2BFDAB" wp14:editId="0F3D48D7">
            <wp:extent cx="5918200" cy="3114675"/>
            <wp:effectExtent l="0" t="0" r="6350" b="9525"/>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18200" cy="3114675"/>
                    </a:xfrm>
                    <a:prstGeom prst="rect">
                      <a:avLst/>
                    </a:prstGeom>
                  </pic:spPr>
                </pic:pic>
              </a:graphicData>
            </a:graphic>
          </wp:inline>
        </w:drawing>
      </w:r>
    </w:p>
    <w:p w14:paraId="452FA1F8" w14:textId="0A75B242" w:rsidR="00BF251B" w:rsidRDefault="00BF251B" w:rsidP="00BF251B">
      <w:pPr>
        <w:jc w:val="center"/>
        <w:rPr>
          <w:rFonts w:ascii="Verdana" w:eastAsia="Verdana" w:hAnsi="Verdana" w:cs="Verdana"/>
          <w:lang w:val="sr-Latn-RS"/>
        </w:rPr>
      </w:pPr>
      <w:r>
        <w:rPr>
          <w:rFonts w:ascii="Verdana" w:eastAsia="Verdana" w:hAnsi="Verdana" w:cs="Verdana"/>
          <w:lang w:val="sr-Latn-RS"/>
        </w:rPr>
        <w:t>Slika 6. Primer „čiste“ arhitekture sa objašnjenjem</w:t>
      </w:r>
    </w:p>
    <w:p w14:paraId="4F658DAC" w14:textId="0F69E52C" w:rsidR="00BF251B" w:rsidRDefault="00BF251B" w:rsidP="00BF251B">
      <w:pPr>
        <w:jc w:val="center"/>
        <w:rPr>
          <w:rFonts w:ascii="Verdana" w:eastAsia="Verdana" w:hAnsi="Verdana" w:cs="Verdana"/>
          <w:lang w:val="sr-Latn-RS"/>
        </w:rPr>
      </w:pPr>
      <w:r>
        <w:rPr>
          <w:rFonts w:ascii="Verdana" w:eastAsia="Verdana" w:hAnsi="Verdana" w:cs="Verdana"/>
          <w:lang w:val="sr-Latn-RS"/>
        </w:rPr>
        <w:t>(Izvor:</w:t>
      </w:r>
      <w:r w:rsidRPr="00BF251B">
        <w:rPr>
          <w:lang w:val="de-DE"/>
        </w:rPr>
        <w:t xml:space="preserve"> </w:t>
      </w:r>
      <w:hyperlink r:id="rId23" w:history="1">
        <w:r w:rsidRPr="00C04811">
          <w:rPr>
            <w:rStyle w:val="Hyperlink"/>
            <w:rFonts w:ascii="Verdana" w:eastAsia="Verdana" w:hAnsi="Verdana" w:cs="Verdana"/>
            <w:lang w:val="sr-Latn-RS"/>
          </w:rPr>
          <w:t>https://herbertograca.com/2017/11/16/explicit-architecture-01-ddd-hexagonal-onion-clean-cqrs-how-i-put-it-all-together</w:t>
        </w:r>
      </w:hyperlink>
      <w:r>
        <w:rPr>
          <w:rFonts w:ascii="Verdana" w:eastAsia="Verdana" w:hAnsi="Verdana" w:cs="Verdana"/>
          <w:lang w:val="sr-Latn-RS"/>
        </w:rPr>
        <w:t>)</w:t>
      </w:r>
    </w:p>
    <w:p w14:paraId="02581C35" w14:textId="77777777" w:rsidR="00BF251B" w:rsidRDefault="00BF251B" w:rsidP="00BF251B">
      <w:pPr>
        <w:jc w:val="center"/>
        <w:rPr>
          <w:rFonts w:ascii="Verdana" w:eastAsia="Verdana" w:hAnsi="Verdana" w:cs="Verdana"/>
          <w:lang w:val="sr-Latn-RS"/>
        </w:rPr>
      </w:pPr>
    </w:p>
    <w:p w14:paraId="45227DEB" w14:textId="6CC9139A" w:rsidR="00D4242C" w:rsidRPr="00BF251B" w:rsidRDefault="00D4242C" w:rsidP="00930794">
      <w:pPr>
        <w:ind w:left="720"/>
        <w:jc w:val="both"/>
        <w:rPr>
          <w:rFonts w:ascii="Verdana" w:eastAsia="Verdana" w:hAnsi="Verdana" w:cs="Verdana"/>
          <w:b/>
          <w:spacing w:val="2"/>
          <w:lang w:val="sr-Latn-RS"/>
        </w:rPr>
      </w:pPr>
    </w:p>
    <w:p w14:paraId="658BDFFB" w14:textId="77777777" w:rsidR="00D4242C" w:rsidRPr="00BF251B" w:rsidRDefault="00D4242C" w:rsidP="00930794">
      <w:pPr>
        <w:spacing w:before="17"/>
        <w:jc w:val="both"/>
        <w:rPr>
          <w:rFonts w:ascii="Verdana" w:eastAsia="Verdana" w:hAnsi="Verdana" w:cs="Verdana"/>
          <w:b/>
          <w:spacing w:val="2"/>
          <w:lang w:val="de-DE"/>
        </w:rPr>
      </w:pPr>
    </w:p>
    <w:p w14:paraId="14177BBC" w14:textId="77777777" w:rsidR="00A2182C" w:rsidRPr="00BF251B" w:rsidRDefault="00A2182C" w:rsidP="00930794">
      <w:pPr>
        <w:spacing w:before="17"/>
        <w:jc w:val="both"/>
        <w:rPr>
          <w:rFonts w:ascii="Verdana" w:eastAsia="Verdana" w:hAnsi="Verdana" w:cs="Verdana"/>
          <w:b/>
          <w:sz w:val="24"/>
          <w:szCs w:val="24"/>
          <w:lang w:val="de-DE"/>
        </w:rPr>
      </w:pPr>
    </w:p>
    <w:p w14:paraId="6A426046" w14:textId="77777777" w:rsidR="00A2182C" w:rsidRPr="00BF251B" w:rsidRDefault="00A2182C" w:rsidP="00930794">
      <w:pPr>
        <w:spacing w:before="17"/>
        <w:jc w:val="both"/>
        <w:rPr>
          <w:rFonts w:ascii="Verdana" w:eastAsia="Verdana" w:hAnsi="Verdana" w:cs="Verdana"/>
          <w:b/>
          <w:sz w:val="24"/>
          <w:szCs w:val="24"/>
          <w:lang w:val="de-DE"/>
        </w:rPr>
      </w:pPr>
    </w:p>
    <w:p w14:paraId="7B700198" w14:textId="77777777" w:rsidR="00A2182C" w:rsidRPr="00BF251B" w:rsidRDefault="00A2182C" w:rsidP="00930794">
      <w:pPr>
        <w:spacing w:before="17"/>
        <w:jc w:val="both"/>
        <w:rPr>
          <w:rFonts w:ascii="Verdana" w:eastAsia="Verdana" w:hAnsi="Verdana" w:cs="Verdana"/>
          <w:b/>
          <w:sz w:val="24"/>
          <w:szCs w:val="24"/>
          <w:lang w:val="de-DE"/>
        </w:rPr>
      </w:pPr>
    </w:p>
    <w:p w14:paraId="05C25E4B" w14:textId="77777777" w:rsidR="007F06E2" w:rsidRPr="00BF251B" w:rsidRDefault="007F06E2" w:rsidP="00930794">
      <w:pPr>
        <w:spacing w:before="17"/>
        <w:jc w:val="both"/>
        <w:rPr>
          <w:rFonts w:ascii="Verdana" w:eastAsia="Verdana" w:hAnsi="Verdana" w:cs="Verdana"/>
          <w:b/>
          <w:sz w:val="24"/>
          <w:szCs w:val="24"/>
          <w:lang w:val="de-DE"/>
        </w:rPr>
      </w:pPr>
    </w:p>
    <w:p w14:paraId="24DBE725" w14:textId="77777777" w:rsidR="007F06E2" w:rsidRPr="00BF251B" w:rsidRDefault="007F06E2" w:rsidP="00930794">
      <w:pPr>
        <w:spacing w:before="17"/>
        <w:jc w:val="both"/>
        <w:rPr>
          <w:rFonts w:ascii="Verdana" w:eastAsia="Verdana" w:hAnsi="Verdana" w:cs="Verdana"/>
          <w:b/>
          <w:sz w:val="24"/>
          <w:szCs w:val="24"/>
          <w:lang w:val="de-DE"/>
        </w:rPr>
      </w:pPr>
    </w:p>
    <w:p w14:paraId="49EFE5C4" w14:textId="77777777" w:rsidR="007F06E2" w:rsidRPr="00BF251B" w:rsidRDefault="007F06E2" w:rsidP="00930794">
      <w:pPr>
        <w:spacing w:before="17"/>
        <w:jc w:val="both"/>
        <w:rPr>
          <w:rFonts w:ascii="Verdana" w:eastAsia="Verdana" w:hAnsi="Verdana" w:cs="Verdana"/>
          <w:b/>
          <w:sz w:val="24"/>
          <w:szCs w:val="24"/>
          <w:lang w:val="de-DE"/>
        </w:rPr>
      </w:pPr>
    </w:p>
    <w:p w14:paraId="42EDB22B" w14:textId="77777777" w:rsidR="007F06E2" w:rsidRPr="00BF251B" w:rsidRDefault="007F06E2" w:rsidP="00930794">
      <w:pPr>
        <w:spacing w:before="17"/>
        <w:jc w:val="both"/>
        <w:rPr>
          <w:rFonts w:ascii="Verdana" w:eastAsia="Verdana" w:hAnsi="Verdana" w:cs="Verdana"/>
          <w:b/>
          <w:sz w:val="24"/>
          <w:szCs w:val="24"/>
          <w:lang w:val="de-DE"/>
        </w:rPr>
      </w:pPr>
    </w:p>
    <w:p w14:paraId="23E91194" w14:textId="77777777" w:rsidR="007F06E2" w:rsidRPr="00BF251B" w:rsidRDefault="007F06E2" w:rsidP="00930794">
      <w:pPr>
        <w:spacing w:before="17"/>
        <w:jc w:val="both"/>
        <w:rPr>
          <w:rFonts w:ascii="Verdana" w:eastAsia="Verdana" w:hAnsi="Verdana" w:cs="Verdana"/>
          <w:b/>
          <w:sz w:val="24"/>
          <w:szCs w:val="24"/>
          <w:lang w:val="de-DE"/>
        </w:rPr>
      </w:pPr>
    </w:p>
    <w:p w14:paraId="18795DC4" w14:textId="77777777" w:rsidR="007F06E2" w:rsidRPr="00BF251B" w:rsidRDefault="007F06E2" w:rsidP="00930794">
      <w:pPr>
        <w:spacing w:before="17"/>
        <w:jc w:val="both"/>
        <w:rPr>
          <w:rFonts w:ascii="Verdana" w:eastAsia="Verdana" w:hAnsi="Verdana" w:cs="Verdana"/>
          <w:b/>
          <w:sz w:val="24"/>
          <w:szCs w:val="24"/>
          <w:lang w:val="de-DE"/>
        </w:rPr>
      </w:pPr>
    </w:p>
    <w:p w14:paraId="6C2572D9" w14:textId="77777777" w:rsidR="007F06E2" w:rsidRPr="00BF251B" w:rsidRDefault="007F06E2" w:rsidP="00930794">
      <w:pPr>
        <w:spacing w:before="17"/>
        <w:jc w:val="both"/>
        <w:rPr>
          <w:rFonts w:ascii="Verdana" w:eastAsia="Verdana" w:hAnsi="Verdana" w:cs="Verdana"/>
          <w:b/>
          <w:sz w:val="24"/>
          <w:szCs w:val="24"/>
          <w:lang w:val="de-DE"/>
        </w:rPr>
      </w:pPr>
    </w:p>
    <w:p w14:paraId="53E40E9F" w14:textId="77777777" w:rsidR="007F06E2" w:rsidRPr="00BF251B" w:rsidRDefault="007F06E2" w:rsidP="00930794">
      <w:pPr>
        <w:spacing w:before="17"/>
        <w:jc w:val="both"/>
        <w:rPr>
          <w:rFonts w:ascii="Verdana" w:eastAsia="Verdana" w:hAnsi="Verdana" w:cs="Verdana"/>
          <w:b/>
          <w:sz w:val="24"/>
          <w:szCs w:val="24"/>
          <w:lang w:val="de-DE"/>
        </w:rPr>
      </w:pPr>
    </w:p>
    <w:p w14:paraId="1B5B10A6" w14:textId="77777777" w:rsidR="007F06E2" w:rsidRPr="00BF251B" w:rsidRDefault="007F06E2" w:rsidP="00930794">
      <w:pPr>
        <w:spacing w:before="17"/>
        <w:jc w:val="both"/>
        <w:rPr>
          <w:rFonts w:ascii="Verdana" w:eastAsia="Verdana" w:hAnsi="Verdana" w:cs="Verdana"/>
          <w:b/>
          <w:sz w:val="24"/>
          <w:szCs w:val="24"/>
          <w:lang w:val="de-DE"/>
        </w:rPr>
      </w:pPr>
    </w:p>
    <w:p w14:paraId="33A4A24A" w14:textId="77777777" w:rsidR="007F06E2" w:rsidRPr="00BF251B" w:rsidRDefault="007F06E2" w:rsidP="00930794">
      <w:pPr>
        <w:spacing w:before="17"/>
        <w:jc w:val="both"/>
        <w:rPr>
          <w:rFonts w:ascii="Verdana" w:eastAsia="Verdana" w:hAnsi="Verdana" w:cs="Verdana"/>
          <w:b/>
          <w:sz w:val="24"/>
          <w:szCs w:val="24"/>
          <w:lang w:val="de-DE"/>
        </w:rPr>
      </w:pPr>
    </w:p>
    <w:p w14:paraId="77889F2B" w14:textId="77777777" w:rsidR="007F06E2" w:rsidRPr="00BF251B" w:rsidRDefault="007F06E2" w:rsidP="00930794">
      <w:pPr>
        <w:spacing w:before="17"/>
        <w:jc w:val="both"/>
        <w:rPr>
          <w:rFonts w:ascii="Verdana" w:eastAsia="Verdana" w:hAnsi="Verdana" w:cs="Verdana"/>
          <w:b/>
          <w:sz w:val="24"/>
          <w:szCs w:val="24"/>
          <w:lang w:val="de-DE"/>
        </w:rPr>
      </w:pPr>
    </w:p>
    <w:p w14:paraId="64FB948F" w14:textId="6332C33C" w:rsidR="00D4472A" w:rsidRDefault="00D4472A" w:rsidP="00930794">
      <w:pPr>
        <w:spacing w:before="17"/>
        <w:jc w:val="both"/>
        <w:rPr>
          <w:rFonts w:ascii="Verdana" w:eastAsia="Verdana" w:hAnsi="Verdana" w:cs="Verdana"/>
          <w:b/>
          <w:sz w:val="24"/>
          <w:szCs w:val="24"/>
          <w:lang w:val="de-DE"/>
        </w:rPr>
      </w:pPr>
    </w:p>
    <w:p w14:paraId="2D78C677" w14:textId="77777777" w:rsidR="00BF251B" w:rsidRPr="00BF251B" w:rsidRDefault="00BF251B" w:rsidP="00930794">
      <w:pPr>
        <w:spacing w:before="17"/>
        <w:jc w:val="both"/>
        <w:rPr>
          <w:rFonts w:ascii="Verdana" w:eastAsia="Verdana" w:hAnsi="Verdana" w:cs="Verdana"/>
          <w:b/>
          <w:sz w:val="24"/>
          <w:szCs w:val="24"/>
          <w:lang w:val="de-DE"/>
        </w:rPr>
      </w:pPr>
    </w:p>
    <w:p w14:paraId="0E80AE24" w14:textId="77777777" w:rsidR="00BF251B" w:rsidRPr="009F4804" w:rsidRDefault="00BF251B" w:rsidP="00930794">
      <w:pPr>
        <w:spacing w:before="17"/>
        <w:jc w:val="both"/>
        <w:rPr>
          <w:rFonts w:ascii="Verdana" w:eastAsia="Verdana" w:hAnsi="Verdana" w:cs="Verdana"/>
          <w:b/>
          <w:sz w:val="24"/>
          <w:szCs w:val="24"/>
          <w:lang w:val="de-DE"/>
        </w:rPr>
      </w:pPr>
    </w:p>
    <w:p w14:paraId="55649386" w14:textId="77777777" w:rsidR="00BF251B" w:rsidRPr="009F4804" w:rsidRDefault="00BF251B" w:rsidP="00930794">
      <w:pPr>
        <w:spacing w:before="17"/>
        <w:jc w:val="both"/>
        <w:rPr>
          <w:rFonts w:ascii="Verdana" w:eastAsia="Verdana" w:hAnsi="Verdana" w:cs="Verdana"/>
          <w:b/>
          <w:sz w:val="24"/>
          <w:szCs w:val="24"/>
          <w:lang w:val="de-DE"/>
        </w:rPr>
      </w:pPr>
    </w:p>
    <w:p w14:paraId="55FD3D8D" w14:textId="77777777" w:rsidR="00BF251B" w:rsidRPr="009F4804" w:rsidRDefault="00BF251B" w:rsidP="00930794">
      <w:pPr>
        <w:spacing w:before="17"/>
        <w:jc w:val="both"/>
        <w:rPr>
          <w:rFonts w:ascii="Verdana" w:eastAsia="Verdana" w:hAnsi="Verdana" w:cs="Verdana"/>
          <w:b/>
          <w:sz w:val="24"/>
          <w:szCs w:val="24"/>
          <w:lang w:val="de-DE"/>
        </w:rPr>
      </w:pPr>
    </w:p>
    <w:p w14:paraId="01B7A6C3" w14:textId="77777777" w:rsidR="00BF251B" w:rsidRPr="009F4804" w:rsidRDefault="00BF251B" w:rsidP="00930794">
      <w:pPr>
        <w:spacing w:before="17"/>
        <w:jc w:val="both"/>
        <w:rPr>
          <w:rFonts w:ascii="Verdana" w:eastAsia="Verdana" w:hAnsi="Verdana" w:cs="Verdana"/>
          <w:b/>
          <w:sz w:val="24"/>
          <w:szCs w:val="24"/>
          <w:lang w:val="de-DE"/>
        </w:rPr>
      </w:pPr>
    </w:p>
    <w:p w14:paraId="7824293D" w14:textId="77777777" w:rsidR="00BF251B" w:rsidRPr="009F4804" w:rsidRDefault="00BF251B" w:rsidP="00930794">
      <w:pPr>
        <w:spacing w:before="17"/>
        <w:jc w:val="both"/>
        <w:rPr>
          <w:rFonts w:ascii="Verdana" w:eastAsia="Verdana" w:hAnsi="Verdana" w:cs="Verdana"/>
          <w:b/>
          <w:sz w:val="24"/>
          <w:szCs w:val="24"/>
          <w:lang w:val="de-DE"/>
        </w:rPr>
      </w:pPr>
    </w:p>
    <w:p w14:paraId="58DC49E5" w14:textId="77777777" w:rsidR="00BF251B" w:rsidRPr="009F4804" w:rsidRDefault="00BF251B" w:rsidP="00930794">
      <w:pPr>
        <w:spacing w:before="17"/>
        <w:jc w:val="both"/>
        <w:rPr>
          <w:rFonts w:ascii="Verdana" w:eastAsia="Verdana" w:hAnsi="Verdana" w:cs="Verdana"/>
          <w:b/>
          <w:sz w:val="24"/>
          <w:szCs w:val="24"/>
          <w:lang w:val="de-DE"/>
        </w:rPr>
      </w:pPr>
    </w:p>
    <w:p w14:paraId="59365709" w14:textId="77777777" w:rsidR="00BF251B" w:rsidRPr="009F4804" w:rsidRDefault="00BF251B" w:rsidP="00930794">
      <w:pPr>
        <w:spacing w:before="17"/>
        <w:jc w:val="both"/>
        <w:rPr>
          <w:rFonts w:ascii="Verdana" w:eastAsia="Verdana" w:hAnsi="Verdana" w:cs="Verdana"/>
          <w:b/>
          <w:sz w:val="24"/>
          <w:szCs w:val="24"/>
          <w:lang w:val="de-DE"/>
        </w:rPr>
      </w:pPr>
    </w:p>
    <w:p w14:paraId="1DDBF7E8" w14:textId="77777777" w:rsidR="00BF251B" w:rsidRPr="009F4804" w:rsidRDefault="00BF251B" w:rsidP="00930794">
      <w:pPr>
        <w:spacing w:before="17"/>
        <w:jc w:val="both"/>
        <w:rPr>
          <w:rFonts w:ascii="Verdana" w:eastAsia="Verdana" w:hAnsi="Verdana" w:cs="Verdana"/>
          <w:b/>
          <w:sz w:val="24"/>
          <w:szCs w:val="24"/>
          <w:lang w:val="de-DE"/>
        </w:rPr>
      </w:pPr>
    </w:p>
    <w:p w14:paraId="3350402A" w14:textId="0A379C4C" w:rsidR="00A2182C" w:rsidRPr="009F4804" w:rsidRDefault="00302200" w:rsidP="00BA7B15">
      <w:pPr>
        <w:pStyle w:val="Heading1"/>
        <w:numPr>
          <w:ilvl w:val="0"/>
          <w:numId w:val="28"/>
        </w:numPr>
        <w:rPr>
          <w:rFonts w:eastAsia="Verdana"/>
          <w:lang w:val="de-DE"/>
        </w:rPr>
      </w:pPr>
      <w:bookmarkStart w:id="11" w:name="_Toc122385197"/>
      <w:r w:rsidRPr="009F4804">
        <w:rPr>
          <w:rFonts w:eastAsia="Verdana"/>
          <w:lang w:val="de-DE"/>
        </w:rPr>
        <w:lastRenderedPageBreak/>
        <w:t>DIZAJN PATERNI</w:t>
      </w:r>
      <w:bookmarkEnd w:id="11"/>
    </w:p>
    <w:p w14:paraId="30A9D217" w14:textId="39B0DF0B" w:rsidR="00A2182C" w:rsidRPr="009F4804" w:rsidRDefault="00A2182C" w:rsidP="00930794">
      <w:pPr>
        <w:spacing w:before="17"/>
        <w:jc w:val="both"/>
        <w:rPr>
          <w:rFonts w:ascii="Verdana" w:eastAsia="Verdana" w:hAnsi="Verdana" w:cs="Verdana"/>
          <w:b/>
          <w:sz w:val="24"/>
          <w:szCs w:val="24"/>
          <w:lang w:val="de-DE"/>
        </w:rPr>
      </w:pPr>
    </w:p>
    <w:p w14:paraId="1AE63B54" w14:textId="6E737063" w:rsidR="002E247A" w:rsidRPr="009F4804" w:rsidRDefault="002E247A" w:rsidP="00930794">
      <w:pPr>
        <w:spacing w:before="17"/>
        <w:ind w:firstLine="720"/>
        <w:jc w:val="both"/>
        <w:rPr>
          <w:rFonts w:ascii="Verdana" w:eastAsia="Verdana" w:hAnsi="Verdana" w:cs="Verdana"/>
          <w:bCs/>
          <w:lang w:val="de-DE"/>
        </w:rPr>
      </w:pPr>
      <w:proofErr w:type="spellStart"/>
      <w:r w:rsidRPr="009F4804">
        <w:rPr>
          <w:rFonts w:ascii="Verdana" w:eastAsia="Verdana" w:hAnsi="Verdana" w:cs="Verdana"/>
          <w:bCs/>
          <w:lang w:val="de-DE"/>
        </w:rPr>
        <w:t>Dizajn</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paterni</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su</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ponovna</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iskoristiva</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rešenja</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koja</w:t>
      </w:r>
      <w:proofErr w:type="spellEnd"/>
      <w:r w:rsidRPr="009F4804">
        <w:rPr>
          <w:rFonts w:ascii="Verdana" w:eastAsia="Verdana" w:hAnsi="Verdana" w:cs="Verdana"/>
          <w:bCs/>
          <w:lang w:val="de-DE"/>
        </w:rPr>
        <w:t xml:space="preserve"> se </w:t>
      </w:r>
      <w:proofErr w:type="spellStart"/>
      <w:r w:rsidRPr="009F4804">
        <w:rPr>
          <w:rFonts w:ascii="Verdana" w:eastAsia="Verdana" w:hAnsi="Verdana" w:cs="Verdana"/>
          <w:bCs/>
          <w:lang w:val="de-DE"/>
        </w:rPr>
        <w:t>mogu</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primeniti</w:t>
      </w:r>
      <w:proofErr w:type="spellEnd"/>
      <w:r w:rsidRPr="009F4804">
        <w:rPr>
          <w:rFonts w:ascii="Verdana" w:eastAsia="Verdana" w:hAnsi="Verdana" w:cs="Verdana"/>
          <w:bCs/>
          <w:lang w:val="de-DE"/>
        </w:rPr>
        <w:t xml:space="preserve"> na </w:t>
      </w:r>
      <w:proofErr w:type="spellStart"/>
      <w:r w:rsidRPr="009F4804">
        <w:rPr>
          <w:rFonts w:ascii="Verdana" w:eastAsia="Verdana" w:hAnsi="Verdana" w:cs="Verdana"/>
          <w:bCs/>
          <w:lang w:val="de-DE"/>
        </w:rPr>
        <w:t>problem</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koji</w:t>
      </w:r>
      <w:proofErr w:type="spellEnd"/>
      <w:r w:rsidRPr="009F4804">
        <w:rPr>
          <w:rFonts w:ascii="Verdana" w:eastAsia="Verdana" w:hAnsi="Verdana" w:cs="Verdana"/>
          <w:bCs/>
          <w:lang w:val="de-DE"/>
        </w:rPr>
        <w:t xml:space="preserve"> se </w:t>
      </w:r>
      <w:proofErr w:type="spellStart"/>
      <w:r w:rsidRPr="009F4804">
        <w:rPr>
          <w:rFonts w:ascii="Verdana" w:eastAsia="Verdana" w:hAnsi="Verdana" w:cs="Verdana"/>
          <w:bCs/>
          <w:lang w:val="de-DE"/>
        </w:rPr>
        <w:t>često</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ponavlja</w:t>
      </w:r>
      <w:proofErr w:type="spellEnd"/>
      <w:r w:rsidRPr="009F4804">
        <w:rPr>
          <w:rFonts w:ascii="Verdana" w:eastAsia="Verdana" w:hAnsi="Verdana" w:cs="Verdana"/>
          <w:bCs/>
          <w:lang w:val="de-DE"/>
        </w:rPr>
        <w:t xml:space="preserve"> u </w:t>
      </w:r>
      <w:proofErr w:type="spellStart"/>
      <w:r w:rsidRPr="009F4804">
        <w:rPr>
          <w:rFonts w:ascii="Verdana" w:eastAsia="Verdana" w:hAnsi="Verdana" w:cs="Verdana"/>
          <w:bCs/>
          <w:lang w:val="de-DE"/>
        </w:rPr>
        <w:t>razvoju</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softvera</w:t>
      </w:r>
      <w:proofErr w:type="spellEnd"/>
      <w:r w:rsidRPr="009F4804">
        <w:rPr>
          <w:rFonts w:ascii="Verdana" w:eastAsia="Verdana" w:hAnsi="Verdana" w:cs="Verdana"/>
          <w:bCs/>
          <w:lang w:val="de-DE"/>
        </w:rPr>
        <w:t>.</w:t>
      </w:r>
    </w:p>
    <w:p w14:paraId="1B1DF6B5" w14:textId="6E8AA197" w:rsidR="002E247A" w:rsidRPr="00D4472A" w:rsidRDefault="00D4472A" w:rsidP="00930794">
      <w:pPr>
        <w:spacing w:before="17"/>
        <w:jc w:val="both"/>
        <w:rPr>
          <w:rFonts w:ascii="Verdana" w:eastAsia="Verdana" w:hAnsi="Verdana" w:cs="Verdana"/>
          <w:bCs/>
          <w:lang w:val="it-IT"/>
        </w:rPr>
      </w:pPr>
      <w:proofErr w:type="spellStart"/>
      <w:r w:rsidRPr="009F4804">
        <w:rPr>
          <w:rFonts w:ascii="Verdana" w:eastAsia="Verdana" w:hAnsi="Verdana" w:cs="Verdana"/>
          <w:bCs/>
          <w:lang w:val="de-DE"/>
        </w:rPr>
        <w:t>Prevod</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engleski</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reči</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pattern</w:t>
      </w:r>
      <w:proofErr w:type="spellEnd"/>
      <w:r w:rsidRPr="009F4804">
        <w:rPr>
          <w:rFonts w:ascii="Verdana" w:eastAsia="Verdana" w:hAnsi="Verdana" w:cs="Verdana"/>
          <w:bCs/>
          <w:lang w:val="de-DE"/>
        </w:rPr>
        <w:t xml:space="preserve">”, na </w:t>
      </w:r>
      <w:proofErr w:type="spellStart"/>
      <w:r w:rsidRPr="009F4804">
        <w:rPr>
          <w:rFonts w:ascii="Verdana" w:eastAsia="Verdana" w:hAnsi="Verdana" w:cs="Verdana"/>
          <w:bCs/>
          <w:lang w:val="de-DE"/>
        </w:rPr>
        <w:t>sprskom</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jeziku</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dobija</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vrednost</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šablon</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obrazac</w:t>
      </w:r>
      <w:proofErr w:type="spellEnd"/>
      <w:r w:rsidRPr="009F4804">
        <w:rPr>
          <w:rFonts w:ascii="Verdana" w:eastAsia="Verdana" w:hAnsi="Verdana" w:cs="Verdana"/>
          <w:bCs/>
          <w:lang w:val="de-DE"/>
        </w:rPr>
        <w:t xml:space="preserve">, </w:t>
      </w:r>
      <w:proofErr w:type="spellStart"/>
      <w:r w:rsidRPr="009F4804">
        <w:rPr>
          <w:rFonts w:ascii="Verdana" w:eastAsia="Verdana" w:hAnsi="Verdana" w:cs="Verdana"/>
          <w:bCs/>
          <w:lang w:val="de-DE"/>
        </w:rPr>
        <w:t>uzorak</w:t>
      </w:r>
      <w:proofErr w:type="spellEnd"/>
      <w:r w:rsidRPr="009F4804">
        <w:rPr>
          <w:rFonts w:ascii="Verdana" w:eastAsia="Verdana" w:hAnsi="Verdana" w:cs="Verdana"/>
          <w:bCs/>
          <w:lang w:val="de-DE"/>
        </w:rPr>
        <w:t>.</w:t>
      </w:r>
      <w:r w:rsidR="002E247A" w:rsidRPr="009F4804">
        <w:rPr>
          <w:rFonts w:ascii="Verdana" w:eastAsia="Verdana" w:hAnsi="Verdana" w:cs="Verdana"/>
          <w:bCs/>
          <w:lang w:val="de-DE"/>
        </w:rPr>
        <w:t xml:space="preserve"> </w:t>
      </w:r>
      <w:r w:rsidR="002E247A" w:rsidRPr="00D4472A">
        <w:rPr>
          <w:rFonts w:ascii="Verdana" w:eastAsia="Verdana" w:hAnsi="Verdana" w:cs="Verdana"/>
          <w:bCs/>
          <w:lang w:val="it-IT"/>
        </w:rPr>
        <w:t xml:space="preserve">To </w:t>
      </w:r>
      <w:proofErr w:type="spellStart"/>
      <w:r w:rsidR="002E247A" w:rsidRPr="00D4472A">
        <w:rPr>
          <w:rFonts w:ascii="Verdana" w:eastAsia="Verdana" w:hAnsi="Verdana" w:cs="Verdana"/>
          <w:bCs/>
          <w:lang w:val="it-IT"/>
        </w:rPr>
        <w:t>govori</w:t>
      </w:r>
      <w:proofErr w:type="spellEnd"/>
      <w:r w:rsidR="002E247A" w:rsidRPr="00D4472A">
        <w:rPr>
          <w:rFonts w:ascii="Verdana" w:eastAsia="Verdana" w:hAnsi="Verdana" w:cs="Verdana"/>
          <w:bCs/>
          <w:lang w:val="it-IT"/>
        </w:rPr>
        <w:t xml:space="preserve"> da je </w:t>
      </w:r>
      <w:proofErr w:type="spellStart"/>
      <w:r w:rsidR="002E247A" w:rsidRPr="00D4472A">
        <w:rPr>
          <w:rFonts w:ascii="Verdana" w:eastAsia="Verdana" w:hAnsi="Verdana" w:cs="Verdana"/>
          <w:bCs/>
          <w:lang w:val="it-IT"/>
        </w:rPr>
        <w:t>dizajn</w:t>
      </w:r>
      <w:proofErr w:type="spellEnd"/>
      <w:r w:rsidR="002E247A" w:rsidRPr="00D4472A">
        <w:rPr>
          <w:rFonts w:ascii="Verdana" w:eastAsia="Verdana" w:hAnsi="Verdana" w:cs="Verdana"/>
          <w:bCs/>
          <w:lang w:val="it-IT"/>
        </w:rPr>
        <w:t xml:space="preserve"> </w:t>
      </w:r>
      <w:proofErr w:type="spellStart"/>
      <w:r w:rsidR="002E247A" w:rsidRPr="00D4472A">
        <w:rPr>
          <w:rFonts w:ascii="Verdana" w:eastAsia="Verdana" w:hAnsi="Verdana" w:cs="Verdana"/>
          <w:bCs/>
          <w:lang w:val="it-IT"/>
        </w:rPr>
        <w:t>patern</w:t>
      </w:r>
      <w:proofErr w:type="spellEnd"/>
      <w:r w:rsidR="002E247A" w:rsidRPr="00D4472A">
        <w:rPr>
          <w:rFonts w:ascii="Verdana" w:eastAsia="Verdana" w:hAnsi="Verdana" w:cs="Verdana"/>
          <w:bCs/>
          <w:lang w:val="it-IT"/>
        </w:rPr>
        <w:t xml:space="preserve"> </w:t>
      </w:r>
      <w:proofErr w:type="spellStart"/>
      <w:r w:rsidR="002E247A" w:rsidRPr="00D4472A">
        <w:rPr>
          <w:rFonts w:ascii="Verdana" w:eastAsia="Verdana" w:hAnsi="Verdana" w:cs="Verdana"/>
          <w:bCs/>
          <w:lang w:val="it-IT"/>
        </w:rPr>
        <w:t>nešto</w:t>
      </w:r>
      <w:proofErr w:type="spellEnd"/>
      <w:r w:rsidR="002E247A" w:rsidRPr="00D4472A">
        <w:rPr>
          <w:rFonts w:ascii="Verdana" w:eastAsia="Verdana" w:hAnsi="Verdana" w:cs="Verdana"/>
          <w:bCs/>
          <w:lang w:val="it-IT"/>
        </w:rPr>
        <w:t xml:space="preserve"> </w:t>
      </w:r>
      <w:proofErr w:type="spellStart"/>
      <w:r w:rsidR="002E247A" w:rsidRPr="00D4472A">
        <w:rPr>
          <w:rFonts w:ascii="Verdana" w:eastAsia="Verdana" w:hAnsi="Verdana" w:cs="Verdana"/>
          <w:bCs/>
          <w:lang w:val="it-IT"/>
        </w:rPr>
        <w:t>što</w:t>
      </w:r>
      <w:proofErr w:type="spellEnd"/>
      <w:r w:rsidR="002E247A" w:rsidRPr="00D4472A">
        <w:rPr>
          <w:rFonts w:ascii="Verdana" w:eastAsia="Verdana" w:hAnsi="Verdana" w:cs="Verdana"/>
          <w:bCs/>
          <w:lang w:val="it-IT"/>
        </w:rPr>
        <w:t xml:space="preserve"> </w:t>
      </w:r>
      <w:r w:rsidRPr="00D4472A">
        <w:rPr>
          <w:rFonts w:ascii="Verdana" w:eastAsia="Verdana" w:hAnsi="Verdana" w:cs="Verdana"/>
          <w:bCs/>
          <w:lang w:val="it-IT"/>
        </w:rPr>
        <w:t xml:space="preserve">se </w:t>
      </w:r>
      <w:proofErr w:type="spellStart"/>
      <w:r w:rsidRPr="00D4472A">
        <w:rPr>
          <w:rFonts w:ascii="Verdana" w:eastAsia="Verdana" w:hAnsi="Verdana" w:cs="Verdana"/>
          <w:bCs/>
          <w:lang w:val="it-IT"/>
        </w:rPr>
        <w:t>može</w:t>
      </w:r>
      <w:proofErr w:type="spellEnd"/>
      <w:r w:rsidR="002E247A" w:rsidRPr="00D4472A">
        <w:rPr>
          <w:rFonts w:ascii="Verdana" w:eastAsia="Verdana" w:hAnsi="Verdana" w:cs="Verdana"/>
          <w:bCs/>
          <w:lang w:val="it-IT"/>
        </w:rPr>
        <w:t xml:space="preserve"> “</w:t>
      </w:r>
      <w:proofErr w:type="spellStart"/>
      <w:r w:rsidR="002E247A" w:rsidRPr="00D4472A">
        <w:rPr>
          <w:rFonts w:ascii="Verdana" w:eastAsia="Verdana" w:hAnsi="Verdana" w:cs="Verdana"/>
          <w:bCs/>
          <w:lang w:val="it-IT"/>
        </w:rPr>
        <w:t>štancati</w:t>
      </w:r>
      <w:proofErr w:type="spellEnd"/>
      <w:r w:rsidR="002E247A" w:rsidRPr="00D4472A">
        <w:rPr>
          <w:rFonts w:ascii="Verdana" w:eastAsia="Verdana" w:hAnsi="Verdana" w:cs="Verdana"/>
          <w:bCs/>
          <w:lang w:val="it-IT"/>
        </w:rPr>
        <w:t xml:space="preserve">” i </w:t>
      </w:r>
      <w:proofErr w:type="spellStart"/>
      <w:r w:rsidR="002E247A" w:rsidRPr="00D4472A">
        <w:rPr>
          <w:rFonts w:ascii="Verdana" w:eastAsia="Verdana" w:hAnsi="Verdana" w:cs="Verdana"/>
          <w:bCs/>
          <w:lang w:val="it-IT"/>
        </w:rPr>
        <w:t>koristiti</w:t>
      </w:r>
      <w:proofErr w:type="spellEnd"/>
      <w:r w:rsidR="002E247A" w:rsidRPr="00D4472A">
        <w:rPr>
          <w:rFonts w:ascii="Verdana" w:eastAsia="Verdana" w:hAnsi="Verdana" w:cs="Verdana"/>
          <w:bCs/>
          <w:lang w:val="it-IT"/>
        </w:rPr>
        <w:t xml:space="preserve"> </w:t>
      </w:r>
      <w:proofErr w:type="spellStart"/>
      <w:r w:rsidR="002E247A" w:rsidRPr="00D4472A">
        <w:rPr>
          <w:rFonts w:ascii="Verdana" w:eastAsia="Verdana" w:hAnsi="Verdana" w:cs="Verdana"/>
          <w:bCs/>
          <w:lang w:val="it-IT"/>
        </w:rPr>
        <w:t>više</w:t>
      </w:r>
      <w:proofErr w:type="spellEnd"/>
      <w:r w:rsidR="002E247A" w:rsidRPr="00D4472A">
        <w:rPr>
          <w:rFonts w:ascii="Verdana" w:eastAsia="Verdana" w:hAnsi="Verdana" w:cs="Verdana"/>
          <w:bCs/>
          <w:lang w:val="it-IT"/>
        </w:rPr>
        <w:t xml:space="preserve"> puta,</w:t>
      </w:r>
      <w:r w:rsidRPr="00D4472A">
        <w:rPr>
          <w:rFonts w:ascii="Verdana" w:eastAsia="Verdana" w:hAnsi="Verdana" w:cs="Verdana"/>
          <w:bCs/>
          <w:lang w:val="it-IT"/>
        </w:rPr>
        <w:t xml:space="preserve"> </w:t>
      </w:r>
      <w:r>
        <w:rPr>
          <w:rFonts w:ascii="Verdana" w:eastAsia="Verdana" w:hAnsi="Verdana" w:cs="Verdana"/>
          <w:bCs/>
          <w:lang w:val="it-IT"/>
        </w:rPr>
        <w:t xml:space="preserve">i </w:t>
      </w:r>
      <w:proofErr w:type="spellStart"/>
      <w:r>
        <w:rPr>
          <w:rFonts w:ascii="Verdana" w:eastAsia="Verdana" w:hAnsi="Verdana" w:cs="Verdana"/>
          <w:bCs/>
          <w:lang w:val="it-IT"/>
        </w:rPr>
        <w:t>što</w:t>
      </w:r>
      <w:proofErr w:type="spellEnd"/>
      <w:r>
        <w:rPr>
          <w:rFonts w:ascii="Verdana" w:eastAsia="Verdana" w:hAnsi="Verdana" w:cs="Verdana"/>
          <w:bCs/>
          <w:lang w:val="it-IT"/>
        </w:rPr>
        <w:t xml:space="preserve"> </w:t>
      </w:r>
      <w:proofErr w:type="spellStart"/>
      <w:r>
        <w:rPr>
          <w:rFonts w:ascii="Verdana" w:eastAsia="Verdana" w:hAnsi="Verdana" w:cs="Verdana"/>
          <w:bCs/>
          <w:lang w:val="it-IT"/>
        </w:rPr>
        <w:t>pruža</w:t>
      </w:r>
      <w:proofErr w:type="spellEnd"/>
      <w:r>
        <w:rPr>
          <w:rFonts w:ascii="Verdana" w:eastAsia="Verdana" w:hAnsi="Verdana" w:cs="Verdana"/>
          <w:bCs/>
          <w:lang w:val="it-IT"/>
        </w:rPr>
        <w:t xml:space="preserve"> </w:t>
      </w:r>
      <w:proofErr w:type="spellStart"/>
      <w:r>
        <w:rPr>
          <w:rFonts w:ascii="Verdana" w:eastAsia="Verdana" w:hAnsi="Verdana" w:cs="Verdana"/>
          <w:bCs/>
          <w:lang w:val="it-IT"/>
        </w:rPr>
        <w:t>sledeće</w:t>
      </w:r>
      <w:proofErr w:type="spellEnd"/>
      <w:r>
        <w:rPr>
          <w:rFonts w:ascii="Verdana" w:eastAsia="Verdana" w:hAnsi="Verdana" w:cs="Verdana"/>
          <w:bCs/>
          <w:lang w:val="it-IT"/>
        </w:rPr>
        <w:t xml:space="preserve"> </w:t>
      </w:r>
      <w:proofErr w:type="spellStart"/>
      <w:r>
        <w:rPr>
          <w:rFonts w:ascii="Verdana" w:eastAsia="Verdana" w:hAnsi="Verdana" w:cs="Verdana"/>
          <w:bCs/>
          <w:lang w:val="it-IT"/>
        </w:rPr>
        <w:t>prednosti</w:t>
      </w:r>
      <w:proofErr w:type="spellEnd"/>
      <w:r w:rsidR="002E247A" w:rsidRPr="00D4472A">
        <w:rPr>
          <w:rFonts w:ascii="Verdana" w:eastAsia="Verdana" w:hAnsi="Verdana" w:cs="Verdana"/>
          <w:bCs/>
          <w:lang w:val="it-IT"/>
        </w:rPr>
        <w:t>:</w:t>
      </w:r>
    </w:p>
    <w:p w14:paraId="136F03E8" w14:textId="24F58ACA" w:rsidR="002E247A" w:rsidRPr="00D4472A" w:rsidRDefault="002E247A" w:rsidP="00930794">
      <w:pPr>
        <w:spacing w:before="17"/>
        <w:jc w:val="both"/>
        <w:rPr>
          <w:rFonts w:ascii="Verdana" w:eastAsia="Verdana" w:hAnsi="Verdana" w:cs="Verdana"/>
          <w:bCs/>
          <w:lang w:val="it-IT"/>
        </w:rPr>
      </w:pPr>
    </w:p>
    <w:p w14:paraId="114CFEBB" w14:textId="6C893C1F" w:rsidR="007F06E2" w:rsidRPr="00D4472A" w:rsidRDefault="002E247A" w:rsidP="00930794">
      <w:pPr>
        <w:pStyle w:val="ListParagraph"/>
        <w:numPr>
          <w:ilvl w:val="0"/>
          <w:numId w:val="11"/>
        </w:numPr>
        <w:spacing w:before="17"/>
        <w:jc w:val="both"/>
        <w:rPr>
          <w:rFonts w:ascii="Verdana" w:eastAsia="Verdana" w:hAnsi="Verdana" w:cs="Verdana"/>
          <w:bCs/>
          <w:lang w:val="it-IT"/>
        </w:rPr>
      </w:pPr>
      <w:r w:rsidRPr="00D4472A">
        <w:rPr>
          <w:rFonts w:ascii="Verdana" w:eastAsia="Verdana" w:hAnsi="Verdana" w:cs="Verdana"/>
          <w:bCs/>
          <w:lang w:val="it-IT"/>
        </w:rPr>
        <w:t xml:space="preserve">Paterni su </w:t>
      </w:r>
      <w:proofErr w:type="spellStart"/>
      <w:r w:rsidRPr="00D4472A">
        <w:rPr>
          <w:rFonts w:ascii="Verdana" w:eastAsia="Verdana" w:hAnsi="Verdana" w:cs="Verdana"/>
          <w:bCs/>
          <w:lang w:val="it-IT"/>
        </w:rPr>
        <w:t>uglavnom</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dokazana</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rešenja</w:t>
      </w:r>
      <w:proofErr w:type="spellEnd"/>
      <w:r w:rsidRPr="00D4472A">
        <w:rPr>
          <w:rFonts w:ascii="Verdana" w:eastAsia="Verdana" w:hAnsi="Verdana" w:cs="Verdana"/>
          <w:bCs/>
          <w:lang w:val="it-IT"/>
        </w:rPr>
        <w:t xml:space="preserve"> – </w:t>
      </w:r>
      <w:proofErr w:type="spellStart"/>
      <w:r w:rsidR="00D4472A" w:rsidRPr="00D4472A">
        <w:rPr>
          <w:rFonts w:ascii="Verdana" w:eastAsia="Verdana" w:hAnsi="Verdana" w:cs="Verdana"/>
          <w:bCs/>
          <w:lang w:val="it-IT"/>
        </w:rPr>
        <w:t>ko</w:t>
      </w:r>
      <w:r w:rsidR="00D4472A">
        <w:rPr>
          <w:rFonts w:ascii="Verdana" w:eastAsia="Verdana" w:hAnsi="Verdana" w:cs="Verdana"/>
          <w:bCs/>
          <w:lang w:val="it-IT"/>
        </w:rPr>
        <w:t>risti</w:t>
      </w:r>
      <w:proofErr w:type="spellEnd"/>
      <w:r w:rsidR="00D4472A">
        <w:rPr>
          <w:rFonts w:ascii="Verdana" w:eastAsia="Verdana" w:hAnsi="Verdana" w:cs="Verdana"/>
          <w:bCs/>
          <w:lang w:val="it-IT"/>
        </w:rPr>
        <w:t xml:space="preserve"> se</w:t>
      </w:r>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isproban</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testiran</w:t>
      </w:r>
      <w:proofErr w:type="spellEnd"/>
      <w:r w:rsidRPr="00D4472A">
        <w:rPr>
          <w:rFonts w:ascii="Verdana" w:eastAsia="Verdana" w:hAnsi="Verdana" w:cs="Verdana"/>
          <w:bCs/>
          <w:lang w:val="it-IT"/>
        </w:rPr>
        <w:t xml:space="preserve"> i </w:t>
      </w:r>
      <w:proofErr w:type="spellStart"/>
      <w:r w:rsidRPr="00D4472A">
        <w:rPr>
          <w:rFonts w:ascii="Verdana" w:eastAsia="Verdana" w:hAnsi="Verdana" w:cs="Verdana"/>
          <w:bCs/>
          <w:lang w:val="it-IT"/>
        </w:rPr>
        <w:t>optimizovan</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pristup</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rešavanju</w:t>
      </w:r>
      <w:proofErr w:type="spellEnd"/>
      <w:r w:rsidRPr="00D4472A">
        <w:rPr>
          <w:rFonts w:ascii="Verdana" w:eastAsia="Verdana" w:hAnsi="Verdana" w:cs="Verdana"/>
          <w:bCs/>
          <w:lang w:val="it-IT"/>
        </w:rPr>
        <w:t xml:space="preserve"> problema u </w:t>
      </w:r>
      <w:proofErr w:type="spellStart"/>
      <w:r w:rsidRPr="00D4472A">
        <w:rPr>
          <w:rFonts w:ascii="Verdana" w:eastAsia="Verdana" w:hAnsi="Verdana" w:cs="Verdana"/>
          <w:bCs/>
          <w:lang w:val="it-IT"/>
        </w:rPr>
        <w:t>razvoju</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softverskog</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proizvoda</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baziran</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na</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iskustvu</w:t>
      </w:r>
      <w:proofErr w:type="spellEnd"/>
      <w:r w:rsidRPr="00D4472A">
        <w:rPr>
          <w:rFonts w:ascii="Verdana" w:eastAsia="Verdana" w:hAnsi="Verdana" w:cs="Verdana"/>
          <w:bCs/>
          <w:lang w:val="it-IT"/>
        </w:rPr>
        <w:t xml:space="preserve"> i </w:t>
      </w:r>
      <w:proofErr w:type="spellStart"/>
      <w:r w:rsidRPr="00D4472A">
        <w:rPr>
          <w:rFonts w:ascii="Verdana" w:eastAsia="Verdana" w:hAnsi="Verdana" w:cs="Verdana"/>
          <w:bCs/>
          <w:lang w:val="it-IT"/>
        </w:rPr>
        <w:t>radu</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programera</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koji</w:t>
      </w:r>
      <w:proofErr w:type="spellEnd"/>
      <w:r w:rsidRPr="00D4472A">
        <w:rPr>
          <w:rFonts w:ascii="Verdana" w:eastAsia="Verdana" w:hAnsi="Verdana" w:cs="Verdana"/>
          <w:bCs/>
          <w:lang w:val="it-IT"/>
        </w:rPr>
        <w:t xml:space="preserve"> su </w:t>
      </w:r>
      <w:proofErr w:type="spellStart"/>
      <w:r w:rsidRPr="00D4472A">
        <w:rPr>
          <w:rFonts w:ascii="Verdana" w:eastAsia="Verdana" w:hAnsi="Verdana" w:cs="Verdana"/>
          <w:bCs/>
          <w:lang w:val="it-IT"/>
        </w:rPr>
        <w:t>doprineli</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razvoju</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tog</w:t>
      </w:r>
      <w:proofErr w:type="spellEnd"/>
      <w:r w:rsidRPr="00D4472A">
        <w:rPr>
          <w:rFonts w:ascii="Verdana" w:eastAsia="Verdana" w:hAnsi="Verdana" w:cs="Verdana"/>
          <w:bCs/>
          <w:lang w:val="it-IT"/>
        </w:rPr>
        <w:t xml:space="preserve"> paterna.</w:t>
      </w:r>
    </w:p>
    <w:p w14:paraId="699850E5" w14:textId="77777777" w:rsidR="00941414" w:rsidRPr="00D4472A" w:rsidRDefault="00941414" w:rsidP="00930794">
      <w:pPr>
        <w:pStyle w:val="ListParagraph"/>
        <w:spacing w:before="17"/>
        <w:jc w:val="both"/>
        <w:rPr>
          <w:rFonts w:ascii="Verdana" w:eastAsia="Verdana" w:hAnsi="Verdana" w:cs="Verdana"/>
          <w:bCs/>
          <w:lang w:val="it-IT"/>
        </w:rPr>
      </w:pPr>
    </w:p>
    <w:p w14:paraId="2B3FFDBE" w14:textId="61517840" w:rsidR="00941414" w:rsidRPr="00D4472A" w:rsidRDefault="00941414" w:rsidP="00930794">
      <w:pPr>
        <w:pStyle w:val="ListParagraph"/>
        <w:numPr>
          <w:ilvl w:val="0"/>
          <w:numId w:val="11"/>
        </w:numPr>
        <w:spacing w:before="17"/>
        <w:jc w:val="both"/>
        <w:rPr>
          <w:rFonts w:ascii="Verdana" w:eastAsia="Verdana" w:hAnsi="Verdana" w:cs="Verdana"/>
          <w:bCs/>
          <w:lang w:val="it-IT"/>
        </w:rPr>
      </w:pPr>
      <w:r w:rsidRPr="00D4472A">
        <w:rPr>
          <w:rFonts w:ascii="Verdana" w:eastAsia="Verdana" w:hAnsi="Verdana" w:cs="Verdana"/>
          <w:bCs/>
          <w:lang w:val="it-IT"/>
        </w:rPr>
        <w:t xml:space="preserve">Lako ih je </w:t>
      </w:r>
      <w:proofErr w:type="spellStart"/>
      <w:r w:rsidRPr="00D4472A">
        <w:rPr>
          <w:rFonts w:ascii="Verdana" w:eastAsia="Verdana" w:hAnsi="Verdana" w:cs="Verdana"/>
          <w:bCs/>
          <w:lang w:val="it-IT"/>
        </w:rPr>
        <w:t>ponovo</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iskoristiti</w:t>
      </w:r>
      <w:proofErr w:type="spellEnd"/>
      <w:r w:rsidRPr="00D4472A">
        <w:rPr>
          <w:rFonts w:ascii="Verdana" w:eastAsia="Verdana" w:hAnsi="Verdana" w:cs="Verdana"/>
          <w:bCs/>
          <w:lang w:val="it-IT"/>
        </w:rPr>
        <w:t xml:space="preserve"> – paterni su </w:t>
      </w:r>
      <w:proofErr w:type="spellStart"/>
      <w:r w:rsidRPr="00D4472A">
        <w:rPr>
          <w:rFonts w:ascii="Verdana" w:eastAsia="Verdana" w:hAnsi="Verdana" w:cs="Verdana"/>
          <w:bCs/>
          <w:lang w:val="it-IT"/>
        </w:rPr>
        <w:t>uglavnom</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pojednostavljena</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rešenja</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nekog</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čestog</w:t>
      </w:r>
      <w:proofErr w:type="spellEnd"/>
      <w:r w:rsidRPr="00D4472A">
        <w:rPr>
          <w:rFonts w:ascii="Verdana" w:eastAsia="Verdana" w:hAnsi="Verdana" w:cs="Verdana"/>
          <w:bCs/>
          <w:lang w:val="it-IT"/>
        </w:rPr>
        <w:t xml:space="preserve"> problema, a </w:t>
      </w:r>
      <w:proofErr w:type="spellStart"/>
      <w:r w:rsidRPr="00D4472A">
        <w:rPr>
          <w:rFonts w:ascii="Verdana" w:eastAsia="Verdana" w:hAnsi="Verdana" w:cs="Verdana"/>
          <w:bCs/>
          <w:lang w:val="it-IT"/>
        </w:rPr>
        <w:t>činjenica</w:t>
      </w:r>
      <w:proofErr w:type="spellEnd"/>
      <w:r w:rsidRPr="00D4472A">
        <w:rPr>
          <w:rFonts w:ascii="Verdana" w:eastAsia="Verdana" w:hAnsi="Verdana" w:cs="Verdana"/>
          <w:bCs/>
          <w:lang w:val="it-IT"/>
        </w:rPr>
        <w:t xml:space="preserve"> da </w:t>
      </w:r>
      <w:r w:rsidR="00D4472A" w:rsidRPr="00D4472A">
        <w:rPr>
          <w:rFonts w:ascii="Verdana" w:eastAsia="Verdana" w:hAnsi="Verdana" w:cs="Verdana"/>
          <w:bCs/>
          <w:lang w:val="it-IT"/>
        </w:rPr>
        <w:t>se</w:t>
      </w:r>
      <w:r w:rsidR="00D4472A">
        <w:rPr>
          <w:rFonts w:ascii="Verdana" w:eastAsia="Verdana" w:hAnsi="Verdana" w:cs="Verdana"/>
          <w:bCs/>
          <w:lang w:val="it-IT"/>
        </w:rPr>
        <w:t xml:space="preserve"> </w:t>
      </w:r>
      <w:proofErr w:type="spellStart"/>
      <w:r w:rsidR="00D4472A">
        <w:rPr>
          <w:rFonts w:ascii="Verdana" w:eastAsia="Verdana" w:hAnsi="Verdana" w:cs="Verdana"/>
          <w:bCs/>
          <w:lang w:val="it-IT"/>
        </w:rPr>
        <w:t>mogu</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prilagodi</w:t>
      </w:r>
      <w:r w:rsidR="00D4472A">
        <w:rPr>
          <w:rFonts w:ascii="Verdana" w:eastAsia="Verdana" w:hAnsi="Verdana" w:cs="Verdana"/>
          <w:bCs/>
          <w:lang w:val="it-IT"/>
        </w:rPr>
        <w:t>ti</w:t>
      </w:r>
      <w:proofErr w:type="spellEnd"/>
      <w:r w:rsidRPr="00D4472A">
        <w:rPr>
          <w:rFonts w:ascii="Verdana" w:eastAsia="Verdana" w:hAnsi="Verdana" w:cs="Verdana"/>
          <w:bCs/>
          <w:lang w:val="it-IT"/>
        </w:rPr>
        <w:t xml:space="preserve"> </w:t>
      </w:r>
      <w:proofErr w:type="spellStart"/>
      <w:r w:rsidR="00D4472A">
        <w:rPr>
          <w:rFonts w:ascii="Verdana" w:eastAsia="Verdana" w:hAnsi="Verdana" w:cs="Verdana"/>
          <w:bCs/>
          <w:lang w:val="it-IT"/>
        </w:rPr>
        <w:t>ličnim</w:t>
      </w:r>
      <w:proofErr w:type="spellEnd"/>
      <w:r w:rsidR="00D4472A">
        <w:rPr>
          <w:rFonts w:ascii="Verdana" w:eastAsia="Verdana" w:hAnsi="Verdana" w:cs="Verdana"/>
          <w:bCs/>
          <w:lang w:val="it-IT"/>
        </w:rPr>
        <w:t xml:space="preserve"> </w:t>
      </w:r>
      <w:proofErr w:type="spellStart"/>
      <w:r w:rsidRPr="00D4472A">
        <w:rPr>
          <w:rFonts w:ascii="Verdana" w:eastAsia="Verdana" w:hAnsi="Verdana" w:cs="Verdana"/>
          <w:bCs/>
          <w:lang w:val="it-IT"/>
        </w:rPr>
        <w:t>potrebama</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čini</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ovaj</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koncept</w:t>
      </w:r>
      <w:proofErr w:type="spellEnd"/>
      <w:r w:rsidRPr="00D4472A">
        <w:rPr>
          <w:rFonts w:ascii="Verdana" w:eastAsia="Verdana" w:hAnsi="Verdana" w:cs="Verdana"/>
          <w:bCs/>
          <w:lang w:val="it-IT"/>
        </w:rPr>
        <w:t xml:space="preserve"> </w:t>
      </w:r>
      <w:proofErr w:type="spellStart"/>
      <w:r w:rsidRPr="00D4472A">
        <w:rPr>
          <w:rFonts w:ascii="Verdana" w:eastAsia="Verdana" w:hAnsi="Verdana" w:cs="Verdana"/>
          <w:bCs/>
          <w:lang w:val="it-IT"/>
        </w:rPr>
        <w:t>moćnim</w:t>
      </w:r>
      <w:proofErr w:type="spellEnd"/>
      <w:r w:rsidR="00D4472A">
        <w:rPr>
          <w:rFonts w:ascii="Verdana" w:eastAsia="Verdana" w:hAnsi="Verdana" w:cs="Verdana"/>
          <w:bCs/>
          <w:lang w:val="it-IT"/>
        </w:rPr>
        <w:t xml:space="preserve"> i </w:t>
      </w:r>
      <w:proofErr w:type="spellStart"/>
      <w:r w:rsidR="00D4472A">
        <w:rPr>
          <w:rFonts w:ascii="Verdana" w:eastAsia="Verdana" w:hAnsi="Verdana" w:cs="Verdana"/>
          <w:bCs/>
          <w:lang w:val="it-IT"/>
        </w:rPr>
        <w:t>korisnim</w:t>
      </w:r>
      <w:proofErr w:type="spellEnd"/>
      <w:r w:rsidRPr="00D4472A">
        <w:rPr>
          <w:rFonts w:ascii="Verdana" w:eastAsia="Verdana" w:hAnsi="Verdana" w:cs="Verdana"/>
          <w:bCs/>
          <w:lang w:val="it-IT"/>
        </w:rPr>
        <w:t>.</w:t>
      </w:r>
    </w:p>
    <w:p w14:paraId="08DA40D4" w14:textId="77777777" w:rsidR="00941414" w:rsidRPr="00D4472A" w:rsidRDefault="00941414" w:rsidP="00930794">
      <w:pPr>
        <w:spacing w:before="17"/>
        <w:jc w:val="both"/>
        <w:rPr>
          <w:rFonts w:ascii="Verdana" w:eastAsia="Verdana" w:hAnsi="Verdana" w:cs="Verdana"/>
          <w:bCs/>
          <w:lang w:val="it-IT"/>
        </w:rPr>
      </w:pPr>
    </w:p>
    <w:p w14:paraId="3CA9A402" w14:textId="306808EC" w:rsidR="00941414" w:rsidRPr="009F4804" w:rsidRDefault="00941414" w:rsidP="00930794">
      <w:pPr>
        <w:pStyle w:val="ListParagraph"/>
        <w:numPr>
          <w:ilvl w:val="0"/>
          <w:numId w:val="11"/>
        </w:numPr>
        <w:spacing w:before="17"/>
        <w:jc w:val="both"/>
        <w:rPr>
          <w:rFonts w:ascii="Verdana" w:eastAsia="Verdana" w:hAnsi="Verdana" w:cs="Verdana"/>
          <w:bCs/>
          <w:lang w:val="it-IT"/>
        </w:rPr>
      </w:pPr>
      <w:r w:rsidRPr="009F4804">
        <w:rPr>
          <w:rFonts w:ascii="Verdana" w:eastAsia="Verdana" w:hAnsi="Verdana" w:cs="Verdana"/>
          <w:bCs/>
          <w:lang w:val="it-IT"/>
        </w:rPr>
        <w:t xml:space="preserve">Paterni su </w:t>
      </w:r>
      <w:proofErr w:type="spellStart"/>
      <w:r w:rsidRPr="009F4804">
        <w:rPr>
          <w:rFonts w:ascii="Verdana" w:eastAsia="Verdana" w:hAnsi="Verdana" w:cs="Verdana"/>
          <w:bCs/>
          <w:lang w:val="it-IT"/>
        </w:rPr>
        <w:t>ekspresivni</w:t>
      </w:r>
      <w:proofErr w:type="spellEnd"/>
      <w:r w:rsidRPr="009F4804">
        <w:rPr>
          <w:rFonts w:ascii="Verdana" w:eastAsia="Verdana" w:hAnsi="Verdana" w:cs="Verdana"/>
          <w:bCs/>
          <w:lang w:val="it-IT"/>
        </w:rPr>
        <w:t xml:space="preserve"> – za </w:t>
      </w:r>
      <w:proofErr w:type="spellStart"/>
      <w:r w:rsidRPr="009F4804">
        <w:rPr>
          <w:rFonts w:ascii="Verdana" w:eastAsia="Verdana" w:hAnsi="Verdana" w:cs="Verdana"/>
          <w:bCs/>
          <w:lang w:val="it-IT"/>
        </w:rPr>
        <w:t>svaki</w:t>
      </w:r>
      <w:proofErr w:type="spellEnd"/>
      <w:r w:rsidRPr="009F4804">
        <w:rPr>
          <w:rFonts w:ascii="Verdana" w:eastAsia="Verdana" w:hAnsi="Verdana" w:cs="Verdana"/>
          <w:bCs/>
          <w:lang w:val="it-IT"/>
        </w:rPr>
        <w:t xml:space="preserve"> od </w:t>
      </w:r>
      <w:proofErr w:type="spellStart"/>
      <w:r w:rsidRPr="009F4804">
        <w:rPr>
          <w:rFonts w:ascii="Verdana" w:eastAsia="Verdana" w:hAnsi="Verdana" w:cs="Verdana"/>
          <w:bCs/>
          <w:lang w:val="it-IT"/>
        </w:rPr>
        <w:t>njih</w:t>
      </w:r>
      <w:proofErr w:type="spellEnd"/>
      <w:r w:rsidRPr="009F4804">
        <w:rPr>
          <w:rFonts w:ascii="Verdana" w:eastAsia="Verdana" w:hAnsi="Verdana" w:cs="Verdana"/>
          <w:bCs/>
          <w:lang w:val="it-IT"/>
        </w:rPr>
        <w:t xml:space="preserve"> se </w:t>
      </w:r>
      <w:proofErr w:type="spellStart"/>
      <w:r w:rsidRPr="009F4804">
        <w:rPr>
          <w:rFonts w:ascii="Verdana" w:eastAsia="Verdana" w:hAnsi="Verdana" w:cs="Verdana"/>
          <w:bCs/>
          <w:lang w:val="it-IT"/>
        </w:rPr>
        <w:t>uglavnom</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vezuje</w:t>
      </w:r>
      <w:proofErr w:type="spellEnd"/>
      <w:r w:rsidRPr="009F4804">
        <w:rPr>
          <w:rFonts w:ascii="Verdana" w:eastAsia="Verdana" w:hAnsi="Verdana" w:cs="Verdana"/>
          <w:bCs/>
          <w:lang w:val="it-IT"/>
        </w:rPr>
        <w:t xml:space="preserve">  i </w:t>
      </w:r>
      <w:proofErr w:type="spellStart"/>
      <w:r w:rsidRPr="009F4804">
        <w:rPr>
          <w:rFonts w:ascii="Verdana" w:eastAsia="Verdana" w:hAnsi="Verdana" w:cs="Verdana"/>
          <w:bCs/>
          <w:lang w:val="it-IT"/>
        </w:rPr>
        <w:t>određena</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struktura</w:t>
      </w:r>
      <w:proofErr w:type="spellEnd"/>
      <w:r w:rsidRPr="009F4804">
        <w:rPr>
          <w:rFonts w:ascii="Verdana" w:eastAsia="Verdana" w:hAnsi="Verdana" w:cs="Verdana"/>
          <w:bCs/>
          <w:lang w:val="it-IT"/>
        </w:rPr>
        <w:t xml:space="preserve"> i </w:t>
      </w:r>
      <w:proofErr w:type="spellStart"/>
      <w:r w:rsidRPr="009F4804">
        <w:rPr>
          <w:rFonts w:ascii="Verdana" w:eastAsia="Verdana" w:hAnsi="Verdana" w:cs="Verdana"/>
          <w:bCs/>
          <w:lang w:val="it-IT"/>
        </w:rPr>
        <w:t>specifičan</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rečnik</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što</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čini</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saradnju</w:t>
      </w:r>
      <w:proofErr w:type="spellEnd"/>
      <w:r w:rsidRPr="009F4804">
        <w:rPr>
          <w:rFonts w:ascii="Verdana" w:eastAsia="Verdana" w:hAnsi="Verdana" w:cs="Verdana"/>
          <w:bCs/>
          <w:lang w:val="it-IT"/>
        </w:rPr>
        <w:t xml:space="preserve"> I </w:t>
      </w:r>
      <w:proofErr w:type="spellStart"/>
      <w:r w:rsidRPr="009F4804">
        <w:rPr>
          <w:rFonts w:ascii="Verdana" w:eastAsia="Verdana" w:hAnsi="Verdana" w:cs="Verdana"/>
          <w:bCs/>
          <w:lang w:val="it-IT"/>
        </w:rPr>
        <w:t>komunikaciju</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među</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programerima</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lakšom</w:t>
      </w:r>
      <w:proofErr w:type="spellEnd"/>
      <w:r w:rsidRPr="009F4804">
        <w:rPr>
          <w:rFonts w:ascii="Verdana" w:eastAsia="Verdana" w:hAnsi="Verdana" w:cs="Verdana"/>
          <w:bCs/>
          <w:lang w:val="it-IT"/>
        </w:rPr>
        <w:t xml:space="preserve"> i </w:t>
      </w:r>
      <w:proofErr w:type="spellStart"/>
      <w:r w:rsidRPr="009F4804">
        <w:rPr>
          <w:rFonts w:ascii="Verdana" w:eastAsia="Verdana" w:hAnsi="Verdana" w:cs="Verdana"/>
          <w:bCs/>
          <w:lang w:val="it-IT"/>
        </w:rPr>
        <w:t>efikasnijom</w:t>
      </w:r>
      <w:proofErr w:type="spellEnd"/>
      <w:r w:rsidRPr="009F4804">
        <w:rPr>
          <w:rFonts w:ascii="Verdana" w:eastAsia="Verdana" w:hAnsi="Verdana" w:cs="Verdana"/>
          <w:bCs/>
          <w:lang w:val="it-IT"/>
        </w:rPr>
        <w:t>.</w:t>
      </w:r>
    </w:p>
    <w:p w14:paraId="5A59993A" w14:textId="1413598E" w:rsidR="002E247A" w:rsidRPr="009F4804" w:rsidRDefault="002E247A" w:rsidP="00930794">
      <w:pPr>
        <w:spacing w:before="17"/>
        <w:jc w:val="both"/>
        <w:rPr>
          <w:rFonts w:ascii="Verdana" w:eastAsia="Verdana" w:hAnsi="Verdana" w:cs="Verdana"/>
          <w:bCs/>
          <w:lang w:val="it-IT"/>
        </w:rPr>
      </w:pPr>
    </w:p>
    <w:p w14:paraId="455F49C5" w14:textId="739DD258" w:rsidR="007F06E2" w:rsidRPr="009F4804" w:rsidRDefault="007F06E2" w:rsidP="00930794">
      <w:pPr>
        <w:spacing w:before="17"/>
        <w:jc w:val="both"/>
        <w:rPr>
          <w:rFonts w:ascii="Verdana" w:eastAsia="Verdana" w:hAnsi="Verdana" w:cs="Verdana"/>
          <w:bCs/>
          <w:lang w:val="it-IT"/>
        </w:rPr>
      </w:pPr>
    </w:p>
    <w:p w14:paraId="089B7AA0" w14:textId="5EA9B653" w:rsidR="007F06E2" w:rsidRPr="009F4804" w:rsidRDefault="007F06E2" w:rsidP="00930794">
      <w:pPr>
        <w:spacing w:before="17"/>
        <w:jc w:val="both"/>
        <w:rPr>
          <w:rFonts w:ascii="Verdana" w:eastAsia="Verdana" w:hAnsi="Verdana" w:cs="Verdana"/>
          <w:bCs/>
          <w:lang w:val="it-IT"/>
        </w:rPr>
      </w:pPr>
      <w:r w:rsidRPr="009F4804">
        <w:rPr>
          <w:rFonts w:ascii="Verdana" w:eastAsia="Verdana" w:hAnsi="Verdana" w:cs="Verdana"/>
          <w:bCs/>
          <w:lang w:val="it-IT"/>
        </w:rPr>
        <w:t xml:space="preserve">Paterni </w:t>
      </w:r>
      <w:proofErr w:type="spellStart"/>
      <w:r w:rsidRPr="009F4804">
        <w:rPr>
          <w:rFonts w:ascii="Verdana" w:eastAsia="Verdana" w:hAnsi="Verdana" w:cs="Verdana"/>
          <w:bCs/>
          <w:lang w:val="it-IT"/>
        </w:rPr>
        <w:t>predstavljaju</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neki</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vid</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već</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iskorišćenog</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rečenja</w:t>
      </w:r>
      <w:proofErr w:type="spellEnd"/>
      <w:r w:rsidRPr="009F4804">
        <w:rPr>
          <w:rFonts w:ascii="Verdana" w:eastAsia="Verdana" w:hAnsi="Verdana" w:cs="Verdana"/>
          <w:bCs/>
          <w:lang w:val="it-IT"/>
        </w:rPr>
        <w:t xml:space="preserve"> za </w:t>
      </w:r>
      <w:proofErr w:type="spellStart"/>
      <w:r w:rsidRPr="009F4804">
        <w:rPr>
          <w:rFonts w:ascii="Verdana" w:eastAsia="Verdana" w:hAnsi="Verdana" w:cs="Verdana"/>
          <w:bCs/>
          <w:lang w:val="it-IT"/>
        </w:rPr>
        <w:t>ponavljani</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problem</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logika</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koju</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možemo</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koristiti</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nebrojano</w:t>
      </w:r>
      <w:proofErr w:type="spellEnd"/>
      <w:r w:rsidRPr="009F4804">
        <w:rPr>
          <w:rFonts w:ascii="Verdana" w:eastAsia="Verdana" w:hAnsi="Verdana" w:cs="Verdana"/>
          <w:bCs/>
          <w:lang w:val="it-IT"/>
        </w:rPr>
        <w:t xml:space="preserve"> puta.</w:t>
      </w:r>
    </w:p>
    <w:p w14:paraId="6CCE4750" w14:textId="77777777" w:rsidR="00941414" w:rsidRPr="009F4804" w:rsidRDefault="00941414" w:rsidP="00930794">
      <w:pPr>
        <w:spacing w:before="17"/>
        <w:jc w:val="both"/>
        <w:rPr>
          <w:rFonts w:ascii="Verdana" w:eastAsia="Verdana" w:hAnsi="Verdana" w:cs="Verdana"/>
          <w:bCs/>
          <w:lang w:val="it-IT"/>
        </w:rPr>
      </w:pPr>
    </w:p>
    <w:p w14:paraId="2FC482E4" w14:textId="707C54CE" w:rsidR="007F06E2" w:rsidRPr="009F4804" w:rsidRDefault="007F06E2" w:rsidP="00930794">
      <w:pPr>
        <w:spacing w:before="17"/>
        <w:jc w:val="both"/>
        <w:rPr>
          <w:rFonts w:ascii="Verdana" w:eastAsia="Verdana" w:hAnsi="Verdana" w:cs="Verdana"/>
          <w:bCs/>
          <w:lang w:val="it-IT"/>
        </w:rPr>
      </w:pPr>
      <w:proofErr w:type="spellStart"/>
      <w:r w:rsidRPr="009F4804">
        <w:rPr>
          <w:rFonts w:ascii="Verdana" w:eastAsia="Verdana" w:hAnsi="Verdana" w:cs="Verdana"/>
          <w:bCs/>
          <w:lang w:val="it-IT"/>
        </w:rPr>
        <w:t>Jako</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bitna</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stavka</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koja</w:t>
      </w:r>
      <w:proofErr w:type="spellEnd"/>
      <w:r w:rsidRPr="009F4804">
        <w:rPr>
          <w:rFonts w:ascii="Verdana" w:eastAsia="Verdana" w:hAnsi="Verdana" w:cs="Verdana"/>
          <w:bCs/>
          <w:lang w:val="it-IT"/>
        </w:rPr>
        <w:t xml:space="preserve"> je </w:t>
      </w:r>
      <w:proofErr w:type="spellStart"/>
      <w:r w:rsidRPr="009F4804">
        <w:rPr>
          <w:rFonts w:ascii="Verdana" w:eastAsia="Verdana" w:hAnsi="Verdana" w:cs="Verdana"/>
          <w:bCs/>
          <w:lang w:val="it-IT"/>
        </w:rPr>
        <w:t>ujedno</w:t>
      </w:r>
      <w:proofErr w:type="spellEnd"/>
      <w:r w:rsidRPr="009F4804">
        <w:rPr>
          <w:rFonts w:ascii="Verdana" w:eastAsia="Verdana" w:hAnsi="Verdana" w:cs="Verdana"/>
          <w:bCs/>
          <w:lang w:val="it-IT"/>
        </w:rPr>
        <w:t xml:space="preserve"> I </w:t>
      </w:r>
      <w:proofErr w:type="spellStart"/>
      <w:r w:rsidRPr="009F4804">
        <w:rPr>
          <w:rFonts w:ascii="Verdana" w:eastAsia="Verdana" w:hAnsi="Verdana" w:cs="Verdana"/>
          <w:bCs/>
          <w:lang w:val="it-IT"/>
        </w:rPr>
        <w:t>najteža</w:t>
      </w:r>
      <w:proofErr w:type="spellEnd"/>
      <w:r w:rsidRPr="009F4804">
        <w:rPr>
          <w:rFonts w:ascii="Verdana" w:eastAsia="Verdana" w:hAnsi="Verdana" w:cs="Verdana"/>
          <w:bCs/>
          <w:lang w:val="it-IT"/>
        </w:rPr>
        <w:t xml:space="preserve"> za </w:t>
      </w:r>
      <w:proofErr w:type="spellStart"/>
      <w:r w:rsidRPr="009F4804">
        <w:rPr>
          <w:rFonts w:ascii="Verdana" w:eastAsia="Verdana" w:hAnsi="Verdana" w:cs="Verdana"/>
          <w:bCs/>
          <w:lang w:val="it-IT"/>
        </w:rPr>
        <w:t>savladati</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kada</w:t>
      </w:r>
      <w:proofErr w:type="spellEnd"/>
      <w:r w:rsidRPr="009F4804">
        <w:rPr>
          <w:rFonts w:ascii="Verdana" w:eastAsia="Verdana" w:hAnsi="Verdana" w:cs="Verdana"/>
          <w:bCs/>
          <w:lang w:val="it-IT"/>
        </w:rPr>
        <w:t xml:space="preserve"> se </w:t>
      </w:r>
      <w:proofErr w:type="spellStart"/>
      <w:r w:rsidRPr="009F4804">
        <w:rPr>
          <w:rFonts w:ascii="Verdana" w:eastAsia="Verdana" w:hAnsi="Verdana" w:cs="Verdana"/>
          <w:bCs/>
          <w:lang w:val="it-IT"/>
        </w:rPr>
        <w:t>govori</w:t>
      </w:r>
      <w:proofErr w:type="spellEnd"/>
      <w:r w:rsidRPr="009F4804">
        <w:rPr>
          <w:rFonts w:ascii="Verdana" w:eastAsia="Verdana" w:hAnsi="Verdana" w:cs="Verdana"/>
          <w:bCs/>
          <w:lang w:val="it-IT"/>
        </w:rPr>
        <w:t xml:space="preserve"> o </w:t>
      </w:r>
      <w:proofErr w:type="spellStart"/>
      <w:r w:rsidRPr="009F4804">
        <w:rPr>
          <w:rFonts w:ascii="Verdana" w:eastAsia="Verdana" w:hAnsi="Verdana" w:cs="Verdana"/>
          <w:bCs/>
          <w:lang w:val="it-IT"/>
        </w:rPr>
        <w:t>dizajn</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paternima</w:t>
      </w:r>
      <w:proofErr w:type="spellEnd"/>
      <w:r w:rsidRPr="009F4804">
        <w:rPr>
          <w:rFonts w:ascii="Verdana" w:eastAsia="Verdana" w:hAnsi="Verdana" w:cs="Verdana"/>
          <w:bCs/>
          <w:lang w:val="it-IT"/>
        </w:rPr>
        <w:t xml:space="preserve"> je </w:t>
      </w:r>
      <w:proofErr w:type="spellStart"/>
      <w:r w:rsidRPr="009F4804">
        <w:rPr>
          <w:rFonts w:ascii="Verdana" w:eastAsia="Verdana" w:hAnsi="Verdana" w:cs="Verdana"/>
          <w:bCs/>
          <w:lang w:val="it-IT"/>
        </w:rPr>
        <w:t>kada</w:t>
      </w:r>
      <w:proofErr w:type="spellEnd"/>
      <w:r w:rsidRPr="009F4804">
        <w:rPr>
          <w:rFonts w:ascii="Verdana" w:eastAsia="Verdana" w:hAnsi="Verdana" w:cs="Verdana"/>
          <w:bCs/>
          <w:lang w:val="it-IT"/>
        </w:rPr>
        <w:t xml:space="preserve"> I </w:t>
      </w:r>
      <w:proofErr w:type="spellStart"/>
      <w:r w:rsidRPr="009F4804">
        <w:rPr>
          <w:rFonts w:ascii="Verdana" w:eastAsia="Verdana" w:hAnsi="Verdana" w:cs="Verdana"/>
          <w:bCs/>
          <w:lang w:val="it-IT"/>
        </w:rPr>
        <w:t>kako</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prepoznati</w:t>
      </w:r>
      <w:proofErr w:type="spellEnd"/>
      <w:r w:rsidRPr="009F4804">
        <w:rPr>
          <w:rFonts w:ascii="Verdana" w:eastAsia="Verdana" w:hAnsi="Verdana" w:cs="Verdana"/>
          <w:bCs/>
          <w:lang w:val="it-IT"/>
        </w:rPr>
        <w:t xml:space="preserve"> pravi </w:t>
      </w:r>
      <w:proofErr w:type="spellStart"/>
      <w:r w:rsidRPr="009F4804">
        <w:rPr>
          <w:rFonts w:ascii="Verdana" w:eastAsia="Verdana" w:hAnsi="Verdana" w:cs="Verdana"/>
          <w:bCs/>
          <w:lang w:val="it-IT"/>
        </w:rPr>
        <w:t>trenutak</w:t>
      </w:r>
      <w:proofErr w:type="spellEnd"/>
      <w:r w:rsidRPr="009F4804">
        <w:rPr>
          <w:rFonts w:ascii="Verdana" w:eastAsia="Verdana" w:hAnsi="Verdana" w:cs="Verdana"/>
          <w:bCs/>
          <w:lang w:val="it-IT"/>
        </w:rPr>
        <w:t xml:space="preserve"> I mesto </w:t>
      </w:r>
      <w:proofErr w:type="spellStart"/>
      <w:r w:rsidRPr="009F4804">
        <w:rPr>
          <w:rFonts w:ascii="Verdana" w:eastAsia="Verdana" w:hAnsi="Verdana" w:cs="Verdana"/>
          <w:bCs/>
          <w:lang w:val="it-IT"/>
        </w:rPr>
        <w:t>gde</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iskoristiti</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patern</w:t>
      </w:r>
      <w:proofErr w:type="spellEnd"/>
      <w:r w:rsidRPr="009F4804">
        <w:rPr>
          <w:rFonts w:ascii="Verdana" w:eastAsia="Verdana" w:hAnsi="Verdana" w:cs="Verdana"/>
          <w:bCs/>
          <w:lang w:val="it-IT"/>
        </w:rPr>
        <w:t xml:space="preserve">. U </w:t>
      </w:r>
      <w:proofErr w:type="spellStart"/>
      <w:r w:rsidRPr="009F4804">
        <w:rPr>
          <w:rFonts w:ascii="Verdana" w:eastAsia="Verdana" w:hAnsi="Verdana" w:cs="Verdana"/>
          <w:bCs/>
          <w:lang w:val="it-IT"/>
        </w:rPr>
        <w:t>suprotnom</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kompleksnost</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projekta</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nepotrebno</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raste</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samim</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tim</w:t>
      </w:r>
      <w:proofErr w:type="spellEnd"/>
      <w:r w:rsidRPr="009F4804">
        <w:rPr>
          <w:rFonts w:ascii="Verdana" w:eastAsia="Verdana" w:hAnsi="Verdana" w:cs="Verdana"/>
          <w:bCs/>
          <w:lang w:val="it-IT"/>
        </w:rPr>
        <w:t xml:space="preserve"> I </w:t>
      </w:r>
      <w:proofErr w:type="spellStart"/>
      <w:r w:rsidRPr="009F4804">
        <w:rPr>
          <w:rFonts w:ascii="Verdana" w:eastAsia="Verdana" w:hAnsi="Verdana" w:cs="Verdana"/>
          <w:bCs/>
          <w:lang w:val="it-IT"/>
        </w:rPr>
        <w:t>njegovo</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održavanje</w:t>
      </w:r>
      <w:proofErr w:type="spellEnd"/>
      <w:r w:rsidRPr="009F4804">
        <w:rPr>
          <w:rFonts w:ascii="Verdana" w:eastAsia="Verdana" w:hAnsi="Verdana" w:cs="Verdana"/>
          <w:bCs/>
          <w:lang w:val="it-IT"/>
        </w:rPr>
        <w:t xml:space="preserve"> I </w:t>
      </w:r>
      <w:proofErr w:type="spellStart"/>
      <w:r w:rsidRPr="009F4804">
        <w:rPr>
          <w:rFonts w:ascii="Verdana" w:eastAsia="Verdana" w:hAnsi="Verdana" w:cs="Verdana"/>
          <w:bCs/>
          <w:lang w:val="it-IT"/>
        </w:rPr>
        <w:t>testabilnost</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što</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naravno</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dovodi</w:t>
      </w:r>
      <w:proofErr w:type="spellEnd"/>
      <w:r w:rsidRPr="009F4804">
        <w:rPr>
          <w:rFonts w:ascii="Verdana" w:eastAsia="Verdana" w:hAnsi="Verdana" w:cs="Verdana"/>
          <w:bCs/>
          <w:lang w:val="it-IT"/>
        </w:rPr>
        <w:t xml:space="preserve"> do </w:t>
      </w:r>
      <w:proofErr w:type="spellStart"/>
      <w:r w:rsidRPr="009F4804">
        <w:rPr>
          <w:rFonts w:ascii="Verdana" w:eastAsia="Verdana" w:hAnsi="Verdana" w:cs="Verdana"/>
          <w:bCs/>
          <w:lang w:val="it-IT"/>
        </w:rPr>
        <w:t>povećanih</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troškova</w:t>
      </w:r>
      <w:proofErr w:type="spellEnd"/>
      <w:r w:rsidRPr="009F4804">
        <w:rPr>
          <w:rFonts w:ascii="Verdana" w:eastAsia="Verdana" w:hAnsi="Verdana" w:cs="Verdana"/>
          <w:bCs/>
          <w:lang w:val="it-IT"/>
        </w:rPr>
        <w:t xml:space="preserve">. </w:t>
      </w:r>
    </w:p>
    <w:p w14:paraId="57B28620" w14:textId="77777777" w:rsidR="00941414" w:rsidRPr="009F4804" w:rsidRDefault="00941414" w:rsidP="00930794">
      <w:pPr>
        <w:spacing w:before="17"/>
        <w:jc w:val="both"/>
        <w:rPr>
          <w:rFonts w:ascii="Verdana" w:eastAsia="Verdana" w:hAnsi="Verdana" w:cs="Verdana"/>
          <w:bCs/>
          <w:lang w:val="it-IT"/>
        </w:rPr>
      </w:pPr>
    </w:p>
    <w:p w14:paraId="53A20DF0" w14:textId="4092B83B" w:rsidR="007F06E2" w:rsidRPr="009F4804" w:rsidRDefault="007F06E2" w:rsidP="00930794">
      <w:pPr>
        <w:spacing w:before="17"/>
        <w:jc w:val="both"/>
        <w:rPr>
          <w:rFonts w:ascii="Verdana" w:eastAsia="Verdana" w:hAnsi="Verdana" w:cs="Verdana"/>
          <w:bCs/>
          <w:lang w:val="it-IT"/>
        </w:rPr>
      </w:pPr>
      <w:proofErr w:type="spellStart"/>
      <w:r w:rsidRPr="009F4804">
        <w:rPr>
          <w:rFonts w:ascii="Verdana" w:eastAsia="Verdana" w:hAnsi="Verdana" w:cs="Verdana"/>
          <w:bCs/>
          <w:lang w:val="it-IT"/>
        </w:rPr>
        <w:t>Pored</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poznavanja</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samog</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koncepta</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određenih</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dizajn</w:t>
      </w:r>
      <w:proofErr w:type="spellEnd"/>
      <w:r w:rsidRPr="009F4804">
        <w:rPr>
          <w:rFonts w:ascii="Verdana" w:eastAsia="Verdana" w:hAnsi="Verdana" w:cs="Verdana"/>
          <w:bCs/>
          <w:lang w:val="it-IT"/>
        </w:rPr>
        <w:t xml:space="preserve"> paterna, </w:t>
      </w:r>
      <w:proofErr w:type="spellStart"/>
      <w:r w:rsidRPr="009F4804">
        <w:rPr>
          <w:rFonts w:ascii="Verdana" w:eastAsia="Verdana" w:hAnsi="Verdana" w:cs="Verdana"/>
          <w:bCs/>
          <w:lang w:val="it-IT"/>
        </w:rPr>
        <w:t>ekvivalentno</w:t>
      </w:r>
      <w:proofErr w:type="spellEnd"/>
      <w:r w:rsidRPr="009F4804">
        <w:rPr>
          <w:rFonts w:ascii="Verdana" w:eastAsia="Verdana" w:hAnsi="Verdana" w:cs="Verdana"/>
          <w:bCs/>
          <w:lang w:val="it-IT"/>
        </w:rPr>
        <w:t xml:space="preserve"> je </w:t>
      </w:r>
      <w:proofErr w:type="spellStart"/>
      <w:r w:rsidRPr="009F4804">
        <w:rPr>
          <w:rFonts w:ascii="Verdana" w:eastAsia="Verdana" w:hAnsi="Verdana" w:cs="Verdana"/>
          <w:bCs/>
          <w:lang w:val="it-IT"/>
        </w:rPr>
        <w:t>bitno</w:t>
      </w:r>
      <w:proofErr w:type="spellEnd"/>
      <w:r w:rsidRPr="009F4804">
        <w:rPr>
          <w:rFonts w:ascii="Verdana" w:eastAsia="Verdana" w:hAnsi="Verdana" w:cs="Verdana"/>
          <w:bCs/>
          <w:lang w:val="it-IT"/>
        </w:rPr>
        <w:t xml:space="preserve"> I </w:t>
      </w:r>
      <w:proofErr w:type="spellStart"/>
      <w:r w:rsidRPr="009F4804">
        <w:rPr>
          <w:rFonts w:ascii="Verdana" w:eastAsia="Verdana" w:hAnsi="Verdana" w:cs="Verdana"/>
          <w:bCs/>
          <w:lang w:val="it-IT"/>
        </w:rPr>
        <w:t>iskoristiti</w:t>
      </w:r>
      <w:proofErr w:type="spellEnd"/>
      <w:r w:rsidRPr="009F4804">
        <w:rPr>
          <w:rFonts w:ascii="Verdana" w:eastAsia="Verdana" w:hAnsi="Verdana" w:cs="Verdana"/>
          <w:bCs/>
          <w:lang w:val="it-IT"/>
        </w:rPr>
        <w:t xml:space="preserve"> ih </w:t>
      </w:r>
      <w:proofErr w:type="spellStart"/>
      <w:r w:rsidRPr="009F4804">
        <w:rPr>
          <w:rFonts w:ascii="Verdana" w:eastAsia="Verdana" w:hAnsi="Verdana" w:cs="Verdana"/>
          <w:bCs/>
          <w:lang w:val="it-IT"/>
        </w:rPr>
        <w:t>na</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pravom</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mestu</w:t>
      </w:r>
      <w:proofErr w:type="spellEnd"/>
      <w:r w:rsidRPr="009F4804">
        <w:rPr>
          <w:rFonts w:ascii="Verdana" w:eastAsia="Verdana" w:hAnsi="Verdana" w:cs="Verdana"/>
          <w:bCs/>
          <w:lang w:val="it-IT"/>
        </w:rPr>
        <w:t xml:space="preserve"> u pravo </w:t>
      </w:r>
      <w:proofErr w:type="spellStart"/>
      <w:r w:rsidRPr="009F4804">
        <w:rPr>
          <w:rFonts w:ascii="Verdana" w:eastAsia="Verdana" w:hAnsi="Verdana" w:cs="Verdana"/>
          <w:bCs/>
          <w:lang w:val="it-IT"/>
        </w:rPr>
        <w:t>vreme</w:t>
      </w:r>
      <w:proofErr w:type="spellEnd"/>
      <w:r w:rsidRPr="009F4804">
        <w:rPr>
          <w:rFonts w:ascii="Verdana" w:eastAsia="Verdana" w:hAnsi="Verdana" w:cs="Verdana"/>
          <w:bCs/>
          <w:lang w:val="it-IT"/>
        </w:rPr>
        <w:t>.</w:t>
      </w:r>
    </w:p>
    <w:p w14:paraId="0898D489" w14:textId="6A1E4862" w:rsidR="007F06E2" w:rsidRPr="009F4804" w:rsidRDefault="007F06E2" w:rsidP="00930794">
      <w:pPr>
        <w:spacing w:before="17"/>
        <w:jc w:val="both"/>
        <w:rPr>
          <w:rFonts w:ascii="Verdana" w:eastAsia="Verdana" w:hAnsi="Verdana" w:cs="Verdana"/>
          <w:bCs/>
          <w:lang w:val="it-IT"/>
        </w:rPr>
      </w:pPr>
    </w:p>
    <w:p w14:paraId="26CBD5C8" w14:textId="157FF4F6" w:rsidR="007F06E2" w:rsidRDefault="007F06E2" w:rsidP="00930794">
      <w:pPr>
        <w:spacing w:before="17"/>
        <w:jc w:val="both"/>
        <w:rPr>
          <w:rFonts w:ascii="Verdana" w:eastAsia="Verdana" w:hAnsi="Verdana" w:cs="Verdana"/>
          <w:bCs/>
          <w:lang w:val="it-IT"/>
        </w:rPr>
      </w:pPr>
      <w:proofErr w:type="spellStart"/>
      <w:r w:rsidRPr="007F06E2">
        <w:rPr>
          <w:rFonts w:ascii="Verdana" w:eastAsia="Verdana" w:hAnsi="Verdana" w:cs="Verdana"/>
          <w:bCs/>
          <w:lang w:val="it-IT"/>
        </w:rPr>
        <w:t>Dizajn</w:t>
      </w:r>
      <w:proofErr w:type="spellEnd"/>
      <w:r w:rsidRPr="007F06E2">
        <w:rPr>
          <w:rFonts w:ascii="Verdana" w:eastAsia="Verdana" w:hAnsi="Verdana" w:cs="Verdana"/>
          <w:bCs/>
          <w:lang w:val="it-IT"/>
        </w:rPr>
        <w:t xml:space="preserve"> paterni se </w:t>
      </w:r>
      <w:proofErr w:type="spellStart"/>
      <w:r w:rsidRPr="007F06E2">
        <w:rPr>
          <w:rFonts w:ascii="Verdana" w:eastAsia="Verdana" w:hAnsi="Verdana" w:cs="Verdana"/>
          <w:bCs/>
          <w:lang w:val="it-IT"/>
        </w:rPr>
        <w:t>mogu</w:t>
      </w:r>
      <w:proofErr w:type="spellEnd"/>
      <w:r w:rsidRPr="007F06E2">
        <w:rPr>
          <w:rFonts w:ascii="Verdana" w:eastAsia="Verdana" w:hAnsi="Verdana" w:cs="Verdana"/>
          <w:bCs/>
          <w:lang w:val="it-IT"/>
        </w:rPr>
        <w:t xml:space="preserve"> </w:t>
      </w:r>
      <w:proofErr w:type="spellStart"/>
      <w:r w:rsidRPr="007F06E2">
        <w:rPr>
          <w:rFonts w:ascii="Verdana" w:eastAsia="Verdana" w:hAnsi="Verdana" w:cs="Verdana"/>
          <w:bCs/>
          <w:lang w:val="it-IT"/>
        </w:rPr>
        <w:t>katego</w:t>
      </w:r>
      <w:r>
        <w:rPr>
          <w:rFonts w:ascii="Verdana" w:eastAsia="Verdana" w:hAnsi="Verdana" w:cs="Verdana"/>
          <w:bCs/>
          <w:lang w:val="it-IT"/>
        </w:rPr>
        <w:t>rizovati</w:t>
      </w:r>
      <w:proofErr w:type="spellEnd"/>
      <w:r>
        <w:rPr>
          <w:rFonts w:ascii="Verdana" w:eastAsia="Verdana" w:hAnsi="Verdana" w:cs="Verdana"/>
          <w:bCs/>
          <w:lang w:val="it-IT"/>
        </w:rPr>
        <w:t xml:space="preserve"> u 3 </w:t>
      </w:r>
      <w:proofErr w:type="spellStart"/>
      <w:r>
        <w:rPr>
          <w:rFonts w:ascii="Verdana" w:eastAsia="Verdana" w:hAnsi="Verdana" w:cs="Verdana"/>
          <w:bCs/>
          <w:lang w:val="it-IT"/>
        </w:rPr>
        <w:t>osnovne</w:t>
      </w:r>
      <w:proofErr w:type="spellEnd"/>
      <w:r>
        <w:rPr>
          <w:rFonts w:ascii="Verdana" w:eastAsia="Verdana" w:hAnsi="Verdana" w:cs="Verdana"/>
          <w:bCs/>
          <w:lang w:val="it-IT"/>
        </w:rPr>
        <w:t xml:space="preserve"> </w:t>
      </w:r>
      <w:proofErr w:type="spellStart"/>
      <w:r>
        <w:rPr>
          <w:rFonts w:ascii="Verdana" w:eastAsia="Verdana" w:hAnsi="Verdana" w:cs="Verdana"/>
          <w:bCs/>
          <w:lang w:val="it-IT"/>
        </w:rPr>
        <w:t>vrste</w:t>
      </w:r>
      <w:proofErr w:type="spellEnd"/>
      <w:r>
        <w:rPr>
          <w:rFonts w:ascii="Verdana" w:eastAsia="Verdana" w:hAnsi="Verdana" w:cs="Verdana"/>
          <w:bCs/>
          <w:lang w:val="it-IT"/>
        </w:rPr>
        <w:t>:</w:t>
      </w:r>
    </w:p>
    <w:p w14:paraId="68E5397C" w14:textId="77777777" w:rsidR="00941414" w:rsidRDefault="00941414" w:rsidP="00930794">
      <w:pPr>
        <w:spacing w:before="17"/>
        <w:jc w:val="both"/>
        <w:rPr>
          <w:rFonts w:ascii="Verdana" w:eastAsia="Verdana" w:hAnsi="Verdana" w:cs="Verdana"/>
          <w:bCs/>
          <w:lang w:val="it-IT"/>
        </w:rPr>
      </w:pPr>
    </w:p>
    <w:p w14:paraId="00B01465" w14:textId="671241C4" w:rsidR="001F6ABA" w:rsidRDefault="001F6ABA" w:rsidP="00930794">
      <w:pPr>
        <w:pStyle w:val="ListParagraph"/>
        <w:numPr>
          <w:ilvl w:val="0"/>
          <w:numId w:val="6"/>
        </w:numPr>
        <w:spacing w:before="17"/>
        <w:jc w:val="both"/>
        <w:rPr>
          <w:rFonts w:ascii="Verdana" w:eastAsia="Verdana" w:hAnsi="Verdana" w:cs="Verdana"/>
          <w:bCs/>
          <w:lang w:val="it-IT"/>
        </w:rPr>
      </w:pPr>
      <w:proofErr w:type="spellStart"/>
      <w:r>
        <w:rPr>
          <w:rFonts w:ascii="Verdana" w:eastAsia="Verdana" w:hAnsi="Verdana" w:cs="Verdana"/>
          <w:bCs/>
          <w:lang w:val="it-IT"/>
        </w:rPr>
        <w:t>Kreacioni</w:t>
      </w:r>
      <w:proofErr w:type="spellEnd"/>
      <w:r>
        <w:rPr>
          <w:rFonts w:ascii="Verdana" w:eastAsia="Verdana" w:hAnsi="Verdana" w:cs="Verdana"/>
          <w:bCs/>
          <w:lang w:val="it-IT"/>
        </w:rPr>
        <w:t xml:space="preserve"> </w:t>
      </w:r>
      <w:proofErr w:type="spellStart"/>
      <w:r>
        <w:rPr>
          <w:rFonts w:ascii="Verdana" w:eastAsia="Verdana" w:hAnsi="Verdana" w:cs="Verdana"/>
          <w:bCs/>
          <w:lang w:val="it-IT"/>
        </w:rPr>
        <w:t>dizajn</w:t>
      </w:r>
      <w:proofErr w:type="spellEnd"/>
      <w:r>
        <w:rPr>
          <w:rFonts w:ascii="Verdana" w:eastAsia="Verdana" w:hAnsi="Verdana" w:cs="Verdana"/>
          <w:bCs/>
          <w:lang w:val="it-IT"/>
        </w:rPr>
        <w:t xml:space="preserve"> paterni</w:t>
      </w:r>
    </w:p>
    <w:p w14:paraId="615209DF" w14:textId="77777777" w:rsidR="001F6ABA" w:rsidRDefault="001F6ABA" w:rsidP="00930794">
      <w:pPr>
        <w:pStyle w:val="ListParagraph"/>
        <w:spacing w:before="17"/>
        <w:jc w:val="both"/>
        <w:rPr>
          <w:rFonts w:ascii="Verdana" w:eastAsia="Verdana" w:hAnsi="Verdana" w:cs="Verdana"/>
          <w:bCs/>
          <w:lang w:val="it-IT"/>
        </w:rPr>
      </w:pPr>
    </w:p>
    <w:p w14:paraId="57427EB7" w14:textId="2351A799" w:rsidR="001F6ABA" w:rsidRDefault="001F6ABA" w:rsidP="00930794">
      <w:pPr>
        <w:pStyle w:val="ListParagraph"/>
        <w:numPr>
          <w:ilvl w:val="0"/>
          <w:numId w:val="6"/>
        </w:numPr>
        <w:spacing w:before="17"/>
        <w:jc w:val="both"/>
        <w:rPr>
          <w:rFonts w:ascii="Verdana" w:eastAsia="Verdana" w:hAnsi="Verdana" w:cs="Verdana"/>
          <w:bCs/>
          <w:lang w:val="it-IT"/>
        </w:rPr>
      </w:pPr>
      <w:proofErr w:type="spellStart"/>
      <w:r>
        <w:rPr>
          <w:rFonts w:ascii="Verdana" w:eastAsia="Verdana" w:hAnsi="Verdana" w:cs="Verdana"/>
          <w:bCs/>
          <w:lang w:val="it-IT"/>
        </w:rPr>
        <w:t>Strukturalni</w:t>
      </w:r>
      <w:proofErr w:type="spellEnd"/>
      <w:r>
        <w:rPr>
          <w:rFonts w:ascii="Verdana" w:eastAsia="Verdana" w:hAnsi="Verdana" w:cs="Verdana"/>
          <w:bCs/>
          <w:lang w:val="it-IT"/>
        </w:rPr>
        <w:t xml:space="preserve"> </w:t>
      </w:r>
      <w:proofErr w:type="spellStart"/>
      <w:r>
        <w:rPr>
          <w:rFonts w:ascii="Verdana" w:eastAsia="Verdana" w:hAnsi="Verdana" w:cs="Verdana"/>
          <w:bCs/>
          <w:lang w:val="it-IT"/>
        </w:rPr>
        <w:t>dizajn</w:t>
      </w:r>
      <w:proofErr w:type="spellEnd"/>
      <w:r>
        <w:rPr>
          <w:rFonts w:ascii="Verdana" w:eastAsia="Verdana" w:hAnsi="Verdana" w:cs="Verdana"/>
          <w:bCs/>
          <w:lang w:val="it-IT"/>
        </w:rPr>
        <w:t xml:space="preserve"> paterni</w:t>
      </w:r>
    </w:p>
    <w:p w14:paraId="0E976E87" w14:textId="77777777" w:rsidR="001F6ABA" w:rsidRPr="001F6ABA" w:rsidRDefault="001F6ABA" w:rsidP="00930794">
      <w:pPr>
        <w:spacing w:before="17"/>
        <w:jc w:val="both"/>
        <w:rPr>
          <w:rFonts w:ascii="Verdana" w:eastAsia="Verdana" w:hAnsi="Verdana" w:cs="Verdana"/>
          <w:bCs/>
          <w:lang w:val="it-IT"/>
        </w:rPr>
      </w:pPr>
    </w:p>
    <w:p w14:paraId="357EFF38" w14:textId="1F1A2F7A" w:rsidR="001F6ABA" w:rsidRPr="001F6ABA" w:rsidRDefault="001F6ABA" w:rsidP="00930794">
      <w:pPr>
        <w:pStyle w:val="ListParagraph"/>
        <w:numPr>
          <w:ilvl w:val="0"/>
          <w:numId w:val="6"/>
        </w:numPr>
        <w:spacing w:before="17"/>
        <w:jc w:val="both"/>
        <w:rPr>
          <w:rFonts w:ascii="Verdana" w:eastAsia="Verdana" w:hAnsi="Verdana" w:cs="Verdana"/>
          <w:bCs/>
          <w:lang w:val="it-IT"/>
        </w:rPr>
      </w:pPr>
      <w:proofErr w:type="spellStart"/>
      <w:r>
        <w:rPr>
          <w:rFonts w:ascii="Verdana" w:eastAsia="Verdana" w:hAnsi="Verdana" w:cs="Verdana"/>
          <w:bCs/>
          <w:lang w:val="it-IT"/>
        </w:rPr>
        <w:t>Bihevioralni</w:t>
      </w:r>
      <w:proofErr w:type="spellEnd"/>
      <w:r>
        <w:rPr>
          <w:rFonts w:ascii="Verdana" w:eastAsia="Verdana" w:hAnsi="Verdana" w:cs="Verdana"/>
          <w:bCs/>
          <w:lang w:val="it-IT"/>
        </w:rPr>
        <w:t xml:space="preserve"> </w:t>
      </w:r>
      <w:proofErr w:type="spellStart"/>
      <w:r>
        <w:rPr>
          <w:rFonts w:ascii="Verdana" w:eastAsia="Verdana" w:hAnsi="Verdana" w:cs="Verdana"/>
          <w:bCs/>
          <w:lang w:val="it-IT"/>
        </w:rPr>
        <w:t>dizajn</w:t>
      </w:r>
      <w:proofErr w:type="spellEnd"/>
      <w:r>
        <w:rPr>
          <w:rFonts w:ascii="Verdana" w:eastAsia="Verdana" w:hAnsi="Verdana" w:cs="Verdana"/>
          <w:bCs/>
          <w:lang w:val="it-IT"/>
        </w:rPr>
        <w:t xml:space="preserve"> paterni</w:t>
      </w:r>
    </w:p>
    <w:p w14:paraId="175FDB8D" w14:textId="77777777" w:rsidR="00BF251B" w:rsidRDefault="00BF251B" w:rsidP="00930794">
      <w:pPr>
        <w:jc w:val="both"/>
        <w:rPr>
          <w:rFonts w:ascii="Verdana" w:eastAsia="Verdana" w:hAnsi="Verdana" w:cs="Verdana"/>
          <w:bCs/>
          <w:lang w:val="it-IT"/>
        </w:rPr>
      </w:pPr>
    </w:p>
    <w:p w14:paraId="079F7529" w14:textId="77777777" w:rsidR="00BF251B" w:rsidRDefault="00BF251B" w:rsidP="00930794">
      <w:pPr>
        <w:jc w:val="both"/>
        <w:rPr>
          <w:rFonts w:ascii="Verdana" w:eastAsia="Verdana" w:hAnsi="Verdana" w:cs="Verdana"/>
          <w:bCs/>
          <w:lang w:val="it-IT"/>
        </w:rPr>
      </w:pPr>
    </w:p>
    <w:p w14:paraId="60ED48F3" w14:textId="5F345D22" w:rsidR="001F6ABA" w:rsidRPr="00941414" w:rsidRDefault="001F6ABA" w:rsidP="00E11F60">
      <w:pPr>
        <w:pStyle w:val="Heading2"/>
        <w:numPr>
          <w:ilvl w:val="1"/>
          <w:numId w:val="45"/>
        </w:numPr>
        <w:rPr>
          <w:rFonts w:eastAsia="Verdana"/>
          <w:lang w:val="it-IT"/>
        </w:rPr>
      </w:pPr>
      <w:bookmarkStart w:id="12" w:name="_Toc122385198"/>
      <w:proofErr w:type="spellStart"/>
      <w:r w:rsidRPr="00941414">
        <w:rPr>
          <w:rFonts w:eastAsia="Verdana"/>
          <w:lang w:val="it-IT"/>
        </w:rPr>
        <w:t>Kreacioni</w:t>
      </w:r>
      <w:proofErr w:type="spellEnd"/>
      <w:r w:rsidRPr="00941414">
        <w:rPr>
          <w:rFonts w:eastAsia="Verdana"/>
          <w:lang w:val="it-IT"/>
        </w:rPr>
        <w:t xml:space="preserve"> paterni</w:t>
      </w:r>
      <w:bookmarkEnd w:id="12"/>
    </w:p>
    <w:p w14:paraId="624B5C67" w14:textId="0024B99B" w:rsidR="001F6ABA" w:rsidRDefault="001F6ABA" w:rsidP="00930794">
      <w:pPr>
        <w:spacing w:before="17"/>
        <w:jc w:val="both"/>
        <w:rPr>
          <w:rFonts w:ascii="Verdana" w:eastAsia="Verdana" w:hAnsi="Verdana" w:cs="Verdana"/>
          <w:bCs/>
          <w:lang w:val="it-IT"/>
        </w:rPr>
      </w:pPr>
    </w:p>
    <w:p w14:paraId="1BF12F26" w14:textId="27260766" w:rsidR="001F6ABA" w:rsidRDefault="001F6ABA" w:rsidP="00930794">
      <w:pPr>
        <w:spacing w:before="17"/>
        <w:jc w:val="both"/>
        <w:rPr>
          <w:rFonts w:ascii="Verdana" w:eastAsia="Verdana" w:hAnsi="Verdana" w:cs="Verdana"/>
          <w:bCs/>
          <w:lang w:val="it-IT"/>
        </w:rPr>
      </w:pPr>
      <w:r>
        <w:rPr>
          <w:rFonts w:ascii="Verdana" w:eastAsia="Verdana" w:hAnsi="Verdana" w:cs="Verdana"/>
          <w:bCs/>
          <w:lang w:val="it-IT"/>
        </w:rPr>
        <w:t xml:space="preserve">Ovi paterni se bave </w:t>
      </w:r>
      <w:proofErr w:type="spellStart"/>
      <w:r>
        <w:rPr>
          <w:rFonts w:ascii="Verdana" w:eastAsia="Verdana" w:hAnsi="Verdana" w:cs="Verdana"/>
          <w:bCs/>
          <w:lang w:val="it-IT"/>
        </w:rPr>
        <w:t>kreacijom</w:t>
      </w:r>
      <w:proofErr w:type="spellEnd"/>
      <w:r>
        <w:rPr>
          <w:rFonts w:ascii="Verdana" w:eastAsia="Verdana" w:hAnsi="Verdana" w:cs="Verdana"/>
          <w:bCs/>
          <w:lang w:val="it-IT"/>
        </w:rPr>
        <w:t xml:space="preserve"> </w:t>
      </w:r>
      <w:proofErr w:type="spellStart"/>
      <w:r>
        <w:rPr>
          <w:rFonts w:ascii="Verdana" w:eastAsia="Verdana" w:hAnsi="Verdana" w:cs="Verdana"/>
          <w:bCs/>
          <w:lang w:val="it-IT"/>
        </w:rPr>
        <w:t>objekata</w:t>
      </w:r>
      <w:proofErr w:type="spellEnd"/>
      <w:r>
        <w:rPr>
          <w:rFonts w:ascii="Verdana" w:eastAsia="Verdana" w:hAnsi="Verdana" w:cs="Verdana"/>
          <w:bCs/>
          <w:lang w:val="it-IT"/>
        </w:rPr>
        <w:t xml:space="preserve">, </w:t>
      </w:r>
      <w:proofErr w:type="spellStart"/>
      <w:r>
        <w:rPr>
          <w:rFonts w:ascii="Verdana" w:eastAsia="Verdana" w:hAnsi="Verdana" w:cs="Verdana"/>
          <w:bCs/>
          <w:lang w:val="it-IT"/>
        </w:rPr>
        <w:t>na</w:t>
      </w:r>
      <w:proofErr w:type="spellEnd"/>
      <w:r>
        <w:rPr>
          <w:rFonts w:ascii="Verdana" w:eastAsia="Verdana" w:hAnsi="Verdana" w:cs="Verdana"/>
          <w:bCs/>
          <w:lang w:val="it-IT"/>
        </w:rPr>
        <w:t xml:space="preserve"> </w:t>
      </w:r>
      <w:proofErr w:type="spellStart"/>
      <w:r>
        <w:rPr>
          <w:rFonts w:ascii="Verdana" w:eastAsia="Verdana" w:hAnsi="Verdana" w:cs="Verdana"/>
          <w:bCs/>
          <w:lang w:val="it-IT"/>
        </w:rPr>
        <w:t>način</w:t>
      </w:r>
      <w:proofErr w:type="spellEnd"/>
      <w:r>
        <w:rPr>
          <w:rFonts w:ascii="Verdana" w:eastAsia="Verdana" w:hAnsi="Verdana" w:cs="Verdana"/>
          <w:bCs/>
          <w:lang w:val="it-IT"/>
        </w:rPr>
        <w:t xml:space="preserve"> </w:t>
      </w:r>
      <w:proofErr w:type="spellStart"/>
      <w:r>
        <w:rPr>
          <w:rFonts w:ascii="Verdana" w:eastAsia="Verdana" w:hAnsi="Verdana" w:cs="Verdana"/>
          <w:bCs/>
          <w:lang w:val="it-IT"/>
        </w:rPr>
        <w:t>prilagođen</w:t>
      </w:r>
      <w:proofErr w:type="spellEnd"/>
      <w:r>
        <w:rPr>
          <w:rFonts w:ascii="Verdana" w:eastAsia="Verdana" w:hAnsi="Verdana" w:cs="Verdana"/>
          <w:bCs/>
          <w:lang w:val="it-IT"/>
        </w:rPr>
        <w:t xml:space="preserve"> </w:t>
      </w:r>
      <w:proofErr w:type="spellStart"/>
      <w:r>
        <w:rPr>
          <w:rFonts w:ascii="Verdana" w:eastAsia="Verdana" w:hAnsi="Verdana" w:cs="Verdana"/>
          <w:bCs/>
          <w:lang w:val="it-IT"/>
        </w:rPr>
        <w:t>određenoj</w:t>
      </w:r>
      <w:proofErr w:type="spellEnd"/>
      <w:r>
        <w:rPr>
          <w:rFonts w:ascii="Verdana" w:eastAsia="Verdana" w:hAnsi="Verdana" w:cs="Verdana"/>
          <w:bCs/>
          <w:lang w:val="it-IT"/>
        </w:rPr>
        <w:t xml:space="preserve"> </w:t>
      </w:r>
      <w:proofErr w:type="spellStart"/>
      <w:r>
        <w:rPr>
          <w:rFonts w:ascii="Verdana" w:eastAsia="Verdana" w:hAnsi="Verdana" w:cs="Verdana"/>
          <w:bCs/>
          <w:lang w:val="it-IT"/>
        </w:rPr>
        <w:t>primeni</w:t>
      </w:r>
      <w:proofErr w:type="spellEnd"/>
      <w:r>
        <w:rPr>
          <w:rFonts w:ascii="Verdana" w:eastAsia="Verdana" w:hAnsi="Verdana" w:cs="Verdana"/>
          <w:bCs/>
          <w:lang w:val="it-IT"/>
        </w:rPr>
        <w:t>.</w:t>
      </w:r>
    </w:p>
    <w:p w14:paraId="4D023331" w14:textId="692C64AF" w:rsidR="001F6ABA" w:rsidRDefault="001F6ABA" w:rsidP="00930794">
      <w:pPr>
        <w:spacing w:before="17"/>
        <w:jc w:val="both"/>
        <w:rPr>
          <w:rFonts w:ascii="Verdana" w:eastAsia="Verdana" w:hAnsi="Verdana" w:cs="Verdana"/>
          <w:bCs/>
          <w:lang w:val="it-IT"/>
        </w:rPr>
      </w:pPr>
      <w:proofErr w:type="spellStart"/>
      <w:r w:rsidRPr="001F6ABA">
        <w:rPr>
          <w:rFonts w:ascii="Verdana" w:eastAsia="Verdana" w:hAnsi="Verdana" w:cs="Verdana"/>
          <w:bCs/>
          <w:lang w:val="it-IT"/>
        </w:rPr>
        <w:t>Posebno</w:t>
      </w:r>
      <w:proofErr w:type="spellEnd"/>
      <w:r w:rsidRPr="001F6ABA">
        <w:rPr>
          <w:rFonts w:ascii="Verdana" w:eastAsia="Verdana" w:hAnsi="Verdana" w:cs="Verdana"/>
          <w:bCs/>
          <w:lang w:val="it-IT"/>
        </w:rPr>
        <w:t xml:space="preserve"> su </w:t>
      </w:r>
      <w:proofErr w:type="spellStart"/>
      <w:r w:rsidRPr="001F6ABA">
        <w:rPr>
          <w:rFonts w:ascii="Verdana" w:eastAsia="Verdana" w:hAnsi="Verdana" w:cs="Verdana"/>
          <w:bCs/>
          <w:lang w:val="it-IT"/>
        </w:rPr>
        <w:t>važni</w:t>
      </w:r>
      <w:proofErr w:type="spellEnd"/>
      <w:r w:rsidRPr="001F6ABA">
        <w:rPr>
          <w:rFonts w:ascii="Verdana" w:eastAsia="Verdana" w:hAnsi="Verdana" w:cs="Verdana"/>
          <w:bCs/>
          <w:lang w:val="it-IT"/>
        </w:rPr>
        <w:t xml:space="preserve"> u </w:t>
      </w:r>
      <w:proofErr w:type="spellStart"/>
      <w:r w:rsidRPr="001F6ABA">
        <w:rPr>
          <w:rFonts w:ascii="Verdana" w:eastAsia="Verdana" w:hAnsi="Verdana" w:cs="Verdana"/>
          <w:bCs/>
          <w:lang w:val="it-IT"/>
        </w:rPr>
        <w:t>situacijama</w:t>
      </w:r>
      <w:proofErr w:type="spellEnd"/>
      <w:r w:rsidRPr="001F6ABA">
        <w:rPr>
          <w:rFonts w:ascii="Verdana" w:eastAsia="Verdana" w:hAnsi="Verdana" w:cs="Verdana"/>
          <w:bCs/>
          <w:lang w:val="it-IT"/>
        </w:rPr>
        <w:t xml:space="preserve"> u </w:t>
      </w:r>
      <w:proofErr w:type="spellStart"/>
      <w:r w:rsidRPr="001F6ABA">
        <w:rPr>
          <w:rFonts w:ascii="Verdana" w:eastAsia="Verdana" w:hAnsi="Verdana" w:cs="Verdana"/>
          <w:bCs/>
          <w:lang w:val="it-IT"/>
        </w:rPr>
        <w:t>kojima</w:t>
      </w:r>
      <w:proofErr w:type="spellEnd"/>
      <w:r w:rsidRPr="001F6ABA">
        <w:rPr>
          <w:rFonts w:ascii="Verdana" w:eastAsia="Verdana" w:hAnsi="Verdana" w:cs="Verdana"/>
          <w:bCs/>
          <w:lang w:val="it-IT"/>
        </w:rPr>
        <w:t xml:space="preserve"> </w:t>
      </w:r>
      <w:r>
        <w:rPr>
          <w:rFonts w:ascii="Verdana" w:eastAsia="Verdana" w:hAnsi="Verdana" w:cs="Verdana"/>
          <w:bCs/>
          <w:lang w:val="it-IT"/>
        </w:rPr>
        <w:t>bi</w:t>
      </w:r>
      <w:r w:rsidRPr="001F6ABA">
        <w:rPr>
          <w:rFonts w:ascii="Verdana" w:eastAsia="Verdana" w:hAnsi="Verdana" w:cs="Verdana"/>
          <w:bCs/>
          <w:lang w:val="it-IT"/>
        </w:rPr>
        <w:t xml:space="preserve"> </w:t>
      </w:r>
      <w:proofErr w:type="spellStart"/>
      <w:r w:rsidRPr="001F6ABA">
        <w:rPr>
          <w:rFonts w:ascii="Verdana" w:eastAsia="Verdana" w:hAnsi="Verdana" w:cs="Verdana"/>
          <w:bCs/>
          <w:lang w:val="it-IT"/>
        </w:rPr>
        <w:t>uob</w:t>
      </w:r>
      <w:r>
        <w:rPr>
          <w:rFonts w:ascii="Verdana" w:eastAsia="Verdana" w:hAnsi="Verdana" w:cs="Verdana"/>
          <w:bCs/>
          <w:lang w:val="it-IT"/>
        </w:rPr>
        <w:t>ičajen</w:t>
      </w:r>
      <w:proofErr w:type="spellEnd"/>
      <w:r>
        <w:rPr>
          <w:rFonts w:ascii="Verdana" w:eastAsia="Verdana" w:hAnsi="Verdana" w:cs="Verdana"/>
          <w:bCs/>
          <w:lang w:val="it-IT"/>
        </w:rPr>
        <w:t xml:space="preserve"> </w:t>
      </w:r>
      <w:proofErr w:type="spellStart"/>
      <w:r>
        <w:rPr>
          <w:rFonts w:ascii="Verdana" w:eastAsia="Verdana" w:hAnsi="Verdana" w:cs="Verdana"/>
          <w:bCs/>
          <w:lang w:val="it-IT"/>
        </w:rPr>
        <w:t>pristup</w:t>
      </w:r>
      <w:proofErr w:type="spellEnd"/>
      <w:r>
        <w:rPr>
          <w:rFonts w:ascii="Verdana" w:eastAsia="Verdana" w:hAnsi="Verdana" w:cs="Verdana"/>
          <w:bCs/>
          <w:lang w:val="it-IT"/>
        </w:rPr>
        <w:t xml:space="preserve"> </w:t>
      </w:r>
      <w:proofErr w:type="spellStart"/>
      <w:r>
        <w:rPr>
          <w:rFonts w:ascii="Verdana" w:eastAsia="Verdana" w:hAnsi="Verdana" w:cs="Verdana"/>
          <w:bCs/>
          <w:lang w:val="it-IT"/>
        </w:rPr>
        <w:t>kreiranju</w:t>
      </w:r>
      <w:proofErr w:type="spellEnd"/>
      <w:r>
        <w:rPr>
          <w:rFonts w:ascii="Verdana" w:eastAsia="Verdana" w:hAnsi="Verdana" w:cs="Verdana"/>
          <w:bCs/>
          <w:lang w:val="it-IT"/>
        </w:rPr>
        <w:t xml:space="preserve"> </w:t>
      </w:r>
      <w:proofErr w:type="spellStart"/>
      <w:r>
        <w:rPr>
          <w:rFonts w:ascii="Verdana" w:eastAsia="Verdana" w:hAnsi="Verdana" w:cs="Verdana"/>
          <w:bCs/>
          <w:lang w:val="it-IT"/>
        </w:rPr>
        <w:t>objekata</w:t>
      </w:r>
      <w:proofErr w:type="spellEnd"/>
      <w:r>
        <w:rPr>
          <w:rFonts w:ascii="Verdana" w:eastAsia="Verdana" w:hAnsi="Verdana" w:cs="Verdana"/>
          <w:bCs/>
          <w:lang w:val="it-IT"/>
        </w:rPr>
        <w:t xml:space="preserve"> </w:t>
      </w:r>
      <w:proofErr w:type="spellStart"/>
      <w:r>
        <w:rPr>
          <w:rFonts w:ascii="Verdana" w:eastAsia="Verdana" w:hAnsi="Verdana" w:cs="Verdana"/>
          <w:bCs/>
          <w:lang w:val="it-IT"/>
        </w:rPr>
        <w:t>doveo</w:t>
      </w:r>
      <w:proofErr w:type="spellEnd"/>
      <w:r>
        <w:rPr>
          <w:rFonts w:ascii="Verdana" w:eastAsia="Verdana" w:hAnsi="Verdana" w:cs="Verdana"/>
          <w:bCs/>
          <w:lang w:val="it-IT"/>
        </w:rPr>
        <w:t xml:space="preserve"> do </w:t>
      </w:r>
      <w:proofErr w:type="spellStart"/>
      <w:r>
        <w:rPr>
          <w:rFonts w:ascii="Verdana" w:eastAsia="Verdana" w:hAnsi="Verdana" w:cs="Verdana"/>
          <w:bCs/>
          <w:lang w:val="it-IT"/>
        </w:rPr>
        <w:t>povećanja</w:t>
      </w:r>
      <w:proofErr w:type="spellEnd"/>
      <w:r>
        <w:rPr>
          <w:rFonts w:ascii="Verdana" w:eastAsia="Verdana" w:hAnsi="Verdana" w:cs="Verdana"/>
          <w:bCs/>
          <w:lang w:val="it-IT"/>
        </w:rPr>
        <w:t xml:space="preserve"> </w:t>
      </w:r>
      <w:proofErr w:type="spellStart"/>
      <w:r>
        <w:rPr>
          <w:rFonts w:ascii="Verdana" w:eastAsia="Verdana" w:hAnsi="Verdana" w:cs="Verdana"/>
          <w:bCs/>
          <w:lang w:val="it-IT"/>
        </w:rPr>
        <w:t>kompleksnosti</w:t>
      </w:r>
      <w:proofErr w:type="spellEnd"/>
      <w:r>
        <w:rPr>
          <w:rFonts w:ascii="Verdana" w:eastAsia="Verdana" w:hAnsi="Verdana" w:cs="Verdana"/>
          <w:bCs/>
          <w:lang w:val="it-IT"/>
        </w:rPr>
        <w:t xml:space="preserve"> </w:t>
      </w:r>
      <w:proofErr w:type="spellStart"/>
      <w:r>
        <w:rPr>
          <w:rFonts w:ascii="Verdana" w:eastAsia="Verdana" w:hAnsi="Verdana" w:cs="Verdana"/>
          <w:bCs/>
          <w:lang w:val="it-IT"/>
        </w:rPr>
        <w:t>projekta</w:t>
      </w:r>
      <w:proofErr w:type="spellEnd"/>
      <w:r>
        <w:rPr>
          <w:rFonts w:ascii="Verdana" w:eastAsia="Verdana" w:hAnsi="Verdana" w:cs="Verdana"/>
          <w:bCs/>
          <w:lang w:val="it-IT"/>
        </w:rPr>
        <w:t>.</w:t>
      </w:r>
    </w:p>
    <w:p w14:paraId="671F6E14" w14:textId="3BCEF3AC" w:rsidR="001F6ABA" w:rsidRDefault="001F6ABA" w:rsidP="00930794">
      <w:pPr>
        <w:spacing w:before="17"/>
        <w:jc w:val="both"/>
        <w:rPr>
          <w:rFonts w:ascii="Verdana" w:eastAsia="Verdana" w:hAnsi="Verdana" w:cs="Verdana"/>
          <w:bCs/>
          <w:lang w:val="it-IT"/>
        </w:rPr>
      </w:pPr>
    </w:p>
    <w:p w14:paraId="0D66D15F" w14:textId="4C4E5C50" w:rsidR="001F6ABA" w:rsidRDefault="001F6ABA" w:rsidP="00930794">
      <w:pPr>
        <w:spacing w:before="17"/>
        <w:jc w:val="both"/>
        <w:rPr>
          <w:rFonts w:ascii="Verdana" w:eastAsia="Verdana" w:hAnsi="Verdana" w:cs="Verdana"/>
          <w:bCs/>
          <w:lang w:val="it-IT"/>
        </w:rPr>
      </w:pPr>
      <w:proofErr w:type="spellStart"/>
      <w:r w:rsidRPr="001F6ABA">
        <w:rPr>
          <w:rFonts w:ascii="Verdana" w:eastAsia="Verdana" w:hAnsi="Verdana" w:cs="Verdana"/>
          <w:bCs/>
          <w:lang w:val="it-IT"/>
        </w:rPr>
        <w:t>Neki</w:t>
      </w:r>
      <w:proofErr w:type="spellEnd"/>
      <w:r w:rsidRPr="001F6ABA">
        <w:rPr>
          <w:rFonts w:ascii="Verdana" w:eastAsia="Verdana" w:hAnsi="Verdana" w:cs="Verdana"/>
          <w:bCs/>
          <w:lang w:val="it-IT"/>
        </w:rPr>
        <w:t xml:space="preserve"> od paterna </w:t>
      </w:r>
      <w:proofErr w:type="spellStart"/>
      <w:r w:rsidRPr="001F6ABA">
        <w:rPr>
          <w:rFonts w:ascii="Verdana" w:eastAsia="Verdana" w:hAnsi="Verdana" w:cs="Verdana"/>
          <w:bCs/>
          <w:lang w:val="it-IT"/>
        </w:rPr>
        <w:t>koji</w:t>
      </w:r>
      <w:proofErr w:type="spellEnd"/>
      <w:r w:rsidRPr="001F6ABA">
        <w:rPr>
          <w:rFonts w:ascii="Verdana" w:eastAsia="Verdana" w:hAnsi="Verdana" w:cs="Verdana"/>
          <w:bCs/>
          <w:lang w:val="it-IT"/>
        </w:rPr>
        <w:t xml:space="preserve"> </w:t>
      </w:r>
      <w:proofErr w:type="spellStart"/>
      <w:r w:rsidRPr="001F6ABA">
        <w:rPr>
          <w:rFonts w:ascii="Verdana" w:eastAsia="Verdana" w:hAnsi="Verdana" w:cs="Verdana"/>
          <w:bCs/>
          <w:lang w:val="it-IT"/>
        </w:rPr>
        <w:t>spadaju</w:t>
      </w:r>
      <w:proofErr w:type="spellEnd"/>
      <w:r w:rsidRPr="001F6ABA">
        <w:rPr>
          <w:rFonts w:ascii="Verdana" w:eastAsia="Verdana" w:hAnsi="Verdana" w:cs="Verdana"/>
          <w:bCs/>
          <w:lang w:val="it-IT"/>
        </w:rPr>
        <w:t xml:space="preserve"> u </w:t>
      </w:r>
      <w:proofErr w:type="spellStart"/>
      <w:r w:rsidRPr="001F6ABA">
        <w:rPr>
          <w:rFonts w:ascii="Verdana" w:eastAsia="Verdana" w:hAnsi="Verdana" w:cs="Verdana"/>
          <w:bCs/>
          <w:lang w:val="it-IT"/>
        </w:rPr>
        <w:t>ovu</w:t>
      </w:r>
      <w:proofErr w:type="spellEnd"/>
      <w:r w:rsidRPr="001F6ABA">
        <w:rPr>
          <w:rFonts w:ascii="Verdana" w:eastAsia="Verdana" w:hAnsi="Verdana" w:cs="Verdana"/>
          <w:bCs/>
          <w:lang w:val="it-IT"/>
        </w:rPr>
        <w:t xml:space="preserve"> </w:t>
      </w:r>
      <w:proofErr w:type="spellStart"/>
      <w:r w:rsidRPr="001F6ABA">
        <w:rPr>
          <w:rFonts w:ascii="Verdana" w:eastAsia="Verdana" w:hAnsi="Verdana" w:cs="Verdana"/>
          <w:bCs/>
          <w:lang w:val="it-IT"/>
        </w:rPr>
        <w:t>grupu</w:t>
      </w:r>
      <w:proofErr w:type="spellEnd"/>
      <w:r w:rsidRPr="001F6ABA">
        <w:rPr>
          <w:rFonts w:ascii="Verdana" w:eastAsia="Verdana" w:hAnsi="Verdana" w:cs="Verdana"/>
          <w:bCs/>
          <w:lang w:val="it-IT"/>
        </w:rPr>
        <w:t xml:space="preserve"> su</w:t>
      </w:r>
      <w:r>
        <w:rPr>
          <w:rFonts w:ascii="Verdana" w:eastAsia="Verdana" w:hAnsi="Verdana" w:cs="Verdana"/>
          <w:bCs/>
          <w:lang w:val="it-IT"/>
        </w:rPr>
        <w:t>:</w:t>
      </w:r>
    </w:p>
    <w:p w14:paraId="7538582E" w14:textId="678023FC" w:rsidR="001F6ABA" w:rsidRDefault="001F6ABA" w:rsidP="00930794">
      <w:pPr>
        <w:pStyle w:val="ListParagraph"/>
        <w:numPr>
          <w:ilvl w:val="0"/>
          <w:numId w:val="7"/>
        </w:numPr>
        <w:spacing w:before="17"/>
        <w:jc w:val="both"/>
        <w:rPr>
          <w:rFonts w:ascii="Verdana" w:eastAsia="Verdana" w:hAnsi="Verdana" w:cs="Verdana"/>
          <w:bCs/>
          <w:lang w:val="it-IT"/>
        </w:rPr>
      </w:pPr>
      <w:proofErr w:type="spellStart"/>
      <w:r>
        <w:rPr>
          <w:rFonts w:ascii="Verdana" w:eastAsia="Verdana" w:hAnsi="Verdana" w:cs="Verdana"/>
          <w:bCs/>
          <w:lang w:val="it-IT"/>
        </w:rPr>
        <w:t>Constructor</w:t>
      </w:r>
      <w:proofErr w:type="spellEnd"/>
      <w:r>
        <w:rPr>
          <w:rFonts w:ascii="Verdana" w:eastAsia="Verdana" w:hAnsi="Verdana" w:cs="Verdana"/>
          <w:bCs/>
          <w:lang w:val="it-IT"/>
        </w:rPr>
        <w:t>,</w:t>
      </w:r>
    </w:p>
    <w:p w14:paraId="39F16086" w14:textId="7B1B8EC3" w:rsidR="001F6ABA" w:rsidRDefault="001F6ABA" w:rsidP="00930794">
      <w:pPr>
        <w:pStyle w:val="ListParagraph"/>
        <w:numPr>
          <w:ilvl w:val="0"/>
          <w:numId w:val="7"/>
        </w:numPr>
        <w:spacing w:before="17"/>
        <w:jc w:val="both"/>
        <w:rPr>
          <w:rFonts w:ascii="Verdana" w:eastAsia="Verdana" w:hAnsi="Verdana" w:cs="Verdana"/>
          <w:bCs/>
          <w:lang w:val="it-IT"/>
        </w:rPr>
      </w:pPr>
      <w:proofErr w:type="spellStart"/>
      <w:r>
        <w:rPr>
          <w:rFonts w:ascii="Verdana" w:eastAsia="Verdana" w:hAnsi="Verdana" w:cs="Verdana"/>
          <w:bCs/>
          <w:lang w:val="it-IT"/>
        </w:rPr>
        <w:t>Factory</w:t>
      </w:r>
      <w:proofErr w:type="spellEnd"/>
      <w:r>
        <w:rPr>
          <w:rFonts w:ascii="Verdana" w:eastAsia="Verdana" w:hAnsi="Verdana" w:cs="Verdana"/>
          <w:bCs/>
          <w:lang w:val="it-IT"/>
        </w:rPr>
        <w:t xml:space="preserve"> Method,</w:t>
      </w:r>
    </w:p>
    <w:p w14:paraId="3B56FA8A" w14:textId="2BC4070D" w:rsidR="001F6ABA" w:rsidRDefault="001F6ABA" w:rsidP="00930794">
      <w:pPr>
        <w:pStyle w:val="ListParagraph"/>
        <w:numPr>
          <w:ilvl w:val="0"/>
          <w:numId w:val="7"/>
        </w:numPr>
        <w:spacing w:before="17"/>
        <w:jc w:val="both"/>
        <w:rPr>
          <w:rFonts w:ascii="Verdana" w:eastAsia="Verdana" w:hAnsi="Verdana" w:cs="Verdana"/>
          <w:bCs/>
          <w:lang w:val="it-IT"/>
        </w:rPr>
      </w:pPr>
      <w:r>
        <w:rPr>
          <w:rFonts w:ascii="Verdana" w:eastAsia="Verdana" w:hAnsi="Verdana" w:cs="Verdana"/>
          <w:bCs/>
          <w:lang w:val="it-IT"/>
        </w:rPr>
        <w:t xml:space="preserve">Abstract </w:t>
      </w:r>
      <w:proofErr w:type="spellStart"/>
      <w:r>
        <w:rPr>
          <w:rFonts w:ascii="Verdana" w:eastAsia="Verdana" w:hAnsi="Verdana" w:cs="Verdana"/>
          <w:bCs/>
          <w:lang w:val="it-IT"/>
        </w:rPr>
        <w:t>Factory</w:t>
      </w:r>
      <w:proofErr w:type="spellEnd"/>
      <w:r>
        <w:rPr>
          <w:rFonts w:ascii="Verdana" w:eastAsia="Verdana" w:hAnsi="Verdana" w:cs="Verdana"/>
          <w:bCs/>
          <w:lang w:val="it-IT"/>
        </w:rPr>
        <w:t>,</w:t>
      </w:r>
    </w:p>
    <w:p w14:paraId="1A4F4582" w14:textId="0B3C5DEE" w:rsidR="001F6ABA" w:rsidRDefault="001F6ABA" w:rsidP="00930794">
      <w:pPr>
        <w:pStyle w:val="ListParagraph"/>
        <w:numPr>
          <w:ilvl w:val="0"/>
          <w:numId w:val="7"/>
        </w:numPr>
        <w:spacing w:before="17"/>
        <w:jc w:val="both"/>
        <w:rPr>
          <w:rFonts w:ascii="Verdana" w:eastAsia="Verdana" w:hAnsi="Verdana" w:cs="Verdana"/>
          <w:bCs/>
          <w:lang w:val="it-IT"/>
        </w:rPr>
      </w:pPr>
      <w:proofErr w:type="spellStart"/>
      <w:r>
        <w:rPr>
          <w:rFonts w:ascii="Verdana" w:eastAsia="Verdana" w:hAnsi="Verdana" w:cs="Verdana"/>
          <w:bCs/>
          <w:lang w:val="it-IT"/>
        </w:rPr>
        <w:t>Prototype</w:t>
      </w:r>
      <w:proofErr w:type="spellEnd"/>
    </w:p>
    <w:p w14:paraId="25EC364D" w14:textId="28D43D34" w:rsidR="001F6ABA" w:rsidRDefault="001F6ABA" w:rsidP="00930794">
      <w:pPr>
        <w:pStyle w:val="ListParagraph"/>
        <w:numPr>
          <w:ilvl w:val="0"/>
          <w:numId w:val="7"/>
        </w:numPr>
        <w:spacing w:before="17"/>
        <w:jc w:val="both"/>
        <w:rPr>
          <w:rFonts w:ascii="Verdana" w:eastAsia="Verdana" w:hAnsi="Verdana" w:cs="Verdana"/>
          <w:bCs/>
          <w:lang w:val="it-IT"/>
        </w:rPr>
      </w:pPr>
      <w:r>
        <w:rPr>
          <w:rFonts w:ascii="Verdana" w:eastAsia="Verdana" w:hAnsi="Verdana" w:cs="Verdana"/>
          <w:bCs/>
          <w:lang w:val="it-IT"/>
        </w:rPr>
        <w:t>Singleton</w:t>
      </w:r>
    </w:p>
    <w:p w14:paraId="67AE1620" w14:textId="77777777" w:rsidR="00BF251B" w:rsidRDefault="001F6ABA" w:rsidP="00930794">
      <w:pPr>
        <w:pStyle w:val="ListParagraph"/>
        <w:numPr>
          <w:ilvl w:val="0"/>
          <w:numId w:val="7"/>
        </w:numPr>
        <w:spacing w:before="17"/>
        <w:jc w:val="both"/>
        <w:rPr>
          <w:rFonts w:ascii="Verdana" w:eastAsia="Verdana" w:hAnsi="Verdana" w:cs="Verdana"/>
          <w:bCs/>
          <w:lang w:val="it-IT"/>
        </w:rPr>
      </w:pPr>
      <w:r>
        <w:rPr>
          <w:rFonts w:ascii="Verdana" w:eastAsia="Verdana" w:hAnsi="Verdana" w:cs="Verdana"/>
          <w:bCs/>
          <w:lang w:val="it-IT"/>
        </w:rPr>
        <w:t>Builder</w:t>
      </w:r>
    </w:p>
    <w:p w14:paraId="2B95479D" w14:textId="77777777" w:rsidR="00BF251B" w:rsidRDefault="00BF251B" w:rsidP="00BF251B">
      <w:pPr>
        <w:spacing w:before="17"/>
        <w:jc w:val="both"/>
        <w:rPr>
          <w:rFonts w:ascii="Verdana" w:eastAsia="Verdana" w:hAnsi="Verdana" w:cs="Verdana"/>
          <w:b/>
          <w:spacing w:val="2"/>
          <w:lang w:val="it-IT"/>
        </w:rPr>
      </w:pPr>
    </w:p>
    <w:p w14:paraId="3356EE18" w14:textId="542ECA9E" w:rsidR="001F6ABA" w:rsidRPr="00BF251B" w:rsidRDefault="00E11F60" w:rsidP="00E11F60">
      <w:pPr>
        <w:pStyle w:val="Heading2"/>
        <w:numPr>
          <w:ilvl w:val="0"/>
          <w:numId w:val="0"/>
        </w:numPr>
        <w:rPr>
          <w:rFonts w:eastAsia="Verdana"/>
          <w:lang w:val="it-IT"/>
        </w:rPr>
      </w:pPr>
      <w:bookmarkStart w:id="13" w:name="_Toc122385199"/>
      <w:r>
        <w:rPr>
          <w:rFonts w:eastAsia="Verdana"/>
          <w:lang w:val="it-IT"/>
        </w:rPr>
        <w:t xml:space="preserve">5.2.    </w:t>
      </w:r>
      <w:proofErr w:type="spellStart"/>
      <w:r w:rsidR="001F6ABA" w:rsidRPr="00BF251B">
        <w:rPr>
          <w:rFonts w:eastAsia="Verdana"/>
          <w:lang w:val="it-IT"/>
        </w:rPr>
        <w:t>Strukturalni</w:t>
      </w:r>
      <w:proofErr w:type="spellEnd"/>
      <w:r w:rsidR="001F6ABA" w:rsidRPr="00BF251B">
        <w:rPr>
          <w:rFonts w:eastAsia="Verdana"/>
          <w:lang w:val="it-IT"/>
        </w:rPr>
        <w:t xml:space="preserve"> paterni</w:t>
      </w:r>
      <w:bookmarkEnd w:id="13"/>
    </w:p>
    <w:p w14:paraId="02FE1D6F" w14:textId="69BBE41E" w:rsidR="001F6ABA" w:rsidRDefault="001F6ABA" w:rsidP="00930794">
      <w:pPr>
        <w:spacing w:before="17"/>
        <w:jc w:val="both"/>
        <w:rPr>
          <w:rFonts w:ascii="Verdana" w:eastAsia="Verdana" w:hAnsi="Verdana" w:cs="Verdana"/>
          <w:bCs/>
          <w:lang w:val="it-IT"/>
        </w:rPr>
      </w:pPr>
    </w:p>
    <w:p w14:paraId="682B46F6" w14:textId="0D7F2677" w:rsidR="001F6ABA" w:rsidRDefault="001F6ABA" w:rsidP="00930794">
      <w:pPr>
        <w:spacing w:before="17"/>
        <w:jc w:val="both"/>
        <w:rPr>
          <w:rFonts w:ascii="Verdana" w:eastAsia="Verdana" w:hAnsi="Verdana" w:cs="Verdana"/>
          <w:bCs/>
          <w:lang w:val="it-IT"/>
        </w:rPr>
      </w:pPr>
      <w:proofErr w:type="spellStart"/>
      <w:r>
        <w:rPr>
          <w:rFonts w:ascii="Verdana" w:eastAsia="Verdana" w:hAnsi="Verdana" w:cs="Verdana"/>
          <w:bCs/>
          <w:lang w:val="it-IT"/>
        </w:rPr>
        <w:t>Strukturalni</w:t>
      </w:r>
      <w:proofErr w:type="spellEnd"/>
      <w:r>
        <w:rPr>
          <w:rFonts w:ascii="Verdana" w:eastAsia="Verdana" w:hAnsi="Verdana" w:cs="Verdana"/>
          <w:bCs/>
          <w:lang w:val="it-IT"/>
        </w:rPr>
        <w:t xml:space="preserve"> paterni se bave </w:t>
      </w:r>
      <w:proofErr w:type="spellStart"/>
      <w:r>
        <w:rPr>
          <w:rFonts w:ascii="Verdana" w:eastAsia="Verdana" w:hAnsi="Verdana" w:cs="Verdana"/>
          <w:bCs/>
          <w:lang w:val="it-IT"/>
        </w:rPr>
        <w:t>kompozicijom</w:t>
      </w:r>
      <w:proofErr w:type="spellEnd"/>
      <w:r>
        <w:rPr>
          <w:rFonts w:ascii="Verdana" w:eastAsia="Verdana" w:hAnsi="Verdana" w:cs="Verdana"/>
          <w:bCs/>
          <w:lang w:val="it-IT"/>
        </w:rPr>
        <w:t xml:space="preserve"> i </w:t>
      </w:r>
      <w:proofErr w:type="spellStart"/>
      <w:r>
        <w:rPr>
          <w:rFonts w:ascii="Verdana" w:eastAsia="Verdana" w:hAnsi="Verdana" w:cs="Verdana"/>
          <w:bCs/>
          <w:lang w:val="it-IT"/>
        </w:rPr>
        <w:t>obično</w:t>
      </w:r>
      <w:proofErr w:type="spellEnd"/>
      <w:r>
        <w:rPr>
          <w:rFonts w:ascii="Verdana" w:eastAsia="Verdana" w:hAnsi="Verdana" w:cs="Verdana"/>
          <w:bCs/>
          <w:lang w:val="it-IT"/>
        </w:rPr>
        <w:t xml:space="preserve"> </w:t>
      </w:r>
      <w:proofErr w:type="spellStart"/>
      <w:r>
        <w:rPr>
          <w:rFonts w:ascii="Verdana" w:eastAsia="Verdana" w:hAnsi="Verdana" w:cs="Verdana"/>
          <w:bCs/>
          <w:lang w:val="it-IT"/>
        </w:rPr>
        <w:t>predstavljaju</w:t>
      </w:r>
      <w:proofErr w:type="spellEnd"/>
      <w:r>
        <w:rPr>
          <w:rFonts w:ascii="Verdana" w:eastAsia="Verdana" w:hAnsi="Verdana" w:cs="Verdana"/>
          <w:bCs/>
          <w:lang w:val="it-IT"/>
        </w:rPr>
        <w:t xml:space="preserve"> </w:t>
      </w:r>
      <w:proofErr w:type="spellStart"/>
      <w:r>
        <w:rPr>
          <w:rFonts w:ascii="Verdana" w:eastAsia="Verdana" w:hAnsi="Verdana" w:cs="Verdana"/>
          <w:bCs/>
          <w:lang w:val="it-IT"/>
        </w:rPr>
        <w:t>različite</w:t>
      </w:r>
      <w:proofErr w:type="spellEnd"/>
      <w:r>
        <w:rPr>
          <w:rFonts w:ascii="Verdana" w:eastAsia="Verdana" w:hAnsi="Verdana" w:cs="Verdana"/>
          <w:bCs/>
          <w:lang w:val="it-IT"/>
        </w:rPr>
        <w:t xml:space="preserve"> </w:t>
      </w:r>
      <w:proofErr w:type="spellStart"/>
      <w:r>
        <w:rPr>
          <w:rFonts w:ascii="Verdana" w:eastAsia="Verdana" w:hAnsi="Verdana" w:cs="Verdana"/>
          <w:bCs/>
          <w:lang w:val="it-IT"/>
        </w:rPr>
        <w:t>načine</w:t>
      </w:r>
      <w:proofErr w:type="spellEnd"/>
      <w:r>
        <w:rPr>
          <w:rFonts w:ascii="Verdana" w:eastAsia="Verdana" w:hAnsi="Verdana" w:cs="Verdana"/>
          <w:bCs/>
          <w:lang w:val="it-IT"/>
        </w:rPr>
        <w:t xml:space="preserve"> za </w:t>
      </w:r>
      <w:proofErr w:type="spellStart"/>
      <w:r>
        <w:rPr>
          <w:rFonts w:ascii="Verdana" w:eastAsia="Verdana" w:hAnsi="Verdana" w:cs="Verdana"/>
          <w:bCs/>
          <w:lang w:val="it-IT"/>
        </w:rPr>
        <w:t>definisanje</w:t>
      </w:r>
      <w:proofErr w:type="spellEnd"/>
      <w:r>
        <w:rPr>
          <w:rFonts w:ascii="Verdana" w:eastAsia="Verdana" w:hAnsi="Verdana" w:cs="Verdana"/>
          <w:bCs/>
          <w:lang w:val="it-IT"/>
        </w:rPr>
        <w:t xml:space="preserve"> </w:t>
      </w:r>
      <w:proofErr w:type="spellStart"/>
      <w:r>
        <w:rPr>
          <w:rFonts w:ascii="Verdana" w:eastAsia="Verdana" w:hAnsi="Verdana" w:cs="Verdana"/>
          <w:bCs/>
          <w:lang w:val="it-IT"/>
        </w:rPr>
        <w:t>odnosa</w:t>
      </w:r>
      <w:proofErr w:type="spellEnd"/>
      <w:r>
        <w:rPr>
          <w:rFonts w:ascii="Verdana" w:eastAsia="Verdana" w:hAnsi="Verdana" w:cs="Verdana"/>
          <w:bCs/>
          <w:lang w:val="it-IT"/>
        </w:rPr>
        <w:t xml:space="preserve"> </w:t>
      </w:r>
      <w:proofErr w:type="spellStart"/>
      <w:r>
        <w:rPr>
          <w:rFonts w:ascii="Verdana" w:eastAsia="Verdana" w:hAnsi="Verdana" w:cs="Verdana"/>
          <w:bCs/>
          <w:lang w:val="it-IT"/>
        </w:rPr>
        <w:t>među</w:t>
      </w:r>
      <w:proofErr w:type="spellEnd"/>
      <w:r>
        <w:rPr>
          <w:rFonts w:ascii="Verdana" w:eastAsia="Verdana" w:hAnsi="Verdana" w:cs="Verdana"/>
          <w:bCs/>
          <w:lang w:val="it-IT"/>
        </w:rPr>
        <w:t xml:space="preserve"> </w:t>
      </w:r>
      <w:proofErr w:type="spellStart"/>
      <w:r>
        <w:rPr>
          <w:rFonts w:ascii="Verdana" w:eastAsia="Verdana" w:hAnsi="Verdana" w:cs="Verdana"/>
          <w:bCs/>
          <w:lang w:val="it-IT"/>
        </w:rPr>
        <w:t>objektima</w:t>
      </w:r>
      <w:proofErr w:type="spellEnd"/>
      <w:r>
        <w:rPr>
          <w:rFonts w:ascii="Verdana" w:eastAsia="Verdana" w:hAnsi="Verdana" w:cs="Verdana"/>
          <w:bCs/>
          <w:lang w:val="it-IT"/>
        </w:rPr>
        <w:t xml:space="preserve">. </w:t>
      </w:r>
      <w:proofErr w:type="spellStart"/>
      <w:r w:rsidRPr="001F6ABA">
        <w:rPr>
          <w:rFonts w:ascii="Verdana" w:eastAsia="Verdana" w:hAnsi="Verdana" w:cs="Verdana"/>
          <w:bCs/>
          <w:lang w:val="it-IT"/>
        </w:rPr>
        <w:t>Oni</w:t>
      </w:r>
      <w:proofErr w:type="spellEnd"/>
      <w:r w:rsidRPr="001F6ABA">
        <w:rPr>
          <w:rFonts w:ascii="Verdana" w:eastAsia="Verdana" w:hAnsi="Verdana" w:cs="Verdana"/>
          <w:bCs/>
          <w:lang w:val="it-IT"/>
        </w:rPr>
        <w:t xml:space="preserve"> </w:t>
      </w:r>
      <w:proofErr w:type="spellStart"/>
      <w:r w:rsidRPr="001F6ABA">
        <w:rPr>
          <w:rFonts w:ascii="Verdana" w:eastAsia="Verdana" w:hAnsi="Verdana" w:cs="Verdana"/>
          <w:bCs/>
          <w:lang w:val="it-IT"/>
        </w:rPr>
        <w:t>obezbeđuju</w:t>
      </w:r>
      <w:proofErr w:type="spellEnd"/>
      <w:r w:rsidRPr="001F6ABA">
        <w:rPr>
          <w:rFonts w:ascii="Verdana" w:eastAsia="Verdana" w:hAnsi="Verdana" w:cs="Verdana"/>
          <w:bCs/>
          <w:lang w:val="it-IT"/>
        </w:rPr>
        <w:t xml:space="preserve"> da </w:t>
      </w:r>
      <w:proofErr w:type="spellStart"/>
      <w:r w:rsidRPr="001F6ABA">
        <w:rPr>
          <w:rFonts w:ascii="Verdana" w:eastAsia="Verdana" w:hAnsi="Verdana" w:cs="Verdana"/>
          <w:bCs/>
          <w:lang w:val="it-IT"/>
        </w:rPr>
        <w:t>kada</w:t>
      </w:r>
      <w:proofErr w:type="spellEnd"/>
      <w:r w:rsidRPr="001F6ABA">
        <w:rPr>
          <w:rFonts w:ascii="Verdana" w:eastAsia="Verdana" w:hAnsi="Verdana" w:cs="Verdana"/>
          <w:bCs/>
          <w:lang w:val="it-IT"/>
        </w:rPr>
        <w:t xml:space="preserve"> je </w:t>
      </w:r>
      <w:proofErr w:type="spellStart"/>
      <w:r w:rsidRPr="001F6ABA">
        <w:rPr>
          <w:rFonts w:ascii="Verdana" w:eastAsia="Verdana" w:hAnsi="Verdana" w:cs="Verdana"/>
          <w:bCs/>
          <w:lang w:val="it-IT"/>
        </w:rPr>
        <w:t>neophona</w:t>
      </w:r>
      <w:proofErr w:type="spellEnd"/>
      <w:r w:rsidRPr="001F6ABA">
        <w:rPr>
          <w:rFonts w:ascii="Verdana" w:eastAsia="Verdana" w:hAnsi="Verdana" w:cs="Verdana"/>
          <w:bCs/>
          <w:lang w:val="it-IT"/>
        </w:rPr>
        <w:t xml:space="preserve"> </w:t>
      </w:r>
      <w:proofErr w:type="spellStart"/>
      <w:r w:rsidRPr="001F6ABA">
        <w:rPr>
          <w:rFonts w:ascii="Verdana" w:eastAsia="Verdana" w:hAnsi="Verdana" w:cs="Verdana"/>
          <w:bCs/>
          <w:lang w:val="it-IT"/>
        </w:rPr>
        <w:t>promena</w:t>
      </w:r>
      <w:proofErr w:type="spellEnd"/>
      <w:r w:rsidRPr="001F6ABA">
        <w:rPr>
          <w:rFonts w:ascii="Verdana" w:eastAsia="Verdana" w:hAnsi="Verdana" w:cs="Verdana"/>
          <w:bCs/>
          <w:lang w:val="it-IT"/>
        </w:rPr>
        <w:t xml:space="preserve"> u </w:t>
      </w:r>
      <w:proofErr w:type="spellStart"/>
      <w:r w:rsidRPr="001F6ABA">
        <w:rPr>
          <w:rFonts w:ascii="Verdana" w:eastAsia="Verdana" w:hAnsi="Verdana" w:cs="Verdana"/>
          <w:bCs/>
          <w:lang w:val="it-IT"/>
        </w:rPr>
        <w:t>jednom</w:t>
      </w:r>
      <w:proofErr w:type="spellEnd"/>
      <w:r w:rsidRPr="001F6ABA">
        <w:rPr>
          <w:rFonts w:ascii="Verdana" w:eastAsia="Verdana" w:hAnsi="Verdana" w:cs="Verdana"/>
          <w:bCs/>
          <w:lang w:val="it-IT"/>
        </w:rPr>
        <w:t xml:space="preserve"> </w:t>
      </w:r>
      <w:proofErr w:type="spellStart"/>
      <w:r w:rsidRPr="001F6ABA">
        <w:rPr>
          <w:rFonts w:ascii="Verdana" w:eastAsia="Verdana" w:hAnsi="Verdana" w:cs="Verdana"/>
          <w:bCs/>
          <w:lang w:val="it-IT"/>
        </w:rPr>
        <w:t>delu</w:t>
      </w:r>
      <w:proofErr w:type="spellEnd"/>
      <w:r w:rsidRPr="001F6ABA">
        <w:rPr>
          <w:rFonts w:ascii="Verdana" w:eastAsia="Verdana" w:hAnsi="Verdana" w:cs="Verdana"/>
          <w:bCs/>
          <w:lang w:val="it-IT"/>
        </w:rPr>
        <w:t xml:space="preserve"> sistema, </w:t>
      </w:r>
      <w:proofErr w:type="spellStart"/>
      <w:r w:rsidRPr="001F6ABA">
        <w:rPr>
          <w:rFonts w:ascii="Verdana" w:eastAsia="Verdana" w:hAnsi="Verdana" w:cs="Verdana"/>
          <w:bCs/>
          <w:lang w:val="it-IT"/>
        </w:rPr>
        <w:t>osta</w:t>
      </w:r>
      <w:r>
        <w:rPr>
          <w:rFonts w:ascii="Verdana" w:eastAsia="Verdana" w:hAnsi="Verdana" w:cs="Verdana"/>
          <w:bCs/>
          <w:lang w:val="it-IT"/>
        </w:rPr>
        <w:t>tak</w:t>
      </w:r>
      <w:proofErr w:type="spellEnd"/>
      <w:r>
        <w:rPr>
          <w:rFonts w:ascii="Verdana" w:eastAsia="Verdana" w:hAnsi="Verdana" w:cs="Verdana"/>
          <w:bCs/>
          <w:lang w:val="it-IT"/>
        </w:rPr>
        <w:t xml:space="preserve"> sistema ne mora da se </w:t>
      </w:r>
      <w:proofErr w:type="spellStart"/>
      <w:r>
        <w:rPr>
          <w:rFonts w:ascii="Verdana" w:eastAsia="Verdana" w:hAnsi="Verdana" w:cs="Verdana"/>
          <w:bCs/>
          <w:lang w:val="it-IT"/>
        </w:rPr>
        <w:t>menja</w:t>
      </w:r>
      <w:proofErr w:type="spellEnd"/>
      <w:r>
        <w:rPr>
          <w:rFonts w:ascii="Verdana" w:eastAsia="Verdana" w:hAnsi="Verdana" w:cs="Verdana"/>
          <w:bCs/>
          <w:lang w:val="it-IT"/>
        </w:rPr>
        <w:t xml:space="preserve">. </w:t>
      </w:r>
      <w:proofErr w:type="spellStart"/>
      <w:r>
        <w:rPr>
          <w:rFonts w:ascii="Verdana" w:eastAsia="Verdana" w:hAnsi="Verdana" w:cs="Verdana"/>
          <w:bCs/>
          <w:lang w:val="it-IT"/>
        </w:rPr>
        <w:t>Takođe</w:t>
      </w:r>
      <w:proofErr w:type="spellEnd"/>
      <w:r>
        <w:rPr>
          <w:rFonts w:ascii="Verdana" w:eastAsia="Verdana" w:hAnsi="Verdana" w:cs="Verdana"/>
          <w:bCs/>
          <w:lang w:val="it-IT"/>
        </w:rPr>
        <w:t xml:space="preserve"> </w:t>
      </w:r>
      <w:proofErr w:type="spellStart"/>
      <w:r>
        <w:rPr>
          <w:rFonts w:ascii="Verdana" w:eastAsia="Verdana" w:hAnsi="Verdana" w:cs="Verdana"/>
          <w:bCs/>
          <w:lang w:val="it-IT"/>
        </w:rPr>
        <w:t>pomažu</w:t>
      </w:r>
      <w:proofErr w:type="spellEnd"/>
      <w:r>
        <w:rPr>
          <w:rFonts w:ascii="Verdana" w:eastAsia="Verdana" w:hAnsi="Verdana" w:cs="Verdana"/>
          <w:bCs/>
          <w:lang w:val="it-IT"/>
        </w:rPr>
        <w:t xml:space="preserve"> da </w:t>
      </w:r>
      <w:proofErr w:type="spellStart"/>
      <w:r>
        <w:rPr>
          <w:rFonts w:ascii="Verdana" w:eastAsia="Verdana" w:hAnsi="Verdana" w:cs="Verdana"/>
          <w:bCs/>
          <w:lang w:val="it-IT"/>
        </w:rPr>
        <w:t>svaki</w:t>
      </w:r>
      <w:proofErr w:type="spellEnd"/>
      <w:r>
        <w:rPr>
          <w:rFonts w:ascii="Verdana" w:eastAsia="Verdana" w:hAnsi="Verdana" w:cs="Verdana"/>
          <w:bCs/>
          <w:lang w:val="it-IT"/>
        </w:rPr>
        <w:t xml:space="preserve"> </w:t>
      </w:r>
      <w:proofErr w:type="spellStart"/>
      <w:r>
        <w:rPr>
          <w:rFonts w:ascii="Verdana" w:eastAsia="Verdana" w:hAnsi="Verdana" w:cs="Verdana"/>
          <w:bCs/>
          <w:lang w:val="it-IT"/>
        </w:rPr>
        <w:t>deo</w:t>
      </w:r>
      <w:proofErr w:type="spellEnd"/>
      <w:r>
        <w:rPr>
          <w:rFonts w:ascii="Verdana" w:eastAsia="Verdana" w:hAnsi="Verdana" w:cs="Verdana"/>
          <w:bCs/>
          <w:lang w:val="it-IT"/>
        </w:rPr>
        <w:t xml:space="preserve"> sistema radi </w:t>
      </w:r>
      <w:proofErr w:type="spellStart"/>
      <w:r>
        <w:rPr>
          <w:rFonts w:ascii="Verdana" w:eastAsia="Verdana" w:hAnsi="Verdana" w:cs="Verdana"/>
          <w:bCs/>
          <w:lang w:val="it-IT"/>
        </w:rPr>
        <w:t>ono</w:t>
      </w:r>
      <w:proofErr w:type="spellEnd"/>
      <w:r>
        <w:rPr>
          <w:rFonts w:ascii="Verdana" w:eastAsia="Verdana" w:hAnsi="Verdana" w:cs="Verdana"/>
          <w:bCs/>
          <w:lang w:val="it-IT"/>
        </w:rPr>
        <w:t xml:space="preserve"> </w:t>
      </w:r>
      <w:proofErr w:type="spellStart"/>
      <w:r>
        <w:rPr>
          <w:rFonts w:ascii="Verdana" w:eastAsia="Verdana" w:hAnsi="Verdana" w:cs="Verdana"/>
          <w:bCs/>
          <w:lang w:val="it-IT"/>
        </w:rPr>
        <w:t>čemu</w:t>
      </w:r>
      <w:proofErr w:type="spellEnd"/>
      <w:r>
        <w:rPr>
          <w:rFonts w:ascii="Verdana" w:eastAsia="Verdana" w:hAnsi="Verdana" w:cs="Verdana"/>
          <w:bCs/>
          <w:lang w:val="it-IT"/>
        </w:rPr>
        <w:t xml:space="preserve"> je </w:t>
      </w:r>
      <w:proofErr w:type="spellStart"/>
      <w:r>
        <w:rPr>
          <w:rFonts w:ascii="Verdana" w:eastAsia="Verdana" w:hAnsi="Verdana" w:cs="Verdana"/>
          <w:bCs/>
          <w:lang w:val="it-IT"/>
        </w:rPr>
        <w:t>najbolje</w:t>
      </w:r>
      <w:proofErr w:type="spellEnd"/>
      <w:r>
        <w:rPr>
          <w:rFonts w:ascii="Verdana" w:eastAsia="Verdana" w:hAnsi="Verdana" w:cs="Verdana"/>
          <w:bCs/>
          <w:lang w:val="it-IT"/>
        </w:rPr>
        <w:t xml:space="preserve"> </w:t>
      </w:r>
      <w:proofErr w:type="spellStart"/>
      <w:r>
        <w:rPr>
          <w:rFonts w:ascii="Verdana" w:eastAsia="Verdana" w:hAnsi="Verdana" w:cs="Verdana"/>
          <w:bCs/>
          <w:lang w:val="it-IT"/>
        </w:rPr>
        <w:t>prilagođen</w:t>
      </w:r>
      <w:proofErr w:type="spellEnd"/>
      <w:r>
        <w:rPr>
          <w:rFonts w:ascii="Verdana" w:eastAsia="Verdana" w:hAnsi="Verdana" w:cs="Verdana"/>
          <w:bCs/>
          <w:lang w:val="it-IT"/>
        </w:rPr>
        <w:t>.</w:t>
      </w:r>
    </w:p>
    <w:p w14:paraId="6AF21315" w14:textId="63D2EFC2" w:rsidR="001F6ABA" w:rsidRDefault="001F6ABA" w:rsidP="00930794">
      <w:pPr>
        <w:spacing w:before="17"/>
        <w:jc w:val="both"/>
        <w:rPr>
          <w:rFonts w:ascii="Verdana" w:eastAsia="Verdana" w:hAnsi="Verdana" w:cs="Verdana"/>
          <w:bCs/>
          <w:lang w:val="it-IT"/>
        </w:rPr>
      </w:pPr>
    </w:p>
    <w:p w14:paraId="2E44CB4E" w14:textId="7EDBF9F1" w:rsidR="001F6ABA" w:rsidRDefault="00C82AE8" w:rsidP="00930794">
      <w:pPr>
        <w:spacing w:before="17"/>
        <w:jc w:val="both"/>
        <w:rPr>
          <w:rFonts w:ascii="Verdana" w:eastAsia="Verdana" w:hAnsi="Verdana" w:cs="Verdana"/>
          <w:bCs/>
          <w:lang w:val="it-IT"/>
        </w:rPr>
      </w:pPr>
      <w:proofErr w:type="spellStart"/>
      <w:r w:rsidRPr="00C82AE8">
        <w:rPr>
          <w:rFonts w:ascii="Verdana" w:eastAsia="Verdana" w:hAnsi="Verdana" w:cs="Verdana"/>
          <w:bCs/>
          <w:lang w:val="it-IT"/>
        </w:rPr>
        <w:t>Neki</w:t>
      </w:r>
      <w:proofErr w:type="spellEnd"/>
      <w:r w:rsidRPr="00C82AE8">
        <w:rPr>
          <w:rFonts w:ascii="Verdana" w:eastAsia="Verdana" w:hAnsi="Verdana" w:cs="Verdana"/>
          <w:bCs/>
          <w:lang w:val="it-IT"/>
        </w:rPr>
        <w:t xml:space="preserve"> od paterna </w:t>
      </w:r>
      <w:proofErr w:type="spellStart"/>
      <w:r w:rsidRPr="00C82AE8">
        <w:rPr>
          <w:rFonts w:ascii="Verdana" w:eastAsia="Verdana" w:hAnsi="Verdana" w:cs="Verdana"/>
          <w:bCs/>
          <w:lang w:val="it-IT"/>
        </w:rPr>
        <w:t>koji</w:t>
      </w:r>
      <w:proofErr w:type="spellEnd"/>
      <w:r w:rsidRPr="00C82AE8">
        <w:rPr>
          <w:rFonts w:ascii="Verdana" w:eastAsia="Verdana" w:hAnsi="Verdana" w:cs="Verdana"/>
          <w:bCs/>
          <w:lang w:val="it-IT"/>
        </w:rPr>
        <w:t xml:space="preserve"> </w:t>
      </w:r>
      <w:proofErr w:type="spellStart"/>
      <w:r w:rsidRPr="00C82AE8">
        <w:rPr>
          <w:rFonts w:ascii="Verdana" w:eastAsia="Verdana" w:hAnsi="Verdana" w:cs="Verdana"/>
          <w:bCs/>
          <w:lang w:val="it-IT"/>
        </w:rPr>
        <w:t>spadaju</w:t>
      </w:r>
      <w:proofErr w:type="spellEnd"/>
      <w:r w:rsidRPr="00C82AE8">
        <w:rPr>
          <w:rFonts w:ascii="Verdana" w:eastAsia="Verdana" w:hAnsi="Verdana" w:cs="Verdana"/>
          <w:bCs/>
          <w:lang w:val="it-IT"/>
        </w:rPr>
        <w:t xml:space="preserve"> u </w:t>
      </w:r>
      <w:proofErr w:type="spellStart"/>
      <w:r w:rsidRPr="00C82AE8">
        <w:rPr>
          <w:rFonts w:ascii="Verdana" w:eastAsia="Verdana" w:hAnsi="Verdana" w:cs="Verdana"/>
          <w:bCs/>
          <w:lang w:val="it-IT"/>
        </w:rPr>
        <w:t>ovu</w:t>
      </w:r>
      <w:proofErr w:type="spellEnd"/>
      <w:r w:rsidRPr="00C82AE8">
        <w:rPr>
          <w:rFonts w:ascii="Verdana" w:eastAsia="Verdana" w:hAnsi="Verdana" w:cs="Verdana"/>
          <w:bCs/>
          <w:lang w:val="it-IT"/>
        </w:rPr>
        <w:t xml:space="preserve"> </w:t>
      </w:r>
      <w:proofErr w:type="spellStart"/>
      <w:r w:rsidRPr="00C82AE8">
        <w:rPr>
          <w:rFonts w:ascii="Verdana" w:eastAsia="Verdana" w:hAnsi="Verdana" w:cs="Verdana"/>
          <w:bCs/>
          <w:lang w:val="it-IT"/>
        </w:rPr>
        <w:t>grupu</w:t>
      </w:r>
      <w:proofErr w:type="spellEnd"/>
      <w:r w:rsidRPr="00C82AE8">
        <w:rPr>
          <w:rFonts w:ascii="Verdana" w:eastAsia="Verdana" w:hAnsi="Verdana" w:cs="Verdana"/>
          <w:bCs/>
          <w:lang w:val="it-IT"/>
        </w:rPr>
        <w:t xml:space="preserve"> su</w:t>
      </w:r>
      <w:r>
        <w:rPr>
          <w:rFonts w:ascii="Verdana" w:eastAsia="Verdana" w:hAnsi="Verdana" w:cs="Verdana"/>
          <w:bCs/>
          <w:lang w:val="it-IT"/>
        </w:rPr>
        <w:t>:</w:t>
      </w:r>
    </w:p>
    <w:p w14:paraId="5810875D" w14:textId="7884AF1B" w:rsidR="00C82AE8" w:rsidRDefault="00C82AE8" w:rsidP="00930794">
      <w:pPr>
        <w:pStyle w:val="ListParagraph"/>
        <w:numPr>
          <w:ilvl w:val="0"/>
          <w:numId w:val="8"/>
        </w:numPr>
        <w:spacing w:before="17"/>
        <w:jc w:val="both"/>
        <w:rPr>
          <w:rFonts w:ascii="Verdana" w:eastAsia="Verdana" w:hAnsi="Verdana" w:cs="Verdana"/>
          <w:bCs/>
          <w:lang w:val="it-IT"/>
        </w:rPr>
      </w:pPr>
      <w:r>
        <w:rPr>
          <w:rFonts w:ascii="Verdana" w:eastAsia="Verdana" w:hAnsi="Verdana" w:cs="Verdana"/>
          <w:bCs/>
          <w:lang w:val="it-IT"/>
        </w:rPr>
        <w:t>Decorator,</w:t>
      </w:r>
    </w:p>
    <w:p w14:paraId="153E9353" w14:textId="3815F1C6" w:rsidR="00C82AE8" w:rsidRDefault="00C82AE8" w:rsidP="00930794">
      <w:pPr>
        <w:pStyle w:val="ListParagraph"/>
        <w:numPr>
          <w:ilvl w:val="0"/>
          <w:numId w:val="8"/>
        </w:numPr>
        <w:spacing w:before="17"/>
        <w:jc w:val="both"/>
        <w:rPr>
          <w:rFonts w:ascii="Verdana" w:eastAsia="Verdana" w:hAnsi="Verdana" w:cs="Verdana"/>
          <w:bCs/>
          <w:lang w:val="it-IT"/>
        </w:rPr>
      </w:pPr>
      <w:proofErr w:type="spellStart"/>
      <w:r>
        <w:rPr>
          <w:rFonts w:ascii="Verdana" w:eastAsia="Verdana" w:hAnsi="Verdana" w:cs="Verdana"/>
          <w:bCs/>
          <w:lang w:val="it-IT"/>
        </w:rPr>
        <w:t>Facade</w:t>
      </w:r>
      <w:proofErr w:type="spellEnd"/>
      <w:r>
        <w:rPr>
          <w:rFonts w:ascii="Verdana" w:eastAsia="Verdana" w:hAnsi="Verdana" w:cs="Verdana"/>
          <w:bCs/>
          <w:lang w:val="it-IT"/>
        </w:rPr>
        <w:t>,</w:t>
      </w:r>
    </w:p>
    <w:p w14:paraId="3CE90CC6" w14:textId="1796FFB0" w:rsidR="00C82AE8" w:rsidRDefault="00C82AE8" w:rsidP="00930794">
      <w:pPr>
        <w:pStyle w:val="ListParagraph"/>
        <w:numPr>
          <w:ilvl w:val="0"/>
          <w:numId w:val="8"/>
        </w:numPr>
        <w:spacing w:before="17"/>
        <w:jc w:val="both"/>
        <w:rPr>
          <w:rFonts w:ascii="Verdana" w:eastAsia="Verdana" w:hAnsi="Verdana" w:cs="Verdana"/>
          <w:bCs/>
          <w:lang w:val="it-IT"/>
        </w:rPr>
      </w:pPr>
      <w:proofErr w:type="spellStart"/>
      <w:r>
        <w:rPr>
          <w:rFonts w:ascii="Verdana" w:eastAsia="Verdana" w:hAnsi="Verdana" w:cs="Verdana"/>
          <w:bCs/>
          <w:lang w:val="it-IT"/>
        </w:rPr>
        <w:t>Flyweight</w:t>
      </w:r>
      <w:proofErr w:type="spellEnd"/>
      <w:r>
        <w:rPr>
          <w:rFonts w:ascii="Verdana" w:eastAsia="Verdana" w:hAnsi="Verdana" w:cs="Verdana"/>
          <w:bCs/>
          <w:lang w:val="it-IT"/>
        </w:rPr>
        <w:t>,</w:t>
      </w:r>
    </w:p>
    <w:p w14:paraId="16DBB0A6" w14:textId="0D18F926" w:rsidR="00C82AE8" w:rsidRDefault="00C82AE8" w:rsidP="00930794">
      <w:pPr>
        <w:pStyle w:val="ListParagraph"/>
        <w:numPr>
          <w:ilvl w:val="0"/>
          <w:numId w:val="8"/>
        </w:numPr>
        <w:spacing w:before="17"/>
        <w:jc w:val="both"/>
        <w:rPr>
          <w:rFonts w:ascii="Verdana" w:eastAsia="Verdana" w:hAnsi="Verdana" w:cs="Verdana"/>
          <w:bCs/>
          <w:lang w:val="it-IT"/>
        </w:rPr>
      </w:pPr>
      <w:r>
        <w:rPr>
          <w:rFonts w:ascii="Verdana" w:eastAsia="Verdana" w:hAnsi="Verdana" w:cs="Verdana"/>
          <w:bCs/>
          <w:lang w:val="it-IT"/>
        </w:rPr>
        <w:t>Adapter,</w:t>
      </w:r>
    </w:p>
    <w:p w14:paraId="121ADF9A" w14:textId="1BFC0602" w:rsidR="00C82AE8" w:rsidRDefault="00C82AE8" w:rsidP="00930794">
      <w:pPr>
        <w:pStyle w:val="ListParagraph"/>
        <w:numPr>
          <w:ilvl w:val="0"/>
          <w:numId w:val="8"/>
        </w:numPr>
        <w:spacing w:before="17"/>
        <w:jc w:val="both"/>
        <w:rPr>
          <w:rFonts w:ascii="Verdana" w:eastAsia="Verdana" w:hAnsi="Verdana" w:cs="Verdana"/>
          <w:bCs/>
          <w:lang w:val="it-IT"/>
        </w:rPr>
      </w:pPr>
      <w:r>
        <w:rPr>
          <w:rFonts w:ascii="Verdana" w:eastAsia="Verdana" w:hAnsi="Verdana" w:cs="Verdana"/>
          <w:bCs/>
          <w:lang w:val="it-IT"/>
        </w:rPr>
        <w:t>Proxy</w:t>
      </w:r>
    </w:p>
    <w:p w14:paraId="2E7F2EF4" w14:textId="3F1ABD8A" w:rsidR="00C82AE8" w:rsidRDefault="00C82AE8" w:rsidP="00930794">
      <w:pPr>
        <w:spacing w:before="17"/>
        <w:jc w:val="both"/>
        <w:rPr>
          <w:rFonts w:ascii="Verdana" w:eastAsia="Verdana" w:hAnsi="Verdana" w:cs="Verdana"/>
          <w:bCs/>
          <w:lang w:val="it-IT"/>
        </w:rPr>
      </w:pPr>
    </w:p>
    <w:p w14:paraId="7FE61A0A" w14:textId="77777777" w:rsidR="00BF251B" w:rsidRDefault="00BF251B" w:rsidP="00930794">
      <w:pPr>
        <w:spacing w:before="17"/>
        <w:jc w:val="both"/>
        <w:rPr>
          <w:rFonts w:ascii="Verdana" w:eastAsia="Verdana" w:hAnsi="Verdana" w:cs="Verdana"/>
          <w:bCs/>
          <w:lang w:val="it-IT"/>
        </w:rPr>
      </w:pPr>
    </w:p>
    <w:p w14:paraId="463DC4E7" w14:textId="1CC3380E" w:rsidR="00C82AE8" w:rsidRPr="00941414" w:rsidRDefault="00C82AE8" w:rsidP="00E11F60">
      <w:pPr>
        <w:pStyle w:val="Heading2"/>
        <w:numPr>
          <w:ilvl w:val="1"/>
          <w:numId w:val="46"/>
        </w:numPr>
        <w:rPr>
          <w:rFonts w:eastAsia="Verdana"/>
          <w:lang w:val="it-IT"/>
        </w:rPr>
      </w:pPr>
      <w:bookmarkStart w:id="14" w:name="_Toc122385200"/>
      <w:proofErr w:type="spellStart"/>
      <w:r w:rsidRPr="00941414">
        <w:rPr>
          <w:rFonts w:eastAsia="Verdana"/>
          <w:lang w:val="it-IT"/>
        </w:rPr>
        <w:t>Bihevioralni</w:t>
      </w:r>
      <w:proofErr w:type="spellEnd"/>
      <w:r w:rsidRPr="00941414">
        <w:rPr>
          <w:rFonts w:eastAsia="Verdana"/>
          <w:lang w:val="it-IT"/>
        </w:rPr>
        <w:t xml:space="preserve"> paterni</w:t>
      </w:r>
      <w:bookmarkEnd w:id="14"/>
    </w:p>
    <w:p w14:paraId="12871AA8" w14:textId="64165175" w:rsidR="00C82AE8" w:rsidRDefault="00C82AE8" w:rsidP="00930794">
      <w:pPr>
        <w:spacing w:before="17"/>
        <w:jc w:val="both"/>
        <w:rPr>
          <w:rFonts w:ascii="Verdana" w:eastAsia="Verdana" w:hAnsi="Verdana" w:cs="Verdana"/>
          <w:bCs/>
          <w:lang w:val="it-IT"/>
        </w:rPr>
      </w:pPr>
    </w:p>
    <w:p w14:paraId="7FA4CA8A" w14:textId="52290ACE" w:rsidR="00C82AE8" w:rsidRDefault="00C82AE8" w:rsidP="00930794">
      <w:pPr>
        <w:spacing w:before="17"/>
        <w:jc w:val="both"/>
        <w:rPr>
          <w:rFonts w:ascii="Verdana" w:eastAsia="Verdana" w:hAnsi="Verdana" w:cs="Verdana"/>
          <w:bCs/>
          <w:lang w:val="it-IT"/>
        </w:rPr>
      </w:pPr>
      <w:proofErr w:type="spellStart"/>
      <w:r>
        <w:rPr>
          <w:rFonts w:ascii="Verdana" w:eastAsia="Verdana" w:hAnsi="Verdana" w:cs="Verdana"/>
          <w:bCs/>
          <w:lang w:val="it-IT"/>
        </w:rPr>
        <w:t>Bihevioralni</w:t>
      </w:r>
      <w:proofErr w:type="spellEnd"/>
      <w:r>
        <w:rPr>
          <w:rFonts w:ascii="Verdana" w:eastAsia="Verdana" w:hAnsi="Verdana" w:cs="Verdana"/>
          <w:bCs/>
          <w:lang w:val="it-IT"/>
        </w:rPr>
        <w:t xml:space="preserve"> paterni su paterni </w:t>
      </w:r>
      <w:proofErr w:type="spellStart"/>
      <w:r>
        <w:rPr>
          <w:rFonts w:ascii="Verdana" w:eastAsia="Verdana" w:hAnsi="Verdana" w:cs="Verdana"/>
          <w:bCs/>
          <w:lang w:val="it-IT"/>
        </w:rPr>
        <w:t>koji</w:t>
      </w:r>
      <w:proofErr w:type="spellEnd"/>
      <w:r>
        <w:rPr>
          <w:rFonts w:ascii="Verdana" w:eastAsia="Verdana" w:hAnsi="Verdana" w:cs="Verdana"/>
          <w:bCs/>
          <w:lang w:val="it-IT"/>
        </w:rPr>
        <w:t xml:space="preserve"> </w:t>
      </w:r>
      <w:proofErr w:type="spellStart"/>
      <w:r>
        <w:rPr>
          <w:rFonts w:ascii="Verdana" w:eastAsia="Verdana" w:hAnsi="Verdana" w:cs="Verdana"/>
          <w:bCs/>
          <w:lang w:val="it-IT"/>
        </w:rPr>
        <w:t>poboljšavaju</w:t>
      </w:r>
      <w:proofErr w:type="spellEnd"/>
      <w:r>
        <w:rPr>
          <w:rFonts w:ascii="Verdana" w:eastAsia="Verdana" w:hAnsi="Verdana" w:cs="Verdana"/>
          <w:bCs/>
          <w:lang w:val="it-IT"/>
        </w:rPr>
        <w:t xml:space="preserve"> </w:t>
      </w:r>
      <w:proofErr w:type="spellStart"/>
      <w:r>
        <w:rPr>
          <w:rFonts w:ascii="Verdana" w:eastAsia="Verdana" w:hAnsi="Verdana" w:cs="Verdana"/>
          <w:bCs/>
          <w:lang w:val="it-IT"/>
        </w:rPr>
        <w:t>komunikaciju</w:t>
      </w:r>
      <w:proofErr w:type="spellEnd"/>
      <w:r>
        <w:rPr>
          <w:rFonts w:ascii="Verdana" w:eastAsia="Verdana" w:hAnsi="Verdana" w:cs="Verdana"/>
          <w:bCs/>
          <w:lang w:val="it-IT"/>
        </w:rPr>
        <w:t xml:space="preserve"> </w:t>
      </w:r>
      <w:proofErr w:type="spellStart"/>
      <w:r>
        <w:rPr>
          <w:rFonts w:ascii="Verdana" w:eastAsia="Verdana" w:hAnsi="Verdana" w:cs="Verdana"/>
          <w:bCs/>
          <w:lang w:val="it-IT"/>
        </w:rPr>
        <w:t>između</w:t>
      </w:r>
      <w:proofErr w:type="spellEnd"/>
      <w:r>
        <w:rPr>
          <w:rFonts w:ascii="Verdana" w:eastAsia="Verdana" w:hAnsi="Verdana" w:cs="Verdana"/>
          <w:bCs/>
          <w:lang w:val="it-IT"/>
        </w:rPr>
        <w:t xml:space="preserve"> </w:t>
      </w:r>
      <w:proofErr w:type="spellStart"/>
      <w:r>
        <w:rPr>
          <w:rFonts w:ascii="Verdana" w:eastAsia="Verdana" w:hAnsi="Verdana" w:cs="Verdana"/>
          <w:bCs/>
          <w:lang w:val="it-IT"/>
        </w:rPr>
        <w:t>različitih</w:t>
      </w:r>
      <w:proofErr w:type="spellEnd"/>
      <w:r>
        <w:rPr>
          <w:rFonts w:ascii="Verdana" w:eastAsia="Verdana" w:hAnsi="Verdana" w:cs="Verdana"/>
          <w:bCs/>
          <w:lang w:val="it-IT"/>
        </w:rPr>
        <w:t xml:space="preserve"> </w:t>
      </w:r>
      <w:proofErr w:type="spellStart"/>
      <w:r>
        <w:rPr>
          <w:rFonts w:ascii="Verdana" w:eastAsia="Verdana" w:hAnsi="Verdana" w:cs="Verdana"/>
          <w:bCs/>
          <w:lang w:val="it-IT"/>
        </w:rPr>
        <w:t>objekata</w:t>
      </w:r>
      <w:proofErr w:type="spellEnd"/>
      <w:r>
        <w:rPr>
          <w:rFonts w:ascii="Verdana" w:eastAsia="Verdana" w:hAnsi="Verdana" w:cs="Verdana"/>
          <w:bCs/>
          <w:lang w:val="it-IT"/>
        </w:rPr>
        <w:t xml:space="preserve"> u </w:t>
      </w:r>
      <w:proofErr w:type="spellStart"/>
      <w:r>
        <w:rPr>
          <w:rFonts w:ascii="Verdana" w:eastAsia="Verdana" w:hAnsi="Verdana" w:cs="Verdana"/>
          <w:bCs/>
          <w:lang w:val="it-IT"/>
        </w:rPr>
        <w:t>sistemu</w:t>
      </w:r>
      <w:proofErr w:type="spellEnd"/>
      <w:r>
        <w:rPr>
          <w:rFonts w:ascii="Verdana" w:eastAsia="Verdana" w:hAnsi="Verdana" w:cs="Verdana"/>
          <w:bCs/>
          <w:lang w:val="it-IT"/>
        </w:rPr>
        <w:t xml:space="preserve">. </w:t>
      </w:r>
      <w:proofErr w:type="spellStart"/>
      <w:r w:rsidRPr="00C82AE8">
        <w:rPr>
          <w:rFonts w:ascii="Verdana" w:eastAsia="Verdana" w:hAnsi="Verdana" w:cs="Verdana"/>
          <w:bCs/>
          <w:lang w:val="it-IT"/>
        </w:rPr>
        <w:t>Akcenat</w:t>
      </w:r>
      <w:proofErr w:type="spellEnd"/>
      <w:r w:rsidRPr="00C82AE8">
        <w:rPr>
          <w:rFonts w:ascii="Verdana" w:eastAsia="Verdana" w:hAnsi="Verdana" w:cs="Verdana"/>
          <w:bCs/>
          <w:lang w:val="it-IT"/>
        </w:rPr>
        <w:t xml:space="preserve"> je </w:t>
      </w:r>
      <w:proofErr w:type="spellStart"/>
      <w:r w:rsidRPr="00C82AE8">
        <w:rPr>
          <w:rFonts w:ascii="Verdana" w:eastAsia="Verdana" w:hAnsi="Verdana" w:cs="Verdana"/>
          <w:bCs/>
          <w:lang w:val="it-IT"/>
        </w:rPr>
        <w:t>na</w:t>
      </w:r>
      <w:proofErr w:type="spellEnd"/>
      <w:r w:rsidRPr="00C82AE8">
        <w:rPr>
          <w:rFonts w:ascii="Verdana" w:eastAsia="Verdana" w:hAnsi="Verdana" w:cs="Verdana"/>
          <w:bCs/>
          <w:lang w:val="it-IT"/>
        </w:rPr>
        <w:t xml:space="preserve"> </w:t>
      </w:r>
      <w:proofErr w:type="spellStart"/>
      <w:r w:rsidRPr="00C82AE8">
        <w:rPr>
          <w:rFonts w:ascii="Verdana" w:eastAsia="Verdana" w:hAnsi="Verdana" w:cs="Verdana"/>
          <w:bCs/>
          <w:lang w:val="it-IT"/>
        </w:rPr>
        <w:t>ponašanju</w:t>
      </w:r>
      <w:proofErr w:type="spellEnd"/>
      <w:r w:rsidRPr="00C82AE8">
        <w:rPr>
          <w:rFonts w:ascii="Verdana" w:eastAsia="Verdana" w:hAnsi="Verdana" w:cs="Verdana"/>
          <w:bCs/>
          <w:lang w:val="it-IT"/>
        </w:rPr>
        <w:t xml:space="preserve"> </w:t>
      </w:r>
      <w:proofErr w:type="spellStart"/>
      <w:r w:rsidRPr="00C82AE8">
        <w:rPr>
          <w:rFonts w:ascii="Verdana" w:eastAsia="Verdana" w:hAnsi="Verdana" w:cs="Verdana"/>
          <w:bCs/>
          <w:lang w:val="it-IT"/>
        </w:rPr>
        <w:t>konkretnog</w:t>
      </w:r>
      <w:proofErr w:type="spellEnd"/>
      <w:r w:rsidRPr="00C82AE8">
        <w:rPr>
          <w:rFonts w:ascii="Verdana" w:eastAsia="Verdana" w:hAnsi="Verdana" w:cs="Verdana"/>
          <w:bCs/>
          <w:lang w:val="it-IT"/>
        </w:rPr>
        <w:t xml:space="preserve"> </w:t>
      </w:r>
      <w:proofErr w:type="spellStart"/>
      <w:r w:rsidRPr="00C82AE8">
        <w:rPr>
          <w:rFonts w:ascii="Verdana" w:eastAsia="Verdana" w:hAnsi="Verdana" w:cs="Verdana"/>
          <w:bCs/>
          <w:lang w:val="it-IT"/>
        </w:rPr>
        <w:t>objekta</w:t>
      </w:r>
      <w:proofErr w:type="spellEnd"/>
      <w:r w:rsidRPr="00C82AE8">
        <w:rPr>
          <w:rFonts w:ascii="Verdana" w:eastAsia="Verdana" w:hAnsi="Verdana" w:cs="Verdana"/>
          <w:bCs/>
          <w:lang w:val="it-IT"/>
        </w:rPr>
        <w:t xml:space="preserve"> i </w:t>
      </w:r>
      <w:proofErr w:type="spellStart"/>
      <w:r w:rsidRPr="00C82AE8">
        <w:rPr>
          <w:rFonts w:ascii="Verdana" w:eastAsia="Verdana" w:hAnsi="Verdana" w:cs="Verdana"/>
          <w:bCs/>
          <w:lang w:val="it-IT"/>
        </w:rPr>
        <w:t>lakoj</w:t>
      </w:r>
      <w:proofErr w:type="spellEnd"/>
      <w:r w:rsidRPr="00C82AE8">
        <w:rPr>
          <w:rFonts w:ascii="Verdana" w:eastAsia="Verdana" w:hAnsi="Verdana" w:cs="Verdana"/>
          <w:bCs/>
          <w:lang w:val="it-IT"/>
        </w:rPr>
        <w:t xml:space="preserve"> </w:t>
      </w:r>
      <w:proofErr w:type="spellStart"/>
      <w:r w:rsidRPr="00C82AE8">
        <w:rPr>
          <w:rFonts w:ascii="Verdana" w:eastAsia="Verdana" w:hAnsi="Verdana" w:cs="Verdana"/>
          <w:bCs/>
          <w:lang w:val="it-IT"/>
        </w:rPr>
        <w:t>promeni</w:t>
      </w:r>
      <w:proofErr w:type="spellEnd"/>
      <w:r w:rsidRPr="00C82AE8">
        <w:rPr>
          <w:rFonts w:ascii="Verdana" w:eastAsia="Verdana" w:hAnsi="Verdana" w:cs="Verdana"/>
          <w:bCs/>
          <w:lang w:val="it-IT"/>
        </w:rPr>
        <w:t xml:space="preserve"> </w:t>
      </w:r>
      <w:proofErr w:type="spellStart"/>
      <w:r w:rsidRPr="00C82AE8">
        <w:rPr>
          <w:rFonts w:ascii="Verdana" w:eastAsia="Verdana" w:hAnsi="Verdana" w:cs="Verdana"/>
          <w:bCs/>
          <w:lang w:val="it-IT"/>
        </w:rPr>
        <w:t>njegovog</w:t>
      </w:r>
      <w:proofErr w:type="spellEnd"/>
      <w:r w:rsidRPr="00C82AE8">
        <w:rPr>
          <w:rFonts w:ascii="Verdana" w:eastAsia="Verdana" w:hAnsi="Verdana" w:cs="Verdana"/>
          <w:bCs/>
          <w:lang w:val="it-IT"/>
        </w:rPr>
        <w:t xml:space="preserve"> </w:t>
      </w:r>
      <w:proofErr w:type="spellStart"/>
      <w:r w:rsidRPr="00C82AE8">
        <w:rPr>
          <w:rFonts w:ascii="Verdana" w:eastAsia="Verdana" w:hAnsi="Verdana" w:cs="Verdana"/>
          <w:bCs/>
          <w:lang w:val="it-IT"/>
        </w:rPr>
        <w:t>pon</w:t>
      </w:r>
      <w:r>
        <w:rPr>
          <w:rFonts w:ascii="Verdana" w:eastAsia="Verdana" w:hAnsi="Verdana" w:cs="Verdana"/>
          <w:bCs/>
          <w:lang w:val="it-IT"/>
        </w:rPr>
        <w:t>ašanja</w:t>
      </w:r>
      <w:proofErr w:type="spellEnd"/>
      <w:r>
        <w:rPr>
          <w:rFonts w:ascii="Verdana" w:eastAsia="Verdana" w:hAnsi="Verdana" w:cs="Verdana"/>
          <w:bCs/>
          <w:lang w:val="it-IT"/>
        </w:rPr>
        <w:t xml:space="preserve"> </w:t>
      </w:r>
      <w:proofErr w:type="spellStart"/>
      <w:r>
        <w:rPr>
          <w:rFonts w:ascii="Verdana" w:eastAsia="Verdana" w:hAnsi="Verdana" w:cs="Verdana"/>
          <w:bCs/>
          <w:lang w:val="it-IT"/>
        </w:rPr>
        <w:t>kao</w:t>
      </w:r>
      <w:proofErr w:type="spellEnd"/>
      <w:r>
        <w:rPr>
          <w:rFonts w:ascii="Verdana" w:eastAsia="Verdana" w:hAnsi="Verdana" w:cs="Verdana"/>
          <w:bCs/>
          <w:lang w:val="it-IT"/>
        </w:rPr>
        <w:t xml:space="preserve"> i </w:t>
      </w:r>
      <w:proofErr w:type="spellStart"/>
      <w:r>
        <w:rPr>
          <w:rFonts w:ascii="Verdana" w:eastAsia="Verdana" w:hAnsi="Verdana" w:cs="Verdana"/>
          <w:bCs/>
          <w:lang w:val="it-IT"/>
        </w:rPr>
        <w:t>dodavanju</w:t>
      </w:r>
      <w:proofErr w:type="spellEnd"/>
      <w:r>
        <w:rPr>
          <w:rFonts w:ascii="Verdana" w:eastAsia="Verdana" w:hAnsi="Verdana" w:cs="Verdana"/>
          <w:bCs/>
          <w:lang w:val="it-IT"/>
        </w:rPr>
        <w:t xml:space="preserve"> </w:t>
      </w:r>
      <w:proofErr w:type="spellStart"/>
      <w:r>
        <w:rPr>
          <w:rFonts w:ascii="Verdana" w:eastAsia="Verdana" w:hAnsi="Verdana" w:cs="Verdana"/>
          <w:bCs/>
          <w:lang w:val="it-IT"/>
        </w:rPr>
        <w:t>novog</w:t>
      </w:r>
      <w:proofErr w:type="spellEnd"/>
      <w:r>
        <w:rPr>
          <w:rFonts w:ascii="Verdana" w:eastAsia="Verdana" w:hAnsi="Verdana" w:cs="Verdana"/>
          <w:bCs/>
          <w:lang w:val="it-IT"/>
        </w:rPr>
        <w:t xml:space="preserve">, </w:t>
      </w:r>
      <w:proofErr w:type="spellStart"/>
      <w:r>
        <w:rPr>
          <w:rFonts w:ascii="Verdana" w:eastAsia="Verdana" w:hAnsi="Verdana" w:cs="Verdana"/>
          <w:bCs/>
          <w:lang w:val="it-IT"/>
        </w:rPr>
        <w:t>bez</w:t>
      </w:r>
      <w:proofErr w:type="spellEnd"/>
      <w:r>
        <w:rPr>
          <w:rFonts w:ascii="Verdana" w:eastAsia="Verdana" w:hAnsi="Verdana" w:cs="Verdana"/>
          <w:bCs/>
          <w:lang w:val="it-IT"/>
        </w:rPr>
        <w:t xml:space="preserve"> </w:t>
      </w:r>
      <w:proofErr w:type="spellStart"/>
      <w:r>
        <w:rPr>
          <w:rFonts w:ascii="Verdana" w:eastAsia="Verdana" w:hAnsi="Verdana" w:cs="Verdana"/>
          <w:bCs/>
          <w:lang w:val="it-IT"/>
        </w:rPr>
        <w:t>rušenja</w:t>
      </w:r>
      <w:proofErr w:type="spellEnd"/>
      <w:r>
        <w:rPr>
          <w:rFonts w:ascii="Verdana" w:eastAsia="Verdana" w:hAnsi="Verdana" w:cs="Verdana"/>
          <w:bCs/>
          <w:lang w:val="it-IT"/>
        </w:rPr>
        <w:t xml:space="preserve"> </w:t>
      </w:r>
      <w:proofErr w:type="spellStart"/>
      <w:r>
        <w:rPr>
          <w:rFonts w:ascii="Verdana" w:eastAsia="Verdana" w:hAnsi="Verdana" w:cs="Verdana"/>
          <w:bCs/>
          <w:lang w:val="it-IT"/>
        </w:rPr>
        <w:t>starog</w:t>
      </w:r>
      <w:proofErr w:type="spellEnd"/>
      <w:r>
        <w:rPr>
          <w:rFonts w:ascii="Verdana" w:eastAsia="Verdana" w:hAnsi="Verdana" w:cs="Verdana"/>
          <w:bCs/>
          <w:lang w:val="it-IT"/>
        </w:rPr>
        <w:t xml:space="preserve"> </w:t>
      </w:r>
      <w:proofErr w:type="spellStart"/>
      <w:r>
        <w:rPr>
          <w:rFonts w:ascii="Verdana" w:eastAsia="Verdana" w:hAnsi="Verdana" w:cs="Verdana"/>
          <w:bCs/>
          <w:lang w:val="it-IT"/>
        </w:rPr>
        <w:t>koda</w:t>
      </w:r>
      <w:proofErr w:type="spellEnd"/>
      <w:r>
        <w:rPr>
          <w:rFonts w:ascii="Verdana" w:eastAsia="Verdana" w:hAnsi="Verdana" w:cs="Verdana"/>
          <w:bCs/>
          <w:lang w:val="it-IT"/>
        </w:rPr>
        <w:t xml:space="preserve">. </w:t>
      </w:r>
      <w:proofErr w:type="spellStart"/>
      <w:r>
        <w:rPr>
          <w:rFonts w:ascii="Verdana" w:eastAsia="Verdana" w:hAnsi="Verdana" w:cs="Verdana"/>
          <w:bCs/>
          <w:lang w:val="it-IT"/>
        </w:rPr>
        <w:t>Svaka</w:t>
      </w:r>
      <w:proofErr w:type="spellEnd"/>
      <w:r>
        <w:rPr>
          <w:rFonts w:ascii="Verdana" w:eastAsia="Verdana" w:hAnsi="Verdana" w:cs="Verdana"/>
          <w:bCs/>
          <w:lang w:val="it-IT"/>
        </w:rPr>
        <w:t xml:space="preserve"> </w:t>
      </w:r>
      <w:proofErr w:type="spellStart"/>
      <w:r>
        <w:rPr>
          <w:rFonts w:ascii="Verdana" w:eastAsia="Verdana" w:hAnsi="Verdana" w:cs="Verdana"/>
          <w:bCs/>
          <w:lang w:val="it-IT"/>
        </w:rPr>
        <w:t>izmena</w:t>
      </w:r>
      <w:proofErr w:type="spellEnd"/>
      <w:r>
        <w:rPr>
          <w:rFonts w:ascii="Verdana" w:eastAsia="Verdana" w:hAnsi="Verdana" w:cs="Verdana"/>
          <w:bCs/>
          <w:lang w:val="it-IT"/>
        </w:rPr>
        <w:t xml:space="preserve"> je </w:t>
      </w:r>
      <w:proofErr w:type="spellStart"/>
      <w:r>
        <w:rPr>
          <w:rFonts w:ascii="Verdana" w:eastAsia="Verdana" w:hAnsi="Verdana" w:cs="Verdana"/>
          <w:bCs/>
          <w:lang w:val="it-IT"/>
        </w:rPr>
        <w:t>samo</w:t>
      </w:r>
      <w:proofErr w:type="spellEnd"/>
      <w:r>
        <w:rPr>
          <w:rFonts w:ascii="Verdana" w:eastAsia="Verdana" w:hAnsi="Verdana" w:cs="Verdana"/>
          <w:bCs/>
          <w:lang w:val="it-IT"/>
        </w:rPr>
        <w:t xml:space="preserve"> </w:t>
      </w:r>
      <w:proofErr w:type="spellStart"/>
      <w:r>
        <w:rPr>
          <w:rFonts w:ascii="Verdana" w:eastAsia="Verdana" w:hAnsi="Verdana" w:cs="Verdana"/>
          <w:bCs/>
          <w:lang w:val="it-IT"/>
        </w:rPr>
        <w:t>dodatak</w:t>
      </w:r>
      <w:proofErr w:type="spellEnd"/>
      <w:r>
        <w:rPr>
          <w:rFonts w:ascii="Verdana" w:eastAsia="Verdana" w:hAnsi="Verdana" w:cs="Verdana"/>
          <w:bCs/>
          <w:lang w:val="it-IT"/>
        </w:rPr>
        <w:t xml:space="preserve"> </w:t>
      </w:r>
      <w:proofErr w:type="spellStart"/>
      <w:r>
        <w:rPr>
          <w:rFonts w:ascii="Verdana" w:eastAsia="Verdana" w:hAnsi="Verdana" w:cs="Verdana"/>
          <w:bCs/>
          <w:lang w:val="it-IT"/>
        </w:rPr>
        <w:t>na</w:t>
      </w:r>
      <w:proofErr w:type="spellEnd"/>
      <w:r>
        <w:rPr>
          <w:rFonts w:ascii="Verdana" w:eastAsia="Verdana" w:hAnsi="Verdana" w:cs="Verdana"/>
          <w:bCs/>
          <w:lang w:val="it-IT"/>
        </w:rPr>
        <w:t xml:space="preserve"> </w:t>
      </w:r>
      <w:proofErr w:type="spellStart"/>
      <w:r>
        <w:rPr>
          <w:rFonts w:ascii="Verdana" w:eastAsia="Verdana" w:hAnsi="Verdana" w:cs="Verdana"/>
          <w:bCs/>
          <w:lang w:val="it-IT"/>
        </w:rPr>
        <w:t>osnovu</w:t>
      </w:r>
      <w:proofErr w:type="spellEnd"/>
      <w:r>
        <w:rPr>
          <w:rFonts w:ascii="Verdana" w:eastAsia="Verdana" w:hAnsi="Verdana" w:cs="Verdana"/>
          <w:bCs/>
          <w:lang w:val="it-IT"/>
        </w:rPr>
        <w:t>.</w:t>
      </w:r>
    </w:p>
    <w:p w14:paraId="0B905EE0" w14:textId="3C946947" w:rsidR="00C82AE8" w:rsidRDefault="00C82AE8" w:rsidP="00930794">
      <w:pPr>
        <w:spacing w:before="17"/>
        <w:jc w:val="both"/>
        <w:rPr>
          <w:rFonts w:ascii="Verdana" w:eastAsia="Verdana" w:hAnsi="Verdana" w:cs="Verdana"/>
          <w:bCs/>
          <w:lang w:val="it-IT"/>
        </w:rPr>
      </w:pPr>
    </w:p>
    <w:p w14:paraId="2497A196" w14:textId="73086F6F" w:rsidR="00C82AE8" w:rsidRDefault="00C82AE8" w:rsidP="00930794">
      <w:pPr>
        <w:spacing w:before="17"/>
        <w:jc w:val="both"/>
        <w:rPr>
          <w:rFonts w:ascii="Verdana" w:eastAsia="Verdana" w:hAnsi="Verdana" w:cs="Verdana"/>
          <w:bCs/>
          <w:lang w:val="it-IT"/>
        </w:rPr>
      </w:pPr>
      <w:proofErr w:type="spellStart"/>
      <w:r w:rsidRPr="00C82AE8">
        <w:rPr>
          <w:rFonts w:ascii="Verdana" w:eastAsia="Verdana" w:hAnsi="Verdana" w:cs="Verdana"/>
          <w:bCs/>
          <w:lang w:val="it-IT"/>
        </w:rPr>
        <w:t>Neki</w:t>
      </w:r>
      <w:proofErr w:type="spellEnd"/>
      <w:r w:rsidRPr="00C82AE8">
        <w:rPr>
          <w:rFonts w:ascii="Verdana" w:eastAsia="Verdana" w:hAnsi="Verdana" w:cs="Verdana"/>
          <w:bCs/>
          <w:lang w:val="it-IT"/>
        </w:rPr>
        <w:t xml:space="preserve"> od paterna </w:t>
      </w:r>
      <w:proofErr w:type="spellStart"/>
      <w:r w:rsidRPr="00C82AE8">
        <w:rPr>
          <w:rFonts w:ascii="Verdana" w:eastAsia="Verdana" w:hAnsi="Verdana" w:cs="Verdana"/>
          <w:bCs/>
          <w:lang w:val="it-IT"/>
        </w:rPr>
        <w:t>koji</w:t>
      </w:r>
      <w:proofErr w:type="spellEnd"/>
      <w:r w:rsidRPr="00C82AE8">
        <w:rPr>
          <w:rFonts w:ascii="Verdana" w:eastAsia="Verdana" w:hAnsi="Verdana" w:cs="Verdana"/>
          <w:bCs/>
          <w:lang w:val="it-IT"/>
        </w:rPr>
        <w:t xml:space="preserve"> </w:t>
      </w:r>
      <w:proofErr w:type="spellStart"/>
      <w:r w:rsidRPr="00C82AE8">
        <w:rPr>
          <w:rFonts w:ascii="Verdana" w:eastAsia="Verdana" w:hAnsi="Verdana" w:cs="Verdana"/>
          <w:bCs/>
          <w:lang w:val="it-IT"/>
        </w:rPr>
        <w:t>spadaju</w:t>
      </w:r>
      <w:proofErr w:type="spellEnd"/>
      <w:r w:rsidRPr="00C82AE8">
        <w:rPr>
          <w:rFonts w:ascii="Verdana" w:eastAsia="Verdana" w:hAnsi="Verdana" w:cs="Verdana"/>
          <w:bCs/>
          <w:lang w:val="it-IT"/>
        </w:rPr>
        <w:t xml:space="preserve"> u </w:t>
      </w:r>
      <w:proofErr w:type="spellStart"/>
      <w:r w:rsidRPr="00C82AE8">
        <w:rPr>
          <w:rFonts w:ascii="Verdana" w:eastAsia="Verdana" w:hAnsi="Verdana" w:cs="Verdana"/>
          <w:bCs/>
          <w:lang w:val="it-IT"/>
        </w:rPr>
        <w:t>ovu</w:t>
      </w:r>
      <w:proofErr w:type="spellEnd"/>
      <w:r w:rsidRPr="00C82AE8">
        <w:rPr>
          <w:rFonts w:ascii="Verdana" w:eastAsia="Verdana" w:hAnsi="Verdana" w:cs="Verdana"/>
          <w:bCs/>
          <w:lang w:val="it-IT"/>
        </w:rPr>
        <w:t xml:space="preserve"> </w:t>
      </w:r>
      <w:proofErr w:type="spellStart"/>
      <w:r w:rsidRPr="00C82AE8">
        <w:rPr>
          <w:rFonts w:ascii="Verdana" w:eastAsia="Verdana" w:hAnsi="Verdana" w:cs="Verdana"/>
          <w:bCs/>
          <w:lang w:val="it-IT"/>
        </w:rPr>
        <w:t>grupu</w:t>
      </w:r>
      <w:proofErr w:type="spellEnd"/>
      <w:r w:rsidRPr="00C82AE8">
        <w:rPr>
          <w:rFonts w:ascii="Verdana" w:eastAsia="Verdana" w:hAnsi="Verdana" w:cs="Verdana"/>
          <w:bCs/>
          <w:lang w:val="it-IT"/>
        </w:rPr>
        <w:t xml:space="preserve"> su</w:t>
      </w:r>
      <w:r>
        <w:rPr>
          <w:rFonts w:ascii="Verdana" w:eastAsia="Verdana" w:hAnsi="Verdana" w:cs="Verdana"/>
          <w:bCs/>
          <w:lang w:val="it-IT"/>
        </w:rPr>
        <w:t>:</w:t>
      </w:r>
    </w:p>
    <w:p w14:paraId="25A7DB74" w14:textId="74C3C353" w:rsidR="00C82AE8" w:rsidRDefault="00C82AE8" w:rsidP="00930794">
      <w:pPr>
        <w:pStyle w:val="ListParagraph"/>
        <w:numPr>
          <w:ilvl w:val="0"/>
          <w:numId w:val="9"/>
        </w:numPr>
        <w:spacing w:before="17"/>
        <w:jc w:val="both"/>
        <w:rPr>
          <w:rFonts w:ascii="Verdana" w:eastAsia="Verdana" w:hAnsi="Verdana" w:cs="Verdana"/>
          <w:bCs/>
          <w:lang w:val="it-IT"/>
        </w:rPr>
      </w:pPr>
      <w:r>
        <w:rPr>
          <w:rFonts w:ascii="Verdana" w:eastAsia="Verdana" w:hAnsi="Verdana" w:cs="Verdana"/>
          <w:bCs/>
          <w:lang w:val="it-IT"/>
        </w:rPr>
        <w:t>Mediator,</w:t>
      </w:r>
    </w:p>
    <w:p w14:paraId="15294FAD" w14:textId="77D2D0AE" w:rsidR="00C82AE8" w:rsidRDefault="00C82AE8" w:rsidP="00930794">
      <w:pPr>
        <w:pStyle w:val="ListParagraph"/>
        <w:numPr>
          <w:ilvl w:val="0"/>
          <w:numId w:val="9"/>
        </w:numPr>
        <w:spacing w:before="17"/>
        <w:jc w:val="both"/>
        <w:rPr>
          <w:rFonts w:ascii="Verdana" w:eastAsia="Verdana" w:hAnsi="Verdana" w:cs="Verdana"/>
          <w:bCs/>
          <w:lang w:val="it-IT"/>
        </w:rPr>
      </w:pPr>
      <w:r>
        <w:rPr>
          <w:rFonts w:ascii="Verdana" w:eastAsia="Verdana" w:hAnsi="Verdana" w:cs="Verdana"/>
          <w:bCs/>
          <w:lang w:val="it-IT"/>
        </w:rPr>
        <w:t>Strategy,</w:t>
      </w:r>
    </w:p>
    <w:p w14:paraId="6D9CAA91" w14:textId="7F0A8C2F" w:rsidR="00C82AE8" w:rsidRDefault="00C82AE8" w:rsidP="00930794">
      <w:pPr>
        <w:pStyle w:val="ListParagraph"/>
        <w:numPr>
          <w:ilvl w:val="0"/>
          <w:numId w:val="9"/>
        </w:numPr>
        <w:spacing w:before="17"/>
        <w:jc w:val="both"/>
        <w:rPr>
          <w:rFonts w:ascii="Verdana" w:eastAsia="Verdana" w:hAnsi="Verdana" w:cs="Verdana"/>
          <w:bCs/>
          <w:lang w:val="it-IT"/>
        </w:rPr>
      </w:pPr>
      <w:r>
        <w:rPr>
          <w:rFonts w:ascii="Verdana" w:eastAsia="Verdana" w:hAnsi="Verdana" w:cs="Verdana"/>
          <w:bCs/>
          <w:lang w:val="it-IT"/>
        </w:rPr>
        <w:t>Observer,</w:t>
      </w:r>
    </w:p>
    <w:p w14:paraId="52B0EEB2" w14:textId="318A50AC" w:rsidR="00C82AE8" w:rsidRDefault="00C82AE8" w:rsidP="00930794">
      <w:pPr>
        <w:pStyle w:val="ListParagraph"/>
        <w:numPr>
          <w:ilvl w:val="0"/>
          <w:numId w:val="9"/>
        </w:numPr>
        <w:spacing w:before="17"/>
        <w:jc w:val="both"/>
        <w:rPr>
          <w:rFonts w:ascii="Verdana" w:eastAsia="Verdana" w:hAnsi="Verdana" w:cs="Verdana"/>
          <w:bCs/>
          <w:lang w:val="it-IT"/>
        </w:rPr>
      </w:pPr>
      <w:r>
        <w:rPr>
          <w:rFonts w:ascii="Verdana" w:eastAsia="Verdana" w:hAnsi="Verdana" w:cs="Verdana"/>
          <w:bCs/>
          <w:lang w:val="it-IT"/>
        </w:rPr>
        <w:t>Iterator,</w:t>
      </w:r>
    </w:p>
    <w:p w14:paraId="2245A6F6" w14:textId="3D237BE5" w:rsidR="00C82AE8" w:rsidRDefault="00C82AE8" w:rsidP="00930794">
      <w:pPr>
        <w:pStyle w:val="ListParagraph"/>
        <w:numPr>
          <w:ilvl w:val="0"/>
          <w:numId w:val="9"/>
        </w:numPr>
        <w:spacing w:before="17"/>
        <w:jc w:val="both"/>
        <w:rPr>
          <w:rFonts w:ascii="Verdana" w:eastAsia="Verdana" w:hAnsi="Verdana" w:cs="Verdana"/>
          <w:bCs/>
          <w:lang w:val="it-IT"/>
        </w:rPr>
      </w:pPr>
      <w:r>
        <w:rPr>
          <w:rFonts w:ascii="Verdana" w:eastAsia="Verdana" w:hAnsi="Verdana" w:cs="Verdana"/>
          <w:bCs/>
          <w:lang w:val="it-IT"/>
        </w:rPr>
        <w:t>Visitor</w:t>
      </w:r>
    </w:p>
    <w:p w14:paraId="1554DDEE" w14:textId="7A57E8DC" w:rsidR="00C82AE8" w:rsidRDefault="00C82AE8" w:rsidP="00930794">
      <w:pPr>
        <w:spacing w:before="17"/>
        <w:jc w:val="both"/>
        <w:rPr>
          <w:rFonts w:ascii="Verdana" w:eastAsia="Verdana" w:hAnsi="Verdana" w:cs="Verdana"/>
          <w:bCs/>
          <w:lang w:val="it-IT"/>
        </w:rPr>
      </w:pPr>
    </w:p>
    <w:p w14:paraId="198D40A7" w14:textId="5AF5FC8A" w:rsidR="00941414" w:rsidRDefault="00941414" w:rsidP="00930794">
      <w:pPr>
        <w:spacing w:before="17"/>
        <w:jc w:val="both"/>
        <w:rPr>
          <w:rFonts w:ascii="Verdana" w:eastAsia="Verdana" w:hAnsi="Verdana" w:cs="Verdana"/>
          <w:bCs/>
          <w:lang w:val="it-IT"/>
        </w:rPr>
      </w:pPr>
    </w:p>
    <w:p w14:paraId="29E62AFA" w14:textId="1A710CD0" w:rsidR="00941414" w:rsidRDefault="00941414" w:rsidP="00930794">
      <w:pPr>
        <w:spacing w:before="17"/>
        <w:jc w:val="both"/>
        <w:rPr>
          <w:rFonts w:ascii="Verdana" w:eastAsia="Verdana" w:hAnsi="Verdana" w:cs="Verdana"/>
          <w:bCs/>
          <w:lang w:val="it-IT"/>
        </w:rPr>
      </w:pPr>
      <w:r>
        <w:rPr>
          <w:rFonts w:ascii="Verdana" w:eastAsia="Verdana" w:hAnsi="Verdana" w:cs="Verdana"/>
          <w:bCs/>
          <w:noProof/>
          <w:lang w:val="it-IT"/>
        </w:rPr>
        <w:drawing>
          <wp:inline distT="0" distB="0" distL="0" distR="0" wp14:anchorId="7E0555B6" wp14:editId="70A68589">
            <wp:extent cx="5918200" cy="3333750"/>
            <wp:effectExtent l="0" t="0" r="6350" b="0"/>
            <wp:docPr id="8" name="Picture 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18200" cy="3333750"/>
                    </a:xfrm>
                    <a:prstGeom prst="rect">
                      <a:avLst/>
                    </a:prstGeom>
                  </pic:spPr>
                </pic:pic>
              </a:graphicData>
            </a:graphic>
          </wp:inline>
        </w:drawing>
      </w:r>
    </w:p>
    <w:p w14:paraId="5E4ACFA2" w14:textId="6895E4FA" w:rsidR="00C82AE8" w:rsidRPr="009F4804" w:rsidRDefault="00BF251B" w:rsidP="00BF251B">
      <w:pPr>
        <w:spacing w:before="17"/>
        <w:jc w:val="center"/>
        <w:rPr>
          <w:rFonts w:ascii="Verdana" w:eastAsia="Verdana" w:hAnsi="Verdana" w:cs="Verdana"/>
          <w:bCs/>
          <w:lang w:val="it-IT"/>
        </w:rPr>
      </w:pPr>
      <w:proofErr w:type="spellStart"/>
      <w:r w:rsidRPr="009F4804">
        <w:rPr>
          <w:rFonts w:ascii="Verdana" w:eastAsia="Verdana" w:hAnsi="Verdana" w:cs="Verdana"/>
          <w:bCs/>
          <w:lang w:val="it-IT"/>
        </w:rPr>
        <w:t>Slika</w:t>
      </w:r>
      <w:proofErr w:type="spellEnd"/>
      <w:r w:rsidRPr="009F4804">
        <w:rPr>
          <w:rFonts w:ascii="Verdana" w:eastAsia="Verdana" w:hAnsi="Verdana" w:cs="Verdana"/>
          <w:bCs/>
          <w:lang w:val="it-IT"/>
        </w:rPr>
        <w:t xml:space="preserve"> 7. </w:t>
      </w:r>
      <w:proofErr w:type="spellStart"/>
      <w:r w:rsidRPr="009F4804">
        <w:rPr>
          <w:rFonts w:ascii="Verdana" w:eastAsia="Verdana" w:hAnsi="Verdana" w:cs="Verdana"/>
          <w:bCs/>
          <w:lang w:val="it-IT"/>
        </w:rPr>
        <w:t>Tipovi</w:t>
      </w:r>
      <w:proofErr w:type="spellEnd"/>
      <w:r w:rsidRPr="009F4804">
        <w:rPr>
          <w:rFonts w:ascii="Verdana" w:eastAsia="Verdana" w:hAnsi="Verdana" w:cs="Verdana"/>
          <w:bCs/>
          <w:lang w:val="it-IT"/>
        </w:rPr>
        <w:t xml:space="preserve"> </w:t>
      </w:r>
      <w:proofErr w:type="spellStart"/>
      <w:r w:rsidRPr="009F4804">
        <w:rPr>
          <w:rFonts w:ascii="Verdana" w:eastAsia="Verdana" w:hAnsi="Verdana" w:cs="Verdana"/>
          <w:bCs/>
          <w:lang w:val="it-IT"/>
        </w:rPr>
        <w:t>dizajn</w:t>
      </w:r>
      <w:proofErr w:type="spellEnd"/>
      <w:r w:rsidRPr="009F4804">
        <w:rPr>
          <w:rFonts w:ascii="Verdana" w:eastAsia="Verdana" w:hAnsi="Verdana" w:cs="Verdana"/>
          <w:bCs/>
          <w:lang w:val="it-IT"/>
        </w:rPr>
        <w:t xml:space="preserve"> paterna</w:t>
      </w:r>
    </w:p>
    <w:p w14:paraId="5A023C46" w14:textId="0DDDFFB1" w:rsidR="00BF251B" w:rsidRPr="009F4804" w:rsidRDefault="00BF251B" w:rsidP="00E11F60">
      <w:pPr>
        <w:spacing w:before="17"/>
        <w:jc w:val="center"/>
        <w:rPr>
          <w:rFonts w:ascii="Verdana" w:eastAsia="Verdana" w:hAnsi="Verdana" w:cs="Verdana"/>
          <w:bCs/>
          <w:lang w:val="it-IT"/>
        </w:rPr>
      </w:pPr>
      <w:r w:rsidRPr="009F4804">
        <w:rPr>
          <w:rFonts w:ascii="Verdana" w:eastAsia="Verdana" w:hAnsi="Verdana" w:cs="Verdana"/>
          <w:bCs/>
          <w:lang w:val="it-IT"/>
        </w:rPr>
        <w:t>(</w:t>
      </w:r>
      <w:proofErr w:type="spellStart"/>
      <w:r w:rsidRPr="009F4804">
        <w:rPr>
          <w:rFonts w:ascii="Verdana" w:eastAsia="Verdana" w:hAnsi="Verdana" w:cs="Verdana"/>
          <w:bCs/>
          <w:lang w:val="it-IT"/>
        </w:rPr>
        <w:t>Izvor</w:t>
      </w:r>
      <w:proofErr w:type="spellEnd"/>
      <w:r w:rsidRPr="009F4804">
        <w:rPr>
          <w:rFonts w:ascii="Verdana" w:eastAsia="Verdana" w:hAnsi="Verdana" w:cs="Verdana"/>
          <w:bCs/>
          <w:lang w:val="it-IT"/>
        </w:rPr>
        <w:t xml:space="preserve">: </w:t>
      </w:r>
      <w:hyperlink r:id="rId25" w:history="1">
        <w:r w:rsidRPr="009F4804">
          <w:rPr>
            <w:rStyle w:val="Hyperlink"/>
            <w:rFonts w:ascii="Verdana" w:eastAsia="Verdana" w:hAnsi="Verdana" w:cs="Verdana"/>
            <w:bCs/>
            <w:lang w:val="it-IT"/>
          </w:rPr>
          <w:t>https://javascript.plainenglish.io/what-are-software-design-patterns-fe8a9f9ecabb</w:t>
        </w:r>
      </w:hyperlink>
    </w:p>
    <w:p w14:paraId="7861F939" w14:textId="2D41E6D8" w:rsidR="00941414" w:rsidRPr="009F4804" w:rsidRDefault="00941414" w:rsidP="00E11F60">
      <w:pPr>
        <w:pStyle w:val="Heading3"/>
        <w:numPr>
          <w:ilvl w:val="2"/>
          <w:numId w:val="47"/>
        </w:numPr>
        <w:rPr>
          <w:rFonts w:eastAsia="Verdana"/>
          <w:lang w:val="it-IT"/>
        </w:rPr>
      </w:pPr>
      <w:r w:rsidRPr="009F4804">
        <w:rPr>
          <w:rFonts w:eastAsia="Verdana"/>
          <w:lang w:val="it-IT"/>
        </w:rPr>
        <w:lastRenderedPageBreak/>
        <w:t xml:space="preserve"> </w:t>
      </w:r>
      <w:bookmarkStart w:id="15" w:name="_Toc122385201"/>
      <w:r w:rsidRPr="009F4804">
        <w:rPr>
          <w:rFonts w:eastAsia="Verdana"/>
          <w:lang w:val="it-IT"/>
        </w:rPr>
        <w:t xml:space="preserve">Mediator </w:t>
      </w:r>
      <w:proofErr w:type="spellStart"/>
      <w:r w:rsidRPr="009F4804">
        <w:rPr>
          <w:rFonts w:eastAsia="Verdana"/>
          <w:lang w:val="it-IT"/>
        </w:rPr>
        <w:t>dizajn</w:t>
      </w:r>
      <w:proofErr w:type="spellEnd"/>
      <w:r w:rsidRPr="009F4804">
        <w:rPr>
          <w:rFonts w:eastAsia="Verdana"/>
          <w:lang w:val="it-IT"/>
        </w:rPr>
        <w:t xml:space="preserve"> </w:t>
      </w:r>
      <w:proofErr w:type="spellStart"/>
      <w:r w:rsidRPr="009F4804">
        <w:rPr>
          <w:rFonts w:eastAsia="Verdana"/>
          <w:lang w:val="it-IT"/>
        </w:rPr>
        <w:t>patern</w:t>
      </w:r>
      <w:bookmarkEnd w:id="15"/>
      <w:proofErr w:type="spellEnd"/>
    </w:p>
    <w:p w14:paraId="210B6194" w14:textId="4CAB2668" w:rsidR="00941414" w:rsidRPr="009F4804" w:rsidRDefault="00941414" w:rsidP="00930794">
      <w:pPr>
        <w:spacing w:before="17"/>
        <w:jc w:val="both"/>
        <w:rPr>
          <w:rFonts w:ascii="Verdana" w:eastAsia="Verdana" w:hAnsi="Verdana" w:cs="Verdana"/>
          <w:bCs/>
          <w:lang w:val="it-IT"/>
        </w:rPr>
      </w:pPr>
    </w:p>
    <w:p w14:paraId="129BF457" w14:textId="77777777" w:rsidR="000A59B6" w:rsidRDefault="006933FB" w:rsidP="00930794">
      <w:pPr>
        <w:spacing w:before="17"/>
        <w:jc w:val="both"/>
        <w:rPr>
          <w:rFonts w:ascii="Verdana" w:eastAsia="Verdana" w:hAnsi="Verdana" w:cs="Verdana"/>
          <w:bCs/>
          <w:lang w:val="sr-Latn-RS"/>
        </w:rPr>
      </w:pPr>
      <w:r>
        <w:rPr>
          <w:rFonts w:ascii="Verdana" w:eastAsia="Verdana" w:hAnsi="Verdana" w:cs="Verdana"/>
          <w:bCs/>
          <w:lang w:val="sr-Latn-RS"/>
        </w:rPr>
        <w:t>Mediator dizajn patern je patern koji spada pod grupom Biheviralnih paterna.</w:t>
      </w:r>
      <w:r>
        <w:rPr>
          <w:rFonts w:ascii="Verdana" w:eastAsia="Verdana" w:hAnsi="Verdana" w:cs="Verdana"/>
          <w:bCs/>
          <w:lang w:val="sr-Latn-RS"/>
        </w:rPr>
        <w:br/>
        <w:t>Njegovo postojanje omogućuje da više objekata komunicira između sebe bez da su upoznati sa strukturom onog drugog. Definiše objekat koji enkapsulira način na koji se objekti ponašaju. Postoji kako bi smanjio kompleksnost komunikacije između više objekata.</w:t>
      </w:r>
    </w:p>
    <w:p w14:paraId="0333CD25" w14:textId="13CB82E1" w:rsidR="000A59B6" w:rsidRDefault="006933FB" w:rsidP="00930794">
      <w:pPr>
        <w:spacing w:before="17"/>
        <w:jc w:val="both"/>
        <w:rPr>
          <w:rFonts w:ascii="Verdana" w:eastAsia="Verdana" w:hAnsi="Verdana" w:cs="Verdana"/>
          <w:bCs/>
          <w:lang w:val="sr-Latn-RS"/>
        </w:rPr>
      </w:pPr>
      <w:r>
        <w:rPr>
          <w:rFonts w:ascii="Verdana" w:eastAsia="Verdana" w:hAnsi="Verdana" w:cs="Verdana"/>
          <w:bCs/>
          <w:lang w:val="sr-Latn-RS"/>
        </w:rPr>
        <w:br/>
        <w:t>Mediator objekat je centar zbivanja</w:t>
      </w:r>
      <w:r w:rsidR="000A59B6">
        <w:rPr>
          <w:rFonts w:ascii="Verdana" w:eastAsia="Verdana" w:hAnsi="Verdana" w:cs="Verdana"/>
          <w:bCs/>
          <w:lang w:val="sr-Latn-RS"/>
        </w:rPr>
        <w:t xml:space="preserve"> radnje</w:t>
      </w:r>
      <w:r>
        <w:rPr>
          <w:rFonts w:ascii="Verdana" w:eastAsia="Verdana" w:hAnsi="Verdana" w:cs="Verdana"/>
          <w:bCs/>
          <w:lang w:val="sr-Latn-RS"/>
        </w:rPr>
        <w:t xml:space="preserve">, </w:t>
      </w:r>
      <w:r w:rsidR="000A59B6">
        <w:rPr>
          <w:rFonts w:ascii="Verdana" w:eastAsia="Verdana" w:hAnsi="Verdana" w:cs="Verdana"/>
          <w:bCs/>
          <w:lang w:val="sr-Latn-RS"/>
        </w:rPr>
        <w:t xml:space="preserve">objekat koji sadrži listu svih svojih članova i koji ih povezuje na elegantan način praveći između njih „labavu vezi“ </w:t>
      </w:r>
      <w:r w:rsidR="000A59B6" w:rsidRPr="000A59B6">
        <w:rPr>
          <w:rFonts w:ascii="Verdana" w:eastAsia="Verdana" w:hAnsi="Verdana" w:cs="Verdana"/>
          <w:bCs/>
          <w:lang w:val="sr-Latn-RS"/>
        </w:rPr>
        <w:t>[</w:t>
      </w:r>
      <w:r w:rsidR="000A59B6">
        <w:rPr>
          <w:rFonts w:ascii="Verdana" w:eastAsia="Verdana" w:hAnsi="Verdana" w:cs="Verdana"/>
          <w:bCs/>
          <w:lang w:val="sr-Latn-RS"/>
        </w:rPr>
        <w:t>10] ili ti nezavisnost.</w:t>
      </w:r>
    </w:p>
    <w:p w14:paraId="0168A285" w14:textId="262F854F" w:rsidR="00C82942" w:rsidRDefault="00C82942" w:rsidP="00930794">
      <w:pPr>
        <w:spacing w:before="17"/>
        <w:jc w:val="both"/>
        <w:rPr>
          <w:rFonts w:ascii="Verdana" w:eastAsia="Verdana" w:hAnsi="Verdana" w:cs="Verdana"/>
          <w:bCs/>
          <w:lang w:val="sr-Latn-RS"/>
        </w:rPr>
      </w:pPr>
    </w:p>
    <w:p w14:paraId="0819FC00" w14:textId="320842A7" w:rsidR="00C82942" w:rsidRDefault="00C82942" w:rsidP="00930794">
      <w:pPr>
        <w:spacing w:before="17"/>
        <w:jc w:val="both"/>
        <w:rPr>
          <w:rFonts w:ascii="Verdana" w:eastAsia="Verdana" w:hAnsi="Verdana" w:cs="Verdana"/>
          <w:bCs/>
          <w:lang w:val="sr-Latn-RS"/>
        </w:rPr>
      </w:pPr>
      <w:r>
        <w:rPr>
          <w:rFonts w:ascii="Verdana" w:eastAsia="Verdana" w:hAnsi="Verdana" w:cs="Verdana"/>
          <w:bCs/>
          <w:lang w:val="sr-Latn-RS"/>
        </w:rPr>
        <w:t>Uglavnom se koristi u vidu logike čet sobe, gde jedan član čet sobe šalje poruku celoj grupi (obaveštava) ili konkretnom drugom članu.</w:t>
      </w:r>
    </w:p>
    <w:p w14:paraId="01F1C754" w14:textId="3378A002" w:rsidR="00C82942" w:rsidRDefault="00C82942" w:rsidP="00930794">
      <w:pPr>
        <w:spacing w:before="17"/>
        <w:jc w:val="both"/>
        <w:rPr>
          <w:rFonts w:ascii="Verdana" w:eastAsia="Verdana" w:hAnsi="Verdana" w:cs="Verdana"/>
          <w:bCs/>
          <w:lang w:val="sr-Latn-RS"/>
        </w:rPr>
      </w:pPr>
    </w:p>
    <w:p w14:paraId="359F32F0" w14:textId="7A13FDA6" w:rsidR="00C82942" w:rsidRDefault="00C82942" w:rsidP="00930794">
      <w:pPr>
        <w:spacing w:before="17"/>
        <w:jc w:val="both"/>
        <w:rPr>
          <w:rFonts w:ascii="Verdana" w:eastAsia="Verdana" w:hAnsi="Verdana" w:cs="Verdana"/>
          <w:bCs/>
          <w:lang w:val="sr-Latn-RS"/>
        </w:rPr>
      </w:pPr>
      <w:r w:rsidRPr="00C82942">
        <w:rPr>
          <w:rFonts w:ascii="Verdana" w:eastAsia="Verdana" w:hAnsi="Verdana" w:cs="Verdana"/>
          <w:bCs/>
          <w:noProof/>
          <w:lang w:val="sr-Latn-RS"/>
        </w:rPr>
        <w:drawing>
          <wp:inline distT="0" distB="0" distL="0" distR="0" wp14:anchorId="6BF6BD11" wp14:editId="10B23514">
            <wp:extent cx="5918200" cy="3724275"/>
            <wp:effectExtent l="0" t="0" r="635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a:stretch>
                      <a:fillRect/>
                    </a:stretch>
                  </pic:blipFill>
                  <pic:spPr>
                    <a:xfrm>
                      <a:off x="0" y="0"/>
                      <a:ext cx="5918200" cy="3724275"/>
                    </a:xfrm>
                    <a:prstGeom prst="rect">
                      <a:avLst/>
                    </a:prstGeom>
                  </pic:spPr>
                </pic:pic>
              </a:graphicData>
            </a:graphic>
          </wp:inline>
        </w:drawing>
      </w:r>
    </w:p>
    <w:p w14:paraId="584C239A" w14:textId="11441CE0" w:rsidR="000A59B6" w:rsidRDefault="00BF251B" w:rsidP="00BF251B">
      <w:pPr>
        <w:spacing w:before="17"/>
        <w:jc w:val="center"/>
        <w:rPr>
          <w:rFonts w:ascii="Verdana" w:eastAsia="Verdana" w:hAnsi="Verdana" w:cs="Verdana"/>
          <w:bCs/>
          <w:lang w:val="sr-Latn-RS"/>
        </w:rPr>
      </w:pPr>
      <w:r>
        <w:rPr>
          <w:rFonts w:ascii="Verdana" w:eastAsia="Verdana" w:hAnsi="Verdana" w:cs="Verdana"/>
          <w:bCs/>
          <w:lang w:val="sr-Latn-RS"/>
        </w:rPr>
        <w:t>Slika 8. Implementacija mediator dizajn paterna</w:t>
      </w:r>
    </w:p>
    <w:p w14:paraId="7D1475A5" w14:textId="2B199EEB" w:rsidR="00BF251B" w:rsidRDefault="00BF251B" w:rsidP="00BF251B">
      <w:pPr>
        <w:spacing w:before="17"/>
        <w:jc w:val="center"/>
        <w:rPr>
          <w:rFonts w:ascii="Verdana" w:eastAsia="Verdana" w:hAnsi="Verdana" w:cs="Verdana"/>
          <w:bCs/>
          <w:lang w:val="sr-Latn-RS"/>
        </w:rPr>
      </w:pPr>
      <w:r>
        <w:rPr>
          <w:rFonts w:ascii="Verdana" w:eastAsia="Verdana" w:hAnsi="Verdana" w:cs="Verdana"/>
          <w:bCs/>
          <w:lang w:val="sr-Latn-RS"/>
        </w:rPr>
        <w:t xml:space="preserve">(Izvor: </w:t>
      </w:r>
      <w:r w:rsidR="00000000">
        <w:fldChar w:fldCharType="begin"/>
      </w:r>
      <w:r w:rsidR="00000000" w:rsidRPr="00E71381">
        <w:rPr>
          <w:lang w:val="sr-Latn-RS"/>
        </w:rPr>
        <w:instrText>HYPERLINK "https://refactoring.guru/design-patterns/mediator"</w:instrText>
      </w:r>
      <w:r w:rsidR="00000000">
        <w:fldChar w:fldCharType="separate"/>
      </w:r>
      <w:r w:rsidRPr="00C04811">
        <w:rPr>
          <w:rStyle w:val="Hyperlink"/>
          <w:rFonts w:ascii="Verdana" w:eastAsia="Verdana" w:hAnsi="Verdana" w:cs="Verdana"/>
          <w:bCs/>
          <w:lang w:val="sr-Latn-RS"/>
        </w:rPr>
        <w:t>https://refactoring.guru/design-patterns/mediator</w:t>
      </w:r>
      <w:r w:rsidR="00000000">
        <w:rPr>
          <w:rStyle w:val="Hyperlink"/>
          <w:rFonts w:ascii="Verdana" w:eastAsia="Verdana" w:hAnsi="Verdana" w:cs="Verdana"/>
          <w:bCs/>
          <w:lang w:val="sr-Latn-RS"/>
        </w:rPr>
        <w:fldChar w:fldCharType="end"/>
      </w:r>
      <w:r>
        <w:rPr>
          <w:rFonts w:ascii="Verdana" w:eastAsia="Verdana" w:hAnsi="Verdana" w:cs="Verdana"/>
          <w:bCs/>
          <w:lang w:val="sr-Latn-RS"/>
        </w:rPr>
        <w:t>)</w:t>
      </w:r>
    </w:p>
    <w:p w14:paraId="1E992100" w14:textId="20A1F003" w:rsidR="00C82942" w:rsidRDefault="00C82942" w:rsidP="00930794">
      <w:pPr>
        <w:spacing w:before="17"/>
        <w:jc w:val="both"/>
        <w:rPr>
          <w:rFonts w:ascii="Verdana" w:eastAsia="Verdana" w:hAnsi="Verdana" w:cs="Verdana"/>
          <w:bCs/>
          <w:lang w:val="sr-Latn-RS"/>
        </w:rPr>
      </w:pPr>
    </w:p>
    <w:p w14:paraId="7F8170C9" w14:textId="77777777" w:rsidR="00BF251B" w:rsidRDefault="00BF251B" w:rsidP="00930794">
      <w:pPr>
        <w:spacing w:before="17"/>
        <w:jc w:val="both"/>
        <w:rPr>
          <w:rFonts w:ascii="Verdana" w:eastAsia="Verdana" w:hAnsi="Verdana" w:cs="Verdana"/>
          <w:bCs/>
          <w:lang w:val="sr-Latn-RS"/>
        </w:rPr>
      </w:pPr>
    </w:p>
    <w:p w14:paraId="56036C66" w14:textId="39D81BE2" w:rsidR="00C27314" w:rsidRDefault="00C82942" w:rsidP="00930794">
      <w:pPr>
        <w:spacing w:before="17"/>
        <w:jc w:val="both"/>
        <w:rPr>
          <w:rFonts w:ascii="Verdana" w:eastAsia="Verdana" w:hAnsi="Verdana" w:cs="Verdana"/>
          <w:bCs/>
          <w:lang w:val="sr-Latn-RS"/>
        </w:rPr>
      </w:pPr>
      <w:r>
        <w:rPr>
          <w:rFonts w:ascii="Verdana" w:eastAsia="Verdana" w:hAnsi="Verdana" w:cs="Verdana"/>
          <w:bCs/>
          <w:lang w:val="sr-Latn-RS"/>
        </w:rPr>
        <w:t xml:space="preserve">Svoju primenu u C# je našao u obliku MediatR paketa, koji se pokazao kao najelegantniji i najprostiji način upotrebe Mediator dizajn paterna. </w:t>
      </w:r>
    </w:p>
    <w:p w14:paraId="07C2DD82" w14:textId="59B87933" w:rsidR="00C82942" w:rsidRDefault="00C82942" w:rsidP="00930794">
      <w:pPr>
        <w:spacing w:before="17"/>
        <w:jc w:val="both"/>
        <w:rPr>
          <w:rFonts w:ascii="Verdana" w:eastAsia="Verdana" w:hAnsi="Verdana" w:cs="Verdana"/>
          <w:bCs/>
          <w:lang w:val="sr-Latn-RS"/>
        </w:rPr>
      </w:pPr>
    </w:p>
    <w:p w14:paraId="2177BFE6" w14:textId="12500678" w:rsidR="00CD7E43" w:rsidRDefault="00C27314" w:rsidP="00930794">
      <w:pPr>
        <w:spacing w:before="17"/>
        <w:jc w:val="both"/>
        <w:rPr>
          <w:rFonts w:ascii="Verdana" w:eastAsia="Verdana" w:hAnsi="Verdana" w:cs="Verdana"/>
          <w:bCs/>
          <w:lang w:val="sr-Latn-RS"/>
        </w:rPr>
      </w:pPr>
      <w:r>
        <w:rPr>
          <w:rFonts w:ascii="Verdana" w:eastAsia="Verdana" w:hAnsi="Verdana" w:cs="Verdana"/>
          <w:bCs/>
          <w:lang w:val="sr-Latn-RS"/>
        </w:rPr>
        <w:t>Konkretna implementacija Mediator centralnog objekta se nalazi u samom paketu, ali logika funckioniše po principu da se na osnovu Request&lt;T&gt; (T je konkretan tip klase Response-a) kreira instanca klase RequestHandler&lt;T&gt;</w:t>
      </w:r>
      <w:r w:rsidR="00D4472A">
        <w:rPr>
          <w:rFonts w:ascii="Verdana" w:eastAsia="Verdana" w:hAnsi="Verdana" w:cs="Verdana"/>
          <w:bCs/>
          <w:lang w:val="sr-Latn-RS"/>
        </w:rPr>
        <w:t xml:space="preserve"> </w:t>
      </w:r>
      <w:r w:rsidR="00CD7E43">
        <w:rPr>
          <w:rFonts w:ascii="Verdana" w:eastAsia="Verdana" w:hAnsi="Verdana" w:cs="Verdana"/>
          <w:bCs/>
          <w:lang w:val="sr-Latn-RS"/>
        </w:rPr>
        <w:t>i pokreće njegovu funciju Handle().</w:t>
      </w:r>
    </w:p>
    <w:p w14:paraId="0F9E762D" w14:textId="6D73B221" w:rsidR="00C82942" w:rsidRDefault="00CD7E43" w:rsidP="00930794">
      <w:pPr>
        <w:spacing w:before="17"/>
        <w:jc w:val="both"/>
        <w:rPr>
          <w:rFonts w:ascii="Verdana" w:eastAsia="Verdana" w:hAnsi="Verdana" w:cs="Verdana"/>
          <w:bCs/>
          <w:lang w:val="sr-Latn-RS"/>
        </w:rPr>
      </w:pPr>
      <w:r>
        <w:rPr>
          <w:rFonts w:ascii="Verdana" w:eastAsia="Verdana" w:hAnsi="Verdana" w:cs="Verdana"/>
          <w:bCs/>
          <w:lang w:val="sr-Latn-RS"/>
        </w:rPr>
        <w:br/>
        <w:t>Konkretan RequestHandler</w:t>
      </w:r>
      <w:r w:rsidRPr="00CD7E43">
        <w:rPr>
          <w:rFonts w:ascii="Verdana" w:eastAsia="Verdana" w:hAnsi="Verdana" w:cs="Verdana"/>
          <w:bCs/>
          <w:lang w:val="sr-Latn-RS"/>
        </w:rPr>
        <w:t>&lt;</w:t>
      </w:r>
      <w:r>
        <w:rPr>
          <w:rFonts w:ascii="Verdana" w:eastAsia="Verdana" w:hAnsi="Verdana" w:cs="Verdana"/>
          <w:bCs/>
          <w:lang w:val="sr-Latn-RS"/>
        </w:rPr>
        <w:t>T&gt; predstavlja jedan Use Case [11].</w:t>
      </w:r>
      <w:r>
        <w:rPr>
          <w:rFonts w:ascii="Verdana" w:eastAsia="Verdana" w:hAnsi="Verdana" w:cs="Verdana"/>
          <w:bCs/>
          <w:lang w:val="sr-Latn-RS"/>
        </w:rPr>
        <w:br/>
        <w:t xml:space="preserve">Funkcija Handle() sadrži sekvence koda koje predstavljaju biznis logiku konkretnog UseCase.  </w:t>
      </w:r>
    </w:p>
    <w:p w14:paraId="0A8599DF" w14:textId="426CB97B" w:rsidR="00BF251B" w:rsidRDefault="00BF251B" w:rsidP="00930794">
      <w:pPr>
        <w:spacing w:before="17"/>
        <w:jc w:val="both"/>
        <w:rPr>
          <w:rFonts w:ascii="Verdana" w:eastAsia="Verdana" w:hAnsi="Verdana" w:cs="Verdana"/>
          <w:bCs/>
          <w:lang w:val="sr-Latn-RS"/>
        </w:rPr>
      </w:pPr>
    </w:p>
    <w:p w14:paraId="601489BC" w14:textId="0EF4DA46" w:rsidR="00BF251B" w:rsidRDefault="00BF251B" w:rsidP="00930794">
      <w:pPr>
        <w:spacing w:before="17"/>
        <w:jc w:val="both"/>
        <w:rPr>
          <w:rFonts w:ascii="Verdana" w:eastAsia="Verdana" w:hAnsi="Verdana" w:cs="Verdana"/>
          <w:bCs/>
          <w:lang w:val="sr-Latn-RS"/>
        </w:rPr>
      </w:pPr>
    </w:p>
    <w:p w14:paraId="62667543" w14:textId="0FAD7046" w:rsidR="00BF251B" w:rsidRDefault="00BF251B" w:rsidP="00930794">
      <w:pPr>
        <w:spacing w:before="17"/>
        <w:jc w:val="both"/>
        <w:rPr>
          <w:rFonts w:ascii="Verdana" w:eastAsia="Verdana" w:hAnsi="Verdana" w:cs="Verdana"/>
          <w:bCs/>
          <w:lang w:val="sr-Latn-RS"/>
        </w:rPr>
      </w:pPr>
    </w:p>
    <w:p w14:paraId="0BB8D43F" w14:textId="4CB32BCF" w:rsidR="00BF251B" w:rsidRDefault="00BF251B" w:rsidP="00930794">
      <w:pPr>
        <w:spacing w:before="17"/>
        <w:jc w:val="both"/>
        <w:rPr>
          <w:rFonts w:ascii="Verdana" w:eastAsia="Verdana" w:hAnsi="Verdana" w:cs="Verdana"/>
          <w:bCs/>
          <w:lang w:val="sr-Latn-RS"/>
        </w:rPr>
      </w:pPr>
    </w:p>
    <w:p w14:paraId="10A48383" w14:textId="1255EDDE" w:rsidR="00BF251B" w:rsidRDefault="00BF251B" w:rsidP="00930794">
      <w:pPr>
        <w:spacing w:before="17"/>
        <w:jc w:val="both"/>
        <w:rPr>
          <w:rFonts w:ascii="Verdana" w:eastAsia="Verdana" w:hAnsi="Verdana" w:cs="Verdana"/>
          <w:bCs/>
          <w:lang w:val="sr-Latn-RS"/>
        </w:rPr>
      </w:pPr>
    </w:p>
    <w:p w14:paraId="059316BF" w14:textId="77777777" w:rsidR="00BF251B" w:rsidRDefault="00BF251B" w:rsidP="00930794">
      <w:pPr>
        <w:spacing w:before="17"/>
        <w:jc w:val="both"/>
        <w:rPr>
          <w:rFonts w:ascii="Verdana" w:eastAsia="Verdana" w:hAnsi="Verdana" w:cs="Verdana"/>
          <w:bCs/>
          <w:lang w:val="sr-Latn-RS"/>
        </w:rPr>
      </w:pPr>
    </w:p>
    <w:p w14:paraId="059FAD66" w14:textId="0BE4E4C5" w:rsidR="00CD7E43" w:rsidRDefault="00CD7E43" w:rsidP="00930794">
      <w:pPr>
        <w:spacing w:before="17"/>
        <w:jc w:val="both"/>
        <w:rPr>
          <w:rFonts w:ascii="Verdana" w:eastAsia="Verdana" w:hAnsi="Verdana" w:cs="Verdana"/>
          <w:bCs/>
          <w:lang w:val="sr-Latn-RS"/>
        </w:rPr>
      </w:pPr>
      <w:r w:rsidRPr="00CD7E43">
        <w:rPr>
          <w:rFonts w:ascii="Verdana" w:eastAsia="Verdana" w:hAnsi="Verdana" w:cs="Verdana"/>
          <w:bCs/>
          <w:noProof/>
          <w:lang w:val="sr-Latn-RS"/>
        </w:rPr>
        <w:drawing>
          <wp:inline distT="0" distB="0" distL="0" distR="0" wp14:anchorId="6728FFDA" wp14:editId="7D6350BB">
            <wp:extent cx="5918200" cy="3434080"/>
            <wp:effectExtent l="0" t="0" r="635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7"/>
                    <a:stretch>
                      <a:fillRect/>
                    </a:stretch>
                  </pic:blipFill>
                  <pic:spPr>
                    <a:xfrm>
                      <a:off x="0" y="0"/>
                      <a:ext cx="5918200" cy="3434080"/>
                    </a:xfrm>
                    <a:prstGeom prst="rect">
                      <a:avLst/>
                    </a:prstGeom>
                  </pic:spPr>
                </pic:pic>
              </a:graphicData>
            </a:graphic>
          </wp:inline>
        </w:drawing>
      </w:r>
    </w:p>
    <w:p w14:paraId="06808BFA" w14:textId="0492BBDC" w:rsidR="00C27314" w:rsidRDefault="00BF251B" w:rsidP="00BF251B">
      <w:pPr>
        <w:spacing w:before="17"/>
        <w:jc w:val="center"/>
        <w:rPr>
          <w:rFonts w:ascii="Verdana" w:eastAsia="Verdana" w:hAnsi="Verdana" w:cs="Verdana"/>
          <w:bCs/>
          <w:lang w:val="sr-Latn-RS"/>
        </w:rPr>
      </w:pPr>
      <w:r>
        <w:rPr>
          <w:rFonts w:ascii="Verdana" w:eastAsia="Verdana" w:hAnsi="Verdana" w:cs="Verdana"/>
          <w:bCs/>
          <w:lang w:val="sr-Latn-RS"/>
        </w:rPr>
        <w:t>Slika 9. Ilustracija MediatR paketa</w:t>
      </w:r>
    </w:p>
    <w:p w14:paraId="0C3D899E" w14:textId="21BADEB3" w:rsidR="00BF251B" w:rsidRDefault="00BF251B" w:rsidP="00BF251B">
      <w:pPr>
        <w:spacing w:before="17"/>
        <w:jc w:val="center"/>
        <w:rPr>
          <w:rFonts w:ascii="Verdana" w:eastAsia="Verdana" w:hAnsi="Verdana" w:cs="Verdana"/>
          <w:bCs/>
          <w:lang w:val="sr-Latn-RS"/>
        </w:rPr>
      </w:pPr>
      <w:r>
        <w:rPr>
          <w:rFonts w:ascii="Verdana" w:eastAsia="Verdana" w:hAnsi="Verdana" w:cs="Verdana"/>
          <w:bCs/>
          <w:lang w:val="sr-Latn-RS"/>
        </w:rPr>
        <w:t xml:space="preserve">(Izvor: </w:t>
      </w:r>
      <w:r w:rsidR="00000000">
        <w:fldChar w:fldCharType="begin"/>
      </w:r>
      <w:r w:rsidR="00000000" w:rsidRPr="00E71381">
        <w:rPr>
          <w:lang w:val="it-IT"/>
        </w:rPr>
        <w:instrText>HYPERLINK "https://dotnetcoretutorials.com/2019/04/30/the-mediator-pattern-in-net-core-part-1-whats-a-mediator/"</w:instrText>
      </w:r>
      <w:r w:rsidR="00000000">
        <w:fldChar w:fldCharType="separate"/>
      </w:r>
      <w:r w:rsidRPr="00C04811">
        <w:rPr>
          <w:rStyle w:val="Hyperlink"/>
          <w:rFonts w:ascii="Verdana" w:eastAsia="Verdana" w:hAnsi="Verdana" w:cs="Verdana"/>
          <w:bCs/>
          <w:lang w:val="sr-Latn-RS"/>
        </w:rPr>
        <w:t>https://dotnetcoretutorials.com/2019/04/30/the-mediator-pattern-in-net-core-part-1-whats-a-mediator/</w:t>
      </w:r>
      <w:r w:rsidR="00000000">
        <w:rPr>
          <w:rStyle w:val="Hyperlink"/>
          <w:rFonts w:ascii="Verdana" w:eastAsia="Verdana" w:hAnsi="Verdana" w:cs="Verdana"/>
          <w:bCs/>
          <w:lang w:val="sr-Latn-RS"/>
        </w:rPr>
        <w:fldChar w:fldCharType="end"/>
      </w:r>
      <w:r>
        <w:rPr>
          <w:rFonts w:ascii="Verdana" w:eastAsia="Verdana" w:hAnsi="Verdana" w:cs="Verdana"/>
          <w:bCs/>
          <w:lang w:val="sr-Latn-RS"/>
        </w:rPr>
        <w:t>)</w:t>
      </w:r>
    </w:p>
    <w:p w14:paraId="366D3F1A" w14:textId="77777777" w:rsidR="00BF251B" w:rsidRDefault="00BF251B" w:rsidP="00930794">
      <w:pPr>
        <w:spacing w:before="17"/>
        <w:jc w:val="both"/>
        <w:rPr>
          <w:rFonts w:ascii="Verdana" w:eastAsia="Verdana" w:hAnsi="Verdana" w:cs="Verdana"/>
          <w:bCs/>
          <w:lang w:val="sr-Latn-RS"/>
        </w:rPr>
      </w:pPr>
    </w:p>
    <w:p w14:paraId="1D6030C7" w14:textId="0E3BFBEB" w:rsidR="00C82942" w:rsidRDefault="00C82942" w:rsidP="00930794">
      <w:pPr>
        <w:spacing w:before="17"/>
        <w:jc w:val="both"/>
        <w:rPr>
          <w:rFonts w:ascii="Verdana" w:eastAsia="Verdana" w:hAnsi="Verdana" w:cs="Verdana"/>
          <w:bCs/>
          <w:lang w:val="sr-Latn-RS"/>
        </w:rPr>
      </w:pPr>
    </w:p>
    <w:p w14:paraId="2E3C0DA3" w14:textId="50E3E095" w:rsidR="00C82942" w:rsidRDefault="00C82942" w:rsidP="00930794">
      <w:pPr>
        <w:spacing w:before="17"/>
        <w:jc w:val="both"/>
        <w:rPr>
          <w:rFonts w:ascii="Verdana" w:eastAsia="Verdana" w:hAnsi="Verdana" w:cs="Verdana"/>
          <w:bCs/>
          <w:lang w:val="sr-Latn-RS"/>
        </w:rPr>
      </w:pPr>
    </w:p>
    <w:p w14:paraId="550296B6" w14:textId="731E9F59" w:rsidR="00C82942" w:rsidRDefault="00C82942" w:rsidP="00930794">
      <w:pPr>
        <w:spacing w:before="17"/>
        <w:jc w:val="both"/>
        <w:rPr>
          <w:rFonts w:ascii="Verdana" w:eastAsia="Verdana" w:hAnsi="Verdana" w:cs="Verdana"/>
          <w:bCs/>
          <w:lang w:val="sr-Latn-RS"/>
        </w:rPr>
      </w:pPr>
    </w:p>
    <w:p w14:paraId="00388544" w14:textId="135D28BE" w:rsidR="00C82942" w:rsidRDefault="00C82942" w:rsidP="00930794">
      <w:pPr>
        <w:spacing w:before="17"/>
        <w:jc w:val="both"/>
        <w:rPr>
          <w:rFonts w:ascii="Verdana" w:eastAsia="Verdana" w:hAnsi="Verdana" w:cs="Verdana"/>
          <w:bCs/>
          <w:lang w:val="sr-Latn-RS"/>
        </w:rPr>
      </w:pPr>
    </w:p>
    <w:p w14:paraId="77F0CCD9" w14:textId="6BEFA882" w:rsidR="00C82942" w:rsidRDefault="00C82942" w:rsidP="00930794">
      <w:pPr>
        <w:spacing w:before="17"/>
        <w:jc w:val="both"/>
        <w:rPr>
          <w:rFonts w:ascii="Verdana" w:eastAsia="Verdana" w:hAnsi="Verdana" w:cs="Verdana"/>
          <w:bCs/>
          <w:lang w:val="sr-Latn-RS"/>
        </w:rPr>
      </w:pPr>
    </w:p>
    <w:p w14:paraId="6420630F" w14:textId="49851C94" w:rsidR="00C82942" w:rsidRDefault="00C82942" w:rsidP="00930794">
      <w:pPr>
        <w:spacing w:before="17"/>
        <w:jc w:val="both"/>
        <w:rPr>
          <w:rFonts w:ascii="Verdana" w:eastAsia="Verdana" w:hAnsi="Verdana" w:cs="Verdana"/>
          <w:bCs/>
          <w:lang w:val="sr-Latn-RS"/>
        </w:rPr>
      </w:pPr>
    </w:p>
    <w:p w14:paraId="12A62359" w14:textId="77777777" w:rsidR="00C82942" w:rsidRDefault="00C82942" w:rsidP="00930794">
      <w:pPr>
        <w:spacing w:before="17"/>
        <w:jc w:val="both"/>
        <w:rPr>
          <w:rFonts w:ascii="Verdana" w:eastAsia="Verdana" w:hAnsi="Verdana" w:cs="Verdana"/>
          <w:bCs/>
          <w:lang w:val="sr-Latn-RS"/>
        </w:rPr>
      </w:pPr>
    </w:p>
    <w:p w14:paraId="5CED5419" w14:textId="7551A5A2" w:rsidR="00941414" w:rsidRPr="006933FB" w:rsidRDefault="006933FB" w:rsidP="00930794">
      <w:pPr>
        <w:spacing w:before="17"/>
        <w:jc w:val="both"/>
        <w:rPr>
          <w:rFonts w:ascii="Verdana" w:eastAsia="Verdana" w:hAnsi="Verdana" w:cs="Verdana"/>
          <w:bCs/>
          <w:lang w:val="sr-Latn-RS"/>
        </w:rPr>
      </w:pPr>
      <w:r>
        <w:rPr>
          <w:rFonts w:ascii="Verdana" w:eastAsia="Verdana" w:hAnsi="Verdana" w:cs="Verdana"/>
          <w:bCs/>
          <w:lang w:val="sr-Latn-RS"/>
        </w:rPr>
        <w:br/>
      </w:r>
    </w:p>
    <w:p w14:paraId="35BE4208" w14:textId="5EF81009" w:rsidR="00941414" w:rsidRPr="006933FB" w:rsidRDefault="00941414" w:rsidP="00930794">
      <w:pPr>
        <w:spacing w:before="17"/>
        <w:jc w:val="both"/>
        <w:rPr>
          <w:rFonts w:ascii="Verdana" w:eastAsia="Verdana" w:hAnsi="Verdana" w:cs="Verdana"/>
          <w:bCs/>
          <w:lang w:val="sr-Latn-RS"/>
        </w:rPr>
      </w:pPr>
    </w:p>
    <w:p w14:paraId="6D8C0F05" w14:textId="77777777" w:rsidR="00941414" w:rsidRPr="006933FB" w:rsidRDefault="00941414" w:rsidP="00930794">
      <w:pPr>
        <w:spacing w:before="17"/>
        <w:jc w:val="both"/>
        <w:rPr>
          <w:rFonts w:ascii="Verdana" w:eastAsia="Verdana" w:hAnsi="Verdana" w:cs="Verdana"/>
          <w:bCs/>
          <w:lang w:val="sr-Latn-RS"/>
        </w:rPr>
      </w:pPr>
    </w:p>
    <w:p w14:paraId="05E40316" w14:textId="77777777" w:rsidR="00CD7E43" w:rsidRPr="009F4804" w:rsidRDefault="00CD7E43" w:rsidP="00930794">
      <w:pPr>
        <w:jc w:val="both"/>
        <w:rPr>
          <w:rFonts w:ascii="Verdana" w:eastAsia="Verdana" w:hAnsi="Verdana" w:cs="Verdana"/>
          <w:b/>
          <w:spacing w:val="2"/>
          <w:lang w:val="it-IT"/>
        </w:rPr>
      </w:pPr>
    </w:p>
    <w:p w14:paraId="0164FE06" w14:textId="77777777" w:rsidR="00CD7E43" w:rsidRPr="009F4804" w:rsidRDefault="00CD7E43" w:rsidP="00930794">
      <w:pPr>
        <w:jc w:val="both"/>
        <w:rPr>
          <w:rFonts w:ascii="Verdana" w:eastAsia="Verdana" w:hAnsi="Verdana" w:cs="Verdana"/>
          <w:b/>
          <w:spacing w:val="2"/>
          <w:lang w:val="it-IT"/>
        </w:rPr>
      </w:pPr>
    </w:p>
    <w:p w14:paraId="1B1CFE8C" w14:textId="77777777" w:rsidR="00CD7E43" w:rsidRPr="009F4804" w:rsidRDefault="00CD7E43" w:rsidP="00930794">
      <w:pPr>
        <w:jc w:val="both"/>
        <w:rPr>
          <w:rFonts w:ascii="Verdana" w:eastAsia="Verdana" w:hAnsi="Verdana" w:cs="Verdana"/>
          <w:b/>
          <w:spacing w:val="2"/>
          <w:lang w:val="it-IT"/>
        </w:rPr>
      </w:pPr>
    </w:p>
    <w:p w14:paraId="2AD938D1" w14:textId="77777777" w:rsidR="00CD7E43" w:rsidRPr="009F4804" w:rsidRDefault="00CD7E43" w:rsidP="00930794">
      <w:pPr>
        <w:jc w:val="both"/>
        <w:rPr>
          <w:rFonts w:ascii="Verdana" w:eastAsia="Verdana" w:hAnsi="Verdana" w:cs="Verdana"/>
          <w:b/>
          <w:spacing w:val="2"/>
          <w:lang w:val="it-IT"/>
        </w:rPr>
      </w:pPr>
    </w:p>
    <w:p w14:paraId="4E66A276" w14:textId="77777777" w:rsidR="00CD7E43" w:rsidRPr="009F4804" w:rsidRDefault="00CD7E43" w:rsidP="00930794">
      <w:pPr>
        <w:jc w:val="both"/>
        <w:rPr>
          <w:rFonts w:ascii="Verdana" w:eastAsia="Verdana" w:hAnsi="Verdana" w:cs="Verdana"/>
          <w:b/>
          <w:spacing w:val="2"/>
          <w:lang w:val="it-IT"/>
        </w:rPr>
      </w:pPr>
    </w:p>
    <w:p w14:paraId="2D9C0294" w14:textId="77777777" w:rsidR="00CD7E43" w:rsidRPr="009F4804" w:rsidRDefault="00CD7E43" w:rsidP="00930794">
      <w:pPr>
        <w:jc w:val="both"/>
        <w:rPr>
          <w:rFonts w:ascii="Verdana" w:eastAsia="Verdana" w:hAnsi="Verdana" w:cs="Verdana"/>
          <w:b/>
          <w:spacing w:val="2"/>
          <w:lang w:val="it-IT"/>
        </w:rPr>
      </w:pPr>
    </w:p>
    <w:p w14:paraId="205E7CD8" w14:textId="77777777" w:rsidR="00CD7E43" w:rsidRPr="009F4804" w:rsidRDefault="00CD7E43" w:rsidP="00930794">
      <w:pPr>
        <w:jc w:val="both"/>
        <w:rPr>
          <w:rFonts w:ascii="Verdana" w:eastAsia="Verdana" w:hAnsi="Verdana" w:cs="Verdana"/>
          <w:b/>
          <w:spacing w:val="2"/>
          <w:lang w:val="it-IT"/>
        </w:rPr>
      </w:pPr>
    </w:p>
    <w:p w14:paraId="5B307A51" w14:textId="77777777" w:rsidR="00CD7E43" w:rsidRPr="009F4804" w:rsidRDefault="00CD7E43" w:rsidP="00930794">
      <w:pPr>
        <w:jc w:val="both"/>
        <w:rPr>
          <w:rFonts w:ascii="Verdana" w:eastAsia="Verdana" w:hAnsi="Verdana" w:cs="Verdana"/>
          <w:b/>
          <w:spacing w:val="2"/>
          <w:lang w:val="it-IT"/>
        </w:rPr>
      </w:pPr>
    </w:p>
    <w:p w14:paraId="14673805" w14:textId="77777777" w:rsidR="00CD7E43" w:rsidRPr="009F4804" w:rsidRDefault="00CD7E43" w:rsidP="00930794">
      <w:pPr>
        <w:jc w:val="both"/>
        <w:rPr>
          <w:rFonts w:ascii="Verdana" w:eastAsia="Verdana" w:hAnsi="Verdana" w:cs="Verdana"/>
          <w:b/>
          <w:spacing w:val="2"/>
          <w:lang w:val="it-IT"/>
        </w:rPr>
      </w:pPr>
    </w:p>
    <w:p w14:paraId="72EAE5D3" w14:textId="77777777" w:rsidR="00CD7E43" w:rsidRPr="009F4804" w:rsidRDefault="00CD7E43" w:rsidP="00930794">
      <w:pPr>
        <w:jc w:val="both"/>
        <w:rPr>
          <w:rFonts w:ascii="Verdana" w:eastAsia="Verdana" w:hAnsi="Verdana" w:cs="Verdana"/>
          <w:b/>
          <w:spacing w:val="2"/>
          <w:lang w:val="it-IT"/>
        </w:rPr>
      </w:pPr>
    </w:p>
    <w:p w14:paraId="1889EB00" w14:textId="77777777" w:rsidR="00CD7E43" w:rsidRPr="009F4804" w:rsidRDefault="00CD7E43" w:rsidP="00930794">
      <w:pPr>
        <w:jc w:val="both"/>
        <w:rPr>
          <w:rFonts w:ascii="Verdana" w:eastAsia="Verdana" w:hAnsi="Verdana" w:cs="Verdana"/>
          <w:b/>
          <w:spacing w:val="2"/>
          <w:lang w:val="it-IT"/>
        </w:rPr>
      </w:pPr>
    </w:p>
    <w:p w14:paraId="3F24AC53" w14:textId="77777777" w:rsidR="00CD7E43" w:rsidRPr="009F4804" w:rsidRDefault="00CD7E43" w:rsidP="00930794">
      <w:pPr>
        <w:jc w:val="both"/>
        <w:rPr>
          <w:rFonts w:ascii="Verdana" w:eastAsia="Verdana" w:hAnsi="Verdana" w:cs="Verdana"/>
          <w:b/>
          <w:spacing w:val="2"/>
          <w:lang w:val="it-IT"/>
        </w:rPr>
      </w:pPr>
    </w:p>
    <w:p w14:paraId="30E81CF6" w14:textId="77777777" w:rsidR="00CD7E43" w:rsidRPr="009F4804" w:rsidRDefault="00CD7E43" w:rsidP="00930794">
      <w:pPr>
        <w:jc w:val="both"/>
        <w:rPr>
          <w:rFonts w:ascii="Verdana" w:eastAsia="Verdana" w:hAnsi="Verdana" w:cs="Verdana"/>
          <w:b/>
          <w:spacing w:val="2"/>
          <w:lang w:val="it-IT"/>
        </w:rPr>
      </w:pPr>
    </w:p>
    <w:p w14:paraId="02A5CC09" w14:textId="77777777" w:rsidR="00CD7E43" w:rsidRPr="009F4804" w:rsidRDefault="00CD7E43" w:rsidP="00930794">
      <w:pPr>
        <w:jc w:val="both"/>
        <w:rPr>
          <w:rFonts w:ascii="Verdana" w:eastAsia="Verdana" w:hAnsi="Verdana" w:cs="Verdana"/>
          <w:b/>
          <w:spacing w:val="2"/>
          <w:lang w:val="it-IT"/>
        </w:rPr>
      </w:pPr>
    </w:p>
    <w:p w14:paraId="34FD3740" w14:textId="77777777" w:rsidR="00CD7E43" w:rsidRPr="009F4804" w:rsidRDefault="00CD7E43" w:rsidP="00930794">
      <w:pPr>
        <w:jc w:val="both"/>
        <w:rPr>
          <w:rFonts w:ascii="Verdana" w:eastAsia="Verdana" w:hAnsi="Verdana" w:cs="Verdana"/>
          <w:b/>
          <w:spacing w:val="2"/>
          <w:lang w:val="it-IT"/>
        </w:rPr>
      </w:pPr>
    </w:p>
    <w:p w14:paraId="49BF35C1" w14:textId="27AAA126" w:rsidR="00BF251B" w:rsidRDefault="00BF251B" w:rsidP="00930794">
      <w:pPr>
        <w:jc w:val="both"/>
        <w:rPr>
          <w:rFonts w:ascii="Verdana" w:eastAsia="Verdana" w:hAnsi="Verdana" w:cs="Verdana"/>
          <w:b/>
          <w:spacing w:val="2"/>
          <w:lang w:val="it-IT"/>
        </w:rPr>
      </w:pPr>
    </w:p>
    <w:p w14:paraId="57F4F5B0" w14:textId="77777777" w:rsidR="00A6767F" w:rsidRPr="009F4804" w:rsidRDefault="00A6767F" w:rsidP="00930794">
      <w:pPr>
        <w:jc w:val="both"/>
        <w:rPr>
          <w:rFonts w:ascii="Verdana" w:eastAsia="Verdana" w:hAnsi="Verdana" w:cs="Verdana"/>
          <w:b/>
          <w:spacing w:val="2"/>
          <w:lang w:val="it-IT"/>
        </w:rPr>
      </w:pPr>
    </w:p>
    <w:p w14:paraId="46D82797" w14:textId="77777777" w:rsidR="00BF251B" w:rsidRPr="009F4804" w:rsidRDefault="00BF251B" w:rsidP="00930794">
      <w:pPr>
        <w:jc w:val="both"/>
        <w:rPr>
          <w:rFonts w:ascii="Verdana" w:eastAsia="Verdana" w:hAnsi="Verdana" w:cs="Verdana"/>
          <w:b/>
          <w:spacing w:val="2"/>
          <w:lang w:val="it-IT"/>
        </w:rPr>
      </w:pPr>
    </w:p>
    <w:p w14:paraId="327A165E" w14:textId="5C3DA2FF" w:rsidR="00C82AE8" w:rsidRPr="00941414" w:rsidRDefault="00C82AE8" w:rsidP="00E11F60">
      <w:pPr>
        <w:pStyle w:val="Heading2"/>
        <w:numPr>
          <w:ilvl w:val="1"/>
          <w:numId w:val="46"/>
        </w:numPr>
        <w:rPr>
          <w:rFonts w:eastAsia="Verdana"/>
          <w:lang w:val="it-IT"/>
        </w:rPr>
      </w:pPr>
      <w:bookmarkStart w:id="16" w:name="_Toc122385202"/>
      <w:proofErr w:type="spellStart"/>
      <w:r w:rsidRPr="00941414">
        <w:rPr>
          <w:rFonts w:eastAsia="Verdana"/>
          <w:lang w:val="it-IT"/>
        </w:rPr>
        <w:lastRenderedPageBreak/>
        <w:t>Arhitekturalni</w:t>
      </w:r>
      <w:proofErr w:type="spellEnd"/>
      <w:r w:rsidRPr="00941414">
        <w:rPr>
          <w:rFonts w:eastAsia="Verdana"/>
          <w:lang w:val="it-IT"/>
        </w:rPr>
        <w:t xml:space="preserve"> paterni</w:t>
      </w:r>
      <w:bookmarkEnd w:id="16"/>
    </w:p>
    <w:p w14:paraId="136BDE67" w14:textId="2C3FD914" w:rsidR="00C82AE8" w:rsidRDefault="00C82AE8" w:rsidP="00930794">
      <w:pPr>
        <w:spacing w:before="17"/>
        <w:jc w:val="both"/>
        <w:rPr>
          <w:rFonts w:ascii="Verdana" w:eastAsia="Verdana" w:hAnsi="Verdana" w:cs="Verdana"/>
          <w:bCs/>
          <w:lang w:val="it-IT"/>
        </w:rPr>
      </w:pPr>
    </w:p>
    <w:p w14:paraId="2877AEEE" w14:textId="26E85346" w:rsidR="00C82AE8" w:rsidRDefault="00C82AE8" w:rsidP="00930794">
      <w:pPr>
        <w:spacing w:before="17"/>
        <w:jc w:val="both"/>
        <w:rPr>
          <w:rFonts w:ascii="Verdana" w:eastAsia="Verdana" w:hAnsi="Verdana" w:cs="Verdana"/>
          <w:bCs/>
          <w:lang w:val="it-IT"/>
        </w:rPr>
      </w:pPr>
      <w:proofErr w:type="spellStart"/>
      <w:r w:rsidRPr="00C82AE8">
        <w:rPr>
          <w:rFonts w:ascii="Verdana" w:eastAsia="Verdana" w:hAnsi="Verdana" w:cs="Verdana"/>
          <w:bCs/>
          <w:lang w:val="it-IT"/>
        </w:rPr>
        <w:t>Pored</w:t>
      </w:r>
      <w:proofErr w:type="spellEnd"/>
      <w:r w:rsidRPr="00C82AE8">
        <w:rPr>
          <w:rFonts w:ascii="Verdana" w:eastAsia="Verdana" w:hAnsi="Verdana" w:cs="Verdana"/>
          <w:bCs/>
          <w:lang w:val="it-IT"/>
        </w:rPr>
        <w:t xml:space="preserve"> </w:t>
      </w:r>
      <w:proofErr w:type="spellStart"/>
      <w:r w:rsidRPr="00C82AE8">
        <w:rPr>
          <w:rFonts w:ascii="Verdana" w:eastAsia="Verdana" w:hAnsi="Verdana" w:cs="Verdana"/>
          <w:bCs/>
          <w:lang w:val="it-IT"/>
        </w:rPr>
        <w:t>osnovnih</w:t>
      </w:r>
      <w:proofErr w:type="spellEnd"/>
      <w:r w:rsidRPr="00C82AE8">
        <w:rPr>
          <w:rFonts w:ascii="Verdana" w:eastAsia="Verdana" w:hAnsi="Verdana" w:cs="Verdana"/>
          <w:bCs/>
          <w:lang w:val="it-IT"/>
        </w:rPr>
        <w:t xml:space="preserve"> </w:t>
      </w:r>
      <w:proofErr w:type="spellStart"/>
      <w:r w:rsidRPr="00C82AE8">
        <w:rPr>
          <w:rFonts w:ascii="Verdana" w:eastAsia="Verdana" w:hAnsi="Verdana" w:cs="Verdana"/>
          <w:bCs/>
          <w:lang w:val="it-IT"/>
        </w:rPr>
        <w:t>dizajn</w:t>
      </w:r>
      <w:proofErr w:type="spellEnd"/>
      <w:r w:rsidRPr="00C82AE8">
        <w:rPr>
          <w:rFonts w:ascii="Verdana" w:eastAsia="Verdana" w:hAnsi="Verdana" w:cs="Verdana"/>
          <w:bCs/>
          <w:lang w:val="it-IT"/>
        </w:rPr>
        <w:t xml:space="preserve"> paterna </w:t>
      </w:r>
      <w:proofErr w:type="spellStart"/>
      <w:r w:rsidRPr="00C82AE8">
        <w:rPr>
          <w:rFonts w:ascii="Verdana" w:eastAsia="Verdana" w:hAnsi="Verdana" w:cs="Verdana"/>
          <w:bCs/>
          <w:lang w:val="it-IT"/>
        </w:rPr>
        <w:t>koji</w:t>
      </w:r>
      <w:proofErr w:type="spellEnd"/>
      <w:r w:rsidRPr="00C82AE8">
        <w:rPr>
          <w:rFonts w:ascii="Verdana" w:eastAsia="Verdana" w:hAnsi="Verdana" w:cs="Verdana"/>
          <w:bCs/>
          <w:lang w:val="it-IT"/>
        </w:rPr>
        <w:t xml:space="preserve"> su </w:t>
      </w:r>
      <w:proofErr w:type="spellStart"/>
      <w:r>
        <w:rPr>
          <w:rFonts w:ascii="Verdana" w:eastAsia="Verdana" w:hAnsi="Verdana" w:cs="Verdana"/>
          <w:bCs/>
          <w:lang w:val="it-IT"/>
        </w:rPr>
        <w:t>vezani</w:t>
      </w:r>
      <w:proofErr w:type="spellEnd"/>
      <w:r>
        <w:rPr>
          <w:rFonts w:ascii="Verdana" w:eastAsia="Verdana" w:hAnsi="Verdana" w:cs="Verdana"/>
          <w:bCs/>
          <w:lang w:val="it-IT"/>
        </w:rPr>
        <w:t xml:space="preserve"> za </w:t>
      </w:r>
      <w:proofErr w:type="spellStart"/>
      <w:r>
        <w:rPr>
          <w:rFonts w:ascii="Verdana" w:eastAsia="Verdana" w:hAnsi="Verdana" w:cs="Verdana"/>
          <w:bCs/>
          <w:lang w:val="it-IT"/>
        </w:rPr>
        <w:t>rešavanje</w:t>
      </w:r>
      <w:proofErr w:type="spellEnd"/>
      <w:r>
        <w:rPr>
          <w:rFonts w:ascii="Verdana" w:eastAsia="Verdana" w:hAnsi="Verdana" w:cs="Verdana"/>
          <w:bCs/>
          <w:lang w:val="it-IT"/>
        </w:rPr>
        <w:t xml:space="preserve"> </w:t>
      </w:r>
      <w:proofErr w:type="spellStart"/>
      <w:r>
        <w:rPr>
          <w:rFonts w:ascii="Verdana" w:eastAsia="Verdana" w:hAnsi="Verdana" w:cs="Verdana"/>
          <w:bCs/>
          <w:lang w:val="it-IT"/>
        </w:rPr>
        <w:t>konkretnog</w:t>
      </w:r>
      <w:proofErr w:type="spellEnd"/>
      <w:r>
        <w:rPr>
          <w:rFonts w:ascii="Verdana" w:eastAsia="Verdana" w:hAnsi="Verdana" w:cs="Verdana"/>
          <w:bCs/>
          <w:lang w:val="it-IT"/>
        </w:rPr>
        <w:t xml:space="preserve"> problema u </w:t>
      </w:r>
      <w:proofErr w:type="spellStart"/>
      <w:r>
        <w:rPr>
          <w:rFonts w:ascii="Verdana" w:eastAsia="Verdana" w:hAnsi="Verdana" w:cs="Verdana"/>
          <w:bCs/>
          <w:lang w:val="it-IT"/>
        </w:rPr>
        <w:t>kodu</w:t>
      </w:r>
      <w:proofErr w:type="spellEnd"/>
      <w:r>
        <w:rPr>
          <w:rFonts w:ascii="Verdana" w:eastAsia="Verdana" w:hAnsi="Verdana" w:cs="Verdana"/>
          <w:bCs/>
          <w:lang w:val="it-IT"/>
        </w:rPr>
        <w:t xml:space="preserve"> ili </w:t>
      </w:r>
      <w:proofErr w:type="spellStart"/>
      <w:r>
        <w:rPr>
          <w:rFonts w:ascii="Verdana" w:eastAsia="Verdana" w:hAnsi="Verdana" w:cs="Verdana"/>
          <w:bCs/>
          <w:lang w:val="it-IT"/>
        </w:rPr>
        <w:t>ponašanju</w:t>
      </w:r>
      <w:proofErr w:type="spellEnd"/>
      <w:r>
        <w:rPr>
          <w:rFonts w:ascii="Verdana" w:eastAsia="Verdana" w:hAnsi="Verdana" w:cs="Verdana"/>
          <w:bCs/>
          <w:lang w:val="it-IT"/>
        </w:rPr>
        <w:t xml:space="preserve"> </w:t>
      </w:r>
      <w:proofErr w:type="spellStart"/>
      <w:r>
        <w:rPr>
          <w:rFonts w:ascii="Verdana" w:eastAsia="Verdana" w:hAnsi="Verdana" w:cs="Verdana"/>
          <w:bCs/>
          <w:lang w:val="it-IT"/>
        </w:rPr>
        <w:t>nekog</w:t>
      </w:r>
      <w:proofErr w:type="spellEnd"/>
      <w:r>
        <w:rPr>
          <w:rFonts w:ascii="Verdana" w:eastAsia="Verdana" w:hAnsi="Verdana" w:cs="Verdana"/>
          <w:bCs/>
          <w:lang w:val="it-IT"/>
        </w:rPr>
        <w:t xml:space="preserve"> </w:t>
      </w:r>
      <w:proofErr w:type="spellStart"/>
      <w:r>
        <w:rPr>
          <w:rFonts w:ascii="Verdana" w:eastAsia="Verdana" w:hAnsi="Verdana" w:cs="Verdana"/>
          <w:bCs/>
          <w:lang w:val="it-IT"/>
        </w:rPr>
        <w:t>dela</w:t>
      </w:r>
      <w:proofErr w:type="spellEnd"/>
      <w:r>
        <w:rPr>
          <w:rFonts w:ascii="Verdana" w:eastAsia="Verdana" w:hAnsi="Verdana" w:cs="Verdana"/>
          <w:bCs/>
          <w:lang w:val="it-IT"/>
        </w:rPr>
        <w:t xml:space="preserve"> </w:t>
      </w:r>
      <w:proofErr w:type="spellStart"/>
      <w:r>
        <w:rPr>
          <w:rFonts w:ascii="Verdana" w:eastAsia="Verdana" w:hAnsi="Verdana" w:cs="Verdana"/>
          <w:bCs/>
          <w:lang w:val="it-IT"/>
        </w:rPr>
        <w:t>aplikacije</w:t>
      </w:r>
      <w:proofErr w:type="spellEnd"/>
      <w:r>
        <w:rPr>
          <w:rFonts w:ascii="Verdana" w:eastAsia="Verdana" w:hAnsi="Verdana" w:cs="Verdana"/>
          <w:bCs/>
          <w:lang w:val="it-IT"/>
        </w:rPr>
        <w:t xml:space="preserve">, </w:t>
      </w:r>
      <w:proofErr w:type="spellStart"/>
      <w:r>
        <w:rPr>
          <w:rFonts w:ascii="Verdana" w:eastAsia="Verdana" w:hAnsi="Verdana" w:cs="Verdana"/>
          <w:bCs/>
          <w:lang w:val="it-IT"/>
        </w:rPr>
        <w:t>postoje</w:t>
      </w:r>
      <w:proofErr w:type="spellEnd"/>
      <w:r>
        <w:rPr>
          <w:rFonts w:ascii="Verdana" w:eastAsia="Verdana" w:hAnsi="Verdana" w:cs="Verdana"/>
          <w:bCs/>
          <w:lang w:val="it-IT"/>
        </w:rPr>
        <w:t xml:space="preserve"> i paterni </w:t>
      </w:r>
      <w:proofErr w:type="spellStart"/>
      <w:r>
        <w:rPr>
          <w:rFonts w:ascii="Verdana" w:eastAsia="Verdana" w:hAnsi="Verdana" w:cs="Verdana"/>
          <w:bCs/>
          <w:lang w:val="it-IT"/>
        </w:rPr>
        <w:t>koji</w:t>
      </w:r>
      <w:proofErr w:type="spellEnd"/>
      <w:r>
        <w:rPr>
          <w:rFonts w:ascii="Verdana" w:eastAsia="Verdana" w:hAnsi="Verdana" w:cs="Verdana"/>
          <w:bCs/>
          <w:lang w:val="it-IT"/>
        </w:rPr>
        <w:t xml:space="preserve"> se </w:t>
      </w:r>
      <w:proofErr w:type="spellStart"/>
      <w:r>
        <w:rPr>
          <w:rFonts w:ascii="Verdana" w:eastAsia="Verdana" w:hAnsi="Verdana" w:cs="Verdana"/>
          <w:bCs/>
          <w:lang w:val="it-IT"/>
        </w:rPr>
        <w:t>koriste</w:t>
      </w:r>
      <w:proofErr w:type="spellEnd"/>
      <w:r>
        <w:rPr>
          <w:rFonts w:ascii="Verdana" w:eastAsia="Verdana" w:hAnsi="Verdana" w:cs="Verdana"/>
          <w:bCs/>
          <w:lang w:val="it-IT"/>
        </w:rPr>
        <w:t xml:space="preserve"> u </w:t>
      </w:r>
      <w:proofErr w:type="spellStart"/>
      <w:r>
        <w:rPr>
          <w:rFonts w:ascii="Verdana" w:eastAsia="Verdana" w:hAnsi="Verdana" w:cs="Verdana"/>
          <w:bCs/>
          <w:lang w:val="it-IT"/>
        </w:rPr>
        <w:t>višem</w:t>
      </w:r>
      <w:proofErr w:type="spellEnd"/>
      <w:r>
        <w:rPr>
          <w:rFonts w:ascii="Verdana" w:eastAsia="Verdana" w:hAnsi="Verdana" w:cs="Verdana"/>
          <w:bCs/>
          <w:lang w:val="it-IT"/>
        </w:rPr>
        <w:t xml:space="preserve"> </w:t>
      </w:r>
      <w:proofErr w:type="spellStart"/>
      <w:r>
        <w:rPr>
          <w:rFonts w:ascii="Verdana" w:eastAsia="Verdana" w:hAnsi="Verdana" w:cs="Verdana"/>
          <w:bCs/>
          <w:lang w:val="it-IT"/>
        </w:rPr>
        <w:t>nivou</w:t>
      </w:r>
      <w:proofErr w:type="spellEnd"/>
      <w:r>
        <w:rPr>
          <w:rFonts w:ascii="Verdana" w:eastAsia="Verdana" w:hAnsi="Verdana" w:cs="Verdana"/>
          <w:bCs/>
          <w:lang w:val="it-IT"/>
        </w:rPr>
        <w:t xml:space="preserve"> </w:t>
      </w:r>
      <w:proofErr w:type="spellStart"/>
      <w:r>
        <w:rPr>
          <w:rFonts w:ascii="Verdana" w:eastAsia="Verdana" w:hAnsi="Verdana" w:cs="Verdana"/>
          <w:bCs/>
          <w:lang w:val="it-IT"/>
        </w:rPr>
        <w:t>apstrakcije</w:t>
      </w:r>
      <w:proofErr w:type="spellEnd"/>
      <w:r>
        <w:rPr>
          <w:rFonts w:ascii="Verdana" w:eastAsia="Verdana" w:hAnsi="Verdana" w:cs="Verdana"/>
          <w:bCs/>
          <w:lang w:val="it-IT"/>
        </w:rPr>
        <w:t xml:space="preserve"> i </w:t>
      </w:r>
      <w:proofErr w:type="spellStart"/>
      <w:r>
        <w:rPr>
          <w:rFonts w:ascii="Verdana" w:eastAsia="Verdana" w:hAnsi="Verdana" w:cs="Verdana"/>
          <w:bCs/>
          <w:lang w:val="it-IT"/>
        </w:rPr>
        <w:t>vezani</w:t>
      </w:r>
      <w:proofErr w:type="spellEnd"/>
      <w:r>
        <w:rPr>
          <w:rFonts w:ascii="Verdana" w:eastAsia="Verdana" w:hAnsi="Verdana" w:cs="Verdana"/>
          <w:bCs/>
          <w:lang w:val="it-IT"/>
        </w:rPr>
        <w:t xml:space="preserve"> su za </w:t>
      </w:r>
      <w:proofErr w:type="spellStart"/>
      <w:r>
        <w:rPr>
          <w:rFonts w:ascii="Verdana" w:eastAsia="Verdana" w:hAnsi="Verdana" w:cs="Verdana"/>
          <w:bCs/>
          <w:lang w:val="it-IT"/>
        </w:rPr>
        <w:t>arhitekturu</w:t>
      </w:r>
      <w:proofErr w:type="spellEnd"/>
      <w:r>
        <w:rPr>
          <w:rFonts w:ascii="Verdana" w:eastAsia="Verdana" w:hAnsi="Verdana" w:cs="Verdana"/>
          <w:bCs/>
          <w:lang w:val="it-IT"/>
        </w:rPr>
        <w:t>.</w:t>
      </w:r>
    </w:p>
    <w:p w14:paraId="39CF7D4C" w14:textId="7897314A" w:rsidR="00C82AE8" w:rsidRDefault="00C82AE8" w:rsidP="00930794">
      <w:pPr>
        <w:spacing w:before="17"/>
        <w:jc w:val="both"/>
        <w:rPr>
          <w:rFonts w:ascii="Verdana" w:eastAsia="Verdana" w:hAnsi="Verdana" w:cs="Verdana"/>
          <w:bCs/>
          <w:lang w:val="it-IT"/>
        </w:rPr>
      </w:pPr>
      <w:proofErr w:type="spellStart"/>
      <w:r w:rsidRPr="00C82AE8">
        <w:rPr>
          <w:rFonts w:ascii="Verdana" w:eastAsia="Verdana" w:hAnsi="Verdana" w:cs="Verdana"/>
          <w:bCs/>
          <w:lang w:val="it-IT"/>
        </w:rPr>
        <w:t>Koriste</w:t>
      </w:r>
      <w:proofErr w:type="spellEnd"/>
      <w:r w:rsidRPr="00C82AE8">
        <w:rPr>
          <w:rFonts w:ascii="Verdana" w:eastAsia="Verdana" w:hAnsi="Verdana" w:cs="Verdana"/>
          <w:bCs/>
          <w:lang w:val="it-IT"/>
        </w:rPr>
        <w:t xml:space="preserve"> se u </w:t>
      </w:r>
      <w:proofErr w:type="spellStart"/>
      <w:r w:rsidRPr="00C82AE8">
        <w:rPr>
          <w:rFonts w:ascii="Verdana" w:eastAsia="Verdana" w:hAnsi="Verdana" w:cs="Verdana"/>
          <w:bCs/>
          <w:lang w:val="it-IT"/>
        </w:rPr>
        <w:t>rešavanju</w:t>
      </w:r>
      <w:proofErr w:type="spellEnd"/>
      <w:r w:rsidRPr="00C82AE8">
        <w:rPr>
          <w:rFonts w:ascii="Verdana" w:eastAsia="Verdana" w:hAnsi="Verdana" w:cs="Verdana"/>
          <w:bCs/>
          <w:lang w:val="it-IT"/>
        </w:rPr>
        <w:t xml:space="preserve"> problema </w:t>
      </w:r>
      <w:proofErr w:type="spellStart"/>
      <w:r w:rsidRPr="00C82AE8">
        <w:rPr>
          <w:rFonts w:ascii="Verdana" w:eastAsia="Verdana" w:hAnsi="Verdana" w:cs="Verdana"/>
          <w:bCs/>
          <w:lang w:val="it-IT"/>
        </w:rPr>
        <w:t>koji</w:t>
      </w:r>
      <w:proofErr w:type="spellEnd"/>
      <w:r w:rsidRPr="00C82AE8">
        <w:rPr>
          <w:rFonts w:ascii="Verdana" w:eastAsia="Verdana" w:hAnsi="Verdana" w:cs="Verdana"/>
          <w:bCs/>
          <w:lang w:val="it-IT"/>
        </w:rPr>
        <w:t xml:space="preserve"> se </w:t>
      </w:r>
      <w:proofErr w:type="spellStart"/>
      <w:r w:rsidRPr="00C82AE8">
        <w:rPr>
          <w:rFonts w:ascii="Verdana" w:eastAsia="Verdana" w:hAnsi="Verdana" w:cs="Verdana"/>
          <w:bCs/>
          <w:lang w:val="it-IT"/>
        </w:rPr>
        <w:t>nala</w:t>
      </w:r>
      <w:r>
        <w:rPr>
          <w:rFonts w:ascii="Verdana" w:eastAsia="Verdana" w:hAnsi="Verdana" w:cs="Verdana"/>
          <w:bCs/>
          <w:lang w:val="it-IT"/>
        </w:rPr>
        <w:t>ze</w:t>
      </w:r>
      <w:proofErr w:type="spellEnd"/>
      <w:r>
        <w:rPr>
          <w:rFonts w:ascii="Verdana" w:eastAsia="Verdana" w:hAnsi="Verdana" w:cs="Verdana"/>
          <w:bCs/>
          <w:lang w:val="it-IT"/>
        </w:rPr>
        <w:t xml:space="preserve"> </w:t>
      </w:r>
      <w:proofErr w:type="spellStart"/>
      <w:r>
        <w:rPr>
          <w:rFonts w:ascii="Verdana" w:eastAsia="Verdana" w:hAnsi="Verdana" w:cs="Verdana"/>
          <w:bCs/>
          <w:lang w:val="it-IT"/>
        </w:rPr>
        <w:t>na</w:t>
      </w:r>
      <w:proofErr w:type="spellEnd"/>
      <w:r>
        <w:rPr>
          <w:rFonts w:ascii="Verdana" w:eastAsia="Verdana" w:hAnsi="Verdana" w:cs="Verdana"/>
          <w:bCs/>
          <w:lang w:val="it-IT"/>
        </w:rPr>
        <w:t xml:space="preserve"> </w:t>
      </w:r>
      <w:proofErr w:type="spellStart"/>
      <w:r>
        <w:rPr>
          <w:rFonts w:ascii="Verdana" w:eastAsia="Verdana" w:hAnsi="Verdana" w:cs="Verdana"/>
          <w:bCs/>
          <w:lang w:val="it-IT"/>
        </w:rPr>
        <w:t>većem</w:t>
      </w:r>
      <w:proofErr w:type="spellEnd"/>
      <w:r>
        <w:rPr>
          <w:rFonts w:ascii="Verdana" w:eastAsia="Verdana" w:hAnsi="Verdana" w:cs="Verdana"/>
          <w:bCs/>
          <w:lang w:val="it-IT"/>
        </w:rPr>
        <w:t xml:space="preserve"> </w:t>
      </w:r>
      <w:proofErr w:type="spellStart"/>
      <w:r>
        <w:rPr>
          <w:rFonts w:ascii="Verdana" w:eastAsia="Verdana" w:hAnsi="Verdana" w:cs="Verdana"/>
          <w:bCs/>
          <w:lang w:val="it-IT"/>
        </w:rPr>
        <w:t>sloju</w:t>
      </w:r>
      <w:proofErr w:type="spellEnd"/>
      <w:r>
        <w:rPr>
          <w:rFonts w:ascii="Verdana" w:eastAsia="Verdana" w:hAnsi="Verdana" w:cs="Verdana"/>
          <w:bCs/>
          <w:lang w:val="it-IT"/>
        </w:rPr>
        <w:t xml:space="preserve"> </w:t>
      </w:r>
      <w:proofErr w:type="spellStart"/>
      <w:r>
        <w:rPr>
          <w:rFonts w:ascii="Verdana" w:eastAsia="Verdana" w:hAnsi="Verdana" w:cs="Verdana"/>
          <w:bCs/>
          <w:lang w:val="it-IT"/>
        </w:rPr>
        <w:t>infrastrukture</w:t>
      </w:r>
      <w:proofErr w:type="spellEnd"/>
      <w:r>
        <w:rPr>
          <w:rFonts w:ascii="Verdana" w:eastAsia="Verdana" w:hAnsi="Verdana" w:cs="Verdana"/>
          <w:bCs/>
          <w:lang w:val="it-IT"/>
        </w:rPr>
        <w:t xml:space="preserve"> </w:t>
      </w:r>
      <w:proofErr w:type="spellStart"/>
      <w:r>
        <w:rPr>
          <w:rFonts w:ascii="Verdana" w:eastAsia="Verdana" w:hAnsi="Verdana" w:cs="Verdana"/>
          <w:bCs/>
          <w:lang w:val="it-IT"/>
        </w:rPr>
        <w:t>samog</w:t>
      </w:r>
      <w:proofErr w:type="spellEnd"/>
      <w:r>
        <w:rPr>
          <w:rFonts w:ascii="Verdana" w:eastAsia="Verdana" w:hAnsi="Verdana" w:cs="Verdana"/>
          <w:bCs/>
          <w:lang w:val="it-IT"/>
        </w:rPr>
        <w:t xml:space="preserve"> sistema. </w:t>
      </w:r>
    </w:p>
    <w:p w14:paraId="5B4ADF10" w14:textId="5DAFC8A4" w:rsidR="00C82AE8" w:rsidRDefault="00C82AE8" w:rsidP="00930794">
      <w:pPr>
        <w:spacing w:before="17"/>
        <w:jc w:val="both"/>
        <w:rPr>
          <w:rFonts w:ascii="Verdana" w:eastAsia="Verdana" w:hAnsi="Verdana" w:cs="Verdana"/>
          <w:bCs/>
          <w:lang w:val="it-IT"/>
        </w:rPr>
      </w:pPr>
    </w:p>
    <w:p w14:paraId="3BB131D1" w14:textId="184E682E" w:rsidR="00C82AE8" w:rsidRDefault="00C82AE8" w:rsidP="00930794">
      <w:pPr>
        <w:spacing w:before="17"/>
        <w:jc w:val="both"/>
        <w:rPr>
          <w:rFonts w:ascii="Verdana" w:eastAsia="Verdana" w:hAnsi="Verdana" w:cs="Verdana"/>
          <w:bCs/>
          <w:lang w:val="it-IT"/>
        </w:rPr>
      </w:pPr>
      <w:proofErr w:type="spellStart"/>
      <w:r>
        <w:rPr>
          <w:rFonts w:ascii="Verdana" w:eastAsia="Verdana" w:hAnsi="Verdana" w:cs="Verdana"/>
          <w:bCs/>
          <w:lang w:val="it-IT"/>
        </w:rPr>
        <w:t>Neki</w:t>
      </w:r>
      <w:proofErr w:type="spellEnd"/>
      <w:r>
        <w:rPr>
          <w:rFonts w:ascii="Verdana" w:eastAsia="Verdana" w:hAnsi="Verdana" w:cs="Verdana"/>
          <w:bCs/>
          <w:lang w:val="it-IT"/>
        </w:rPr>
        <w:t xml:space="preserve"> od paterna </w:t>
      </w:r>
      <w:proofErr w:type="spellStart"/>
      <w:r>
        <w:rPr>
          <w:rFonts w:ascii="Verdana" w:eastAsia="Verdana" w:hAnsi="Verdana" w:cs="Verdana"/>
          <w:bCs/>
          <w:lang w:val="it-IT"/>
        </w:rPr>
        <w:t>koji</w:t>
      </w:r>
      <w:proofErr w:type="spellEnd"/>
      <w:r>
        <w:rPr>
          <w:rFonts w:ascii="Verdana" w:eastAsia="Verdana" w:hAnsi="Verdana" w:cs="Verdana"/>
          <w:bCs/>
          <w:lang w:val="it-IT"/>
        </w:rPr>
        <w:t xml:space="preserve"> se </w:t>
      </w:r>
      <w:proofErr w:type="spellStart"/>
      <w:r>
        <w:rPr>
          <w:rFonts w:ascii="Verdana" w:eastAsia="Verdana" w:hAnsi="Verdana" w:cs="Verdana"/>
          <w:bCs/>
          <w:lang w:val="it-IT"/>
        </w:rPr>
        <w:t>nalaze</w:t>
      </w:r>
      <w:proofErr w:type="spellEnd"/>
      <w:r>
        <w:rPr>
          <w:rFonts w:ascii="Verdana" w:eastAsia="Verdana" w:hAnsi="Verdana" w:cs="Verdana"/>
          <w:bCs/>
          <w:lang w:val="it-IT"/>
        </w:rPr>
        <w:t xml:space="preserve"> u </w:t>
      </w:r>
      <w:proofErr w:type="spellStart"/>
      <w:r>
        <w:rPr>
          <w:rFonts w:ascii="Verdana" w:eastAsia="Verdana" w:hAnsi="Verdana" w:cs="Verdana"/>
          <w:bCs/>
          <w:lang w:val="it-IT"/>
        </w:rPr>
        <w:t>grupi</w:t>
      </w:r>
      <w:proofErr w:type="spellEnd"/>
      <w:r>
        <w:rPr>
          <w:rFonts w:ascii="Verdana" w:eastAsia="Verdana" w:hAnsi="Verdana" w:cs="Verdana"/>
          <w:bCs/>
          <w:lang w:val="it-IT"/>
        </w:rPr>
        <w:t xml:space="preserve"> </w:t>
      </w:r>
      <w:proofErr w:type="spellStart"/>
      <w:r>
        <w:rPr>
          <w:rFonts w:ascii="Verdana" w:eastAsia="Verdana" w:hAnsi="Verdana" w:cs="Verdana"/>
          <w:bCs/>
          <w:lang w:val="it-IT"/>
        </w:rPr>
        <w:t>arhitekturalnih</w:t>
      </w:r>
      <w:proofErr w:type="spellEnd"/>
      <w:r>
        <w:rPr>
          <w:rFonts w:ascii="Verdana" w:eastAsia="Verdana" w:hAnsi="Verdana" w:cs="Verdana"/>
          <w:bCs/>
          <w:lang w:val="it-IT"/>
        </w:rPr>
        <w:t xml:space="preserve"> paterna su:</w:t>
      </w:r>
    </w:p>
    <w:p w14:paraId="58095CE1" w14:textId="53003A62" w:rsidR="00C82AE8" w:rsidRDefault="00C82AE8" w:rsidP="00930794">
      <w:pPr>
        <w:pStyle w:val="ListParagraph"/>
        <w:numPr>
          <w:ilvl w:val="0"/>
          <w:numId w:val="10"/>
        </w:numPr>
        <w:spacing w:before="17"/>
        <w:jc w:val="both"/>
        <w:rPr>
          <w:rFonts w:ascii="Verdana" w:eastAsia="Verdana" w:hAnsi="Verdana" w:cs="Verdana"/>
          <w:bCs/>
          <w:lang w:val="it-IT"/>
        </w:rPr>
      </w:pPr>
      <w:r>
        <w:rPr>
          <w:rFonts w:ascii="Verdana" w:eastAsia="Verdana" w:hAnsi="Verdana" w:cs="Verdana"/>
          <w:bCs/>
          <w:lang w:val="it-IT"/>
        </w:rPr>
        <w:t xml:space="preserve">CQRS </w:t>
      </w:r>
    </w:p>
    <w:p w14:paraId="4ACC990B" w14:textId="44D13AE6" w:rsidR="00C82AE8" w:rsidRDefault="00C82AE8" w:rsidP="00930794">
      <w:pPr>
        <w:pStyle w:val="ListParagraph"/>
        <w:numPr>
          <w:ilvl w:val="0"/>
          <w:numId w:val="10"/>
        </w:numPr>
        <w:spacing w:before="17"/>
        <w:jc w:val="both"/>
        <w:rPr>
          <w:rFonts w:ascii="Verdana" w:eastAsia="Verdana" w:hAnsi="Verdana" w:cs="Verdana"/>
          <w:bCs/>
          <w:lang w:val="it-IT"/>
        </w:rPr>
      </w:pPr>
      <w:proofErr w:type="spellStart"/>
      <w:r>
        <w:rPr>
          <w:rFonts w:ascii="Verdana" w:eastAsia="Verdana" w:hAnsi="Verdana" w:cs="Verdana"/>
          <w:bCs/>
          <w:lang w:val="it-IT"/>
        </w:rPr>
        <w:t>Client-server</w:t>
      </w:r>
      <w:proofErr w:type="spellEnd"/>
    </w:p>
    <w:p w14:paraId="29CD5A2E" w14:textId="0C6AE401" w:rsidR="00C82AE8" w:rsidRDefault="00C82AE8" w:rsidP="00930794">
      <w:pPr>
        <w:pStyle w:val="ListParagraph"/>
        <w:numPr>
          <w:ilvl w:val="0"/>
          <w:numId w:val="10"/>
        </w:numPr>
        <w:spacing w:before="17"/>
        <w:jc w:val="both"/>
        <w:rPr>
          <w:rFonts w:ascii="Verdana" w:eastAsia="Verdana" w:hAnsi="Verdana" w:cs="Verdana"/>
          <w:bCs/>
          <w:lang w:val="it-IT"/>
        </w:rPr>
      </w:pPr>
      <w:r>
        <w:rPr>
          <w:rFonts w:ascii="Verdana" w:eastAsia="Verdana" w:hAnsi="Verdana" w:cs="Verdana"/>
          <w:bCs/>
          <w:lang w:val="it-IT"/>
        </w:rPr>
        <w:t>MVC</w:t>
      </w:r>
    </w:p>
    <w:p w14:paraId="7BB9BA59" w14:textId="410FBEA0" w:rsidR="00C82AE8" w:rsidRDefault="00C82AE8" w:rsidP="00930794">
      <w:pPr>
        <w:pStyle w:val="ListParagraph"/>
        <w:numPr>
          <w:ilvl w:val="0"/>
          <w:numId w:val="10"/>
        </w:numPr>
        <w:spacing w:before="17"/>
        <w:jc w:val="both"/>
        <w:rPr>
          <w:rFonts w:ascii="Verdana" w:eastAsia="Verdana" w:hAnsi="Verdana" w:cs="Verdana"/>
          <w:bCs/>
          <w:lang w:val="it-IT"/>
        </w:rPr>
      </w:pPr>
      <w:r>
        <w:rPr>
          <w:rFonts w:ascii="Verdana" w:eastAsia="Verdana" w:hAnsi="Verdana" w:cs="Verdana"/>
          <w:bCs/>
          <w:lang w:val="it-IT"/>
        </w:rPr>
        <w:t>REST</w:t>
      </w:r>
    </w:p>
    <w:p w14:paraId="1410E368" w14:textId="30587F78" w:rsidR="00C82AE8" w:rsidRPr="00C82AE8" w:rsidRDefault="00C82AE8" w:rsidP="00930794">
      <w:pPr>
        <w:pStyle w:val="ListParagraph"/>
        <w:numPr>
          <w:ilvl w:val="0"/>
          <w:numId w:val="10"/>
        </w:numPr>
        <w:spacing w:before="17"/>
        <w:jc w:val="both"/>
        <w:rPr>
          <w:rFonts w:ascii="Verdana" w:eastAsia="Verdana" w:hAnsi="Verdana" w:cs="Verdana"/>
          <w:bCs/>
          <w:lang w:val="it-IT"/>
        </w:rPr>
      </w:pPr>
      <w:r>
        <w:rPr>
          <w:rFonts w:ascii="Verdana" w:eastAsia="Verdana" w:hAnsi="Verdana" w:cs="Verdana"/>
          <w:bCs/>
          <w:lang w:val="it-IT"/>
        </w:rPr>
        <w:t>Peer to peer</w:t>
      </w:r>
    </w:p>
    <w:p w14:paraId="427FBBDA" w14:textId="31292648" w:rsidR="00302200" w:rsidRDefault="00302200" w:rsidP="00930794">
      <w:pPr>
        <w:spacing w:before="17"/>
        <w:jc w:val="both"/>
        <w:rPr>
          <w:rFonts w:ascii="Verdana" w:eastAsia="Verdana" w:hAnsi="Verdana" w:cs="Verdana"/>
          <w:bCs/>
          <w:lang w:val="it-IT"/>
        </w:rPr>
      </w:pPr>
    </w:p>
    <w:p w14:paraId="12AE6E8D" w14:textId="48D3DB42" w:rsidR="00941414" w:rsidRDefault="00941414" w:rsidP="00930794">
      <w:pPr>
        <w:spacing w:before="17"/>
        <w:jc w:val="both"/>
        <w:rPr>
          <w:rFonts w:ascii="Verdana" w:eastAsia="Verdana" w:hAnsi="Verdana" w:cs="Verdana"/>
          <w:bCs/>
          <w:lang w:val="it-IT"/>
        </w:rPr>
      </w:pPr>
    </w:p>
    <w:p w14:paraId="75FEFA47" w14:textId="5CFA8107" w:rsidR="00BF410C" w:rsidRPr="00CD7E43" w:rsidRDefault="00BF410C" w:rsidP="00E11F60">
      <w:pPr>
        <w:pStyle w:val="Heading3"/>
        <w:numPr>
          <w:ilvl w:val="2"/>
          <w:numId w:val="48"/>
        </w:numPr>
        <w:rPr>
          <w:rFonts w:eastAsia="Verdana"/>
          <w:lang w:val="it-IT"/>
        </w:rPr>
      </w:pPr>
      <w:bookmarkStart w:id="17" w:name="_Toc122385203"/>
      <w:r w:rsidRPr="00CD7E43">
        <w:rPr>
          <w:rFonts w:eastAsia="Verdana"/>
          <w:lang w:val="it-IT"/>
        </w:rPr>
        <w:t xml:space="preserve">CQRS </w:t>
      </w:r>
      <w:proofErr w:type="spellStart"/>
      <w:r w:rsidRPr="00CD7E43">
        <w:rPr>
          <w:rFonts w:eastAsia="Verdana"/>
          <w:lang w:val="it-IT"/>
        </w:rPr>
        <w:t>arhitekturalni</w:t>
      </w:r>
      <w:proofErr w:type="spellEnd"/>
      <w:r w:rsidRPr="00CD7E43">
        <w:rPr>
          <w:rFonts w:eastAsia="Verdana"/>
          <w:lang w:val="it-IT"/>
        </w:rPr>
        <w:t xml:space="preserve"> </w:t>
      </w:r>
      <w:proofErr w:type="spellStart"/>
      <w:r w:rsidRPr="00CD7E43">
        <w:rPr>
          <w:rFonts w:eastAsia="Verdana"/>
          <w:lang w:val="it-IT"/>
        </w:rPr>
        <w:t>patern</w:t>
      </w:r>
      <w:bookmarkEnd w:id="17"/>
      <w:proofErr w:type="spellEnd"/>
    </w:p>
    <w:p w14:paraId="51D465F6" w14:textId="0D9F8CEC" w:rsidR="00BF410C" w:rsidRPr="00CD7E43" w:rsidRDefault="00BF410C" w:rsidP="00930794">
      <w:pPr>
        <w:spacing w:before="2" w:line="240" w:lineRule="exact"/>
        <w:jc w:val="both"/>
        <w:rPr>
          <w:rFonts w:ascii="Verdana" w:eastAsia="Verdana" w:hAnsi="Verdana" w:cs="Verdana"/>
          <w:b/>
          <w:sz w:val="24"/>
          <w:szCs w:val="24"/>
          <w:lang w:val="it-IT"/>
        </w:rPr>
      </w:pPr>
    </w:p>
    <w:p w14:paraId="5C58650F" w14:textId="56BA5E7A" w:rsidR="00BF410C" w:rsidRDefault="00BF410C" w:rsidP="00930794">
      <w:pPr>
        <w:spacing w:before="2" w:line="240" w:lineRule="exact"/>
        <w:jc w:val="both"/>
        <w:rPr>
          <w:rFonts w:ascii="Verdana" w:eastAsia="Verdana" w:hAnsi="Verdana" w:cs="Verdana"/>
          <w:bCs/>
          <w:lang w:val="it-IT"/>
        </w:rPr>
      </w:pPr>
      <w:proofErr w:type="spellStart"/>
      <w:r w:rsidRPr="002063F1">
        <w:rPr>
          <w:rFonts w:ascii="Verdana" w:eastAsia="Verdana" w:hAnsi="Verdana" w:cs="Verdana"/>
          <w:bCs/>
          <w:lang w:val="it-IT"/>
        </w:rPr>
        <w:t>Pojam</w:t>
      </w:r>
      <w:proofErr w:type="spellEnd"/>
      <w:r w:rsidRPr="002063F1">
        <w:rPr>
          <w:rFonts w:ascii="Verdana" w:eastAsia="Verdana" w:hAnsi="Verdana" w:cs="Verdana"/>
          <w:bCs/>
          <w:lang w:val="it-IT"/>
        </w:rPr>
        <w:t xml:space="preserve"> CQRS (</w:t>
      </w:r>
      <w:proofErr w:type="spellStart"/>
      <w:r w:rsidRPr="002063F1">
        <w:rPr>
          <w:rFonts w:ascii="Verdana" w:eastAsia="Verdana" w:hAnsi="Verdana" w:cs="Verdana"/>
          <w:bCs/>
          <w:lang w:val="it-IT"/>
        </w:rPr>
        <w:t>Command</w:t>
      </w:r>
      <w:proofErr w:type="spellEnd"/>
      <w:r w:rsidRPr="002063F1">
        <w:rPr>
          <w:rFonts w:ascii="Verdana" w:eastAsia="Verdana" w:hAnsi="Verdana" w:cs="Verdana"/>
          <w:bCs/>
          <w:lang w:val="it-IT"/>
        </w:rPr>
        <w:t xml:space="preserve"> and Query </w:t>
      </w:r>
      <w:proofErr w:type="spellStart"/>
      <w:r w:rsidRPr="002063F1">
        <w:rPr>
          <w:rFonts w:ascii="Verdana" w:eastAsia="Verdana" w:hAnsi="Verdana" w:cs="Verdana"/>
          <w:bCs/>
          <w:lang w:val="it-IT"/>
        </w:rPr>
        <w:t>Responsibility</w:t>
      </w:r>
      <w:proofErr w:type="spellEnd"/>
      <w:r w:rsidRPr="002063F1">
        <w:rPr>
          <w:rFonts w:ascii="Verdana" w:eastAsia="Verdana" w:hAnsi="Verdana" w:cs="Verdana"/>
          <w:bCs/>
          <w:lang w:val="it-IT"/>
        </w:rPr>
        <w:t xml:space="preserve"> </w:t>
      </w:r>
      <w:proofErr w:type="spellStart"/>
      <w:r w:rsidRPr="002063F1">
        <w:rPr>
          <w:rFonts w:ascii="Verdana" w:eastAsia="Verdana" w:hAnsi="Verdana" w:cs="Verdana"/>
          <w:bCs/>
          <w:lang w:val="it-IT"/>
        </w:rPr>
        <w:t>Segregation</w:t>
      </w:r>
      <w:proofErr w:type="spellEnd"/>
      <w:r w:rsidRPr="002063F1">
        <w:rPr>
          <w:rFonts w:ascii="Verdana" w:eastAsia="Verdana" w:hAnsi="Verdana" w:cs="Verdana"/>
          <w:bCs/>
          <w:lang w:val="it-IT"/>
        </w:rPr>
        <w:t xml:space="preserve">) je </w:t>
      </w:r>
      <w:proofErr w:type="spellStart"/>
      <w:r w:rsidRPr="002063F1">
        <w:rPr>
          <w:rFonts w:ascii="Verdana" w:eastAsia="Verdana" w:hAnsi="Verdana" w:cs="Verdana"/>
          <w:bCs/>
          <w:lang w:val="it-IT"/>
        </w:rPr>
        <w:t>smišljen</w:t>
      </w:r>
      <w:proofErr w:type="spellEnd"/>
      <w:r w:rsidRPr="002063F1">
        <w:rPr>
          <w:rFonts w:ascii="Verdana" w:eastAsia="Verdana" w:hAnsi="Verdana" w:cs="Verdana"/>
          <w:bCs/>
          <w:lang w:val="it-IT"/>
        </w:rPr>
        <w:t xml:space="preserve"> u </w:t>
      </w:r>
      <w:proofErr w:type="spellStart"/>
      <w:r w:rsidRPr="002063F1">
        <w:rPr>
          <w:rFonts w:ascii="Verdana" w:eastAsia="Verdana" w:hAnsi="Verdana" w:cs="Verdana"/>
          <w:bCs/>
          <w:lang w:val="it-IT"/>
        </w:rPr>
        <w:t>cilju</w:t>
      </w:r>
      <w:proofErr w:type="spellEnd"/>
      <w:r w:rsidRPr="002063F1">
        <w:rPr>
          <w:rFonts w:ascii="Verdana" w:eastAsia="Verdana" w:hAnsi="Verdana" w:cs="Verdana"/>
          <w:bCs/>
          <w:lang w:val="it-IT"/>
        </w:rPr>
        <w:t xml:space="preserve"> </w:t>
      </w:r>
      <w:proofErr w:type="spellStart"/>
      <w:r w:rsidRPr="002063F1">
        <w:rPr>
          <w:rFonts w:ascii="Verdana" w:eastAsia="Verdana" w:hAnsi="Verdana" w:cs="Verdana"/>
          <w:bCs/>
          <w:lang w:val="it-IT"/>
        </w:rPr>
        <w:t>razdvajanja</w:t>
      </w:r>
      <w:proofErr w:type="spellEnd"/>
      <w:r w:rsidRPr="002063F1">
        <w:rPr>
          <w:rFonts w:ascii="Verdana" w:eastAsia="Verdana" w:hAnsi="Verdana" w:cs="Verdana"/>
          <w:bCs/>
          <w:lang w:val="it-IT"/>
        </w:rPr>
        <w:t xml:space="preserve"> </w:t>
      </w:r>
      <w:proofErr w:type="spellStart"/>
      <w:r w:rsidRPr="002063F1">
        <w:rPr>
          <w:rFonts w:ascii="Verdana" w:eastAsia="Verdana" w:hAnsi="Verdana" w:cs="Verdana"/>
          <w:bCs/>
          <w:lang w:val="it-IT"/>
        </w:rPr>
        <w:t>dva</w:t>
      </w:r>
      <w:proofErr w:type="spellEnd"/>
      <w:r w:rsidRPr="002063F1">
        <w:rPr>
          <w:rFonts w:ascii="Verdana" w:eastAsia="Verdana" w:hAnsi="Verdana" w:cs="Verdana"/>
          <w:bCs/>
          <w:lang w:val="it-IT"/>
        </w:rPr>
        <w:t xml:space="preserve"> </w:t>
      </w:r>
      <w:proofErr w:type="spellStart"/>
      <w:r w:rsidRPr="002063F1">
        <w:rPr>
          <w:rFonts w:ascii="Verdana" w:eastAsia="Verdana" w:hAnsi="Verdana" w:cs="Verdana"/>
          <w:bCs/>
          <w:lang w:val="it-IT"/>
        </w:rPr>
        <w:t>osn</w:t>
      </w:r>
      <w:r>
        <w:rPr>
          <w:rFonts w:ascii="Verdana" w:eastAsia="Verdana" w:hAnsi="Verdana" w:cs="Verdana"/>
          <w:bCs/>
          <w:lang w:val="it-IT"/>
        </w:rPr>
        <w:t>ovna</w:t>
      </w:r>
      <w:proofErr w:type="spellEnd"/>
      <w:r>
        <w:rPr>
          <w:rFonts w:ascii="Verdana" w:eastAsia="Verdana" w:hAnsi="Verdana" w:cs="Verdana"/>
          <w:bCs/>
          <w:lang w:val="it-IT"/>
        </w:rPr>
        <w:t xml:space="preserve"> tipa </w:t>
      </w:r>
      <w:proofErr w:type="spellStart"/>
      <w:r>
        <w:rPr>
          <w:rFonts w:ascii="Verdana" w:eastAsia="Verdana" w:hAnsi="Verdana" w:cs="Verdana"/>
          <w:bCs/>
          <w:lang w:val="it-IT"/>
        </w:rPr>
        <w:t>operacija</w:t>
      </w:r>
      <w:proofErr w:type="spellEnd"/>
      <w:r>
        <w:rPr>
          <w:rFonts w:ascii="Verdana" w:eastAsia="Verdana" w:hAnsi="Verdana" w:cs="Verdana"/>
          <w:bCs/>
          <w:lang w:val="it-IT"/>
        </w:rPr>
        <w:t>:</w:t>
      </w:r>
    </w:p>
    <w:p w14:paraId="4629D05B" w14:textId="6E5769C5" w:rsidR="00BF410C" w:rsidRDefault="00BF410C" w:rsidP="006A5A68">
      <w:pPr>
        <w:pStyle w:val="ListParagraph"/>
        <w:numPr>
          <w:ilvl w:val="0"/>
          <w:numId w:val="17"/>
        </w:numPr>
        <w:spacing w:before="2" w:line="240" w:lineRule="exact"/>
        <w:jc w:val="both"/>
        <w:rPr>
          <w:rFonts w:ascii="Verdana" w:eastAsia="Verdana" w:hAnsi="Verdana" w:cs="Verdana"/>
          <w:bCs/>
          <w:lang w:val="it-IT"/>
        </w:rPr>
      </w:pPr>
      <w:proofErr w:type="spellStart"/>
      <w:r>
        <w:rPr>
          <w:rFonts w:ascii="Verdana" w:eastAsia="Verdana" w:hAnsi="Verdana" w:cs="Verdana"/>
          <w:bCs/>
          <w:lang w:val="it-IT"/>
        </w:rPr>
        <w:t>Čitanje</w:t>
      </w:r>
      <w:proofErr w:type="spellEnd"/>
      <w:r>
        <w:rPr>
          <w:rFonts w:ascii="Verdana" w:eastAsia="Verdana" w:hAnsi="Verdana" w:cs="Verdana"/>
          <w:bCs/>
          <w:lang w:val="it-IT"/>
        </w:rPr>
        <w:t xml:space="preserve"> </w:t>
      </w:r>
      <w:proofErr w:type="spellStart"/>
      <w:r>
        <w:rPr>
          <w:rFonts w:ascii="Verdana" w:eastAsia="Verdana" w:hAnsi="Verdana" w:cs="Verdana"/>
          <w:bCs/>
          <w:lang w:val="it-IT"/>
        </w:rPr>
        <w:t>podakata</w:t>
      </w:r>
      <w:proofErr w:type="spellEnd"/>
      <w:r>
        <w:rPr>
          <w:rFonts w:ascii="Verdana" w:eastAsia="Verdana" w:hAnsi="Verdana" w:cs="Verdana"/>
          <w:bCs/>
          <w:lang w:val="it-IT"/>
        </w:rPr>
        <w:t xml:space="preserve"> </w:t>
      </w:r>
      <w:proofErr w:type="spellStart"/>
      <w:r>
        <w:rPr>
          <w:rFonts w:ascii="Verdana" w:eastAsia="Verdana" w:hAnsi="Verdana" w:cs="Verdana"/>
          <w:bCs/>
          <w:lang w:val="it-IT"/>
        </w:rPr>
        <w:t>nekog</w:t>
      </w:r>
      <w:proofErr w:type="spellEnd"/>
      <w:r>
        <w:rPr>
          <w:rFonts w:ascii="Verdana" w:eastAsia="Verdana" w:hAnsi="Verdana" w:cs="Verdana"/>
          <w:bCs/>
          <w:lang w:val="it-IT"/>
        </w:rPr>
        <w:t xml:space="preserve"> sistema (Query)</w:t>
      </w:r>
    </w:p>
    <w:p w14:paraId="4D2B2014" w14:textId="77777777" w:rsidR="00BF410C" w:rsidRDefault="00BF410C" w:rsidP="006A5A68">
      <w:pPr>
        <w:pStyle w:val="ListParagraph"/>
        <w:numPr>
          <w:ilvl w:val="0"/>
          <w:numId w:val="17"/>
        </w:numPr>
        <w:spacing w:before="2" w:line="240" w:lineRule="exact"/>
        <w:jc w:val="both"/>
        <w:rPr>
          <w:rFonts w:ascii="Verdana" w:eastAsia="Verdana" w:hAnsi="Verdana" w:cs="Verdana"/>
          <w:bCs/>
          <w:lang w:val="it-IT"/>
        </w:rPr>
      </w:pPr>
      <w:proofErr w:type="spellStart"/>
      <w:r>
        <w:rPr>
          <w:rFonts w:ascii="Verdana" w:eastAsia="Verdana" w:hAnsi="Verdana" w:cs="Verdana"/>
          <w:bCs/>
          <w:lang w:val="it-IT"/>
        </w:rPr>
        <w:t>Izmena</w:t>
      </w:r>
      <w:proofErr w:type="spellEnd"/>
      <w:r>
        <w:rPr>
          <w:rFonts w:ascii="Verdana" w:eastAsia="Verdana" w:hAnsi="Verdana" w:cs="Verdana"/>
          <w:bCs/>
          <w:lang w:val="it-IT"/>
        </w:rPr>
        <w:t xml:space="preserve"> </w:t>
      </w:r>
      <w:proofErr w:type="spellStart"/>
      <w:r>
        <w:rPr>
          <w:rFonts w:ascii="Verdana" w:eastAsia="Verdana" w:hAnsi="Verdana" w:cs="Verdana"/>
          <w:bCs/>
          <w:lang w:val="it-IT"/>
        </w:rPr>
        <w:t>podataka</w:t>
      </w:r>
      <w:proofErr w:type="spellEnd"/>
      <w:r>
        <w:rPr>
          <w:rFonts w:ascii="Verdana" w:eastAsia="Verdana" w:hAnsi="Verdana" w:cs="Verdana"/>
          <w:bCs/>
          <w:lang w:val="it-IT"/>
        </w:rPr>
        <w:t xml:space="preserve"> sistema (</w:t>
      </w:r>
      <w:proofErr w:type="spellStart"/>
      <w:r>
        <w:rPr>
          <w:rFonts w:ascii="Verdana" w:eastAsia="Verdana" w:hAnsi="Verdana" w:cs="Verdana"/>
          <w:bCs/>
          <w:lang w:val="it-IT"/>
        </w:rPr>
        <w:t>Command</w:t>
      </w:r>
      <w:proofErr w:type="spellEnd"/>
      <w:r>
        <w:rPr>
          <w:rFonts w:ascii="Verdana" w:eastAsia="Verdana" w:hAnsi="Verdana" w:cs="Verdana"/>
          <w:bCs/>
          <w:lang w:val="it-IT"/>
        </w:rPr>
        <w:t>)</w:t>
      </w:r>
    </w:p>
    <w:p w14:paraId="0A7A841F" w14:textId="0D61383C" w:rsidR="00BF410C" w:rsidRPr="002063F1" w:rsidRDefault="00BF410C" w:rsidP="00930794">
      <w:pPr>
        <w:spacing w:before="2" w:line="240" w:lineRule="exact"/>
        <w:ind w:left="720"/>
        <w:jc w:val="both"/>
        <w:rPr>
          <w:rFonts w:ascii="Verdana" w:eastAsia="Verdana" w:hAnsi="Verdana" w:cs="Verdana"/>
          <w:bCs/>
          <w:lang w:val="it-IT"/>
        </w:rPr>
      </w:pPr>
    </w:p>
    <w:p w14:paraId="192B5F79" w14:textId="1F07CA50" w:rsidR="00BF410C" w:rsidRDefault="00BF410C" w:rsidP="00930794">
      <w:pPr>
        <w:spacing w:before="2" w:line="240" w:lineRule="exact"/>
        <w:jc w:val="both"/>
        <w:rPr>
          <w:rFonts w:ascii="Verdana" w:eastAsia="Verdana" w:hAnsi="Verdana" w:cs="Verdana"/>
          <w:bCs/>
          <w:lang w:val="sr-Latn-RS"/>
        </w:rPr>
      </w:pPr>
      <w:r w:rsidRPr="002063F1">
        <w:rPr>
          <w:rFonts w:ascii="Verdana" w:eastAsia="Verdana" w:hAnsi="Verdana" w:cs="Verdana"/>
          <w:bCs/>
          <w:lang w:val="it-IT"/>
        </w:rPr>
        <w:t xml:space="preserve">CQRS je </w:t>
      </w:r>
      <w:proofErr w:type="spellStart"/>
      <w:r w:rsidRPr="002063F1">
        <w:rPr>
          <w:rFonts w:ascii="Verdana" w:eastAsia="Verdana" w:hAnsi="Verdana" w:cs="Verdana"/>
          <w:bCs/>
          <w:lang w:val="it-IT"/>
        </w:rPr>
        <w:t>arhitekturalni</w:t>
      </w:r>
      <w:proofErr w:type="spellEnd"/>
      <w:r w:rsidRPr="002063F1">
        <w:rPr>
          <w:rFonts w:ascii="Verdana" w:eastAsia="Verdana" w:hAnsi="Verdana" w:cs="Verdana"/>
          <w:bCs/>
          <w:lang w:val="it-IT"/>
        </w:rPr>
        <w:t xml:space="preserve"> </w:t>
      </w:r>
      <w:proofErr w:type="spellStart"/>
      <w:r w:rsidRPr="002063F1">
        <w:rPr>
          <w:rFonts w:ascii="Verdana" w:eastAsia="Verdana" w:hAnsi="Verdana" w:cs="Verdana"/>
          <w:bCs/>
          <w:lang w:val="it-IT"/>
        </w:rPr>
        <w:t>patern</w:t>
      </w:r>
      <w:proofErr w:type="spellEnd"/>
      <w:r w:rsidRPr="002063F1">
        <w:rPr>
          <w:rFonts w:ascii="Verdana" w:eastAsia="Verdana" w:hAnsi="Verdana" w:cs="Verdana"/>
          <w:bCs/>
          <w:lang w:val="it-IT"/>
        </w:rPr>
        <w:t xml:space="preserve"> </w:t>
      </w:r>
      <w:proofErr w:type="spellStart"/>
      <w:r w:rsidRPr="002063F1">
        <w:rPr>
          <w:rFonts w:ascii="Verdana" w:eastAsia="Verdana" w:hAnsi="Verdana" w:cs="Verdana"/>
          <w:bCs/>
          <w:lang w:val="it-IT"/>
        </w:rPr>
        <w:t>koji</w:t>
      </w:r>
      <w:proofErr w:type="spellEnd"/>
      <w:r w:rsidRPr="002063F1">
        <w:rPr>
          <w:rFonts w:ascii="Verdana" w:eastAsia="Verdana" w:hAnsi="Verdana" w:cs="Verdana"/>
          <w:bCs/>
          <w:lang w:val="it-IT"/>
        </w:rPr>
        <w:t xml:space="preserve">  </w:t>
      </w:r>
      <w:proofErr w:type="spellStart"/>
      <w:r w:rsidRPr="002063F1">
        <w:rPr>
          <w:rFonts w:ascii="Verdana" w:eastAsia="Verdana" w:hAnsi="Verdana" w:cs="Verdana"/>
          <w:bCs/>
          <w:lang w:val="it-IT"/>
        </w:rPr>
        <w:t>govori</w:t>
      </w:r>
      <w:proofErr w:type="spellEnd"/>
      <w:r w:rsidRPr="002063F1">
        <w:rPr>
          <w:rFonts w:ascii="Verdana" w:eastAsia="Verdana" w:hAnsi="Verdana" w:cs="Verdana"/>
          <w:bCs/>
          <w:lang w:val="it-IT"/>
        </w:rPr>
        <w:t xml:space="preserve"> o </w:t>
      </w:r>
      <w:proofErr w:type="spellStart"/>
      <w:r w:rsidRPr="002063F1">
        <w:rPr>
          <w:rFonts w:ascii="Verdana" w:eastAsia="Verdana" w:hAnsi="Verdana" w:cs="Verdana"/>
          <w:bCs/>
          <w:lang w:val="it-IT"/>
        </w:rPr>
        <w:t>razdvaja</w:t>
      </w:r>
      <w:r>
        <w:rPr>
          <w:rFonts w:ascii="Verdana" w:eastAsia="Verdana" w:hAnsi="Verdana" w:cs="Verdana"/>
          <w:bCs/>
          <w:lang w:val="it-IT"/>
        </w:rPr>
        <w:t>nju</w:t>
      </w:r>
      <w:proofErr w:type="spellEnd"/>
      <w:r w:rsidRPr="002063F1">
        <w:rPr>
          <w:rFonts w:ascii="Verdana" w:eastAsia="Verdana" w:hAnsi="Verdana" w:cs="Verdana"/>
          <w:bCs/>
          <w:lang w:val="it-IT"/>
        </w:rPr>
        <w:t xml:space="preserve"> </w:t>
      </w:r>
      <w:proofErr w:type="spellStart"/>
      <w:r w:rsidRPr="002063F1">
        <w:rPr>
          <w:rFonts w:ascii="Verdana" w:eastAsia="Verdana" w:hAnsi="Verdana" w:cs="Verdana"/>
          <w:bCs/>
          <w:lang w:val="it-IT"/>
        </w:rPr>
        <w:t>operacij</w:t>
      </w:r>
      <w:r>
        <w:rPr>
          <w:rFonts w:ascii="Verdana" w:eastAsia="Verdana" w:hAnsi="Verdana" w:cs="Verdana"/>
          <w:bCs/>
          <w:lang w:val="it-IT"/>
        </w:rPr>
        <w:t>a</w:t>
      </w:r>
      <w:proofErr w:type="spellEnd"/>
      <w:r w:rsidRPr="002063F1">
        <w:rPr>
          <w:rFonts w:ascii="Verdana" w:eastAsia="Verdana" w:hAnsi="Verdana" w:cs="Verdana"/>
          <w:bCs/>
          <w:lang w:val="it-IT"/>
        </w:rPr>
        <w:t xml:space="preserve"> </w:t>
      </w:r>
      <w:proofErr w:type="spellStart"/>
      <w:r w:rsidRPr="002063F1">
        <w:rPr>
          <w:rFonts w:ascii="Verdana" w:eastAsia="Verdana" w:hAnsi="Verdana" w:cs="Verdana"/>
          <w:bCs/>
          <w:lang w:val="it-IT"/>
        </w:rPr>
        <w:t>koje</w:t>
      </w:r>
      <w:proofErr w:type="spellEnd"/>
      <w:r w:rsidRPr="002063F1">
        <w:rPr>
          <w:rFonts w:ascii="Verdana" w:eastAsia="Verdana" w:hAnsi="Verdana" w:cs="Verdana"/>
          <w:bCs/>
          <w:lang w:val="it-IT"/>
        </w:rPr>
        <w:t xml:space="preserve"> </w:t>
      </w:r>
      <w:proofErr w:type="spellStart"/>
      <w:r w:rsidRPr="002063F1">
        <w:rPr>
          <w:rFonts w:ascii="Verdana" w:eastAsia="Verdana" w:hAnsi="Verdana" w:cs="Verdana"/>
          <w:bCs/>
          <w:lang w:val="it-IT"/>
        </w:rPr>
        <w:t>predstavljaju</w:t>
      </w:r>
      <w:proofErr w:type="spellEnd"/>
      <w:r w:rsidRPr="002063F1">
        <w:rPr>
          <w:rFonts w:ascii="Verdana" w:eastAsia="Verdana" w:hAnsi="Verdana" w:cs="Verdana"/>
          <w:bCs/>
          <w:lang w:val="it-IT"/>
        </w:rPr>
        <w:t xml:space="preserve"> </w:t>
      </w:r>
      <w:proofErr w:type="spellStart"/>
      <w:r w:rsidRPr="002063F1">
        <w:rPr>
          <w:rFonts w:ascii="Verdana" w:eastAsia="Verdana" w:hAnsi="Verdana" w:cs="Verdana"/>
          <w:bCs/>
          <w:lang w:val="it-IT"/>
        </w:rPr>
        <w:t>neko</w:t>
      </w:r>
      <w:proofErr w:type="spellEnd"/>
      <w:r w:rsidRPr="002063F1">
        <w:rPr>
          <w:rFonts w:ascii="Verdana" w:eastAsia="Verdana" w:hAnsi="Verdana" w:cs="Verdana"/>
          <w:bCs/>
          <w:lang w:val="it-IT"/>
        </w:rPr>
        <w:t xml:space="preserve"> </w:t>
      </w:r>
      <w:r>
        <w:rPr>
          <w:rFonts w:ascii="Verdana" w:eastAsia="Verdana" w:hAnsi="Verdana" w:cs="Verdana"/>
          <w:bCs/>
          <w:lang w:val="sr-Latn-RS"/>
        </w:rPr>
        <w:t>čitanje i operacije koje predstavljaju neke izmene sistema (kreiranje, menjanje ili brisanje podataka).</w:t>
      </w:r>
      <w:r>
        <w:rPr>
          <w:rFonts w:ascii="Verdana" w:eastAsia="Verdana" w:hAnsi="Verdana" w:cs="Verdana"/>
          <w:bCs/>
          <w:lang w:val="sr-Latn-RS"/>
        </w:rPr>
        <w:br/>
      </w:r>
    </w:p>
    <w:p w14:paraId="2FFA6000" w14:textId="7C25A400" w:rsidR="00BF410C" w:rsidRDefault="00BF410C" w:rsidP="00930794">
      <w:pPr>
        <w:spacing w:before="2" w:line="240" w:lineRule="exact"/>
        <w:jc w:val="both"/>
        <w:rPr>
          <w:rFonts w:ascii="Verdana" w:eastAsia="Verdana" w:hAnsi="Verdana" w:cs="Verdana"/>
          <w:bCs/>
          <w:lang w:val="sr-Latn-RS"/>
        </w:rPr>
      </w:pPr>
      <w:r>
        <w:rPr>
          <w:rFonts w:ascii="Verdana" w:eastAsia="Verdana" w:hAnsi="Verdana" w:cs="Verdana"/>
          <w:bCs/>
          <w:lang w:val="sr-Latn-RS"/>
        </w:rPr>
        <w:t xml:space="preserve">Ovakvo podela dve vrste operacija nam donosi </w:t>
      </w:r>
    </w:p>
    <w:p w14:paraId="3341BEEF" w14:textId="19A95794" w:rsidR="00BF410C" w:rsidRDefault="00BF410C" w:rsidP="006A5A68">
      <w:pPr>
        <w:pStyle w:val="ListParagraph"/>
        <w:numPr>
          <w:ilvl w:val="0"/>
          <w:numId w:val="18"/>
        </w:numPr>
        <w:spacing w:before="2" w:line="240" w:lineRule="exact"/>
        <w:jc w:val="both"/>
        <w:rPr>
          <w:rFonts w:ascii="Verdana" w:eastAsia="Verdana" w:hAnsi="Verdana" w:cs="Verdana"/>
          <w:bCs/>
          <w:lang w:val="sr-Latn-RS"/>
        </w:rPr>
      </w:pPr>
      <w:r>
        <w:rPr>
          <w:rFonts w:ascii="Verdana" w:eastAsia="Verdana" w:hAnsi="Verdana" w:cs="Verdana"/>
          <w:bCs/>
          <w:lang w:val="sr-Latn-RS"/>
        </w:rPr>
        <w:t>Mogućnost da različiti timovi mogu raditi na implementaciji sistema. Tim koji je bolje upoznat sa biznis logikom radiće na implementaciji komandi, a drugi tim bi bio zadužen za čitanje podataka.</w:t>
      </w:r>
    </w:p>
    <w:p w14:paraId="7C46B5FB" w14:textId="57F125EC" w:rsidR="00BF410C" w:rsidRDefault="00BF410C" w:rsidP="006A5A68">
      <w:pPr>
        <w:pStyle w:val="ListParagraph"/>
        <w:numPr>
          <w:ilvl w:val="0"/>
          <w:numId w:val="18"/>
        </w:numPr>
        <w:spacing w:before="2" w:line="240" w:lineRule="exact"/>
        <w:jc w:val="both"/>
        <w:rPr>
          <w:rFonts w:ascii="Verdana" w:eastAsia="Verdana" w:hAnsi="Verdana" w:cs="Verdana"/>
          <w:bCs/>
          <w:lang w:val="sr-Latn-RS"/>
        </w:rPr>
      </w:pPr>
      <w:r>
        <w:rPr>
          <w:rFonts w:ascii="Verdana" w:eastAsia="Verdana" w:hAnsi="Verdana" w:cs="Verdana"/>
          <w:bCs/>
          <w:lang w:val="sr-Latn-RS"/>
        </w:rPr>
        <w:t>Svaka od dve operacije se može skalirati po svojim potrebama. Operacija čitanja iz sistema je uglavnom više korišćena nego operacije izmene sistema.</w:t>
      </w:r>
    </w:p>
    <w:p w14:paraId="7FA72FF1" w14:textId="089FCF36" w:rsidR="00BF251B" w:rsidRDefault="00BF410C" w:rsidP="006A5A68">
      <w:pPr>
        <w:pStyle w:val="ListParagraph"/>
        <w:numPr>
          <w:ilvl w:val="0"/>
          <w:numId w:val="18"/>
        </w:numPr>
        <w:spacing w:before="2" w:line="240" w:lineRule="exact"/>
        <w:jc w:val="both"/>
        <w:rPr>
          <w:rFonts w:ascii="Verdana" w:eastAsia="Verdana" w:hAnsi="Verdana" w:cs="Verdana"/>
          <w:bCs/>
          <w:lang w:val="sr-Latn-RS"/>
        </w:rPr>
      </w:pPr>
      <w:r>
        <w:rPr>
          <w:rFonts w:ascii="Verdana" w:eastAsia="Verdana" w:hAnsi="Verdana" w:cs="Verdana"/>
          <w:bCs/>
          <w:lang w:val="sr-Latn-RS"/>
        </w:rPr>
        <w:t>Svaka od dve operacije može imati svoj nivo zaštite. Posmatraju se kao dve razdvojene celine projekta.</w:t>
      </w:r>
    </w:p>
    <w:p w14:paraId="4A8C1AFB" w14:textId="77777777" w:rsidR="00BF251B" w:rsidRPr="00BF251B" w:rsidRDefault="00BF251B" w:rsidP="00BF251B">
      <w:pPr>
        <w:spacing w:before="2" w:line="240" w:lineRule="exact"/>
        <w:jc w:val="both"/>
        <w:rPr>
          <w:rFonts w:ascii="Verdana" w:eastAsia="Verdana" w:hAnsi="Verdana" w:cs="Verdana"/>
          <w:bCs/>
          <w:lang w:val="sr-Latn-RS"/>
        </w:rPr>
      </w:pPr>
    </w:p>
    <w:p w14:paraId="502022A9" w14:textId="054501D5" w:rsidR="00BF410C" w:rsidRDefault="00BF410C" w:rsidP="00930794">
      <w:pPr>
        <w:spacing w:before="2" w:line="240" w:lineRule="exact"/>
        <w:jc w:val="both"/>
        <w:rPr>
          <w:rFonts w:ascii="Verdana" w:eastAsia="Verdana" w:hAnsi="Verdana" w:cs="Verdana"/>
          <w:bCs/>
          <w:lang w:val="sr-Latn-RS"/>
        </w:rPr>
      </w:pPr>
      <w:r w:rsidRPr="00BF410C">
        <w:rPr>
          <w:rFonts w:ascii="Verdana" w:eastAsia="Verdana" w:hAnsi="Verdana" w:cs="Verdana"/>
          <w:bCs/>
          <w:noProof/>
          <w:lang w:val="sr-Latn-RS"/>
        </w:rPr>
        <w:drawing>
          <wp:anchor distT="0" distB="0" distL="114300" distR="114300" simplePos="0" relativeHeight="251658240" behindDoc="0" locked="0" layoutInCell="1" allowOverlap="1" wp14:anchorId="11C2EF6F" wp14:editId="27835943">
            <wp:simplePos x="0" y="0"/>
            <wp:positionH relativeFrom="column">
              <wp:posOffset>185420</wp:posOffset>
            </wp:positionH>
            <wp:positionV relativeFrom="paragraph">
              <wp:posOffset>175895</wp:posOffset>
            </wp:positionV>
            <wp:extent cx="5918200" cy="2305050"/>
            <wp:effectExtent l="0" t="0" r="635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18200" cy="2305050"/>
                    </a:xfrm>
                    <a:prstGeom prst="rect">
                      <a:avLst/>
                    </a:prstGeom>
                  </pic:spPr>
                </pic:pic>
              </a:graphicData>
            </a:graphic>
            <wp14:sizeRelV relativeFrom="margin">
              <wp14:pctHeight>0</wp14:pctHeight>
            </wp14:sizeRelV>
          </wp:anchor>
        </w:drawing>
      </w:r>
    </w:p>
    <w:p w14:paraId="7BDE9D2F" w14:textId="33C92211" w:rsidR="00BF410C" w:rsidRDefault="00BF251B" w:rsidP="00BF251B">
      <w:pPr>
        <w:spacing w:before="2" w:line="240" w:lineRule="exact"/>
        <w:ind w:left="720"/>
        <w:jc w:val="center"/>
        <w:rPr>
          <w:rFonts w:ascii="Verdana" w:eastAsia="Verdana" w:hAnsi="Verdana" w:cs="Verdana"/>
          <w:bCs/>
          <w:lang w:val="sr-Latn-RS"/>
        </w:rPr>
      </w:pPr>
      <w:r>
        <w:rPr>
          <w:rFonts w:ascii="Verdana" w:eastAsia="Verdana" w:hAnsi="Verdana" w:cs="Verdana"/>
          <w:bCs/>
          <w:lang w:val="sr-Latn-RS"/>
        </w:rPr>
        <w:t>Slika 10. Ilustracija CQRS arhitekturalnog paterna</w:t>
      </w:r>
    </w:p>
    <w:p w14:paraId="462CC3C3" w14:textId="05CEAC7E" w:rsidR="00BF251B" w:rsidRDefault="00BF251B" w:rsidP="00BF251B">
      <w:pPr>
        <w:spacing w:before="2" w:line="240" w:lineRule="exact"/>
        <w:ind w:left="720"/>
        <w:jc w:val="center"/>
        <w:rPr>
          <w:rFonts w:ascii="Verdana" w:eastAsia="Verdana" w:hAnsi="Verdana" w:cs="Verdana"/>
          <w:bCs/>
          <w:lang w:val="sr-Latn-RS"/>
        </w:rPr>
      </w:pPr>
      <w:r>
        <w:rPr>
          <w:rFonts w:ascii="Verdana" w:eastAsia="Verdana" w:hAnsi="Verdana" w:cs="Verdana"/>
          <w:bCs/>
          <w:lang w:val="sr-Latn-RS"/>
        </w:rPr>
        <w:t xml:space="preserve">(Izvor: </w:t>
      </w:r>
      <w:r w:rsidR="00000000">
        <w:fldChar w:fldCharType="begin"/>
      </w:r>
      <w:r w:rsidR="00000000" w:rsidRPr="00E71381">
        <w:rPr>
          <w:lang w:val="de-DE"/>
        </w:rPr>
        <w:instrText>HYPERLINK "https://enterprisecraftsmanship.com/posts/types-of-cqrs/"</w:instrText>
      </w:r>
      <w:r w:rsidR="00000000">
        <w:fldChar w:fldCharType="separate"/>
      </w:r>
      <w:r w:rsidRPr="00C04811">
        <w:rPr>
          <w:rStyle w:val="Hyperlink"/>
          <w:rFonts w:ascii="Verdana" w:eastAsia="Verdana" w:hAnsi="Verdana" w:cs="Verdana"/>
          <w:bCs/>
          <w:lang w:val="sr-Latn-RS"/>
        </w:rPr>
        <w:t>https://enterprisecraftsmanship.com/posts/types-of-cqrs/</w:t>
      </w:r>
      <w:r w:rsidR="00000000">
        <w:rPr>
          <w:rStyle w:val="Hyperlink"/>
          <w:rFonts w:ascii="Verdana" w:eastAsia="Verdana" w:hAnsi="Verdana" w:cs="Verdana"/>
          <w:bCs/>
          <w:lang w:val="sr-Latn-RS"/>
        </w:rPr>
        <w:fldChar w:fldCharType="end"/>
      </w:r>
      <w:r>
        <w:rPr>
          <w:rFonts w:ascii="Verdana" w:eastAsia="Verdana" w:hAnsi="Verdana" w:cs="Verdana"/>
          <w:bCs/>
          <w:lang w:val="sr-Latn-RS"/>
        </w:rPr>
        <w:t>)</w:t>
      </w:r>
    </w:p>
    <w:p w14:paraId="6F693E96" w14:textId="17537955" w:rsidR="00BF410C" w:rsidRDefault="00BF410C" w:rsidP="00930794">
      <w:pPr>
        <w:spacing w:before="2" w:line="240" w:lineRule="exact"/>
        <w:jc w:val="both"/>
        <w:rPr>
          <w:rFonts w:ascii="Verdana" w:eastAsia="Verdana" w:hAnsi="Verdana" w:cs="Verdana"/>
          <w:bCs/>
          <w:lang w:val="sr-Latn-RS"/>
        </w:rPr>
      </w:pPr>
    </w:p>
    <w:p w14:paraId="78625EAF" w14:textId="77777777" w:rsidR="006A5A68" w:rsidRDefault="006A5A68" w:rsidP="00930794">
      <w:pPr>
        <w:spacing w:before="2" w:line="240" w:lineRule="exact"/>
        <w:jc w:val="both"/>
        <w:rPr>
          <w:rFonts w:ascii="Verdana" w:eastAsia="Verdana" w:hAnsi="Verdana" w:cs="Verdana"/>
          <w:bCs/>
          <w:lang w:val="sr-Latn-RS"/>
        </w:rPr>
      </w:pPr>
    </w:p>
    <w:p w14:paraId="26E81CEF" w14:textId="62114CF2" w:rsidR="00BF410C" w:rsidRDefault="00BF410C" w:rsidP="00930794">
      <w:pPr>
        <w:spacing w:before="2" w:line="240" w:lineRule="exact"/>
        <w:jc w:val="both"/>
        <w:rPr>
          <w:rFonts w:ascii="Verdana" w:eastAsia="Verdana" w:hAnsi="Verdana" w:cs="Verdana"/>
          <w:bCs/>
          <w:lang w:val="sr-Latn-RS"/>
        </w:rPr>
      </w:pPr>
    </w:p>
    <w:p w14:paraId="7F39C91C" w14:textId="37F6851B" w:rsidR="00BF410C" w:rsidRDefault="00BF410C" w:rsidP="00930794">
      <w:pPr>
        <w:spacing w:before="2" w:line="240" w:lineRule="exact"/>
        <w:jc w:val="both"/>
        <w:rPr>
          <w:rFonts w:ascii="Verdana" w:eastAsia="Verdana" w:hAnsi="Verdana" w:cs="Verdana"/>
          <w:bCs/>
          <w:lang w:val="sr-Latn-RS"/>
        </w:rPr>
      </w:pPr>
    </w:p>
    <w:p w14:paraId="26411494" w14:textId="31AAC44F" w:rsidR="00BF410C" w:rsidRDefault="00BF410C" w:rsidP="00930794">
      <w:pPr>
        <w:spacing w:before="2" w:line="240" w:lineRule="exact"/>
        <w:jc w:val="both"/>
        <w:rPr>
          <w:rFonts w:ascii="Verdana" w:eastAsia="Verdana" w:hAnsi="Verdana" w:cs="Verdana"/>
          <w:bCs/>
          <w:lang w:val="sr-Latn-RS"/>
        </w:rPr>
      </w:pPr>
      <w:r>
        <w:rPr>
          <w:rFonts w:ascii="Verdana" w:eastAsia="Verdana" w:hAnsi="Verdana" w:cs="Verdana"/>
          <w:bCs/>
          <w:lang w:val="sr-Latn-RS"/>
        </w:rPr>
        <w:t>Operacije koje predstavljaju neke izmene sistema se drugačije zovu komande, i definišu ih sledeće stvari:</w:t>
      </w:r>
    </w:p>
    <w:p w14:paraId="29BF3906" w14:textId="77777777" w:rsidR="00BF410C" w:rsidRDefault="00BF410C" w:rsidP="00930794">
      <w:pPr>
        <w:spacing w:before="2" w:line="240" w:lineRule="exact"/>
        <w:jc w:val="both"/>
        <w:rPr>
          <w:rFonts w:ascii="Verdana" w:eastAsia="Verdana" w:hAnsi="Verdana" w:cs="Verdana"/>
          <w:bCs/>
          <w:lang w:val="sr-Latn-RS"/>
        </w:rPr>
      </w:pPr>
    </w:p>
    <w:p w14:paraId="27FB6B0E" w14:textId="77777777" w:rsidR="00BF410C" w:rsidRDefault="00BF410C" w:rsidP="006A5A68">
      <w:pPr>
        <w:pStyle w:val="ListParagraph"/>
        <w:numPr>
          <w:ilvl w:val="0"/>
          <w:numId w:val="19"/>
        </w:numPr>
        <w:spacing w:before="2" w:line="240" w:lineRule="exact"/>
        <w:jc w:val="both"/>
        <w:rPr>
          <w:rFonts w:ascii="Verdana" w:eastAsia="Verdana" w:hAnsi="Verdana" w:cs="Verdana"/>
          <w:bCs/>
          <w:lang w:val="sr-Latn-RS"/>
        </w:rPr>
      </w:pPr>
      <w:r>
        <w:rPr>
          <w:rFonts w:ascii="Verdana" w:eastAsia="Verdana" w:hAnsi="Verdana" w:cs="Verdana"/>
          <w:bCs/>
          <w:lang w:val="sr-Latn-RS"/>
        </w:rPr>
        <w:t>Gotovo uvek koriste domenski sloj aplikacije (domensku logiku)</w:t>
      </w:r>
    </w:p>
    <w:p w14:paraId="7346C3B0" w14:textId="77777777" w:rsidR="00BF410C" w:rsidRDefault="00BF410C" w:rsidP="006A5A68">
      <w:pPr>
        <w:pStyle w:val="ListParagraph"/>
        <w:numPr>
          <w:ilvl w:val="0"/>
          <w:numId w:val="19"/>
        </w:numPr>
        <w:spacing w:before="2" w:line="240" w:lineRule="exact"/>
        <w:jc w:val="both"/>
        <w:rPr>
          <w:rFonts w:ascii="Verdana" w:eastAsia="Verdana" w:hAnsi="Verdana" w:cs="Verdana"/>
          <w:bCs/>
          <w:lang w:val="sr-Latn-RS"/>
        </w:rPr>
      </w:pPr>
      <w:r>
        <w:rPr>
          <w:rFonts w:ascii="Verdana" w:eastAsia="Verdana" w:hAnsi="Verdana" w:cs="Verdana"/>
          <w:bCs/>
          <w:lang w:val="sr-Latn-RS"/>
        </w:rPr>
        <w:t>Uglavnom ne vraćaju nikakav podatak nakon uspešnog izvršavanja</w:t>
      </w:r>
    </w:p>
    <w:p w14:paraId="7CCE1B57" w14:textId="77777777" w:rsidR="00BF410C" w:rsidRDefault="00BF410C" w:rsidP="006A5A68">
      <w:pPr>
        <w:pStyle w:val="ListParagraph"/>
        <w:numPr>
          <w:ilvl w:val="0"/>
          <w:numId w:val="19"/>
        </w:numPr>
        <w:spacing w:before="2" w:line="240" w:lineRule="exact"/>
        <w:jc w:val="both"/>
        <w:rPr>
          <w:rFonts w:ascii="Verdana" w:eastAsia="Verdana" w:hAnsi="Verdana" w:cs="Verdana"/>
          <w:bCs/>
          <w:lang w:val="sr-Latn-RS"/>
        </w:rPr>
      </w:pPr>
      <w:r>
        <w:rPr>
          <w:rFonts w:ascii="Verdana" w:eastAsia="Verdana" w:hAnsi="Verdana" w:cs="Verdana"/>
          <w:bCs/>
          <w:lang w:val="sr-Latn-RS"/>
        </w:rPr>
        <w:t>Rade neku izmenu sistema, brisanje, kreiranje ili izmena postojećih podataka, što znači da je ovakav vid logike pogodan za detaljno testiranje koristeći unit testove.</w:t>
      </w:r>
    </w:p>
    <w:p w14:paraId="09FBC1BC" w14:textId="77777777" w:rsidR="00BF410C" w:rsidRDefault="00BF410C" w:rsidP="006A5A68">
      <w:pPr>
        <w:pStyle w:val="ListParagraph"/>
        <w:numPr>
          <w:ilvl w:val="0"/>
          <w:numId w:val="19"/>
        </w:numPr>
        <w:spacing w:before="2" w:line="240" w:lineRule="exact"/>
        <w:jc w:val="both"/>
        <w:rPr>
          <w:rFonts w:ascii="Verdana" w:eastAsia="Verdana" w:hAnsi="Verdana" w:cs="Verdana"/>
          <w:bCs/>
          <w:lang w:val="sr-Latn-RS"/>
        </w:rPr>
      </w:pPr>
      <w:r>
        <w:rPr>
          <w:rFonts w:ascii="Verdana" w:eastAsia="Verdana" w:hAnsi="Verdana" w:cs="Verdana"/>
          <w:bCs/>
          <w:lang w:val="sr-Latn-RS"/>
        </w:rPr>
        <w:t>Zahtevaju tim koji dobro poznaje biznis logiku, operacije izmene sistema su kompleksnije i teže za implementaciju nego operacije čitanja, i zato uglavnom oduzimaju više vremena.</w:t>
      </w:r>
    </w:p>
    <w:p w14:paraId="1A43F6C8" w14:textId="77777777" w:rsidR="00BF410C" w:rsidRDefault="00BF410C" w:rsidP="006A5A68">
      <w:pPr>
        <w:pStyle w:val="ListParagraph"/>
        <w:numPr>
          <w:ilvl w:val="0"/>
          <w:numId w:val="19"/>
        </w:numPr>
        <w:spacing w:before="2" w:line="240" w:lineRule="exact"/>
        <w:jc w:val="both"/>
        <w:rPr>
          <w:rFonts w:ascii="Verdana" w:eastAsia="Verdana" w:hAnsi="Verdana" w:cs="Verdana"/>
          <w:bCs/>
          <w:lang w:val="sr-Latn-RS"/>
        </w:rPr>
      </w:pPr>
      <w:r>
        <w:rPr>
          <w:rFonts w:ascii="Verdana" w:eastAsia="Verdana" w:hAnsi="Verdana" w:cs="Verdana"/>
          <w:bCs/>
          <w:lang w:val="sr-Latn-RS"/>
        </w:rPr>
        <w:t>Uglavnom se za upis, izmenu i brisanje podataka koriste relacione baze, zbog svoje lake povezanosti tabela i olakšane manipulacije podataka.</w:t>
      </w:r>
    </w:p>
    <w:p w14:paraId="3C5F13F3" w14:textId="77777777" w:rsidR="00BF410C" w:rsidRDefault="00BF410C" w:rsidP="00930794">
      <w:pPr>
        <w:spacing w:before="2" w:line="240" w:lineRule="exact"/>
        <w:jc w:val="both"/>
        <w:rPr>
          <w:rFonts w:ascii="Verdana" w:eastAsia="Verdana" w:hAnsi="Verdana" w:cs="Verdana"/>
          <w:bCs/>
          <w:lang w:val="sr-Latn-RS"/>
        </w:rPr>
      </w:pPr>
    </w:p>
    <w:p w14:paraId="268D1B15" w14:textId="77777777" w:rsidR="00BF410C" w:rsidRDefault="00BF410C" w:rsidP="00930794">
      <w:pPr>
        <w:spacing w:before="2" w:line="240" w:lineRule="exact"/>
        <w:jc w:val="both"/>
        <w:rPr>
          <w:rFonts w:ascii="Verdana" w:eastAsia="Verdana" w:hAnsi="Verdana" w:cs="Verdana"/>
          <w:bCs/>
          <w:lang w:val="sr-Latn-RS"/>
        </w:rPr>
      </w:pPr>
      <w:r>
        <w:rPr>
          <w:rFonts w:ascii="Verdana" w:eastAsia="Verdana" w:hAnsi="Verdana" w:cs="Verdana"/>
          <w:bCs/>
          <w:lang w:val="sr-Latn-RS"/>
        </w:rPr>
        <w:t>Operacije koje predstavljaju čitanje podataka iz sistema se drugacije zovu kveriji, i definišu ih sledeće stvari:</w:t>
      </w:r>
    </w:p>
    <w:p w14:paraId="0E54CB40" w14:textId="77777777" w:rsidR="00BF410C" w:rsidRDefault="00BF410C" w:rsidP="00930794">
      <w:pPr>
        <w:spacing w:before="2" w:line="240" w:lineRule="exact"/>
        <w:jc w:val="both"/>
        <w:rPr>
          <w:rFonts w:ascii="Verdana" w:eastAsia="Verdana" w:hAnsi="Verdana" w:cs="Verdana"/>
          <w:bCs/>
          <w:lang w:val="sr-Latn-RS"/>
        </w:rPr>
      </w:pPr>
    </w:p>
    <w:p w14:paraId="660608D3" w14:textId="77777777" w:rsidR="00BF410C" w:rsidRDefault="00BF410C" w:rsidP="006A5A68">
      <w:pPr>
        <w:pStyle w:val="ListParagraph"/>
        <w:numPr>
          <w:ilvl w:val="0"/>
          <w:numId w:val="20"/>
        </w:numPr>
        <w:spacing w:before="2" w:line="240" w:lineRule="exact"/>
        <w:jc w:val="both"/>
        <w:rPr>
          <w:rFonts w:ascii="Verdana" w:eastAsia="Verdana" w:hAnsi="Verdana" w:cs="Verdana"/>
          <w:bCs/>
          <w:lang w:val="sr-Latn-RS"/>
        </w:rPr>
      </w:pPr>
      <w:r>
        <w:rPr>
          <w:rFonts w:ascii="Verdana" w:eastAsia="Verdana" w:hAnsi="Verdana" w:cs="Verdana"/>
          <w:bCs/>
          <w:lang w:val="sr-Latn-RS"/>
        </w:rPr>
        <w:t>Ne koriste domenski sloj aplikacije, što znači da se ne koristi biznis logika, implementacija je jako jednostavna.</w:t>
      </w:r>
    </w:p>
    <w:p w14:paraId="108D77CC" w14:textId="72692D99" w:rsidR="00BF410C" w:rsidRDefault="00BF410C" w:rsidP="006A5A68">
      <w:pPr>
        <w:pStyle w:val="ListParagraph"/>
        <w:numPr>
          <w:ilvl w:val="0"/>
          <w:numId w:val="20"/>
        </w:numPr>
        <w:spacing w:before="2" w:line="240" w:lineRule="exact"/>
        <w:jc w:val="both"/>
        <w:rPr>
          <w:rFonts w:ascii="Verdana" w:eastAsia="Verdana" w:hAnsi="Verdana" w:cs="Verdana"/>
          <w:bCs/>
          <w:lang w:val="sr-Latn-RS"/>
        </w:rPr>
      </w:pPr>
      <w:r>
        <w:rPr>
          <w:rFonts w:ascii="Verdana" w:eastAsia="Verdana" w:hAnsi="Verdana" w:cs="Verdana"/>
          <w:bCs/>
          <w:lang w:val="sr-Latn-RS"/>
        </w:rPr>
        <w:t xml:space="preserve">Uvek moraju vratiti neku vrednost, to im je </w:t>
      </w:r>
      <w:r w:rsidR="00D4472A">
        <w:rPr>
          <w:rFonts w:ascii="Verdana" w:eastAsia="Verdana" w:hAnsi="Verdana" w:cs="Verdana"/>
          <w:bCs/>
          <w:lang w:val="sr-Latn-RS"/>
        </w:rPr>
        <w:t xml:space="preserve">i </w:t>
      </w:r>
      <w:r>
        <w:rPr>
          <w:rFonts w:ascii="Verdana" w:eastAsia="Verdana" w:hAnsi="Verdana" w:cs="Verdana"/>
          <w:bCs/>
          <w:lang w:val="sr-Latn-RS"/>
        </w:rPr>
        <w:t>poenta.</w:t>
      </w:r>
    </w:p>
    <w:p w14:paraId="1E398B3A" w14:textId="77777777" w:rsidR="00BF410C" w:rsidRDefault="00BF410C" w:rsidP="006A5A68">
      <w:pPr>
        <w:pStyle w:val="ListParagraph"/>
        <w:numPr>
          <w:ilvl w:val="0"/>
          <w:numId w:val="20"/>
        </w:numPr>
        <w:spacing w:before="2" w:line="240" w:lineRule="exact"/>
        <w:jc w:val="both"/>
        <w:rPr>
          <w:rFonts w:ascii="Verdana" w:eastAsia="Verdana" w:hAnsi="Verdana" w:cs="Verdana"/>
          <w:bCs/>
          <w:lang w:val="sr-Latn-RS"/>
        </w:rPr>
      </w:pPr>
      <w:r>
        <w:rPr>
          <w:rFonts w:ascii="Verdana" w:eastAsia="Verdana" w:hAnsi="Verdana" w:cs="Verdana"/>
          <w:bCs/>
          <w:lang w:val="sr-Latn-RS"/>
        </w:rPr>
        <w:t>Nema potrebe testirati ih interno, ne postoji biznis logika koja bi se mogla testirati unit testovima.</w:t>
      </w:r>
    </w:p>
    <w:p w14:paraId="209EF9CD" w14:textId="77777777" w:rsidR="00BF410C" w:rsidRDefault="00BF410C" w:rsidP="006A5A68">
      <w:pPr>
        <w:pStyle w:val="ListParagraph"/>
        <w:numPr>
          <w:ilvl w:val="0"/>
          <w:numId w:val="20"/>
        </w:numPr>
        <w:spacing w:before="2" w:line="240" w:lineRule="exact"/>
        <w:jc w:val="both"/>
        <w:rPr>
          <w:rFonts w:ascii="Verdana" w:eastAsia="Verdana" w:hAnsi="Verdana" w:cs="Verdana"/>
          <w:bCs/>
          <w:lang w:val="sr-Latn-RS"/>
        </w:rPr>
      </w:pPr>
      <w:r>
        <w:rPr>
          <w:rFonts w:ascii="Verdana" w:eastAsia="Verdana" w:hAnsi="Verdana" w:cs="Verdana"/>
          <w:bCs/>
          <w:lang w:val="sr-Latn-RS"/>
        </w:rPr>
        <w:t>Potreban je tim koji je tehnički potkovan, često se koriste razne metode optimizacije i keširanja podataka u cilju što bržeg i boljeg čitanja podataka.</w:t>
      </w:r>
    </w:p>
    <w:p w14:paraId="0DE1FD20" w14:textId="77777777" w:rsidR="00BF410C" w:rsidRPr="00EF468A" w:rsidRDefault="00BF410C" w:rsidP="006A5A68">
      <w:pPr>
        <w:pStyle w:val="ListParagraph"/>
        <w:numPr>
          <w:ilvl w:val="0"/>
          <w:numId w:val="20"/>
        </w:numPr>
        <w:spacing w:before="2" w:line="240" w:lineRule="exact"/>
        <w:jc w:val="both"/>
        <w:rPr>
          <w:rFonts w:ascii="Verdana" w:eastAsia="Verdana" w:hAnsi="Verdana" w:cs="Verdana"/>
          <w:bCs/>
          <w:lang w:val="sr-Latn-RS"/>
        </w:rPr>
      </w:pPr>
      <w:r>
        <w:rPr>
          <w:rFonts w:ascii="Verdana" w:eastAsia="Verdana" w:hAnsi="Verdana" w:cs="Verdana"/>
          <w:bCs/>
          <w:lang w:val="sr-Latn-RS"/>
        </w:rPr>
        <w:t>Za ovaj vid operacija koriste se nerelacione baze podataka, zbog svoje jednostavnosti i jako velike razlike u čitanju podataka poredeći sa relacionim bazama podataka. Upravo je u njima optimizacija.</w:t>
      </w:r>
    </w:p>
    <w:p w14:paraId="37B34496" w14:textId="77777777" w:rsidR="00BF410C" w:rsidRPr="006A5A68" w:rsidRDefault="00BF410C" w:rsidP="006A5A68">
      <w:pPr>
        <w:spacing w:before="2" w:line="240" w:lineRule="exact"/>
        <w:jc w:val="both"/>
        <w:rPr>
          <w:rFonts w:ascii="Verdana" w:eastAsia="Verdana" w:hAnsi="Verdana" w:cs="Verdana"/>
          <w:bCs/>
          <w:lang w:val="sr-Latn-RS"/>
        </w:rPr>
      </w:pPr>
    </w:p>
    <w:p w14:paraId="735B0CD3" w14:textId="77777777" w:rsidR="00BF410C" w:rsidRDefault="00BF410C" w:rsidP="00930794">
      <w:pPr>
        <w:spacing w:before="2" w:line="240" w:lineRule="exact"/>
        <w:jc w:val="both"/>
        <w:rPr>
          <w:rFonts w:ascii="Verdana" w:eastAsia="Verdana" w:hAnsi="Verdana" w:cs="Verdana"/>
          <w:bCs/>
          <w:lang w:val="sr-Latn-RS"/>
        </w:rPr>
      </w:pPr>
      <w:r>
        <w:rPr>
          <w:rFonts w:ascii="Verdana" w:eastAsia="Verdana" w:hAnsi="Verdana" w:cs="Verdana"/>
          <w:bCs/>
          <w:lang w:val="sr-Latn-RS"/>
        </w:rPr>
        <w:t xml:space="preserve">Kompletna primena CQRS arhitekturalnog paterna zahveta upotrebu dve različite baze podataka. Prilikom izvršavanje operacija komandi koristi se relaciona baza podataka (npr SQL Server), dok se prilikom čitanja podataka koriste nerelacione baze podataka (npr Cosmos Db). Ključan deo ove ideje je držati ove dve baze u apsolutnoj sinhronizacij, što je upravo i njen glavni problem. </w:t>
      </w:r>
    </w:p>
    <w:p w14:paraId="0707EECC" w14:textId="534E7591" w:rsidR="00BF410C" w:rsidRDefault="00BF410C" w:rsidP="00930794">
      <w:pPr>
        <w:spacing w:before="2" w:line="240" w:lineRule="exact"/>
        <w:jc w:val="both"/>
        <w:rPr>
          <w:rFonts w:ascii="Verdana" w:eastAsia="Verdana" w:hAnsi="Verdana" w:cs="Verdana"/>
          <w:bCs/>
          <w:lang w:val="sr-Latn-RS"/>
        </w:rPr>
      </w:pPr>
      <w:r>
        <w:rPr>
          <w:rFonts w:ascii="Verdana" w:eastAsia="Verdana" w:hAnsi="Verdana" w:cs="Verdana"/>
          <w:bCs/>
          <w:lang w:val="sr-Latn-RS"/>
        </w:rPr>
        <w:t>Savet je koristiti Event Store principe kako bi dve baze bile konzistentne, što može dovesti do nepotrebne kompleksnosti sistema.</w:t>
      </w:r>
    </w:p>
    <w:p w14:paraId="10110024" w14:textId="0DD74A29" w:rsidR="00E81DE1" w:rsidRPr="006A5A68" w:rsidRDefault="00BF410C" w:rsidP="006A5A68">
      <w:pPr>
        <w:spacing w:before="2" w:line="240" w:lineRule="exact"/>
        <w:jc w:val="both"/>
        <w:rPr>
          <w:rFonts w:ascii="Verdana" w:eastAsia="Verdana" w:hAnsi="Verdana" w:cs="Verdana"/>
          <w:bCs/>
          <w:lang w:val="sr-Latn-RS"/>
        </w:rPr>
      </w:pPr>
      <w:r>
        <w:rPr>
          <w:rFonts w:ascii="Verdana" w:eastAsia="Verdana" w:hAnsi="Verdana" w:cs="Verdana"/>
          <w:bCs/>
          <w:lang w:val="sr-Latn-RS"/>
        </w:rPr>
        <w:t>Treba biti pažljiv prilikom modelovanja sistema, jer ako nam sistem nije dovoljno kompleksan i gabaritan, CQRS arhitekturalni patern bi u tom slučaju bio pogrešan izbor.</w:t>
      </w:r>
    </w:p>
    <w:p w14:paraId="3991118E" w14:textId="77777777" w:rsidR="006A5A68" w:rsidRPr="006A5A68" w:rsidRDefault="006A5A68" w:rsidP="006A5A68">
      <w:pPr>
        <w:rPr>
          <w:rFonts w:ascii="Verdana" w:eastAsia="Verdana" w:hAnsi="Verdana" w:cs="Verdana"/>
          <w:lang w:val="sr-Latn-RS"/>
        </w:rPr>
      </w:pPr>
    </w:p>
    <w:p w14:paraId="4B55C8FB" w14:textId="5F25A2D1" w:rsidR="00E81DE1" w:rsidRPr="00BF410C" w:rsidRDefault="00BF410C" w:rsidP="006A5A68">
      <w:pPr>
        <w:jc w:val="center"/>
        <w:rPr>
          <w:rFonts w:ascii="Verdana" w:eastAsia="Verdana" w:hAnsi="Verdana" w:cs="Verdana"/>
          <w:b/>
          <w:spacing w:val="2"/>
          <w:lang w:val="sr-Latn-RS"/>
        </w:rPr>
      </w:pPr>
      <w:r w:rsidRPr="00BF410C">
        <w:rPr>
          <w:rFonts w:ascii="Verdana" w:eastAsia="Verdana" w:hAnsi="Verdana" w:cs="Verdana"/>
          <w:b/>
          <w:noProof/>
          <w:spacing w:val="2"/>
          <w:lang w:val="it-IT"/>
        </w:rPr>
        <w:drawing>
          <wp:inline distT="0" distB="0" distL="0" distR="0" wp14:anchorId="41E4284F" wp14:editId="22A778F0">
            <wp:extent cx="5918200" cy="2847975"/>
            <wp:effectExtent l="0" t="0" r="6350" b="952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9"/>
                    <a:stretch>
                      <a:fillRect/>
                    </a:stretch>
                  </pic:blipFill>
                  <pic:spPr>
                    <a:xfrm>
                      <a:off x="0" y="0"/>
                      <a:ext cx="5918200" cy="2847975"/>
                    </a:xfrm>
                    <a:prstGeom prst="rect">
                      <a:avLst/>
                    </a:prstGeom>
                  </pic:spPr>
                </pic:pic>
              </a:graphicData>
            </a:graphic>
          </wp:inline>
        </w:drawing>
      </w:r>
    </w:p>
    <w:p w14:paraId="202B126B" w14:textId="77777777" w:rsidR="006A5A68" w:rsidRDefault="006A5A68" w:rsidP="006A5A68">
      <w:pPr>
        <w:spacing w:before="2" w:line="240" w:lineRule="exact"/>
        <w:ind w:left="720"/>
        <w:jc w:val="center"/>
        <w:rPr>
          <w:rFonts w:ascii="Verdana" w:eastAsia="Verdana" w:hAnsi="Verdana" w:cs="Verdana"/>
          <w:bCs/>
          <w:lang w:val="sr-Latn-RS"/>
        </w:rPr>
      </w:pPr>
      <w:r>
        <w:rPr>
          <w:rFonts w:ascii="Verdana" w:eastAsia="Verdana" w:hAnsi="Verdana" w:cs="Verdana"/>
          <w:bCs/>
          <w:lang w:val="sr-Latn-RS"/>
        </w:rPr>
        <w:t>Slika 10. Ilustracija CQRS arhitekturalnog paterna</w:t>
      </w:r>
    </w:p>
    <w:p w14:paraId="5E9C6529" w14:textId="77777777" w:rsidR="006C0692" w:rsidRDefault="006A5A68" w:rsidP="006C0692">
      <w:pPr>
        <w:spacing w:before="2" w:line="240" w:lineRule="exact"/>
        <w:ind w:left="720"/>
        <w:jc w:val="center"/>
        <w:rPr>
          <w:rFonts w:ascii="Verdana" w:eastAsia="Verdana" w:hAnsi="Verdana" w:cs="Verdana"/>
          <w:bCs/>
          <w:color w:val="FFFFFF" w:themeColor="background1"/>
          <w:lang w:val="sr-Latn-RS"/>
        </w:rPr>
      </w:pPr>
      <w:r>
        <w:rPr>
          <w:rFonts w:ascii="Verdana" w:eastAsia="Verdana" w:hAnsi="Verdana" w:cs="Verdana"/>
          <w:bCs/>
          <w:lang w:val="sr-Latn-RS"/>
        </w:rPr>
        <w:t xml:space="preserve">(Izvor: </w:t>
      </w:r>
      <w:r w:rsidR="00000000">
        <w:fldChar w:fldCharType="begin"/>
      </w:r>
      <w:r w:rsidR="00000000" w:rsidRPr="00E71381">
        <w:rPr>
          <w:lang w:val="sr-Latn-RS"/>
        </w:rPr>
        <w:instrText>HYPERLINK "https://www.codeproject.com/Articles/991648/CQRS-A-Cross-Examination-Of-How-It-Works"</w:instrText>
      </w:r>
      <w:r w:rsidR="00000000">
        <w:fldChar w:fldCharType="separate"/>
      </w:r>
      <w:r w:rsidRPr="00C04811">
        <w:rPr>
          <w:rStyle w:val="Hyperlink"/>
          <w:rFonts w:ascii="Verdana" w:eastAsia="Verdana" w:hAnsi="Verdana" w:cs="Verdana"/>
          <w:bCs/>
          <w:lang w:val="sr-Latn-RS"/>
        </w:rPr>
        <w:t>https://www.codeproject.com/Articles/991648/CQRS-A-Cross-Examination-Of-How-It-Works</w:t>
      </w:r>
      <w:r w:rsidR="00000000">
        <w:rPr>
          <w:rStyle w:val="Hyperlink"/>
          <w:rFonts w:ascii="Verdana" w:eastAsia="Verdana" w:hAnsi="Verdana" w:cs="Verdana"/>
          <w:bCs/>
          <w:lang w:val="sr-Latn-RS"/>
        </w:rPr>
        <w:fldChar w:fldCharType="end"/>
      </w:r>
      <w:r w:rsidR="009C2D44">
        <w:rPr>
          <w:rStyle w:val="Hyperlink"/>
          <w:rFonts w:ascii="Verdana" w:eastAsia="Verdana" w:hAnsi="Verdana" w:cs="Verdana"/>
          <w:bCs/>
          <w:u w:val="none"/>
          <w:lang w:val="sr-Latn-RS"/>
        </w:rPr>
        <w:t xml:space="preserve"> </w:t>
      </w:r>
      <w:r w:rsidR="009C2D44" w:rsidRPr="009C2D44">
        <w:rPr>
          <w:rStyle w:val="Hyperlink"/>
          <w:rFonts w:ascii="Verdana" w:eastAsia="Verdana" w:hAnsi="Verdana" w:cs="Verdana"/>
          <w:bCs/>
          <w:color w:val="000000" w:themeColor="text1"/>
          <w:u w:val="none"/>
          <w:lang w:val="sr-Latn-RS"/>
        </w:rPr>
        <w:t>)</w:t>
      </w:r>
    </w:p>
    <w:p w14:paraId="7D1E8115" w14:textId="77777777" w:rsidR="00A6767F" w:rsidRDefault="00A6767F" w:rsidP="006C0692">
      <w:pPr>
        <w:spacing w:before="2" w:line="240" w:lineRule="exact"/>
        <w:rPr>
          <w:rFonts w:ascii="Verdana" w:eastAsia="Verdana" w:hAnsi="Verdana" w:cs="Verdana"/>
          <w:b/>
          <w:sz w:val="24"/>
          <w:szCs w:val="24"/>
          <w:lang w:val="sr-Latn-RS"/>
        </w:rPr>
      </w:pPr>
    </w:p>
    <w:p w14:paraId="42950225" w14:textId="556A8CA5" w:rsidR="002522B9" w:rsidRDefault="00E11F60" w:rsidP="00E11F60">
      <w:pPr>
        <w:pStyle w:val="Heading1"/>
        <w:numPr>
          <w:ilvl w:val="0"/>
          <w:numId w:val="0"/>
        </w:numPr>
        <w:ind w:left="720" w:hanging="720"/>
        <w:rPr>
          <w:rFonts w:eastAsia="Verdana"/>
          <w:lang w:val="sr-Latn-RS"/>
        </w:rPr>
      </w:pPr>
      <w:bookmarkStart w:id="18" w:name="_Toc122385204"/>
      <w:r>
        <w:rPr>
          <w:rFonts w:eastAsia="Verdana"/>
          <w:lang w:val="sr-Latn-RS"/>
        </w:rPr>
        <w:t>6.</w:t>
      </w:r>
      <w:r w:rsidR="00302200" w:rsidRPr="00BF410C">
        <w:rPr>
          <w:rFonts w:eastAsia="Verdana"/>
          <w:lang w:val="sr-Latn-RS"/>
        </w:rPr>
        <w:t xml:space="preserve"> </w:t>
      </w:r>
      <w:r w:rsidR="0047572D">
        <w:rPr>
          <w:rFonts w:eastAsia="Verdana"/>
          <w:lang w:val="sr-Latn-RS"/>
        </w:rPr>
        <w:t xml:space="preserve"> </w:t>
      </w:r>
      <w:r w:rsidR="00302200" w:rsidRPr="00BF410C">
        <w:rPr>
          <w:rFonts w:eastAsia="Verdana"/>
          <w:lang w:val="sr-Latn-RS"/>
        </w:rPr>
        <w:t>APLIKACIJA</w:t>
      </w:r>
      <w:bookmarkEnd w:id="18"/>
    </w:p>
    <w:p w14:paraId="64793AF9" w14:textId="328D32B1" w:rsidR="006C0692" w:rsidRDefault="006C0692" w:rsidP="006C0692">
      <w:pPr>
        <w:spacing w:before="2" w:line="240" w:lineRule="exact"/>
        <w:rPr>
          <w:rFonts w:ascii="Verdana" w:eastAsia="Verdana" w:hAnsi="Verdana" w:cs="Verdana"/>
          <w:b/>
          <w:sz w:val="24"/>
          <w:szCs w:val="24"/>
          <w:lang w:val="sr-Latn-RS"/>
        </w:rPr>
      </w:pPr>
    </w:p>
    <w:p w14:paraId="7D33BC89" w14:textId="0371AC3C" w:rsidR="006C0692" w:rsidRDefault="006C0692" w:rsidP="006C0692">
      <w:pPr>
        <w:spacing w:before="17"/>
        <w:jc w:val="both"/>
        <w:rPr>
          <w:rFonts w:ascii="Verdana" w:eastAsia="Verdana" w:hAnsi="Verdana" w:cs="Verdana"/>
          <w:bCs/>
          <w:lang w:val="sr-Latn-RS"/>
        </w:rPr>
      </w:pPr>
      <w:r>
        <w:rPr>
          <w:rFonts w:ascii="Verdana" w:eastAsia="Verdana" w:hAnsi="Verdana" w:cs="Verdana"/>
          <w:bCs/>
          <w:lang w:val="sr-Latn-RS"/>
        </w:rPr>
        <w:t>Aplikacija se zasniva na kreiranju i izmeni proizvoda (products), narudžbenica (orders) kao i na njihovom brisanju u vidu simulacije klasičnog korišćenja sistema od strane korisnika i</w:t>
      </w:r>
      <w:r w:rsidR="007322ED">
        <w:rPr>
          <w:rFonts w:ascii="Verdana" w:eastAsia="Verdana" w:hAnsi="Verdana" w:cs="Verdana"/>
          <w:bCs/>
          <w:lang w:val="sr-Latn-RS"/>
        </w:rPr>
        <w:t>li radnika.</w:t>
      </w:r>
    </w:p>
    <w:p w14:paraId="3AE9385D" w14:textId="202414F7" w:rsidR="007322ED" w:rsidRDefault="007322ED" w:rsidP="006C0692">
      <w:pPr>
        <w:spacing w:before="17"/>
        <w:jc w:val="both"/>
        <w:rPr>
          <w:rFonts w:ascii="Verdana" w:eastAsia="Verdana" w:hAnsi="Verdana" w:cs="Verdana"/>
          <w:bCs/>
          <w:lang w:val="sr-Latn-RS"/>
        </w:rPr>
      </w:pPr>
    </w:p>
    <w:p w14:paraId="2344FEA8" w14:textId="58671A96" w:rsidR="007322ED" w:rsidRDefault="0047572D" w:rsidP="006C0692">
      <w:pPr>
        <w:spacing w:before="17"/>
        <w:jc w:val="both"/>
        <w:rPr>
          <w:rFonts w:ascii="Verdana" w:eastAsia="Verdana" w:hAnsi="Verdana" w:cs="Verdana"/>
          <w:bCs/>
          <w:lang w:val="sr-Latn-RS"/>
        </w:rPr>
      </w:pPr>
      <w:r>
        <w:rPr>
          <w:rFonts w:ascii="Verdana" w:eastAsia="Verdana" w:hAnsi="Verdana" w:cs="Verdana"/>
          <w:bCs/>
          <w:lang w:val="sr-Latn-RS"/>
        </w:rPr>
        <w:t xml:space="preserve">Proizvod </w:t>
      </w:r>
      <w:r w:rsidR="007322ED">
        <w:rPr>
          <w:rFonts w:ascii="Verdana" w:eastAsia="Verdana" w:hAnsi="Verdana" w:cs="Verdana"/>
          <w:bCs/>
          <w:lang w:val="sr-Latn-RS"/>
        </w:rPr>
        <w:t xml:space="preserve">sadrži sledeće </w:t>
      </w:r>
      <w:r>
        <w:rPr>
          <w:rFonts w:ascii="Verdana" w:eastAsia="Verdana" w:hAnsi="Verdana" w:cs="Verdana"/>
          <w:bCs/>
          <w:lang w:val="sr-Latn-RS"/>
        </w:rPr>
        <w:t>slučajeve korišćenja</w:t>
      </w:r>
      <w:r w:rsidR="007322ED">
        <w:rPr>
          <w:rFonts w:ascii="Verdana" w:eastAsia="Verdana" w:hAnsi="Verdana" w:cs="Verdana"/>
          <w:bCs/>
          <w:lang w:val="sr-Latn-RS"/>
        </w:rPr>
        <w:t xml:space="preserve">: </w:t>
      </w:r>
    </w:p>
    <w:p w14:paraId="42874B33" w14:textId="0673C0F1" w:rsidR="007322ED" w:rsidRDefault="007322ED" w:rsidP="007322ED">
      <w:pPr>
        <w:pStyle w:val="ListParagraph"/>
        <w:numPr>
          <w:ilvl w:val="0"/>
          <w:numId w:val="24"/>
        </w:numPr>
        <w:spacing w:before="17"/>
        <w:jc w:val="both"/>
        <w:rPr>
          <w:rFonts w:ascii="Verdana" w:eastAsia="Verdana" w:hAnsi="Verdana" w:cs="Verdana"/>
          <w:bCs/>
          <w:lang w:val="sr-Latn-RS"/>
        </w:rPr>
      </w:pPr>
      <w:r>
        <w:rPr>
          <w:rFonts w:ascii="Verdana" w:eastAsia="Verdana" w:hAnsi="Verdana" w:cs="Verdana"/>
          <w:bCs/>
          <w:lang w:val="sr-Latn-RS"/>
        </w:rPr>
        <w:t xml:space="preserve">Proizvod koji ne postoji u bazi se kreira kroz </w:t>
      </w:r>
      <w:r w:rsidR="0047572D">
        <w:rPr>
          <w:rFonts w:ascii="Verdana" w:eastAsia="Verdana" w:hAnsi="Verdana" w:cs="Verdana"/>
          <w:bCs/>
          <w:lang w:val="sr-Latn-RS"/>
        </w:rPr>
        <w:t xml:space="preserve">slučaj korišćenja </w:t>
      </w:r>
      <w:r>
        <w:rPr>
          <w:rFonts w:ascii="Verdana" w:eastAsia="Verdana" w:hAnsi="Verdana" w:cs="Verdana"/>
          <w:bCs/>
          <w:lang w:val="sr-Latn-RS"/>
        </w:rPr>
        <w:t>CREATE PRODUCT</w:t>
      </w:r>
    </w:p>
    <w:p w14:paraId="21BD85DD" w14:textId="77777777" w:rsidR="0047572D" w:rsidRDefault="0047572D" w:rsidP="0047572D">
      <w:pPr>
        <w:pStyle w:val="ListParagraph"/>
        <w:spacing w:before="17"/>
        <w:jc w:val="both"/>
        <w:rPr>
          <w:rFonts w:ascii="Verdana" w:eastAsia="Verdana" w:hAnsi="Verdana" w:cs="Verdana"/>
          <w:bCs/>
          <w:lang w:val="sr-Latn-RS"/>
        </w:rPr>
      </w:pPr>
    </w:p>
    <w:p w14:paraId="47D3E6E8" w14:textId="7EC53E7B" w:rsidR="007322ED" w:rsidRDefault="007322ED" w:rsidP="007322ED">
      <w:pPr>
        <w:pStyle w:val="ListParagraph"/>
        <w:numPr>
          <w:ilvl w:val="0"/>
          <w:numId w:val="24"/>
        </w:numPr>
        <w:spacing w:before="17"/>
        <w:jc w:val="both"/>
        <w:rPr>
          <w:rFonts w:ascii="Verdana" w:eastAsia="Verdana" w:hAnsi="Verdana" w:cs="Verdana"/>
          <w:bCs/>
          <w:lang w:val="sr-Latn-RS"/>
        </w:rPr>
      </w:pPr>
      <w:r>
        <w:rPr>
          <w:rFonts w:ascii="Verdana" w:eastAsia="Verdana" w:hAnsi="Verdana" w:cs="Verdana"/>
          <w:bCs/>
          <w:lang w:val="sr-Latn-RS"/>
        </w:rPr>
        <w:t xml:space="preserve">Proizvod koji postoji u bazi se može izmeniti kroz </w:t>
      </w:r>
      <w:r w:rsidR="0047572D">
        <w:rPr>
          <w:rFonts w:ascii="Verdana" w:eastAsia="Verdana" w:hAnsi="Verdana" w:cs="Verdana"/>
          <w:bCs/>
          <w:lang w:val="sr-Latn-RS"/>
        </w:rPr>
        <w:t>slučaj korišćenja</w:t>
      </w:r>
      <w:r>
        <w:rPr>
          <w:rFonts w:ascii="Verdana" w:eastAsia="Verdana" w:hAnsi="Verdana" w:cs="Verdana"/>
          <w:bCs/>
          <w:lang w:val="sr-Latn-RS"/>
        </w:rPr>
        <w:t xml:space="preserve"> UPDATE PRODUCT</w:t>
      </w:r>
    </w:p>
    <w:p w14:paraId="6FFAF4A9" w14:textId="77777777" w:rsidR="0047572D" w:rsidRPr="0047572D" w:rsidRDefault="0047572D" w:rsidP="0047572D">
      <w:pPr>
        <w:spacing w:before="17"/>
        <w:jc w:val="both"/>
        <w:rPr>
          <w:rFonts w:ascii="Verdana" w:eastAsia="Verdana" w:hAnsi="Verdana" w:cs="Verdana"/>
          <w:bCs/>
          <w:lang w:val="sr-Latn-RS"/>
        </w:rPr>
      </w:pPr>
    </w:p>
    <w:p w14:paraId="4E0BF7C8" w14:textId="7439F85B" w:rsidR="007322ED" w:rsidRDefault="007322ED" w:rsidP="0047572D">
      <w:pPr>
        <w:pStyle w:val="ListParagraph"/>
        <w:numPr>
          <w:ilvl w:val="0"/>
          <w:numId w:val="24"/>
        </w:numPr>
        <w:spacing w:before="17"/>
        <w:jc w:val="both"/>
        <w:rPr>
          <w:rFonts w:ascii="Verdana" w:eastAsia="Verdana" w:hAnsi="Verdana" w:cs="Verdana"/>
          <w:bCs/>
          <w:lang w:val="sr-Latn-RS"/>
        </w:rPr>
      </w:pPr>
      <w:r>
        <w:rPr>
          <w:rFonts w:ascii="Verdana" w:eastAsia="Verdana" w:hAnsi="Verdana" w:cs="Verdana"/>
          <w:bCs/>
          <w:lang w:val="sr-Latn-RS"/>
        </w:rPr>
        <w:t xml:space="preserve">Dodavanje kolicine proizvoda na lageru se radi kroz </w:t>
      </w:r>
      <w:r w:rsidR="0047572D">
        <w:rPr>
          <w:rFonts w:ascii="Verdana" w:eastAsia="Verdana" w:hAnsi="Verdana" w:cs="Verdana"/>
          <w:bCs/>
          <w:lang w:val="sr-Latn-RS"/>
        </w:rPr>
        <w:t>slučaj korišćenja</w:t>
      </w:r>
      <w:r>
        <w:rPr>
          <w:rFonts w:ascii="Verdana" w:eastAsia="Verdana" w:hAnsi="Verdana" w:cs="Verdana"/>
          <w:bCs/>
          <w:lang w:val="sr-Latn-RS"/>
        </w:rPr>
        <w:t xml:space="preserve"> ADD PRODUCT </w:t>
      </w:r>
      <w:r w:rsidRPr="0047572D">
        <w:rPr>
          <w:rFonts w:ascii="Verdana" w:eastAsia="Verdana" w:hAnsi="Verdana" w:cs="Verdana"/>
          <w:bCs/>
          <w:lang w:val="sr-Latn-RS"/>
        </w:rPr>
        <w:t>STOCK</w:t>
      </w:r>
    </w:p>
    <w:p w14:paraId="6EF9A7B4" w14:textId="77777777" w:rsidR="0047572D" w:rsidRPr="0047572D" w:rsidRDefault="0047572D" w:rsidP="0047572D">
      <w:pPr>
        <w:spacing w:before="17"/>
        <w:jc w:val="both"/>
        <w:rPr>
          <w:rFonts w:ascii="Verdana" w:eastAsia="Verdana" w:hAnsi="Verdana" w:cs="Verdana"/>
          <w:bCs/>
          <w:lang w:val="sr-Latn-RS"/>
        </w:rPr>
      </w:pPr>
    </w:p>
    <w:p w14:paraId="351BAA89" w14:textId="30125340" w:rsidR="007322ED" w:rsidRDefault="007322ED" w:rsidP="007322ED">
      <w:pPr>
        <w:pStyle w:val="ListParagraph"/>
        <w:numPr>
          <w:ilvl w:val="0"/>
          <w:numId w:val="24"/>
        </w:numPr>
        <w:spacing w:before="17"/>
        <w:jc w:val="both"/>
        <w:rPr>
          <w:rFonts w:ascii="Verdana" w:eastAsia="Verdana" w:hAnsi="Verdana" w:cs="Verdana"/>
          <w:bCs/>
          <w:lang w:val="sr-Latn-RS"/>
        </w:rPr>
      </w:pPr>
      <w:r>
        <w:rPr>
          <w:rFonts w:ascii="Verdana" w:eastAsia="Verdana" w:hAnsi="Verdana" w:cs="Verdana"/>
          <w:bCs/>
          <w:lang w:val="sr-Latn-RS"/>
        </w:rPr>
        <w:t xml:space="preserve">Proizvod je moguće obrisati kroz </w:t>
      </w:r>
      <w:r w:rsidR="0047572D">
        <w:rPr>
          <w:rFonts w:ascii="Verdana" w:eastAsia="Verdana" w:hAnsi="Verdana" w:cs="Verdana"/>
          <w:bCs/>
          <w:lang w:val="sr-Latn-RS"/>
        </w:rPr>
        <w:t>slučaj korišćenja</w:t>
      </w:r>
      <w:r>
        <w:rPr>
          <w:rFonts w:ascii="Verdana" w:eastAsia="Verdana" w:hAnsi="Verdana" w:cs="Verdana"/>
          <w:bCs/>
          <w:lang w:val="sr-Latn-RS"/>
        </w:rPr>
        <w:t xml:space="preserve"> DELETE PRODUCT</w:t>
      </w:r>
    </w:p>
    <w:p w14:paraId="4A1088CE" w14:textId="77777777" w:rsidR="0047572D" w:rsidRPr="0047572D" w:rsidRDefault="0047572D" w:rsidP="0047572D">
      <w:pPr>
        <w:spacing w:before="17"/>
        <w:jc w:val="both"/>
        <w:rPr>
          <w:rFonts w:ascii="Verdana" w:eastAsia="Verdana" w:hAnsi="Verdana" w:cs="Verdana"/>
          <w:bCs/>
          <w:lang w:val="sr-Latn-RS"/>
        </w:rPr>
      </w:pPr>
    </w:p>
    <w:p w14:paraId="3DAEBC02" w14:textId="1A5DFB7C" w:rsidR="0047572D" w:rsidRDefault="0047572D" w:rsidP="007322ED">
      <w:pPr>
        <w:pStyle w:val="ListParagraph"/>
        <w:numPr>
          <w:ilvl w:val="0"/>
          <w:numId w:val="24"/>
        </w:numPr>
        <w:spacing w:before="17"/>
        <w:jc w:val="both"/>
        <w:rPr>
          <w:rFonts w:ascii="Verdana" w:eastAsia="Verdana" w:hAnsi="Verdana" w:cs="Verdana"/>
          <w:bCs/>
          <w:lang w:val="sr-Latn-RS"/>
        </w:rPr>
      </w:pPr>
      <w:r>
        <w:rPr>
          <w:rFonts w:ascii="Verdana" w:eastAsia="Verdana" w:hAnsi="Verdana" w:cs="Verdana"/>
          <w:bCs/>
          <w:lang w:val="sr-Latn-RS"/>
        </w:rPr>
        <w:t>Pregled postojećeg proizvoda se vrši preko slučaj korišćenja GET PRODUCT BY ID</w:t>
      </w:r>
    </w:p>
    <w:p w14:paraId="55C6744F" w14:textId="3968CD32" w:rsidR="007322ED" w:rsidRDefault="007322ED" w:rsidP="007322ED">
      <w:pPr>
        <w:spacing w:before="17"/>
        <w:jc w:val="both"/>
        <w:rPr>
          <w:rFonts w:ascii="Verdana" w:eastAsia="Verdana" w:hAnsi="Verdana" w:cs="Verdana"/>
          <w:bCs/>
          <w:lang w:val="sr-Latn-RS"/>
        </w:rPr>
      </w:pPr>
    </w:p>
    <w:p w14:paraId="0494D07C" w14:textId="4C8133A1" w:rsidR="007322ED" w:rsidRDefault="007322ED" w:rsidP="007322ED">
      <w:pPr>
        <w:spacing w:before="17"/>
        <w:jc w:val="both"/>
        <w:rPr>
          <w:rFonts w:ascii="Verdana" w:eastAsia="Verdana" w:hAnsi="Verdana" w:cs="Verdana"/>
          <w:bCs/>
          <w:lang w:val="sr-Latn-RS"/>
        </w:rPr>
      </w:pPr>
      <w:r>
        <w:rPr>
          <w:rFonts w:ascii="Verdana" w:eastAsia="Verdana" w:hAnsi="Verdana" w:cs="Verdana"/>
          <w:bCs/>
          <w:lang w:val="sr-Latn-RS"/>
        </w:rPr>
        <w:t>Narudžbenica sadrži sledeće use case-ve:</w:t>
      </w:r>
    </w:p>
    <w:p w14:paraId="798621E9" w14:textId="5A4128C4" w:rsidR="0047572D" w:rsidRDefault="007322ED" w:rsidP="0047572D">
      <w:pPr>
        <w:pStyle w:val="ListParagraph"/>
        <w:numPr>
          <w:ilvl w:val="0"/>
          <w:numId w:val="25"/>
        </w:numPr>
        <w:spacing w:before="17"/>
        <w:jc w:val="both"/>
        <w:rPr>
          <w:rFonts w:ascii="Verdana" w:eastAsia="Verdana" w:hAnsi="Verdana" w:cs="Verdana"/>
          <w:bCs/>
          <w:lang w:val="sr-Latn-RS"/>
        </w:rPr>
      </w:pPr>
      <w:r>
        <w:rPr>
          <w:rFonts w:ascii="Verdana" w:eastAsia="Verdana" w:hAnsi="Verdana" w:cs="Verdana"/>
          <w:bCs/>
          <w:lang w:val="sr-Latn-RS"/>
        </w:rPr>
        <w:t xml:space="preserve">Narudžbenica koja ne postoji u bazi se kreira kroz </w:t>
      </w:r>
      <w:r w:rsidR="0047572D">
        <w:rPr>
          <w:rFonts w:ascii="Verdana" w:eastAsia="Verdana" w:hAnsi="Verdana" w:cs="Verdana"/>
          <w:bCs/>
          <w:lang w:val="sr-Latn-RS"/>
        </w:rPr>
        <w:t xml:space="preserve">slučaj korišćenja </w:t>
      </w:r>
      <w:r>
        <w:rPr>
          <w:rFonts w:ascii="Verdana" w:eastAsia="Verdana" w:hAnsi="Verdana" w:cs="Verdana"/>
          <w:bCs/>
          <w:lang w:val="sr-Latn-RS"/>
        </w:rPr>
        <w:t>CREATE ORDER</w:t>
      </w:r>
    </w:p>
    <w:p w14:paraId="10C5D906" w14:textId="77777777" w:rsidR="0047572D" w:rsidRPr="0047572D" w:rsidRDefault="0047572D" w:rsidP="0047572D">
      <w:pPr>
        <w:pStyle w:val="ListParagraph"/>
        <w:spacing w:before="17"/>
        <w:jc w:val="both"/>
        <w:rPr>
          <w:rFonts w:ascii="Verdana" w:eastAsia="Verdana" w:hAnsi="Verdana" w:cs="Verdana"/>
          <w:bCs/>
          <w:lang w:val="sr-Latn-RS"/>
        </w:rPr>
      </w:pPr>
    </w:p>
    <w:p w14:paraId="2BE529EF" w14:textId="6C60C927" w:rsidR="007322ED" w:rsidRPr="0047572D" w:rsidRDefault="007322ED" w:rsidP="0047572D">
      <w:pPr>
        <w:pStyle w:val="ListParagraph"/>
        <w:numPr>
          <w:ilvl w:val="0"/>
          <w:numId w:val="25"/>
        </w:numPr>
        <w:spacing w:before="17"/>
        <w:jc w:val="both"/>
        <w:rPr>
          <w:rFonts w:ascii="Verdana" w:eastAsia="Verdana" w:hAnsi="Verdana" w:cs="Verdana"/>
          <w:bCs/>
          <w:lang w:val="sr-Latn-RS"/>
        </w:rPr>
      </w:pPr>
      <w:r>
        <w:rPr>
          <w:rFonts w:ascii="Verdana" w:eastAsia="Verdana" w:hAnsi="Verdana" w:cs="Verdana"/>
          <w:bCs/>
          <w:lang w:val="sr-Latn-RS"/>
        </w:rPr>
        <w:t xml:space="preserve">Dodavanje stavke narudžbenice postojećoj narudženici  se vrši kroz </w:t>
      </w:r>
      <w:r w:rsidR="0047572D">
        <w:rPr>
          <w:rFonts w:ascii="Verdana" w:eastAsia="Verdana" w:hAnsi="Verdana" w:cs="Verdana"/>
          <w:bCs/>
          <w:lang w:val="sr-Latn-RS"/>
        </w:rPr>
        <w:t xml:space="preserve">slučaj korišćenja </w:t>
      </w:r>
      <w:r>
        <w:rPr>
          <w:rFonts w:ascii="Verdana" w:eastAsia="Verdana" w:hAnsi="Verdana" w:cs="Verdana"/>
          <w:bCs/>
          <w:lang w:val="sr-Latn-RS"/>
        </w:rPr>
        <w:t xml:space="preserve">ADD </w:t>
      </w:r>
      <w:r w:rsidRPr="0047572D">
        <w:rPr>
          <w:rFonts w:ascii="Verdana" w:eastAsia="Verdana" w:hAnsi="Verdana" w:cs="Verdana"/>
          <w:bCs/>
          <w:lang w:val="sr-Latn-RS"/>
        </w:rPr>
        <w:t>ORDER ITEM TO ORDER</w:t>
      </w:r>
    </w:p>
    <w:p w14:paraId="51463927" w14:textId="77777777" w:rsidR="0047572D" w:rsidRPr="0047572D" w:rsidRDefault="0047572D" w:rsidP="0047572D">
      <w:pPr>
        <w:spacing w:before="17"/>
        <w:ind w:left="360"/>
        <w:jc w:val="both"/>
        <w:rPr>
          <w:rFonts w:ascii="Verdana" w:eastAsia="Verdana" w:hAnsi="Verdana" w:cs="Verdana"/>
          <w:bCs/>
          <w:lang w:val="sr-Latn-RS"/>
        </w:rPr>
      </w:pPr>
    </w:p>
    <w:p w14:paraId="7013FF55" w14:textId="5811E037" w:rsidR="007322ED" w:rsidRDefault="007322ED" w:rsidP="007322ED">
      <w:pPr>
        <w:pStyle w:val="ListParagraph"/>
        <w:numPr>
          <w:ilvl w:val="0"/>
          <w:numId w:val="25"/>
        </w:numPr>
        <w:spacing w:before="17"/>
        <w:jc w:val="both"/>
        <w:rPr>
          <w:rFonts w:ascii="Verdana" w:eastAsia="Verdana" w:hAnsi="Verdana" w:cs="Verdana"/>
          <w:bCs/>
          <w:lang w:val="sr-Latn-RS"/>
        </w:rPr>
      </w:pPr>
      <w:r>
        <w:rPr>
          <w:rFonts w:ascii="Verdana" w:eastAsia="Verdana" w:hAnsi="Verdana" w:cs="Verdana"/>
          <w:bCs/>
          <w:lang w:val="sr-Latn-RS"/>
        </w:rPr>
        <w:t xml:space="preserve">Naručivanje – finiširanje narudžbenice se vrši kroz </w:t>
      </w:r>
      <w:r w:rsidR="0047572D">
        <w:rPr>
          <w:rFonts w:ascii="Verdana" w:eastAsia="Verdana" w:hAnsi="Verdana" w:cs="Verdana"/>
          <w:bCs/>
          <w:lang w:val="sr-Latn-RS"/>
        </w:rPr>
        <w:t xml:space="preserve">slučaj korišćenja </w:t>
      </w:r>
      <w:r>
        <w:rPr>
          <w:rFonts w:ascii="Verdana" w:eastAsia="Verdana" w:hAnsi="Verdana" w:cs="Verdana"/>
          <w:bCs/>
          <w:lang w:val="sr-Latn-RS"/>
        </w:rPr>
        <w:t>PLACE ORDER</w:t>
      </w:r>
    </w:p>
    <w:p w14:paraId="40D39258" w14:textId="77777777" w:rsidR="0047572D" w:rsidRPr="0047572D" w:rsidRDefault="0047572D" w:rsidP="0047572D">
      <w:pPr>
        <w:spacing w:before="17"/>
        <w:jc w:val="both"/>
        <w:rPr>
          <w:rFonts w:ascii="Verdana" w:eastAsia="Verdana" w:hAnsi="Verdana" w:cs="Verdana"/>
          <w:bCs/>
          <w:lang w:val="sr-Latn-RS"/>
        </w:rPr>
      </w:pPr>
    </w:p>
    <w:p w14:paraId="4DE5E949" w14:textId="0613558C" w:rsidR="007322ED" w:rsidRDefault="0047572D" w:rsidP="007322ED">
      <w:pPr>
        <w:pStyle w:val="ListParagraph"/>
        <w:numPr>
          <w:ilvl w:val="0"/>
          <w:numId w:val="25"/>
        </w:numPr>
        <w:spacing w:before="17"/>
        <w:jc w:val="both"/>
        <w:rPr>
          <w:rFonts w:ascii="Verdana" w:eastAsia="Verdana" w:hAnsi="Verdana" w:cs="Verdana"/>
          <w:bCs/>
          <w:lang w:val="sr-Latn-RS"/>
        </w:rPr>
      </w:pPr>
      <w:r>
        <w:rPr>
          <w:rFonts w:ascii="Verdana" w:eastAsia="Verdana" w:hAnsi="Verdana" w:cs="Verdana"/>
          <w:bCs/>
          <w:lang w:val="sr-Latn-RS"/>
        </w:rPr>
        <w:t>Brisanje postojeće narudžbenice se vrši kroz slučaj korišćenja DELETE ORDER</w:t>
      </w:r>
    </w:p>
    <w:p w14:paraId="2EC5970E" w14:textId="77777777" w:rsidR="0047572D" w:rsidRPr="0047572D" w:rsidRDefault="0047572D" w:rsidP="0047572D">
      <w:pPr>
        <w:spacing w:before="17"/>
        <w:jc w:val="both"/>
        <w:rPr>
          <w:rFonts w:ascii="Verdana" w:eastAsia="Verdana" w:hAnsi="Verdana" w:cs="Verdana"/>
          <w:bCs/>
          <w:lang w:val="sr-Latn-RS"/>
        </w:rPr>
      </w:pPr>
    </w:p>
    <w:p w14:paraId="204C492E" w14:textId="24F095B4" w:rsidR="0047572D" w:rsidRDefault="0047572D" w:rsidP="007322ED">
      <w:pPr>
        <w:pStyle w:val="ListParagraph"/>
        <w:numPr>
          <w:ilvl w:val="0"/>
          <w:numId w:val="25"/>
        </w:numPr>
        <w:spacing w:before="17"/>
        <w:jc w:val="both"/>
        <w:rPr>
          <w:rFonts w:ascii="Verdana" w:eastAsia="Verdana" w:hAnsi="Verdana" w:cs="Verdana"/>
          <w:bCs/>
          <w:lang w:val="sr-Latn-RS"/>
        </w:rPr>
      </w:pPr>
      <w:r>
        <w:rPr>
          <w:rFonts w:ascii="Verdana" w:eastAsia="Verdana" w:hAnsi="Verdana" w:cs="Verdana"/>
          <w:bCs/>
          <w:lang w:val="sr-Latn-RS"/>
        </w:rPr>
        <w:t>Pregled postojeće narudžbenice se vrši kroz slučaj korišćenja GET ORDER BY ID</w:t>
      </w:r>
    </w:p>
    <w:p w14:paraId="575D4CBB" w14:textId="05046B32" w:rsidR="0047572D" w:rsidRDefault="0047572D" w:rsidP="0047572D">
      <w:pPr>
        <w:spacing w:before="17"/>
        <w:jc w:val="both"/>
        <w:rPr>
          <w:rFonts w:ascii="Verdana" w:eastAsia="Verdana" w:hAnsi="Verdana" w:cs="Verdana"/>
          <w:bCs/>
          <w:lang w:val="sr-Latn-RS"/>
        </w:rPr>
      </w:pPr>
    </w:p>
    <w:p w14:paraId="15911BE2" w14:textId="77777777" w:rsidR="0047572D" w:rsidRDefault="0047572D" w:rsidP="0047572D">
      <w:pPr>
        <w:spacing w:before="17"/>
        <w:jc w:val="both"/>
        <w:rPr>
          <w:rFonts w:ascii="Verdana" w:eastAsia="Verdana" w:hAnsi="Verdana" w:cs="Verdana"/>
          <w:bCs/>
          <w:lang w:val="sr-Latn-RS"/>
        </w:rPr>
      </w:pPr>
    </w:p>
    <w:p w14:paraId="391E093C" w14:textId="0C19A20D" w:rsidR="0047572D" w:rsidRDefault="0047572D" w:rsidP="0047572D">
      <w:pPr>
        <w:spacing w:before="17"/>
        <w:jc w:val="both"/>
        <w:rPr>
          <w:rFonts w:ascii="Verdana" w:eastAsia="Verdana" w:hAnsi="Verdana" w:cs="Verdana"/>
          <w:bCs/>
          <w:lang w:val="sr-Latn-RS"/>
        </w:rPr>
      </w:pPr>
      <w:r w:rsidRPr="0047572D">
        <w:rPr>
          <w:rFonts w:ascii="Verdana" w:eastAsia="Verdana" w:hAnsi="Verdana" w:cs="Verdana"/>
          <w:bCs/>
          <w:noProof/>
          <w:lang w:val="sr-Latn-RS"/>
        </w:rPr>
        <w:drawing>
          <wp:inline distT="0" distB="0" distL="0" distR="0" wp14:anchorId="242D460A" wp14:editId="1AF47656">
            <wp:extent cx="6128385" cy="2886075"/>
            <wp:effectExtent l="0" t="0" r="5715" b="9525"/>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30"/>
                    <a:stretch>
                      <a:fillRect/>
                    </a:stretch>
                  </pic:blipFill>
                  <pic:spPr>
                    <a:xfrm>
                      <a:off x="0" y="0"/>
                      <a:ext cx="6128385" cy="2886075"/>
                    </a:xfrm>
                    <a:prstGeom prst="rect">
                      <a:avLst/>
                    </a:prstGeom>
                  </pic:spPr>
                </pic:pic>
              </a:graphicData>
            </a:graphic>
          </wp:inline>
        </w:drawing>
      </w:r>
    </w:p>
    <w:p w14:paraId="4E6A87FE" w14:textId="23F18EEA" w:rsidR="0047572D" w:rsidRDefault="0047572D" w:rsidP="0047572D">
      <w:pPr>
        <w:spacing w:before="17"/>
        <w:jc w:val="center"/>
        <w:rPr>
          <w:rFonts w:ascii="Verdana" w:eastAsia="Verdana" w:hAnsi="Verdana" w:cs="Verdana"/>
          <w:bCs/>
          <w:lang w:val="sr-Latn-RS"/>
        </w:rPr>
      </w:pPr>
      <w:r>
        <w:rPr>
          <w:rFonts w:ascii="Verdana" w:eastAsia="Verdana" w:hAnsi="Verdana" w:cs="Verdana"/>
          <w:bCs/>
          <w:lang w:val="sr-Latn-RS"/>
        </w:rPr>
        <w:t>Slika 11. Ilustracija slučajeva korišćenja</w:t>
      </w:r>
    </w:p>
    <w:p w14:paraId="6C404BAE" w14:textId="79A451A9" w:rsidR="006C0692" w:rsidRDefault="006C0692" w:rsidP="00930794">
      <w:pPr>
        <w:spacing w:line="280" w:lineRule="exact"/>
        <w:jc w:val="both"/>
        <w:rPr>
          <w:sz w:val="28"/>
          <w:szCs w:val="28"/>
          <w:lang w:val="sr-Latn-RS"/>
        </w:rPr>
      </w:pPr>
    </w:p>
    <w:p w14:paraId="4971CF67" w14:textId="2E2E8DA4" w:rsidR="006C0692" w:rsidRDefault="006C0692" w:rsidP="00930794">
      <w:pPr>
        <w:spacing w:line="280" w:lineRule="exact"/>
        <w:jc w:val="both"/>
        <w:rPr>
          <w:sz w:val="28"/>
          <w:szCs w:val="28"/>
          <w:lang w:val="sr-Latn-RS"/>
        </w:rPr>
      </w:pPr>
    </w:p>
    <w:p w14:paraId="4AFCA3A5" w14:textId="0A882637" w:rsidR="006C0692" w:rsidRDefault="0047572D" w:rsidP="00930794">
      <w:pPr>
        <w:spacing w:line="280" w:lineRule="exact"/>
        <w:jc w:val="both"/>
        <w:rPr>
          <w:sz w:val="28"/>
          <w:szCs w:val="28"/>
          <w:lang w:val="sr-Latn-RS"/>
        </w:rPr>
      </w:pPr>
      <w:r w:rsidRPr="0047572D">
        <w:rPr>
          <w:noProof/>
          <w:sz w:val="28"/>
          <w:szCs w:val="28"/>
          <w:lang w:val="sr-Latn-RS"/>
        </w:rPr>
        <w:lastRenderedPageBreak/>
        <w:drawing>
          <wp:anchor distT="0" distB="0" distL="114300" distR="114300" simplePos="0" relativeHeight="251659264" behindDoc="1" locked="0" layoutInCell="1" allowOverlap="1" wp14:anchorId="2171A6FE" wp14:editId="289B8CE5">
            <wp:simplePos x="0" y="0"/>
            <wp:positionH relativeFrom="column">
              <wp:posOffset>633095</wp:posOffset>
            </wp:positionH>
            <wp:positionV relativeFrom="paragraph">
              <wp:posOffset>4445</wp:posOffset>
            </wp:positionV>
            <wp:extent cx="4099560" cy="4191000"/>
            <wp:effectExtent l="0" t="0" r="0" b="0"/>
            <wp:wrapTight wrapText="bothSides">
              <wp:wrapPolygon edited="0">
                <wp:start x="0" y="0"/>
                <wp:lineTo x="0" y="21502"/>
                <wp:lineTo x="21480" y="21502"/>
                <wp:lineTo x="21480" y="0"/>
                <wp:lineTo x="0" y="0"/>
              </wp:wrapPolygon>
            </wp:wrapTight>
            <wp:docPr id="13" name="Picture 13" descr="Text&#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a:extLst>
                        <a:ext uri="{C183D7F6-B498-43B3-948B-1728B52AA6E4}">
                          <adec:decorative xmlns:adec="http://schemas.microsoft.com/office/drawing/2017/decorative" val="0"/>
                        </a:ext>
                      </a:extLst>
                    </pic:cNvPr>
                    <pic:cNvPicPr/>
                  </pic:nvPicPr>
                  <pic:blipFill>
                    <a:blip r:embed="rId31">
                      <a:extLst>
                        <a:ext uri="{28A0092B-C50C-407E-A947-70E740481C1C}">
                          <a14:useLocalDpi xmlns:a14="http://schemas.microsoft.com/office/drawing/2010/main" val="0"/>
                        </a:ext>
                      </a:extLst>
                    </a:blip>
                    <a:stretch>
                      <a:fillRect/>
                    </a:stretch>
                  </pic:blipFill>
                  <pic:spPr>
                    <a:xfrm>
                      <a:off x="0" y="0"/>
                      <a:ext cx="4099560" cy="4191000"/>
                    </a:xfrm>
                    <a:prstGeom prst="rect">
                      <a:avLst/>
                    </a:prstGeom>
                  </pic:spPr>
                </pic:pic>
              </a:graphicData>
            </a:graphic>
            <wp14:sizeRelV relativeFrom="margin">
              <wp14:pctHeight>0</wp14:pctHeight>
            </wp14:sizeRelV>
          </wp:anchor>
        </w:drawing>
      </w:r>
    </w:p>
    <w:p w14:paraId="0DB7E7EF" w14:textId="74EEDC59" w:rsidR="006C0692" w:rsidRDefault="006C0692" w:rsidP="00930794">
      <w:pPr>
        <w:spacing w:line="280" w:lineRule="exact"/>
        <w:jc w:val="both"/>
        <w:rPr>
          <w:sz w:val="28"/>
          <w:szCs w:val="28"/>
          <w:lang w:val="sr-Latn-RS"/>
        </w:rPr>
      </w:pPr>
    </w:p>
    <w:p w14:paraId="152E1867" w14:textId="246AEE87" w:rsidR="006C0692" w:rsidRDefault="006C0692" w:rsidP="00930794">
      <w:pPr>
        <w:spacing w:line="280" w:lineRule="exact"/>
        <w:jc w:val="both"/>
        <w:rPr>
          <w:sz w:val="28"/>
          <w:szCs w:val="28"/>
          <w:lang w:val="sr-Latn-RS"/>
        </w:rPr>
      </w:pPr>
    </w:p>
    <w:p w14:paraId="354D72FB" w14:textId="59286180" w:rsidR="006C0692" w:rsidRDefault="006C0692" w:rsidP="00930794">
      <w:pPr>
        <w:spacing w:line="280" w:lineRule="exact"/>
        <w:jc w:val="both"/>
        <w:rPr>
          <w:sz w:val="28"/>
          <w:szCs w:val="28"/>
          <w:lang w:val="sr-Latn-RS"/>
        </w:rPr>
      </w:pPr>
    </w:p>
    <w:p w14:paraId="0E1F7F33" w14:textId="695F917B" w:rsidR="006C0692" w:rsidRDefault="006C0692" w:rsidP="00930794">
      <w:pPr>
        <w:spacing w:line="280" w:lineRule="exact"/>
        <w:jc w:val="both"/>
        <w:rPr>
          <w:sz w:val="28"/>
          <w:szCs w:val="28"/>
          <w:lang w:val="sr-Latn-RS"/>
        </w:rPr>
      </w:pPr>
    </w:p>
    <w:p w14:paraId="125D003E" w14:textId="14DEF4DC" w:rsidR="006C0692" w:rsidRDefault="006C0692" w:rsidP="00930794">
      <w:pPr>
        <w:spacing w:line="280" w:lineRule="exact"/>
        <w:jc w:val="both"/>
        <w:rPr>
          <w:sz w:val="28"/>
          <w:szCs w:val="28"/>
          <w:lang w:val="sr-Latn-RS"/>
        </w:rPr>
      </w:pPr>
    </w:p>
    <w:p w14:paraId="48646773" w14:textId="3610BF87" w:rsidR="006C0692" w:rsidRDefault="006C0692" w:rsidP="00930794">
      <w:pPr>
        <w:spacing w:line="280" w:lineRule="exact"/>
        <w:jc w:val="both"/>
        <w:rPr>
          <w:sz w:val="28"/>
          <w:szCs w:val="28"/>
          <w:lang w:val="sr-Latn-RS"/>
        </w:rPr>
      </w:pPr>
    </w:p>
    <w:p w14:paraId="3C99F8DD" w14:textId="79ED09AD" w:rsidR="006C0692" w:rsidRDefault="006C0692" w:rsidP="00930794">
      <w:pPr>
        <w:spacing w:line="280" w:lineRule="exact"/>
        <w:jc w:val="both"/>
        <w:rPr>
          <w:sz w:val="28"/>
          <w:szCs w:val="28"/>
          <w:lang w:val="sr-Latn-RS"/>
        </w:rPr>
      </w:pPr>
    </w:p>
    <w:p w14:paraId="74407207" w14:textId="67636D01" w:rsidR="006C0692" w:rsidRDefault="006C0692" w:rsidP="00930794">
      <w:pPr>
        <w:spacing w:line="280" w:lineRule="exact"/>
        <w:jc w:val="both"/>
        <w:rPr>
          <w:sz w:val="28"/>
          <w:szCs w:val="28"/>
          <w:lang w:val="sr-Latn-RS"/>
        </w:rPr>
      </w:pPr>
    </w:p>
    <w:p w14:paraId="6C599FF2" w14:textId="4559E5EC" w:rsidR="006C0692" w:rsidRDefault="006C0692" w:rsidP="00930794">
      <w:pPr>
        <w:spacing w:line="280" w:lineRule="exact"/>
        <w:jc w:val="both"/>
        <w:rPr>
          <w:sz w:val="28"/>
          <w:szCs w:val="28"/>
          <w:lang w:val="sr-Latn-RS"/>
        </w:rPr>
      </w:pPr>
    </w:p>
    <w:p w14:paraId="24D674DD" w14:textId="524E0BDD" w:rsidR="006C0692" w:rsidRDefault="006C0692" w:rsidP="00930794">
      <w:pPr>
        <w:spacing w:line="280" w:lineRule="exact"/>
        <w:jc w:val="both"/>
        <w:rPr>
          <w:sz w:val="28"/>
          <w:szCs w:val="28"/>
          <w:lang w:val="sr-Latn-RS"/>
        </w:rPr>
      </w:pPr>
    </w:p>
    <w:p w14:paraId="172A055D" w14:textId="421C7FBA" w:rsidR="006C0692" w:rsidRDefault="006C0692" w:rsidP="00930794">
      <w:pPr>
        <w:spacing w:line="280" w:lineRule="exact"/>
        <w:jc w:val="both"/>
        <w:rPr>
          <w:sz w:val="28"/>
          <w:szCs w:val="28"/>
          <w:lang w:val="sr-Latn-RS"/>
        </w:rPr>
      </w:pPr>
    </w:p>
    <w:p w14:paraId="5A5CCC39" w14:textId="351395C0" w:rsidR="006C0692" w:rsidRDefault="006C0692" w:rsidP="00930794">
      <w:pPr>
        <w:spacing w:line="280" w:lineRule="exact"/>
        <w:jc w:val="both"/>
        <w:rPr>
          <w:sz w:val="28"/>
          <w:szCs w:val="28"/>
          <w:lang w:val="sr-Latn-RS"/>
        </w:rPr>
      </w:pPr>
    </w:p>
    <w:p w14:paraId="4B64C7EE" w14:textId="7456E5DA" w:rsidR="006C0692" w:rsidRDefault="006C0692" w:rsidP="00930794">
      <w:pPr>
        <w:spacing w:line="280" w:lineRule="exact"/>
        <w:jc w:val="both"/>
        <w:rPr>
          <w:sz w:val="28"/>
          <w:szCs w:val="28"/>
          <w:lang w:val="sr-Latn-RS"/>
        </w:rPr>
      </w:pPr>
    </w:p>
    <w:p w14:paraId="44BCC7B8" w14:textId="11C0AFF6" w:rsidR="006C0692" w:rsidRDefault="006C0692" w:rsidP="00930794">
      <w:pPr>
        <w:spacing w:line="280" w:lineRule="exact"/>
        <w:jc w:val="both"/>
        <w:rPr>
          <w:sz w:val="28"/>
          <w:szCs w:val="28"/>
          <w:lang w:val="sr-Latn-RS"/>
        </w:rPr>
      </w:pPr>
    </w:p>
    <w:p w14:paraId="47079D02" w14:textId="0A1F2B86" w:rsidR="006C0692" w:rsidRDefault="006C0692" w:rsidP="00930794">
      <w:pPr>
        <w:spacing w:line="280" w:lineRule="exact"/>
        <w:jc w:val="both"/>
        <w:rPr>
          <w:sz w:val="28"/>
          <w:szCs w:val="28"/>
          <w:lang w:val="sr-Latn-RS"/>
        </w:rPr>
      </w:pPr>
    </w:p>
    <w:p w14:paraId="68D56654" w14:textId="7D66C0E4" w:rsidR="006C0692" w:rsidRDefault="006C0692" w:rsidP="00930794">
      <w:pPr>
        <w:spacing w:line="280" w:lineRule="exact"/>
        <w:jc w:val="both"/>
        <w:rPr>
          <w:sz w:val="28"/>
          <w:szCs w:val="28"/>
          <w:lang w:val="sr-Latn-RS"/>
        </w:rPr>
      </w:pPr>
    </w:p>
    <w:p w14:paraId="345C867C" w14:textId="474186FF" w:rsidR="006C0692" w:rsidRDefault="006C0692" w:rsidP="00930794">
      <w:pPr>
        <w:spacing w:line="280" w:lineRule="exact"/>
        <w:jc w:val="both"/>
        <w:rPr>
          <w:sz w:val="28"/>
          <w:szCs w:val="28"/>
          <w:lang w:val="sr-Latn-RS"/>
        </w:rPr>
      </w:pPr>
    </w:p>
    <w:p w14:paraId="03255D4D" w14:textId="4B78F511" w:rsidR="006C0692" w:rsidRDefault="006C0692" w:rsidP="00930794">
      <w:pPr>
        <w:spacing w:line="280" w:lineRule="exact"/>
        <w:jc w:val="both"/>
        <w:rPr>
          <w:sz w:val="28"/>
          <w:szCs w:val="28"/>
          <w:lang w:val="sr-Latn-RS"/>
        </w:rPr>
      </w:pPr>
    </w:p>
    <w:p w14:paraId="7A5E5974" w14:textId="109AA48A" w:rsidR="006C0692" w:rsidRDefault="006C0692" w:rsidP="00930794">
      <w:pPr>
        <w:spacing w:line="280" w:lineRule="exact"/>
        <w:jc w:val="both"/>
        <w:rPr>
          <w:sz w:val="28"/>
          <w:szCs w:val="28"/>
          <w:lang w:val="sr-Latn-RS"/>
        </w:rPr>
      </w:pPr>
    </w:p>
    <w:p w14:paraId="17A6FD1B" w14:textId="2BA21876" w:rsidR="006C0692" w:rsidRDefault="006C0692" w:rsidP="00930794">
      <w:pPr>
        <w:spacing w:line="280" w:lineRule="exact"/>
        <w:jc w:val="both"/>
        <w:rPr>
          <w:sz w:val="28"/>
          <w:szCs w:val="28"/>
          <w:lang w:val="sr-Latn-RS"/>
        </w:rPr>
      </w:pPr>
    </w:p>
    <w:p w14:paraId="6D63A426" w14:textId="77819B73" w:rsidR="0047572D" w:rsidRDefault="0047572D" w:rsidP="008E0687">
      <w:pPr>
        <w:spacing w:line="280" w:lineRule="exact"/>
        <w:jc w:val="both"/>
        <w:rPr>
          <w:rFonts w:ascii="Verdana" w:hAnsi="Verdana"/>
          <w:lang w:val="sr-Latn-RS"/>
        </w:rPr>
      </w:pPr>
    </w:p>
    <w:p w14:paraId="423593E5" w14:textId="77777777" w:rsidR="008E0687" w:rsidRDefault="008E0687" w:rsidP="008E0687">
      <w:pPr>
        <w:spacing w:line="280" w:lineRule="exact"/>
        <w:jc w:val="both"/>
        <w:rPr>
          <w:rFonts w:ascii="Verdana" w:hAnsi="Verdana"/>
          <w:lang w:val="sr-Latn-RS"/>
        </w:rPr>
      </w:pPr>
    </w:p>
    <w:p w14:paraId="071206C9" w14:textId="72A7CB91" w:rsidR="0047572D" w:rsidRDefault="0047572D" w:rsidP="0047572D">
      <w:pPr>
        <w:spacing w:line="280" w:lineRule="exact"/>
        <w:ind w:left="1440"/>
        <w:jc w:val="both"/>
        <w:rPr>
          <w:rFonts w:ascii="Verdana" w:hAnsi="Verdana"/>
          <w:lang w:val="sr-Latn-RS"/>
        </w:rPr>
      </w:pPr>
    </w:p>
    <w:p w14:paraId="7627CC1B" w14:textId="50F5AE29" w:rsidR="0047572D" w:rsidRPr="0047572D" w:rsidRDefault="0047572D" w:rsidP="0047572D">
      <w:pPr>
        <w:spacing w:line="280" w:lineRule="exact"/>
        <w:ind w:left="1440"/>
        <w:jc w:val="both"/>
        <w:rPr>
          <w:rFonts w:ascii="Verdana" w:hAnsi="Verdana"/>
          <w:lang w:val="sr-Latn-RS"/>
        </w:rPr>
      </w:pPr>
      <w:r>
        <w:rPr>
          <w:rFonts w:ascii="Verdana" w:hAnsi="Verdana"/>
          <w:lang w:val="sr-Latn-RS"/>
        </w:rPr>
        <w:t>Slika 12. Ilustracija Clean arhitekture u realnom primeru</w:t>
      </w:r>
    </w:p>
    <w:p w14:paraId="54CB97D4" w14:textId="199B6B1F" w:rsidR="006C0692" w:rsidRDefault="006C0692" w:rsidP="00930794">
      <w:pPr>
        <w:spacing w:line="280" w:lineRule="exact"/>
        <w:jc w:val="both"/>
        <w:rPr>
          <w:sz w:val="28"/>
          <w:szCs w:val="28"/>
          <w:lang w:val="sr-Latn-RS"/>
        </w:rPr>
      </w:pPr>
    </w:p>
    <w:p w14:paraId="7A6935A3" w14:textId="69102C13" w:rsidR="008E0687" w:rsidRDefault="008E0687" w:rsidP="00930794">
      <w:pPr>
        <w:spacing w:line="280" w:lineRule="exact"/>
        <w:jc w:val="both"/>
        <w:rPr>
          <w:sz w:val="28"/>
          <w:szCs w:val="28"/>
          <w:lang w:val="sr-Latn-RS"/>
        </w:rPr>
      </w:pPr>
      <w:r w:rsidRPr="008E0687">
        <w:rPr>
          <w:noProof/>
          <w:sz w:val="28"/>
          <w:szCs w:val="28"/>
          <w:lang w:val="sr-Latn-RS"/>
        </w:rPr>
        <w:drawing>
          <wp:anchor distT="0" distB="0" distL="114300" distR="114300" simplePos="0" relativeHeight="251660288" behindDoc="1" locked="0" layoutInCell="1" allowOverlap="1" wp14:anchorId="4CD12A63" wp14:editId="6E9E3D69">
            <wp:simplePos x="0" y="0"/>
            <wp:positionH relativeFrom="column">
              <wp:posOffset>633095</wp:posOffset>
            </wp:positionH>
            <wp:positionV relativeFrom="page">
              <wp:posOffset>5553075</wp:posOffset>
            </wp:positionV>
            <wp:extent cx="4099560" cy="3467100"/>
            <wp:effectExtent l="0" t="0" r="0" b="0"/>
            <wp:wrapTight wrapText="bothSides">
              <wp:wrapPolygon edited="0">
                <wp:start x="0" y="0"/>
                <wp:lineTo x="0" y="21481"/>
                <wp:lineTo x="21480" y="21481"/>
                <wp:lineTo x="21480" y="0"/>
                <wp:lineTo x="0" y="0"/>
              </wp:wrapPolygon>
            </wp:wrapTight>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099560" cy="3467100"/>
                    </a:xfrm>
                    <a:prstGeom prst="rect">
                      <a:avLst/>
                    </a:prstGeom>
                  </pic:spPr>
                </pic:pic>
              </a:graphicData>
            </a:graphic>
            <wp14:sizeRelH relativeFrom="margin">
              <wp14:pctWidth>0</wp14:pctWidth>
            </wp14:sizeRelH>
          </wp:anchor>
        </w:drawing>
      </w:r>
      <w:r>
        <w:rPr>
          <w:sz w:val="28"/>
          <w:szCs w:val="28"/>
          <w:lang w:val="sr-Latn-RS"/>
        </w:rPr>
        <w:tab/>
      </w:r>
    </w:p>
    <w:p w14:paraId="24232421" w14:textId="48511144" w:rsidR="006C0692" w:rsidRDefault="006C0692" w:rsidP="00930794">
      <w:pPr>
        <w:spacing w:line="280" w:lineRule="exact"/>
        <w:jc w:val="both"/>
        <w:rPr>
          <w:sz w:val="28"/>
          <w:szCs w:val="28"/>
          <w:lang w:val="sr-Latn-RS"/>
        </w:rPr>
      </w:pPr>
    </w:p>
    <w:p w14:paraId="4132E239" w14:textId="581D818B" w:rsidR="006C0692" w:rsidRDefault="006C0692" w:rsidP="00930794">
      <w:pPr>
        <w:spacing w:line="280" w:lineRule="exact"/>
        <w:jc w:val="both"/>
        <w:rPr>
          <w:sz w:val="28"/>
          <w:szCs w:val="28"/>
          <w:lang w:val="sr-Latn-RS"/>
        </w:rPr>
      </w:pPr>
    </w:p>
    <w:p w14:paraId="7EFF8D5B" w14:textId="2CDED06C" w:rsidR="006C0692" w:rsidRDefault="006C0692" w:rsidP="00930794">
      <w:pPr>
        <w:spacing w:line="280" w:lineRule="exact"/>
        <w:jc w:val="both"/>
        <w:rPr>
          <w:sz w:val="28"/>
          <w:szCs w:val="28"/>
          <w:lang w:val="sr-Latn-RS"/>
        </w:rPr>
      </w:pPr>
    </w:p>
    <w:p w14:paraId="7AEE9C84" w14:textId="2EF779A0" w:rsidR="006C0692" w:rsidRDefault="006C0692" w:rsidP="00930794">
      <w:pPr>
        <w:spacing w:line="280" w:lineRule="exact"/>
        <w:jc w:val="both"/>
        <w:rPr>
          <w:sz w:val="28"/>
          <w:szCs w:val="28"/>
          <w:lang w:val="sr-Latn-RS"/>
        </w:rPr>
      </w:pPr>
    </w:p>
    <w:p w14:paraId="6701CAC3" w14:textId="77777777" w:rsidR="006C0692" w:rsidRPr="00BF410C" w:rsidRDefault="006C0692" w:rsidP="00930794">
      <w:pPr>
        <w:spacing w:line="280" w:lineRule="exact"/>
        <w:jc w:val="both"/>
        <w:rPr>
          <w:sz w:val="28"/>
          <w:szCs w:val="28"/>
          <w:lang w:val="sr-Latn-RS"/>
        </w:rPr>
      </w:pPr>
    </w:p>
    <w:p w14:paraId="2CFB5C74"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77EF941B"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6E38027D"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0AC1924E"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5885ACFF"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1560BCFB"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6AD65F08"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0FE37D15"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785F4974"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49EF1218"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5AA25BA8"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0A56C8FF"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71F20165" w14:textId="77777777" w:rsidR="0047572D" w:rsidRDefault="0047572D" w:rsidP="00930794">
      <w:pPr>
        <w:spacing w:before="17"/>
        <w:ind w:left="116" w:right="7223"/>
        <w:jc w:val="both"/>
        <w:rPr>
          <w:rFonts w:ascii="Verdana" w:eastAsia="Verdana" w:hAnsi="Verdana" w:cs="Verdana"/>
          <w:b/>
          <w:spacing w:val="-1"/>
          <w:sz w:val="24"/>
          <w:szCs w:val="24"/>
          <w:lang w:val="sr-Latn-RS"/>
        </w:rPr>
      </w:pPr>
    </w:p>
    <w:p w14:paraId="35DB8F0E" w14:textId="5AAE26AA" w:rsidR="008E0687" w:rsidRPr="0047572D" w:rsidRDefault="008E0687" w:rsidP="008E0687">
      <w:pPr>
        <w:spacing w:line="280" w:lineRule="exact"/>
        <w:ind w:left="1440"/>
        <w:jc w:val="both"/>
        <w:rPr>
          <w:rFonts w:ascii="Verdana" w:hAnsi="Verdana"/>
          <w:lang w:val="sr-Latn-RS"/>
        </w:rPr>
      </w:pPr>
      <w:r>
        <w:rPr>
          <w:rFonts w:ascii="Verdana" w:hAnsi="Verdana"/>
          <w:lang w:val="sr-Latn-RS"/>
        </w:rPr>
        <w:t>Slika 13. Ilustracija CQRS arhitekturalnog paterna</w:t>
      </w:r>
    </w:p>
    <w:p w14:paraId="66F8913D" w14:textId="77777777" w:rsidR="008E0687" w:rsidRDefault="008E0687" w:rsidP="00930794">
      <w:pPr>
        <w:spacing w:before="17"/>
        <w:ind w:left="116" w:right="7223"/>
        <w:jc w:val="both"/>
        <w:rPr>
          <w:rFonts w:ascii="Verdana" w:eastAsia="Verdana" w:hAnsi="Verdana" w:cs="Verdana"/>
          <w:b/>
          <w:spacing w:val="-1"/>
          <w:sz w:val="24"/>
          <w:szCs w:val="24"/>
          <w:lang w:val="sr-Latn-RS"/>
        </w:rPr>
      </w:pPr>
    </w:p>
    <w:p w14:paraId="45F9D6DD" w14:textId="77777777" w:rsidR="008E0687" w:rsidRDefault="008E0687" w:rsidP="00930794">
      <w:pPr>
        <w:spacing w:before="17"/>
        <w:ind w:left="116" w:right="7223"/>
        <w:jc w:val="both"/>
        <w:rPr>
          <w:rFonts w:ascii="Verdana" w:eastAsia="Verdana" w:hAnsi="Verdana" w:cs="Verdana"/>
          <w:b/>
          <w:spacing w:val="-1"/>
          <w:sz w:val="24"/>
          <w:szCs w:val="24"/>
          <w:lang w:val="sr-Latn-RS"/>
        </w:rPr>
      </w:pPr>
    </w:p>
    <w:p w14:paraId="5B909D3C" w14:textId="1780ABA9" w:rsidR="008E0687" w:rsidRDefault="008E0687" w:rsidP="00930794">
      <w:pPr>
        <w:spacing w:before="17"/>
        <w:ind w:left="116" w:right="7223"/>
        <w:jc w:val="both"/>
        <w:rPr>
          <w:rFonts w:ascii="Verdana" w:eastAsia="Verdana" w:hAnsi="Verdana" w:cs="Verdana"/>
          <w:b/>
          <w:spacing w:val="-1"/>
          <w:sz w:val="24"/>
          <w:szCs w:val="24"/>
          <w:lang w:val="sr-Latn-RS"/>
        </w:rPr>
      </w:pPr>
      <w:r w:rsidRPr="008E0687">
        <w:rPr>
          <w:rFonts w:ascii="Verdana" w:eastAsia="Verdana" w:hAnsi="Verdana" w:cs="Verdana"/>
          <w:b/>
          <w:noProof/>
          <w:spacing w:val="-1"/>
          <w:sz w:val="24"/>
          <w:szCs w:val="24"/>
          <w:lang w:val="sr-Latn-RS"/>
        </w:rPr>
        <w:lastRenderedPageBreak/>
        <w:drawing>
          <wp:inline distT="0" distB="0" distL="0" distR="0" wp14:anchorId="6DD1E621" wp14:editId="5EC71BC1">
            <wp:extent cx="6128385" cy="4354195"/>
            <wp:effectExtent l="0" t="0" r="5715" b="825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stretch>
                      <a:fillRect/>
                    </a:stretch>
                  </pic:blipFill>
                  <pic:spPr>
                    <a:xfrm>
                      <a:off x="0" y="0"/>
                      <a:ext cx="6128385" cy="4354195"/>
                    </a:xfrm>
                    <a:prstGeom prst="rect">
                      <a:avLst/>
                    </a:prstGeom>
                  </pic:spPr>
                </pic:pic>
              </a:graphicData>
            </a:graphic>
          </wp:inline>
        </w:drawing>
      </w:r>
    </w:p>
    <w:p w14:paraId="4509C2A7" w14:textId="3240DF9B" w:rsidR="00446B8A" w:rsidRDefault="008E0687" w:rsidP="00446B8A">
      <w:pPr>
        <w:spacing w:line="280" w:lineRule="exact"/>
        <w:jc w:val="center"/>
        <w:rPr>
          <w:rFonts w:ascii="Verdana" w:hAnsi="Verdana"/>
          <w:lang w:val="sr-Latn-RS"/>
        </w:rPr>
      </w:pPr>
      <w:r>
        <w:rPr>
          <w:rFonts w:ascii="Verdana" w:hAnsi="Verdana"/>
          <w:lang w:val="sr-Latn-RS"/>
        </w:rPr>
        <w:t xml:space="preserve">Slika 14. Ilustracija Mediator dizajn paterna korišćenjem biblioteke </w:t>
      </w:r>
      <w:r w:rsidR="00446B8A">
        <w:rPr>
          <w:rFonts w:ascii="Verdana" w:hAnsi="Verdana"/>
          <w:lang w:val="sr-Latn-RS"/>
        </w:rPr>
        <w:t>MediatR</w:t>
      </w:r>
    </w:p>
    <w:p w14:paraId="7DCF1160" w14:textId="0BDA8870" w:rsidR="00446B8A" w:rsidRDefault="00446B8A" w:rsidP="00446B8A">
      <w:pPr>
        <w:spacing w:line="280" w:lineRule="exact"/>
        <w:jc w:val="center"/>
        <w:rPr>
          <w:rFonts w:ascii="Verdana" w:hAnsi="Verdana"/>
          <w:lang w:val="sr-Latn-RS"/>
        </w:rPr>
      </w:pPr>
    </w:p>
    <w:p w14:paraId="59B0EE34" w14:textId="086E3EA8" w:rsidR="00446B8A" w:rsidRDefault="00446B8A" w:rsidP="00446B8A">
      <w:pPr>
        <w:spacing w:line="280" w:lineRule="exact"/>
        <w:jc w:val="both"/>
        <w:rPr>
          <w:rFonts w:ascii="Verdana" w:hAnsi="Verdana"/>
          <w:lang w:val="sr-Latn-RS"/>
        </w:rPr>
      </w:pPr>
      <w:r w:rsidRPr="00446B8A">
        <w:rPr>
          <w:rFonts w:ascii="Verdana" w:hAnsi="Verdana"/>
          <w:noProof/>
          <w:lang w:val="sr-Latn-RS"/>
        </w:rPr>
        <w:lastRenderedPageBreak/>
        <w:drawing>
          <wp:anchor distT="0" distB="0" distL="114300" distR="114300" simplePos="0" relativeHeight="251661312" behindDoc="1" locked="0" layoutInCell="1" allowOverlap="1" wp14:anchorId="08667532" wp14:editId="5BD26E38">
            <wp:simplePos x="0" y="0"/>
            <wp:positionH relativeFrom="column">
              <wp:posOffset>499745</wp:posOffset>
            </wp:positionH>
            <wp:positionV relativeFrom="paragraph">
              <wp:posOffset>0</wp:posOffset>
            </wp:positionV>
            <wp:extent cx="5010849" cy="8164064"/>
            <wp:effectExtent l="0" t="0" r="0" b="8890"/>
            <wp:wrapTight wrapText="bothSides">
              <wp:wrapPolygon edited="0">
                <wp:start x="0" y="0"/>
                <wp:lineTo x="0" y="21573"/>
                <wp:lineTo x="21515" y="21573"/>
                <wp:lineTo x="21515" y="0"/>
                <wp:lineTo x="0" y="0"/>
              </wp:wrapPolygon>
            </wp:wrapTight>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010849" cy="8164064"/>
                    </a:xfrm>
                    <a:prstGeom prst="rect">
                      <a:avLst/>
                    </a:prstGeom>
                  </pic:spPr>
                </pic:pic>
              </a:graphicData>
            </a:graphic>
          </wp:anchor>
        </w:drawing>
      </w:r>
    </w:p>
    <w:p w14:paraId="32A0893A" w14:textId="77777777" w:rsidR="00446B8A" w:rsidRDefault="00446B8A" w:rsidP="00446B8A">
      <w:pPr>
        <w:spacing w:line="280" w:lineRule="exact"/>
        <w:jc w:val="center"/>
        <w:rPr>
          <w:rFonts w:ascii="Verdana" w:hAnsi="Verdana"/>
          <w:lang w:val="sr-Latn-RS"/>
        </w:rPr>
      </w:pPr>
    </w:p>
    <w:p w14:paraId="1C2343B2" w14:textId="77777777" w:rsidR="00446B8A" w:rsidRDefault="00446B8A" w:rsidP="00446B8A">
      <w:pPr>
        <w:spacing w:line="280" w:lineRule="exact"/>
        <w:jc w:val="center"/>
        <w:rPr>
          <w:rFonts w:ascii="Verdana" w:hAnsi="Verdana"/>
          <w:lang w:val="sr-Latn-RS"/>
        </w:rPr>
      </w:pPr>
    </w:p>
    <w:p w14:paraId="709DF107" w14:textId="77777777" w:rsidR="00446B8A" w:rsidRDefault="00446B8A" w:rsidP="00446B8A">
      <w:pPr>
        <w:spacing w:line="280" w:lineRule="exact"/>
        <w:jc w:val="center"/>
        <w:rPr>
          <w:rFonts w:ascii="Verdana" w:hAnsi="Verdana"/>
          <w:lang w:val="sr-Latn-RS"/>
        </w:rPr>
      </w:pPr>
    </w:p>
    <w:p w14:paraId="59E432C0" w14:textId="77777777" w:rsidR="00446B8A" w:rsidRDefault="00446B8A" w:rsidP="00446B8A">
      <w:pPr>
        <w:spacing w:line="280" w:lineRule="exact"/>
        <w:jc w:val="center"/>
        <w:rPr>
          <w:rFonts w:ascii="Verdana" w:hAnsi="Verdana"/>
          <w:lang w:val="sr-Latn-RS"/>
        </w:rPr>
      </w:pPr>
    </w:p>
    <w:p w14:paraId="0663C451" w14:textId="77777777" w:rsidR="00446B8A" w:rsidRDefault="00446B8A" w:rsidP="00446B8A">
      <w:pPr>
        <w:spacing w:line="280" w:lineRule="exact"/>
        <w:jc w:val="center"/>
        <w:rPr>
          <w:rFonts w:ascii="Verdana" w:hAnsi="Verdana"/>
          <w:lang w:val="sr-Latn-RS"/>
        </w:rPr>
      </w:pPr>
    </w:p>
    <w:p w14:paraId="0D9733D9" w14:textId="77777777" w:rsidR="00446B8A" w:rsidRDefault="00446B8A" w:rsidP="00446B8A">
      <w:pPr>
        <w:spacing w:line="280" w:lineRule="exact"/>
        <w:jc w:val="center"/>
        <w:rPr>
          <w:rFonts w:ascii="Verdana" w:hAnsi="Verdana"/>
          <w:lang w:val="sr-Latn-RS"/>
        </w:rPr>
      </w:pPr>
    </w:p>
    <w:p w14:paraId="0BD1F8C0" w14:textId="77777777" w:rsidR="00446B8A" w:rsidRDefault="00446B8A" w:rsidP="00446B8A">
      <w:pPr>
        <w:spacing w:line="280" w:lineRule="exact"/>
        <w:jc w:val="center"/>
        <w:rPr>
          <w:rFonts w:ascii="Verdana" w:hAnsi="Verdana"/>
          <w:lang w:val="sr-Latn-RS"/>
        </w:rPr>
      </w:pPr>
    </w:p>
    <w:p w14:paraId="78128D14" w14:textId="77777777" w:rsidR="00446B8A" w:rsidRDefault="00446B8A" w:rsidP="00446B8A">
      <w:pPr>
        <w:spacing w:line="280" w:lineRule="exact"/>
        <w:jc w:val="center"/>
        <w:rPr>
          <w:rFonts w:ascii="Verdana" w:hAnsi="Verdana"/>
          <w:lang w:val="sr-Latn-RS"/>
        </w:rPr>
      </w:pPr>
    </w:p>
    <w:p w14:paraId="7C975825" w14:textId="77777777" w:rsidR="00446B8A" w:rsidRDefault="00446B8A" w:rsidP="00446B8A">
      <w:pPr>
        <w:spacing w:line="280" w:lineRule="exact"/>
        <w:jc w:val="center"/>
        <w:rPr>
          <w:rFonts w:ascii="Verdana" w:hAnsi="Verdana"/>
          <w:lang w:val="sr-Latn-RS"/>
        </w:rPr>
      </w:pPr>
    </w:p>
    <w:p w14:paraId="698C5476" w14:textId="77777777" w:rsidR="00446B8A" w:rsidRDefault="00446B8A" w:rsidP="00446B8A">
      <w:pPr>
        <w:spacing w:line="280" w:lineRule="exact"/>
        <w:jc w:val="center"/>
        <w:rPr>
          <w:rFonts w:ascii="Verdana" w:hAnsi="Verdana"/>
          <w:lang w:val="sr-Latn-RS"/>
        </w:rPr>
      </w:pPr>
    </w:p>
    <w:p w14:paraId="24A99605" w14:textId="77777777" w:rsidR="00446B8A" w:rsidRDefault="00446B8A" w:rsidP="00446B8A">
      <w:pPr>
        <w:spacing w:line="280" w:lineRule="exact"/>
        <w:jc w:val="center"/>
        <w:rPr>
          <w:rFonts w:ascii="Verdana" w:hAnsi="Verdana"/>
          <w:lang w:val="sr-Latn-RS"/>
        </w:rPr>
      </w:pPr>
    </w:p>
    <w:p w14:paraId="581397D6" w14:textId="77777777" w:rsidR="00446B8A" w:rsidRDefault="00446B8A" w:rsidP="00446B8A">
      <w:pPr>
        <w:spacing w:line="280" w:lineRule="exact"/>
        <w:jc w:val="center"/>
        <w:rPr>
          <w:rFonts w:ascii="Verdana" w:hAnsi="Verdana"/>
          <w:lang w:val="sr-Latn-RS"/>
        </w:rPr>
      </w:pPr>
    </w:p>
    <w:p w14:paraId="6C4CF2A2" w14:textId="77777777" w:rsidR="00446B8A" w:rsidRDefault="00446B8A" w:rsidP="00446B8A">
      <w:pPr>
        <w:spacing w:line="280" w:lineRule="exact"/>
        <w:jc w:val="center"/>
        <w:rPr>
          <w:rFonts w:ascii="Verdana" w:hAnsi="Verdana"/>
          <w:lang w:val="sr-Latn-RS"/>
        </w:rPr>
      </w:pPr>
    </w:p>
    <w:p w14:paraId="65576D69" w14:textId="77777777" w:rsidR="00446B8A" w:rsidRDefault="00446B8A" w:rsidP="00446B8A">
      <w:pPr>
        <w:spacing w:line="280" w:lineRule="exact"/>
        <w:jc w:val="center"/>
        <w:rPr>
          <w:rFonts w:ascii="Verdana" w:hAnsi="Verdana"/>
          <w:lang w:val="sr-Latn-RS"/>
        </w:rPr>
      </w:pPr>
    </w:p>
    <w:p w14:paraId="2722F96E" w14:textId="77777777" w:rsidR="00446B8A" w:rsidRDefault="00446B8A" w:rsidP="00446B8A">
      <w:pPr>
        <w:spacing w:line="280" w:lineRule="exact"/>
        <w:jc w:val="center"/>
        <w:rPr>
          <w:rFonts w:ascii="Verdana" w:hAnsi="Verdana"/>
          <w:lang w:val="sr-Latn-RS"/>
        </w:rPr>
      </w:pPr>
    </w:p>
    <w:p w14:paraId="209CA497" w14:textId="77777777" w:rsidR="00446B8A" w:rsidRDefault="00446B8A" w:rsidP="00446B8A">
      <w:pPr>
        <w:spacing w:line="280" w:lineRule="exact"/>
        <w:jc w:val="center"/>
        <w:rPr>
          <w:rFonts w:ascii="Verdana" w:hAnsi="Verdana"/>
          <w:lang w:val="sr-Latn-RS"/>
        </w:rPr>
      </w:pPr>
    </w:p>
    <w:p w14:paraId="53242348" w14:textId="77777777" w:rsidR="00446B8A" w:rsidRDefault="00446B8A" w:rsidP="00446B8A">
      <w:pPr>
        <w:spacing w:line="280" w:lineRule="exact"/>
        <w:jc w:val="center"/>
        <w:rPr>
          <w:rFonts w:ascii="Verdana" w:hAnsi="Verdana"/>
          <w:lang w:val="sr-Latn-RS"/>
        </w:rPr>
      </w:pPr>
    </w:p>
    <w:p w14:paraId="0717DB7A" w14:textId="77777777" w:rsidR="00446B8A" w:rsidRDefault="00446B8A" w:rsidP="00446B8A">
      <w:pPr>
        <w:spacing w:line="280" w:lineRule="exact"/>
        <w:jc w:val="center"/>
        <w:rPr>
          <w:rFonts w:ascii="Verdana" w:hAnsi="Verdana"/>
          <w:lang w:val="sr-Latn-RS"/>
        </w:rPr>
      </w:pPr>
    </w:p>
    <w:p w14:paraId="21D668C2" w14:textId="77777777" w:rsidR="00446B8A" w:rsidRDefault="00446B8A" w:rsidP="00446B8A">
      <w:pPr>
        <w:spacing w:line="280" w:lineRule="exact"/>
        <w:jc w:val="center"/>
        <w:rPr>
          <w:rFonts w:ascii="Verdana" w:hAnsi="Verdana"/>
          <w:lang w:val="sr-Latn-RS"/>
        </w:rPr>
      </w:pPr>
    </w:p>
    <w:p w14:paraId="235F1CEC" w14:textId="77777777" w:rsidR="00446B8A" w:rsidRDefault="00446B8A" w:rsidP="00446B8A">
      <w:pPr>
        <w:spacing w:line="280" w:lineRule="exact"/>
        <w:jc w:val="center"/>
        <w:rPr>
          <w:rFonts w:ascii="Verdana" w:hAnsi="Verdana"/>
          <w:lang w:val="sr-Latn-RS"/>
        </w:rPr>
      </w:pPr>
    </w:p>
    <w:p w14:paraId="03B14105" w14:textId="77777777" w:rsidR="00446B8A" w:rsidRDefault="00446B8A" w:rsidP="00446B8A">
      <w:pPr>
        <w:spacing w:line="280" w:lineRule="exact"/>
        <w:jc w:val="center"/>
        <w:rPr>
          <w:rFonts w:ascii="Verdana" w:hAnsi="Verdana"/>
          <w:lang w:val="sr-Latn-RS"/>
        </w:rPr>
      </w:pPr>
    </w:p>
    <w:p w14:paraId="308EFAE9" w14:textId="77777777" w:rsidR="00446B8A" w:rsidRDefault="00446B8A" w:rsidP="00446B8A">
      <w:pPr>
        <w:spacing w:line="280" w:lineRule="exact"/>
        <w:jc w:val="center"/>
        <w:rPr>
          <w:rFonts w:ascii="Verdana" w:hAnsi="Verdana"/>
          <w:lang w:val="sr-Latn-RS"/>
        </w:rPr>
      </w:pPr>
    </w:p>
    <w:p w14:paraId="456EDB5A" w14:textId="77777777" w:rsidR="00446B8A" w:rsidRDefault="00446B8A" w:rsidP="00446B8A">
      <w:pPr>
        <w:spacing w:line="280" w:lineRule="exact"/>
        <w:jc w:val="center"/>
        <w:rPr>
          <w:rFonts w:ascii="Verdana" w:hAnsi="Verdana"/>
          <w:lang w:val="sr-Latn-RS"/>
        </w:rPr>
      </w:pPr>
    </w:p>
    <w:p w14:paraId="1BF91869" w14:textId="77777777" w:rsidR="00446B8A" w:rsidRDefault="00446B8A" w:rsidP="00446B8A">
      <w:pPr>
        <w:spacing w:line="280" w:lineRule="exact"/>
        <w:jc w:val="center"/>
        <w:rPr>
          <w:rFonts w:ascii="Verdana" w:hAnsi="Verdana"/>
          <w:lang w:val="sr-Latn-RS"/>
        </w:rPr>
      </w:pPr>
    </w:p>
    <w:p w14:paraId="75A2E960" w14:textId="77777777" w:rsidR="00446B8A" w:rsidRDefault="00446B8A" w:rsidP="00446B8A">
      <w:pPr>
        <w:spacing w:line="280" w:lineRule="exact"/>
        <w:jc w:val="center"/>
        <w:rPr>
          <w:rFonts w:ascii="Verdana" w:hAnsi="Verdana"/>
          <w:lang w:val="sr-Latn-RS"/>
        </w:rPr>
      </w:pPr>
    </w:p>
    <w:p w14:paraId="7C07D703" w14:textId="77777777" w:rsidR="00446B8A" w:rsidRDefault="00446B8A" w:rsidP="00446B8A">
      <w:pPr>
        <w:spacing w:line="280" w:lineRule="exact"/>
        <w:jc w:val="center"/>
        <w:rPr>
          <w:rFonts w:ascii="Verdana" w:hAnsi="Verdana"/>
          <w:lang w:val="sr-Latn-RS"/>
        </w:rPr>
      </w:pPr>
    </w:p>
    <w:p w14:paraId="0376BEFE" w14:textId="77777777" w:rsidR="00446B8A" w:rsidRDefault="00446B8A" w:rsidP="00446B8A">
      <w:pPr>
        <w:spacing w:line="280" w:lineRule="exact"/>
        <w:jc w:val="center"/>
        <w:rPr>
          <w:rFonts w:ascii="Verdana" w:hAnsi="Verdana"/>
          <w:lang w:val="sr-Latn-RS"/>
        </w:rPr>
      </w:pPr>
    </w:p>
    <w:p w14:paraId="2BCB2861" w14:textId="77777777" w:rsidR="00446B8A" w:rsidRDefault="00446B8A" w:rsidP="00446B8A">
      <w:pPr>
        <w:spacing w:line="280" w:lineRule="exact"/>
        <w:jc w:val="center"/>
        <w:rPr>
          <w:rFonts w:ascii="Verdana" w:hAnsi="Verdana"/>
          <w:lang w:val="sr-Latn-RS"/>
        </w:rPr>
      </w:pPr>
    </w:p>
    <w:p w14:paraId="37F39BA7" w14:textId="77777777" w:rsidR="00446B8A" w:rsidRDefault="00446B8A" w:rsidP="00446B8A">
      <w:pPr>
        <w:spacing w:line="280" w:lineRule="exact"/>
        <w:jc w:val="center"/>
        <w:rPr>
          <w:rFonts w:ascii="Verdana" w:hAnsi="Verdana"/>
          <w:lang w:val="sr-Latn-RS"/>
        </w:rPr>
      </w:pPr>
    </w:p>
    <w:p w14:paraId="7FCB8E74" w14:textId="77777777" w:rsidR="00446B8A" w:rsidRDefault="00446B8A" w:rsidP="00446B8A">
      <w:pPr>
        <w:spacing w:line="280" w:lineRule="exact"/>
        <w:jc w:val="center"/>
        <w:rPr>
          <w:rFonts w:ascii="Verdana" w:hAnsi="Verdana"/>
          <w:lang w:val="sr-Latn-RS"/>
        </w:rPr>
      </w:pPr>
    </w:p>
    <w:p w14:paraId="0663F039" w14:textId="77777777" w:rsidR="00446B8A" w:rsidRDefault="00446B8A" w:rsidP="00446B8A">
      <w:pPr>
        <w:spacing w:line="280" w:lineRule="exact"/>
        <w:jc w:val="center"/>
        <w:rPr>
          <w:rFonts w:ascii="Verdana" w:hAnsi="Verdana"/>
          <w:lang w:val="sr-Latn-RS"/>
        </w:rPr>
      </w:pPr>
    </w:p>
    <w:p w14:paraId="74DABBED" w14:textId="77777777" w:rsidR="00446B8A" w:rsidRDefault="00446B8A" w:rsidP="00446B8A">
      <w:pPr>
        <w:spacing w:line="280" w:lineRule="exact"/>
        <w:jc w:val="center"/>
        <w:rPr>
          <w:rFonts w:ascii="Verdana" w:hAnsi="Verdana"/>
          <w:lang w:val="sr-Latn-RS"/>
        </w:rPr>
      </w:pPr>
    </w:p>
    <w:p w14:paraId="6DE5DC45" w14:textId="77777777" w:rsidR="00446B8A" w:rsidRDefault="00446B8A" w:rsidP="00446B8A">
      <w:pPr>
        <w:spacing w:line="280" w:lineRule="exact"/>
        <w:jc w:val="center"/>
        <w:rPr>
          <w:rFonts w:ascii="Verdana" w:hAnsi="Verdana"/>
          <w:lang w:val="sr-Latn-RS"/>
        </w:rPr>
      </w:pPr>
    </w:p>
    <w:p w14:paraId="0795C018" w14:textId="77777777" w:rsidR="00446B8A" w:rsidRDefault="00446B8A" w:rsidP="00446B8A">
      <w:pPr>
        <w:spacing w:line="280" w:lineRule="exact"/>
        <w:jc w:val="center"/>
        <w:rPr>
          <w:rFonts w:ascii="Verdana" w:hAnsi="Verdana"/>
          <w:lang w:val="sr-Latn-RS"/>
        </w:rPr>
      </w:pPr>
    </w:p>
    <w:p w14:paraId="1F2E453E" w14:textId="77777777" w:rsidR="00446B8A" w:rsidRDefault="00446B8A" w:rsidP="00446B8A">
      <w:pPr>
        <w:spacing w:line="280" w:lineRule="exact"/>
        <w:jc w:val="center"/>
        <w:rPr>
          <w:rFonts w:ascii="Verdana" w:hAnsi="Verdana"/>
          <w:lang w:val="sr-Latn-RS"/>
        </w:rPr>
      </w:pPr>
    </w:p>
    <w:p w14:paraId="57F182EB" w14:textId="77777777" w:rsidR="00446B8A" w:rsidRDefault="00446B8A" w:rsidP="00446B8A">
      <w:pPr>
        <w:spacing w:line="280" w:lineRule="exact"/>
        <w:jc w:val="center"/>
        <w:rPr>
          <w:rFonts w:ascii="Verdana" w:hAnsi="Verdana"/>
          <w:lang w:val="sr-Latn-RS"/>
        </w:rPr>
      </w:pPr>
    </w:p>
    <w:p w14:paraId="75624B85" w14:textId="77777777" w:rsidR="00446B8A" w:rsidRDefault="00446B8A" w:rsidP="00446B8A">
      <w:pPr>
        <w:spacing w:line="280" w:lineRule="exact"/>
        <w:jc w:val="center"/>
        <w:rPr>
          <w:rFonts w:ascii="Verdana" w:hAnsi="Verdana"/>
          <w:lang w:val="sr-Latn-RS"/>
        </w:rPr>
      </w:pPr>
    </w:p>
    <w:p w14:paraId="08170E97" w14:textId="77777777" w:rsidR="00446B8A" w:rsidRDefault="00446B8A" w:rsidP="00446B8A">
      <w:pPr>
        <w:spacing w:line="280" w:lineRule="exact"/>
        <w:jc w:val="center"/>
        <w:rPr>
          <w:rFonts w:ascii="Verdana" w:hAnsi="Verdana"/>
          <w:lang w:val="sr-Latn-RS"/>
        </w:rPr>
      </w:pPr>
    </w:p>
    <w:p w14:paraId="066CB557" w14:textId="77777777" w:rsidR="00446B8A" w:rsidRDefault="00446B8A" w:rsidP="00446B8A">
      <w:pPr>
        <w:spacing w:line="280" w:lineRule="exact"/>
        <w:jc w:val="center"/>
        <w:rPr>
          <w:rFonts w:ascii="Verdana" w:hAnsi="Verdana"/>
          <w:lang w:val="sr-Latn-RS"/>
        </w:rPr>
      </w:pPr>
    </w:p>
    <w:p w14:paraId="1D3EFFA2" w14:textId="77777777" w:rsidR="00446B8A" w:rsidRDefault="00446B8A" w:rsidP="00446B8A">
      <w:pPr>
        <w:spacing w:line="280" w:lineRule="exact"/>
        <w:jc w:val="center"/>
        <w:rPr>
          <w:rFonts w:ascii="Verdana" w:hAnsi="Verdana"/>
          <w:lang w:val="sr-Latn-RS"/>
        </w:rPr>
      </w:pPr>
    </w:p>
    <w:p w14:paraId="2DEA765D" w14:textId="77777777" w:rsidR="00446B8A" w:rsidRDefault="00446B8A" w:rsidP="00446B8A">
      <w:pPr>
        <w:spacing w:line="280" w:lineRule="exact"/>
        <w:jc w:val="center"/>
        <w:rPr>
          <w:rFonts w:ascii="Verdana" w:hAnsi="Verdana"/>
          <w:lang w:val="sr-Latn-RS"/>
        </w:rPr>
      </w:pPr>
    </w:p>
    <w:p w14:paraId="19CE6622" w14:textId="77777777" w:rsidR="00446B8A" w:rsidRDefault="00446B8A" w:rsidP="00446B8A">
      <w:pPr>
        <w:spacing w:line="280" w:lineRule="exact"/>
        <w:jc w:val="center"/>
        <w:rPr>
          <w:rFonts w:ascii="Verdana" w:hAnsi="Verdana"/>
          <w:lang w:val="sr-Latn-RS"/>
        </w:rPr>
      </w:pPr>
    </w:p>
    <w:p w14:paraId="54E1D783" w14:textId="77777777" w:rsidR="00446B8A" w:rsidRDefault="00446B8A" w:rsidP="00446B8A">
      <w:pPr>
        <w:spacing w:line="280" w:lineRule="exact"/>
        <w:jc w:val="center"/>
        <w:rPr>
          <w:rFonts w:ascii="Verdana" w:hAnsi="Verdana"/>
          <w:lang w:val="sr-Latn-RS"/>
        </w:rPr>
      </w:pPr>
    </w:p>
    <w:p w14:paraId="138BFC60" w14:textId="77777777" w:rsidR="00446B8A" w:rsidRDefault="00446B8A" w:rsidP="00446B8A">
      <w:pPr>
        <w:spacing w:line="280" w:lineRule="exact"/>
        <w:jc w:val="center"/>
        <w:rPr>
          <w:rFonts w:ascii="Verdana" w:hAnsi="Verdana"/>
          <w:lang w:val="sr-Latn-RS"/>
        </w:rPr>
      </w:pPr>
    </w:p>
    <w:p w14:paraId="22FFAC1D" w14:textId="77777777" w:rsidR="00446B8A" w:rsidRDefault="00446B8A" w:rsidP="00446B8A">
      <w:pPr>
        <w:spacing w:line="280" w:lineRule="exact"/>
        <w:jc w:val="center"/>
        <w:rPr>
          <w:rFonts w:ascii="Verdana" w:hAnsi="Verdana"/>
          <w:lang w:val="sr-Latn-RS"/>
        </w:rPr>
      </w:pPr>
    </w:p>
    <w:p w14:paraId="6897B26E" w14:textId="6B5DA631" w:rsidR="00446B8A" w:rsidRPr="00446B8A" w:rsidRDefault="00446B8A" w:rsidP="00446B8A">
      <w:pPr>
        <w:spacing w:line="280" w:lineRule="exact"/>
        <w:jc w:val="center"/>
        <w:rPr>
          <w:rFonts w:ascii="Verdana" w:hAnsi="Verdana"/>
          <w:lang w:val="sr-Latn-RS"/>
        </w:rPr>
      </w:pPr>
      <w:r>
        <w:rPr>
          <w:rFonts w:ascii="Verdana" w:hAnsi="Verdana"/>
          <w:lang w:val="sr-Latn-RS"/>
        </w:rPr>
        <w:t>Slika 15. Ilustracija zavisnosti između projekata u Clean arhitekturi</w:t>
      </w:r>
    </w:p>
    <w:p w14:paraId="51B23A46" w14:textId="3D72740F" w:rsidR="00446B8A" w:rsidRDefault="00446B8A" w:rsidP="00930794">
      <w:pPr>
        <w:spacing w:before="17"/>
        <w:ind w:left="116" w:right="7223"/>
        <w:jc w:val="both"/>
        <w:rPr>
          <w:rFonts w:ascii="Verdana" w:eastAsia="Verdana" w:hAnsi="Verdana" w:cs="Verdana"/>
          <w:b/>
          <w:spacing w:val="-1"/>
          <w:sz w:val="24"/>
          <w:szCs w:val="24"/>
          <w:lang w:val="sr-Latn-RS"/>
        </w:rPr>
      </w:pPr>
    </w:p>
    <w:p w14:paraId="70195377" w14:textId="77777777" w:rsidR="00607613" w:rsidRDefault="00607613" w:rsidP="00607613">
      <w:pPr>
        <w:spacing w:before="17"/>
        <w:ind w:right="7223"/>
        <w:jc w:val="both"/>
        <w:rPr>
          <w:rFonts w:ascii="Verdana" w:eastAsia="Verdana" w:hAnsi="Verdana" w:cs="Verdana"/>
          <w:b/>
          <w:spacing w:val="-1"/>
          <w:sz w:val="24"/>
          <w:szCs w:val="24"/>
          <w:lang w:val="sr-Latn-RS"/>
        </w:rPr>
      </w:pPr>
    </w:p>
    <w:p w14:paraId="74B56DE2" w14:textId="3B5EE98B" w:rsidR="002522B9" w:rsidRPr="00BF410C" w:rsidRDefault="00E11F60" w:rsidP="00E11F60">
      <w:pPr>
        <w:pStyle w:val="Heading1"/>
        <w:numPr>
          <w:ilvl w:val="0"/>
          <w:numId w:val="0"/>
        </w:numPr>
        <w:ind w:left="720" w:hanging="720"/>
        <w:rPr>
          <w:rFonts w:eastAsia="Verdana"/>
          <w:lang w:val="sr-Latn-RS"/>
        </w:rPr>
      </w:pPr>
      <w:bookmarkStart w:id="19" w:name="_Toc122385205"/>
      <w:r>
        <w:rPr>
          <w:rFonts w:eastAsia="Verdana"/>
          <w:lang w:val="sr-Latn-RS"/>
        </w:rPr>
        <w:lastRenderedPageBreak/>
        <w:t>7</w:t>
      </w:r>
      <w:r w:rsidR="00194F57" w:rsidRPr="00BF410C">
        <w:rPr>
          <w:rFonts w:eastAsia="Verdana"/>
          <w:lang w:val="sr-Latn-RS"/>
        </w:rPr>
        <w:t>.</w:t>
      </w:r>
      <w:r w:rsidR="00194F57" w:rsidRPr="00BF410C">
        <w:rPr>
          <w:rFonts w:eastAsia="Verdana"/>
          <w:spacing w:val="27"/>
          <w:lang w:val="sr-Latn-RS"/>
        </w:rPr>
        <w:t xml:space="preserve"> </w:t>
      </w:r>
      <w:r w:rsidR="00194F57" w:rsidRPr="00BF410C">
        <w:rPr>
          <w:rFonts w:eastAsia="Verdana"/>
          <w:spacing w:val="-1"/>
          <w:lang w:val="sr-Latn-RS"/>
        </w:rPr>
        <w:t>ZA</w:t>
      </w:r>
      <w:r w:rsidR="00194F57" w:rsidRPr="00BF410C">
        <w:rPr>
          <w:rFonts w:eastAsia="Verdana"/>
          <w:lang w:val="sr-Latn-RS"/>
        </w:rPr>
        <w:t>K</w:t>
      </w:r>
      <w:r w:rsidR="00194F57" w:rsidRPr="00BF410C">
        <w:rPr>
          <w:rFonts w:eastAsia="Verdana"/>
          <w:spacing w:val="2"/>
          <w:lang w:val="sr-Latn-RS"/>
        </w:rPr>
        <w:t>L</w:t>
      </w:r>
      <w:r w:rsidR="00194F57" w:rsidRPr="00BF410C">
        <w:rPr>
          <w:rFonts w:eastAsia="Verdana"/>
          <w:spacing w:val="1"/>
          <w:lang w:val="sr-Latn-RS"/>
        </w:rPr>
        <w:t>J</w:t>
      </w:r>
      <w:r w:rsidR="00194F57" w:rsidRPr="00BF410C">
        <w:rPr>
          <w:rFonts w:eastAsia="Verdana"/>
          <w:lang w:val="sr-Latn-RS"/>
        </w:rPr>
        <w:t>U</w:t>
      </w:r>
      <w:r w:rsidR="00194F57" w:rsidRPr="00BF410C">
        <w:rPr>
          <w:rFonts w:eastAsia="Verdana"/>
          <w:spacing w:val="1"/>
          <w:lang w:val="sr-Latn-RS"/>
        </w:rPr>
        <w:t>Č</w:t>
      </w:r>
      <w:r w:rsidR="00194F57" w:rsidRPr="00BF410C">
        <w:rPr>
          <w:rFonts w:eastAsia="Verdana"/>
          <w:spacing w:val="-1"/>
          <w:lang w:val="sr-Latn-RS"/>
        </w:rPr>
        <w:t>A</w:t>
      </w:r>
      <w:r w:rsidR="00194F57" w:rsidRPr="00BF410C">
        <w:rPr>
          <w:rFonts w:eastAsia="Verdana"/>
          <w:lang w:val="sr-Latn-RS"/>
        </w:rPr>
        <w:t>K</w:t>
      </w:r>
      <w:bookmarkEnd w:id="19"/>
    </w:p>
    <w:p w14:paraId="7259ED98" w14:textId="77777777" w:rsidR="006D4D87" w:rsidRPr="00BF410C" w:rsidRDefault="006D4D87" w:rsidP="00930794">
      <w:pPr>
        <w:ind w:right="75"/>
        <w:jc w:val="both"/>
        <w:rPr>
          <w:rFonts w:ascii="Verdana" w:eastAsia="Verdana" w:hAnsi="Verdana" w:cs="Verdana"/>
          <w:spacing w:val="-2"/>
          <w:lang w:val="sr-Latn-RS"/>
        </w:rPr>
      </w:pPr>
    </w:p>
    <w:p w14:paraId="39B69A71" w14:textId="77777777" w:rsidR="00867FBF" w:rsidRDefault="00867FBF" w:rsidP="00930794">
      <w:pPr>
        <w:ind w:left="720" w:right="75"/>
        <w:jc w:val="both"/>
        <w:rPr>
          <w:rFonts w:ascii="Verdana" w:eastAsia="Verdana" w:hAnsi="Verdana" w:cs="Verdana"/>
          <w:spacing w:val="-2"/>
          <w:lang w:val="sr-Latn-RS"/>
        </w:rPr>
      </w:pPr>
    </w:p>
    <w:p w14:paraId="049EAE0F" w14:textId="77777777" w:rsidR="00867FBF" w:rsidRDefault="00867FBF" w:rsidP="00867FBF">
      <w:pPr>
        <w:ind w:right="75"/>
        <w:jc w:val="both"/>
        <w:rPr>
          <w:rFonts w:ascii="Verdana" w:eastAsia="Verdana" w:hAnsi="Verdana" w:cs="Verdana"/>
          <w:spacing w:val="-2"/>
          <w:lang w:val="sr-Latn-RS"/>
        </w:rPr>
      </w:pPr>
      <w:r>
        <w:rPr>
          <w:rFonts w:ascii="Verdana" w:eastAsia="Verdana" w:hAnsi="Verdana" w:cs="Verdana"/>
          <w:spacing w:val="-2"/>
          <w:lang w:val="sr-Latn-RS"/>
        </w:rPr>
        <w:t>U ovom radu predstavljena je Clean arhitektura, arhitekturalni dizajn patern CQRS kao i bihevioralni dizajn patern Mediator. Objašnjeno je poreklo postojanja ovih pojmova, njihova neophodnost u velikim i promenljivim sistemima i njihove dobre prakse. Ilustrovana je njihova primena u realnom aplikaciji.</w:t>
      </w:r>
    </w:p>
    <w:p w14:paraId="4F5F2B3C" w14:textId="110A8A45" w:rsidR="00607613" w:rsidRDefault="00607613" w:rsidP="00867FBF">
      <w:pPr>
        <w:ind w:left="720" w:right="75"/>
        <w:jc w:val="both"/>
        <w:rPr>
          <w:rFonts w:ascii="Verdana" w:eastAsia="Verdana" w:hAnsi="Verdana" w:cs="Verdana"/>
          <w:spacing w:val="-2"/>
          <w:lang w:val="sr-Latn-RS"/>
        </w:rPr>
      </w:pPr>
    </w:p>
    <w:p w14:paraId="5C673B00" w14:textId="30914A25" w:rsidR="00607613" w:rsidRDefault="00607613" w:rsidP="00867FBF">
      <w:pPr>
        <w:ind w:right="75"/>
        <w:jc w:val="both"/>
        <w:rPr>
          <w:rFonts w:ascii="Verdana" w:eastAsia="Verdana" w:hAnsi="Verdana" w:cs="Verdana"/>
          <w:spacing w:val="-2"/>
          <w:lang w:val="sr-Latn-RS"/>
        </w:rPr>
      </w:pPr>
      <w:r w:rsidRPr="00BF410C">
        <w:rPr>
          <w:rFonts w:ascii="Verdana" w:eastAsia="Verdana" w:hAnsi="Verdana" w:cs="Verdana"/>
          <w:spacing w:val="-2"/>
          <w:lang w:val="sr-Latn-RS"/>
        </w:rPr>
        <w:t>Ovakav vid organizovanja I modelovanja back-end aplikacije pokupio je za sobom razne načina tumačenja nivoa kompleksnosti ove arhitekture I načina izrade softverskog proizvoda, ali je neosporna činjenica da donosi veliku skalabilnost, održivost I stabilnost softvera, što su glavne odlike kvalitetnog softverskog proizvoda.</w:t>
      </w:r>
    </w:p>
    <w:p w14:paraId="1D6B6759" w14:textId="3C68793B" w:rsidR="00607613" w:rsidRDefault="00607613" w:rsidP="00867FBF">
      <w:pPr>
        <w:ind w:left="720" w:right="75"/>
        <w:jc w:val="both"/>
        <w:rPr>
          <w:rFonts w:ascii="Verdana" w:eastAsia="Verdana" w:hAnsi="Verdana" w:cs="Verdana"/>
          <w:spacing w:val="-2"/>
          <w:lang w:val="sr-Latn-RS"/>
        </w:rPr>
      </w:pPr>
    </w:p>
    <w:p w14:paraId="0EFF933F" w14:textId="6EECDD7C" w:rsidR="00607613" w:rsidRDefault="00607613" w:rsidP="00867FBF">
      <w:pPr>
        <w:ind w:right="75"/>
        <w:jc w:val="both"/>
        <w:rPr>
          <w:rFonts w:ascii="Verdana" w:eastAsia="Verdana" w:hAnsi="Verdana" w:cs="Verdana"/>
          <w:spacing w:val="-2"/>
          <w:lang w:val="sr-Latn-RS"/>
        </w:rPr>
      </w:pPr>
      <w:r>
        <w:rPr>
          <w:rFonts w:ascii="Verdana" w:eastAsia="Verdana" w:hAnsi="Verdana" w:cs="Verdana"/>
          <w:spacing w:val="-2"/>
          <w:lang w:val="sr-Latn-RS"/>
        </w:rPr>
        <w:t>Za izradu aplikacije korišćeno je .NET 6 okruženje za razvoj veb aplikacija. Za pisanje koda korišćeno je Visual Studio 2022 integrirano razvojno okruženje (IDE). MS Sql Studio 2018 je korišćen  kao sistem za upravljanje bazom podakata.</w:t>
      </w:r>
    </w:p>
    <w:p w14:paraId="0FF9CD65" w14:textId="77777777" w:rsidR="00867FBF" w:rsidRDefault="00867FBF" w:rsidP="00867FBF">
      <w:pPr>
        <w:ind w:right="75"/>
        <w:jc w:val="both"/>
        <w:rPr>
          <w:rFonts w:ascii="Verdana" w:eastAsia="Verdana" w:hAnsi="Verdana" w:cs="Verdana"/>
          <w:spacing w:val="-2"/>
          <w:lang w:val="sr-Latn-RS"/>
        </w:rPr>
      </w:pPr>
    </w:p>
    <w:p w14:paraId="1EDBD3CA" w14:textId="568827E0" w:rsidR="00607613" w:rsidRDefault="00607613" w:rsidP="00867FBF">
      <w:pPr>
        <w:ind w:right="75"/>
        <w:jc w:val="both"/>
        <w:rPr>
          <w:rFonts w:ascii="Verdana" w:eastAsia="Verdana" w:hAnsi="Verdana" w:cs="Verdana"/>
          <w:spacing w:val="-2"/>
          <w:lang w:val="sr-Latn-RS"/>
        </w:rPr>
      </w:pPr>
      <w:r>
        <w:rPr>
          <w:rFonts w:ascii="Verdana" w:eastAsia="Verdana" w:hAnsi="Verdana" w:cs="Verdana"/>
          <w:spacing w:val="-2"/>
          <w:lang w:val="sr-Latn-RS"/>
        </w:rPr>
        <w:t>Aplikaci</w:t>
      </w:r>
      <w:r w:rsidR="00867FBF">
        <w:rPr>
          <w:rFonts w:ascii="Verdana" w:eastAsia="Verdana" w:hAnsi="Verdana" w:cs="Verdana"/>
          <w:spacing w:val="-2"/>
          <w:lang w:val="sr-Latn-RS"/>
        </w:rPr>
        <w:t>ja sadrži i pokriva svaki slučaj korišćenja koji se koristi u realnom svetu, POST, PUT, DELETE i GET Http metode su predstavljene kao slučajevi korišćenja što je i glavna ideja RESTful API arhitekturalne paradigme. Na ovaj način, aplikacija može služiti kao početna tačka novog projekta, vid šabloni ili kostura za buduće aplikacije.</w:t>
      </w:r>
    </w:p>
    <w:p w14:paraId="33428F2D" w14:textId="77777777" w:rsidR="00607613" w:rsidRDefault="00607613" w:rsidP="00930794">
      <w:pPr>
        <w:ind w:left="720" w:right="75"/>
        <w:jc w:val="both"/>
        <w:rPr>
          <w:rFonts w:ascii="Verdana" w:eastAsia="Verdana" w:hAnsi="Verdana" w:cs="Verdana"/>
          <w:spacing w:val="-2"/>
          <w:lang w:val="sr-Latn-RS"/>
        </w:rPr>
      </w:pPr>
    </w:p>
    <w:p w14:paraId="0DEAB94E" w14:textId="77777777" w:rsidR="002522B9" w:rsidRPr="00BF410C" w:rsidRDefault="002522B9" w:rsidP="00930794">
      <w:pPr>
        <w:spacing w:line="200" w:lineRule="exact"/>
        <w:jc w:val="both"/>
        <w:rPr>
          <w:lang w:val="sr-Latn-RS"/>
        </w:rPr>
      </w:pPr>
    </w:p>
    <w:p w14:paraId="00D3B07F" w14:textId="77777777" w:rsidR="002522B9" w:rsidRPr="00BF410C" w:rsidRDefault="002522B9" w:rsidP="00930794">
      <w:pPr>
        <w:spacing w:line="280" w:lineRule="exact"/>
        <w:jc w:val="both"/>
        <w:rPr>
          <w:sz w:val="28"/>
          <w:szCs w:val="28"/>
          <w:lang w:val="sr-Latn-RS"/>
        </w:rPr>
      </w:pPr>
    </w:p>
    <w:p w14:paraId="358A2141"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6C0A404A"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294AB267"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029CC6AF"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4413B9FE"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15BF28D0"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0AA52610"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52F3F1AC"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3C70A52C"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0AE3A5BF"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528B96BC"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57BDFE2E"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093D3205"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2C5088EB"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52FC3D96"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1964F897"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37E594A4"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4FC55172"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22FF08BD"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4BEE3BC8"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5A7DEAE9"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2BCB8DBD"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6DDBE6F8"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2125E2D4" w14:textId="77777777" w:rsidR="009C2D44" w:rsidRPr="005D02AC" w:rsidRDefault="009C2D44" w:rsidP="00930794">
      <w:pPr>
        <w:spacing w:before="17"/>
        <w:ind w:left="116"/>
        <w:jc w:val="both"/>
        <w:rPr>
          <w:rFonts w:ascii="Verdana" w:eastAsia="Verdana" w:hAnsi="Verdana" w:cs="Verdana"/>
          <w:b/>
          <w:spacing w:val="-1"/>
          <w:sz w:val="24"/>
          <w:szCs w:val="24"/>
          <w:lang w:val="sr-Latn-RS"/>
        </w:rPr>
      </w:pPr>
    </w:p>
    <w:p w14:paraId="6ADAB96E" w14:textId="7D494C2B" w:rsidR="009C2D44" w:rsidRDefault="009C2D44" w:rsidP="00867FBF">
      <w:pPr>
        <w:spacing w:before="17"/>
        <w:jc w:val="both"/>
        <w:rPr>
          <w:rFonts w:ascii="Verdana" w:eastAsia="Verdana" w:hAnsi="Verdana" w:cs="Verdana"/>
          <w:b/>
          <w:spacing w:val="-1"/>
          <w:sz w:val="24"/>
          <w:szCs w:val="24"/>
          <w:lang w:val="sr-Latn-RS"/>
        </w:rPr>
      </w:pPr>
    </w:p>
    <w:p w14:paraId="7FFBFB76" w14:textId="77777777" w:rsidR="00867FBF" w:rsidRPr="005D02AC" w:rsidRDefault="00867FBF" w:rsidP="00867FBF">
      <w:pPr>
        <w:spacing w:before="17"/>
        <w:jc w:val="both"/>
        <w:rPr>
          <w:rFonts w:ascii="Verdana" w:eastAsia="Verdana" w:hAnsi="Verdana" w:cs="Verdana"/>
          <w:b/>
          <w:spacing w:val="-1"/>
          <w:sz w:val="24"/>
          <w:szCs w:val="24"/>
          <w:lang w:val="sr-Latn-RS"/>
        </w:rPr>
      </w:pPr>
    </w:p>
    <w:p w14:paraId="542697DE" w14:textId="734CF833" w:rsidR="002522B9" w:rsidRPr="00EB16CB" w:rsidRDefault="00302200" w:rsidP="00930794">
      <w:pPr>
        <w:spacing w:before="17"/>
        <w:ind w:left="116"/>
        <w:jc w:val="both"/>
        <w:rPr>
          <w:rFonts w:ascii="Verdana" w:eastAsia="Verdana" w:hAnsi="Verdana" w:cs="Verdana"/>
          <w:sz w:val="24"/>
          <w:szCs w:val="24"/>
          <w:lang w:val="it-IT"/>
        </w:rPr>
      </w:pPr>
      <w:r>
        <w:rPr>
          <w:rFonts w:ascii="Verdana" w:eastAsia="Verdana" w:hAnsi="Verdana" w:cs="Verdana"/>
          <w:b/>
          <w:spacing w:val="-1"/>
          <w:sz w:val="24"/>
          <w:szCs w:val="24"/>
          <w:lang w:val="it-IT"/>
        </w:rPr>
        <w:lastRenderedPageBreak/>
        <w:t>9</w:t>
      </w:r>
      <w:r w:rsidR="00194F57" w:rsidRPr="00EB16CB">
        <w:rPr>
          <w:rFonts w:ascii="Verdana" w:eastAsia="Verdana" w:hAnsi="Verdana" w:cs="Verdana"/>
          <w:b/>
          <w:sz w:val="24"/>
          <w:szCs w:val="24"/>
          <w:lang w:val="it-IT"/>
        </w:rPr>
        <w:t>.</w:t>
      </w:r>
      <w:r w:rsidR="00194F57" w:rsidRPr="00EB16CB">
        <w:rPr>
          <w:rFonts w:ascii="Verdana" w:eastAsia="Verdana" w:hAnsi="Verdana" w:cs="Verdana"/>
          <w:b/>
          <w:spacing w:val="27"/>
          <w:sz w:val="24"/>
          <w:szCs w:val="24"/>
          <w:lang w:val="it-IT"/>
        </w:rPr>
        <w:t xml:space="preserve"> </w:t>
      </w:r>
      <w:r w:rsidR="00194F57" w:rsidRPr="00EB16CB">
        <w:rPr>
          <w:rFonts w:ascii="Verdana" w:eastAsia="Verdana" w:hAnsi="Verdana" w:cs="Verdana"/>
          <w:b/>
          <w:spacing w:val="2"/>
          <w:sz w:val="24"/>
          <w:szCs w:val="24"/>
          <w:lang w:val="it-IT"/>
        </w:rPr>
        <w:t>L</w:t>
      </w:r>
      <w:r w:rsidR="00194F57" w:rsidRPr="00EB16CB">
        <w:rPr>
          <w:rFonts w:ascii="Verdana" w:eastAsia="Verdana" w:hAnsi="Verdana" w:cs="Verdana"/>
          <w:b/>
          <w:spacing w:val="-1"/>
          <w:sz w:val="24"/>
          <w:szCs w:val="24"/>
          <w:lang w:val="it-IT"/>
        </w:rPr>
        <w:t>I</w:t>
      </w:r>
      <w:r w:rsidR="00194F57" w:rsidRPr="00EB16CB">
        <w:rPr>
          <w:rFonts w:ascii="Verdana" w:eastAsia="Verdana" w:hAnsi="Verdana" w:cs="Verdana"/>
          <w:b/>
          <w:spacing w:val="1"/>
          <w:sz w:val="24"/>
          <w:szCs w:val="24"/>
          <w:lang w:val="it-IT"/>
        </w:rPr>
        <w:t>TE</w:t>
      </w:r>
      <w:r w:rsidR="00194F57" w:rsidRPr="00EB16CB">
        <w:rPr>
          <w:rFonts w:ascii="Verdana" w:eastAsia="Verdana" w:hAnsi="Verdana" w:cs="Verdana"/>
          <w:b/>
          <w:spacing w:val="2"/>
          <w:sz w:val="24"/>
          <w:szCs w:val="24"/>
          <w:lang w:val="it-IT"/>
        </w:rPr>
        <w:t>R</w:t>
      </w:r>
      <w:r w:rsidR="00194F57" w:rsidRPr="00EB16CB">
        <w:rPr>
          <w:rFonts w:ascii="Verdana" w:eastAsia="Verdana" w:hAnsi="Verdana" w:cs="Verdana"/>
          <w:b/>
          <w:spacing w:val="-1"/>
          <w:sz w:val="24"/>
          <w:szCs w:val="24"/>
          <w:lang w:val="it-IT"/>
        </w:rPr>
        <w:t>A</w:t>
      </w:r>
      <w:r w:rsidR="00194F57" w:rsidRPr="00EB16CB">
        <w:rPr>
          <w:rFonts w:ascii="Verdana" w:eastAsia="Verdana" w:hAnsi="Verdana" w:cs="Verdana"/>
          <w:b/>
          <w:spacing w:val="1"/>
          <w:sz w:val="24"/>
          <w:szCs w:val="24"/>
          <w:lang w:val="it-IT"/>
        </w:rPr>
        <w:t>T</w:t>
      </w:r>
      <w:r w:rsidR="00194F57" w:rsidRPr="00EB16CB">
        <w:rPr>
          <w:rFonts w:ascii="Verdana" w:eastAsia="Verdana" w:hAnsi="Verdana" w:cs="Verdana"/>
          <w:b/>
          <w:sz w:val="24"/>
          <w:szCs w:val="24"/>
          <w:lang w:val="it-IT"/>
        </w:rPr>
        <w:t>U</w:t>
      </w:r>
      <w:r w:rsidR="00194F57" w:rsidRPr="00EB16CB">
        <w:rPr>
          <w:rFonts w:ascii="Verdana" w:eastAsia="Verdana" w:hAnsi="Verdana" w:cs="Verdana"/>
          <w:b/>
          <w:spacing w:val="2"/>
          <w:sz w:val="24"/>
          <w:szCs w:val="24"/>
          <w:lang w:val="it-IT"/>
        </w:rPr>
        <w:t>R</w:t>
      </w:r>
      <w:r w:rsidR="00194F57" w:rsidRPr="00EB16CB">
        <w:rPr>
          <w:rFonts w:ascii="Verdana" w:eastAsia="Verdana" w:hAnsi="Verdana" w:cs="Verdana"/>
          <w:b/>
          <w:sz w:val="24"/>
          <w:szCs w:val="24"/>
          <w:lang w:val="it-IT"/>
        </w:rPr>
        <w:t>A</w:t>
      </w:r>
    </w:p>
    <w:p w14:paraId="679D09C9" w14:textId="77777777" w:rsidR="002522B9" w:rsidRPr="00EB16CB" w:rsidRDefault="002522B9" w:rsidP="00930794">
      <w:pPr>
        <w:spacing w:before="3" w:line="100" w:lineRule="exact"/>
        <w:jc w:val="both"/>
        <w:rPr>
          <w:sz w:val="10"/>
          <w:szCs w:val="10"/>
          <w:lang w:val="it-IT"/>
        </w:rPr>
      </w:pPr>
    </w:p>
    <w:p w14:paraId="0E8D4175" w14:textId="77777777" w:rsidR="002522B9" w:rsidRPr="00EB16CB" w:rsidRDefault="002522B9" w:rsidP="00930794">
      <w:pPr>
        <w:spacing w:line="200" w:lineRule="exact"/>
        <w:jc w:val="both"/>
        <w:rPr>
          <w:lang w:val="it-IT"/>
        </w:rPr>
      </w:pPr>
    </w:p>
    <w:p w14:paraId="30236433" w14:textId="5426AE7A" w:rsidR="009C2D44" w:rsidRDefault="009C2D44" w:rsidP="009C2D44">
      <w:pPr>
        <w:jc w:val="both"/>
        <w:rPr>
          <w:rFonts w:ascii="Verdana" w:eastAsia="Verdana" w:hAnsi="Verdana" w:cs="Verdana"/>
          <w:spacing w:val="-1"/>
          <w:position w:val="-1"/>
          <w:lang w:val="it-IT"/>
        </w:rPr>
      </w:pPr>
      <w:r w:rsidRPr="009C2D44">
        <w:rPr>
          <w:rFonts w:ascii="Verdana" w:eastAsia="Verdana" w:hAnsi="Verdana" w:cs="Verdana"/>
          <w:spacing w:val="-1"/>
          <w:position w:val="-1"/>
          <w:lang w:val="it-IT"/>
        </w:rPr>
        <w:t xml:space="preserve">[1] C#,  </w:t>
      </w:r>
      <w:hyperlink r:id="rId35" w:history="1">
        <w:r w:rsidRPr="00A44D0A">
          <w:rPr>
            <w:rStyle w:val="Hyperlink"/>
            <w:rFonts w:ascii="Verdana" w:eastAsia="Verdana" w:hAnsi="Verdana" w:cs="Verdana"/>
            <w:spacing w:val="-1"/>
            <w:position w:val="-1"/>
            <w:lang w:val="it-IT"/>
          </w:rPr>
          <w:t>https://docs.microsoft.com/en-us/dotnet/csharp</w:t>
        </w:r>
      </w:hyperlink>
    </w:p>
    <w:p w14:paraId="1C2DCE48" w14:textId="77777777" w:rsidR="009C2D44" w:rsidRPr="009C2D44" w:rsidRDefault="009C2D44" w:rsidP="009C2D44">
      <w:pPr>
        <w:jc w:val="both"/>
        <w:rPr>
          <w:rFonts w:ascii="Verdana" w:eastAsia="Verdana" w:hAnsi="Verdana" w:cs="Verdana"/>
          <w:spacing w:val="-1"/>
          <w:position w:val="-1"/>
          <w:lang w:val="it-IT"/>
        </w:rPr>
      </w:pPr>
    </w:p>
    <w:p w14:paraId="58C7BEBC" w14:textId="60FBB44C" w:rsidR="009C2D44" w:rsidRDefault="009C2D44" w:rsidP="009C2D44">
      <w:pPr>
        <w:jc w:val="both"/>
        <w:rPr>
          <w:rFonts w:ascii="Verdana" w:eastAsia="Verdana" w:hAnsi="Verdana" w:cs="Verdana"/>
          <w:spacing w:val="-1"/>
          <w:position w:val="-1"/>
          <w:lang w:val="nl-NL"/>
        </w:rPr>
      </w:pPr>
      <w:r w:rsidRPr="009C2D44">
        <w:rPr>
          <w:rFonts w:ascii="Verdana" w:eastAsia="Verdana" w:hAnsi="Verdana" w:cs="Verdana"/>
          <w:spacing w:val="-1"/>
          <w:position w:val="-1"/>
          <w:lang w:val="nl-NL"/>
        </w:rPr>
        <w:t>[2]      .NET,       https://docs.microsoft.com/en-us/dotnet/fundamentals/</w:t>
      </w:r>
    </w:p>
    <w:p w14:paraId="3340BE5F" w14:textId="77777777" w:rsidR="009C2D44" w:rsidRPr="009C2D44" w:rsidRDefault="009C2D44" w:rsidP="009C2D44">
      <w:pPr>
        <w:jc w:val="both"/>
        <w:rPr>
          <w:rFonts w:ascii="Verdana" w:eastAsia="Verdana" w:hAnsi="Verdana" w:cs="Verdana"/>
          <w:spacing w:val="-1"/>
          <w:position w:val="-1"/>
          <w:lang w:val="nl-NL"/>
        </w:rPr>
      </w:pPr>
    </w:p>
    <w:p w14:paraId="407DD224" w14:textId="678B3A50" w:rsidR="009C2D44" w:rsidRDefault="009C2D44" w:rsidP="009C2D44">
      <w:pPr>
        <w:jc w:val="both"/>
        <w:rPr>
          <w:rFonts w:ascii="Verdana" w:eastAsia="Verdana" w:hAnsi="Verdana" w:cs="Verdana"/>
          <w:spacing w:val="-1"/>
          <w:position w:val="-1"/>
          <w:lang w:val="nl-NL"/>
        </w:rPr>
      </w:pPr>
      <w:r w:rsidRPr="009C2D44">
        <w:rPr>
          <w:rFonts w:ascii="Verdana" w:eastAsia="Verdana" w:hAnsi="Verdana" w:cs="Verdana"/>
          <w:spacing w:val="-1"/>
          <w:position w:val="-1"/>
          <w:lang w:val="nl-NL"/>
        </w:rPr>
        <w:t xml:space="preserve">[3] MS </w:t>
      </w:r>
      <w:proofErr w:type="spellStart"/>
      <w:r w:rsidRPr="009C2D44">
        <w:rPr>
          <w:rFonts w:ascii="Verdana" w:eastAsia="Verdana" w:hAnsi="Verdana" w:cs="Verdana"/>
          <w:spacing w:val="-1"/>
          <w:position w:val="-1"/>
          <w:lang w:val="nl-NL"/>
        </w:rPr>
        <w:t>Sql</w:t>
      </w:r>
      <w:proofErr w:type="spellEnd"/>
      <w:r w:rsidRPr="009C2D44">
        <w:rPr>
          <w:rFonts w:ascii="Verdana" w:eastAsia="Verdana" w:hAnsi="Verdana" w:cs="Verdana"/>
          <w:spacing w:val="-1"/>
          <w:position w:val="-1"/>
          <w:lang w:val="nl-NL"/>
        </w:rPr>
        <w:t xml:space="preserve"> studio,  </w:t>
      </w:r>
      <w:hyperlink r:id="rId36" w:history="1">
        <w:r w:rsidRPr="00A44D0A">
          <w:rPr>
            <w:rStyle w:val="Hyperlink"/>
            <w:rFonts w:ascii="Verdana" w:eastAsia="Verdana" w:hAnsi="Verdana" w:cs="Verdana"/>
            <w:spacing w:val="-1"/>
            <w:position w:val="-1"/>
            <w:lang w:val="nl-NL"/>
          </w:rPr>
          <w:t>https://learn.microsoft.com/en-us/sql/ssms/download-sql-server-management-studio-ssms?view=sql-server-ver16</w:t>
        </w:r>
      </w:hyperlink>
    </w:p>
    <w:p w14:paraId="6BB4437F" w14:textId="77777777" w:rsidR="009C2D44" w:rsidRPr="009C2D44" w:rsidRDefault="009C2D44" w:rsidP="009C2D44">
      <w:pPr>
        <w:jc w:val="both"/>
        <w:rPr>
          <w:rFonts w:ascii="Verdana" w:eastAsia="Verdana" w:hAnsi="Verdana" w:cs="Verdana"/>
          <w:spacing w:val="-1"/>
          <w:position w:val="-1"/>
          <w:lang w:val="nl-NL"/>
        </w:rPr>
      </w:pPr>
    </w:p>
    <w:p w14:paraId="7F19BF52" w14:textId="77B9485E" w:rsidR="009C2D44" w:rsidRDefault="009C2D44" w:rsidP="009C2D44">
      <w:pPr>
        <w:jc w:val="both"/>
        <w:rPr>
          <w:rFonts w:ascii="Verdana" w:eastAsia="Verdana" w:hAnsi="Verdana" w:cs="Verdana"/>
          <w:spacing w:val="-1"/>
          <w:position w:val="-1"/>
        </w:rPr>
      </w:pPr>
      <w:r w:rsidRPr="009C2D44">
        <w:rPr>
          <w:rFonts w:ascii="Verdana" w:eastAsia="Verdana" w:hAnsi="Verdana" w:cs="Verdana"/>
          <w:spacing w:val="-1"/>
          <w:position w:val="-1"/>
        </w:rPr>
        <w:t xml:space="preserve">[4] Black Boc, </w:t>
      </w:r>
      <w:hyperlink r:id="rId37" w:history="1">
        <w:r w:rsidRPr="00A44D0A">
          <w:rPr>
            <w:rStyle w:val="Hyperlink"/>
            <w:rFonts w:ascii="Verdana" w:eastAsia="Verdana" w:hAnsi="Verdana" w:cs="Verdana"/>
            <w:spacing w:val="-1"/>
            <w:position w:val="-1"/>
          </w:rPr>
          <w:t>https://www.guru99.com/black-box-testing.html</w:t>
        </w:r>
      </w:hyperlink>
    </w:p>
    <w:p w14:paraId="7FFECD5F" w14:textId="77777777" w:rsidR="009C2D44" w:rsidRPr="009C2D44" w:rsidRDefault="009C2D44" w:rsidP="009C2D44">
      <w:pPr>
        <w:jc w:val="both"/>
        <w:rPr>
          <w:rFonts w:ascii="Verdana" w:eastAsia="Verdana" w:hAnsi="Verdana" w:cs="Verdana"/>
          <w:spacing w:val="-1"/>
          <w:position w:val="-1"/>
        </w:rPr>
      </w:pPr>
    </w:p>
    <w:p w14:paraId="19CDB251" w14:textId="58C2C40F" w:rsidR="009C2D44" w:rsidRDefault="009C2D44" w:rsidP="009C2D44">
      <w:pPr>
        <w:jc w:val="both"/>
        <w:rPr>
          <w:rFonts w:ascii="Verdana" w:eastAsia="Verdana" w:hAnsi="Verdana" w:cs="Verdana"/>
          <w:spacing w:val="-1"/>
          <w:position w:val="-1"/>
          <w:lang w:val="nl-NL"/>
        </w:rPr>
      </w:pPr>
      <w:r w:rsidRPr="009C2D44">
        <w:rPr>
          <w:rFonts w:ascii="Verdana" w:eastAsia="Verdana" w:hAnsi="Verdana" w:cs="Verdana"/>
          <w:spacing w:val="-1"/>
          <w:position w:val="-1"/>
          <w:lang w:val="nl-NL"/>
        </w:rPr>
        <w:t xml:space="preserve">[5] Http </w:t>
      </w:r>
      <w:proofErr w:type="spellStart"/>
      <w:r w:rsidRPr="009C2D44">
        <w:rPr>
          <w:rFonts w:ascii="Verdana" w:eastAsia="Verdana" w:hAnsi="Verdana" w:cs="Verdana"/>
          <w:spacing w:val="-1"/>
          <w:position w:val="-1"/>
          <w:lang w:val="nl-NL"/>
        </w:rPr>
        <w:t>protokol</w:t>
      </w:r>
      <w:proofErr w:type="spellEnd"/>
      <w:r w:rsidRPr="009C2D44">
        <w:rPr>
          <w:rFonts w:ascii="Verdana" w:eastAsia="Verdana" w:hAnsi="Verdana" w:cs="Verdana"/>
          <w:spacing w:val="-1"/>
          <w:position w:val="-1"/>
          <w:lang w:val="nl-NL"/>
        </w:rPr>
        <w:t xml:space="preserve">, </w:t>
      </w:r>
      <w:hyperlink r:id="rId38" w:history="1">
        <w:r w:rsidRPr="00A44D0A">
          <w:rPr>
            <w:rStyle w:val="Hyperlink"/>
            <w:rFonts w:ascii="Verdana" w:eastAsia="Verdana" w:hAnsi="Verdana" w:cs="Verdana"/>
            <w:spacing w:val="-1"/>
            <w:position w:val="-1"/>
            <w:lang w:val="nl-NL"/>
          </w:rPr>
          <w:t>https://developer.mozilla.org/en-US/docs/Web/HTTP/Overview</w:t>
        </w:r>
      </w:hyperlink>
    </w:p>
    <w:p w14:paraId="18AF6F85" w14:textId="77777777" w:rsidR="009C2D44" w:rsidRPr="009C2D44" w:rsidRDefault="009C2D44" w:rsidP="009C2D44">
      <w:pPr>
        <w:jc w:val="both"/>
        <w:rPr>
          <w:rFonts w:ascii="Verdana" w:eastAsia="Verdana" w:hAnsi="Verdana" w:cs="Verdana"/>
          <w:spacing w:val="-1"/>
          <w:position w:val="-1"/>
          <w:lang w:val="nl-NL"/>
        </w:rPr>
      </w:pPr>
    </w:p>
    <w:p w14:paraId="033E8BD8" w14:textId="758D199D" w:rsidR="009C2D44" w:rsidRDefault="009C2D44" w:rsidP="009C2D44">
      <w:pPr>
        <w:jc w:val="both"/>
        <w:rPr>
          <w:rFonts w:ascii="Verdana" w:eastAsia="Verdana" w:hAnsi="Verdana" w:cs="Verdana"/>
          <w:spacing w:val="-1"/>
          <w:position w:val="-1"/>
        </w:rPr>
      </w:pPr>
      <w:r w:rsidRPr="009C2D44">
        <w:rPr>
          <w:rFonts w:ascii="Verdana" w:eastAsia="Verdana" w:hAnsi="Verdana" w:cs="Verdana"/>
          <w:spacing w:val="-1"/>
          <w:position w:val="-1"/>
        </w:rPr>
        <w:t xml:space="preserve">[6] Hexagonal Architecture, </w:t>
      </w:r>
      <w:hyperlink r:id="rId39" w:history="1">
        <w:r w:rsidRPr="00A44D0A">
          <w:rPr>
            <w:rStyle w:val="Hyperlink"/>
            <w:rFonts w:ascii="Verdana" w:eastAsia="Verdana" w:hAnsi="Verdana" w:cs="Verdana"/>
            <w:spacing w:val="-1"/>
            <w:position w:val="-1"/>
          </w:rPr>
          <w:t>https://dzone.com/articles/hexagonal-architecture-is-powerful</w:t>
        </w:r>
      </w:hyperlink>
    </w:p>
    <w:p w14:paraId="1DE7EEC6" w14:textId="77777777" w:rsidR="009C2D44" w:rsidRPr="009C2D44" w:rsidRDefault="009C2D44" w:rsidP="009C2D44">
      <w:pPr>
        <w:jc w:val="both"/>
        <w:rPr>
          <w:rFonts w:ascii="Verdana" w:eastAsia="Verdana" w:hAnsi="Verdana" w:cs="Verdana"/>
          <w:spacing w:val="-1"/>
          <w:position w:val="-1"/>
        </w:rPr>
      </w:pPr>
    </w:p>
    <w:p w14:paraId="11879CB6" w14:textId="6D1818F3" w:rsidR="009C2D44" w:rsidRDefault="009C2D44" w:rsidP="009C2D44">
      <w:pPr>
        <w:jc w:val="both"/>
        <w:rPr>
          <w:rFonts w:ascii="Verdana" w:eastAsia="Verdana" w:hAnsi="Verdana" w:cs="Verdana"/>
          <w:spacing w:val="-1"/>
          <w:position w:val="-1"/>
        </w:rPr>
      </w:pPr>
      <w:r w:rsidRPr="009C2D44">
        <w:rPr>
          <w:rFonts w:ascii="Verdana" w:eastAsia="Verdana" w:hAnsi="Verdana" w:cs="Verdana"/>
          <w:spacing w:val="-1"/>
          <w:position w:val="-1"/>
        </w:rPr>
        <w:t xml:space="preserve">[7] Onion Architecture, </w:t>
      </w:r>
      <w:hyperlink r:id="rId40" w:history="1">
        <w:r w:rsidRPr="00A44D0A">
          <w:rPr>
            <w:rStyle w:val="Hyperlink"/>
            <w:rFonts w:ascii="Verdana" w:eastAsia="Verdana" w:hAnsi="Verdana" w:cs="Verdana"/>
            <w:spacing w:val="-1"/>
            <w:position w:val="-1"/>
          </w:rPr>
          <w:t>https://jeffreypalermo.com/2008/07/the-onion-architecture-part-1/</w:t>
        </w:r>
      </w:hyperlink>
    </w:p>
    <w:p w14:paraId="0718862A" w14:textId="77777777" w:rsidR="009C2D44" w:rsidRPr="009C2D44" w:rsidRDefault="009C2D44" w:rsidP="009C2D44">
      <w:pPr>
        <w:jc w:val="both"/>
        <w:rPr>
          <w:rFonts w:ascii="Verdana" w:eastAsia="Verdana" w:hAnsi="Verdana" w:cs="Verdana"/>
          <w:spacing w:val="-1"/>
          <w:position w:val="-1"/>
        </w:rPr>
      </w:pPr>
    </w:p>
    <w:p w14:paraId="1A93B149" w14:textId="24E6C326" w:rsidR="009C2D44" w:rsidRDefault="009C2D44" w:rsidP="009C2D44">
      <w:pPr>
        <w:jc w:val="both"/>
        <w:rPr>
          <w:rFonts w:ascii="Verdana" w:eastAsia="Verdana" w:hAnsi="Verdana" w:cs="Verdana"/>
          <w:spacing w:val="-1"/>
          <w:position w:val="-1"/>
        </w:rPr>
      </w:pPr>
      <w:r w:rsidRPr="009C2D44">
        <w:rPr>
          <w:rFonts w:ascii="Verdana" w:eastAsia="Verdana" w:hAnsi="Verdana" w:cs="Verdana"/>
          <w:spacing w:val="-1"/>
          <w:position w:val="-1"/>
        </w:rPr>
        <w:t xml:space="preserve">[8] Clean architecture, </w:t>
      </w:r>
      <w:hyperlink r:id="rId41" w:history="1">
        <w:r w:rsidRPr="00A44D0A">
          <w:rPr>
            <w:rStyle w:val="Hyperlink"/>
            <w:rFonts w:ascii="Verdana" w:eastAsia="Verdana" w:hAnsi="Verdana" w:cs="Verdana"/>
            <w:spacing w:val="-1"/>
            <w:position w:val="-1"/>
          </w:rPr>
          <w:t>https://blog.cleancoder.com/uncle-bob/2012/08/13/the-clean-architecture.html</w:t>
        </w:r>
      </w:hyperlink>
    </w:p>
    <w:p w14:paraId="76E96288" w14:textId="77777777" w:rsidR="009C2D44" w:rsidRPr="009C2D44" w:rsidRDefault="009C2D44" w:rsidP="009C2D44">
      <w:pPr>
        <w:jc w:val="both"/>
        <w:rPr>
          <w:rFonts w:ascii="Verdana" w:eastAsia="Verdana" w:hAnsi="Verdana" w:cs="Verdana"/>
          <w:spacing w:val="-1"/>
          <w:position w:val="-1"/>
        </w:rPr>
      </w:pPr>
    </w:p>
    <w:p w14:paraId="78114C9C" w14:textId="774BDCC8" w:rsidR="009C2D44" w:rsidRDefault="009C2D44" w:rsidP="009C2D44">
      <w:pPr>
        <w:jc w:val="both"/>
        <w:rPr>
          <w:rFonts w:ascii="Verdana" w:eastAsia="Verdana" w:hAnsi="Verdana" w:cs="Verdana"/>
          <w:spacing w:val="-1"/>
          <w:position w:val="-1"/>
          <w:lang w:val="it-IT"/>
        </w:rPr>
      </w:pPr>
      <w:r w:rsidRPr="009C2D44">
        <w:rPr>
          <w:rFonts w:ascii="Verdana" w:eastAsia="Verdana" w:hAnsi="Verdana" w:cs="Verdana"/>
          <w:spacing w:val="-1"/>
          <w:position w:val="-1"/>
          <w:lang w:val="it-IT"/>
        </w:rPr>
        <w:t xml:space="preserve">[9] DTO, </w:t>
      </w:r>
      <w:hyperlink r:id="rId42" w:history="1">
        <w:r w:rsidRPr="00A44D0A">
          <w:rPr>
            <w:rStyle w:val="Hyperlink"/>
            <w:rFonts w:ascii="Verdana" w:eastAsia="Verdana" w:hAnsi="Verdana" w:cs="Verdana"/>
            <w:spacing w:val="-1"/>
            <w:position w:val="-1"/>
            <w:lang w:val="it-IT"/>
          </w:rPr>
          <w:t>https://learn.microsoft.com/en-us/aspnet/web-api/overview/data/using-web-api-with-entity-framework/part-5</w:t>
        </w:r>
      </w:hyperlink>
    </w:p>
    <w:p w14:paraId="34B4F837" w14:textId="77777777" w:rsidR="009C2D44" w:rsidRPr="009C2D44" w:rsidRDefault="009C2D44" w:rsidP="009C2D44">
      <w:pPr>
        <w:jc w:val="both"/>
        <w:rPr>
          <w:rFonts w:ascii="Verdana" w:eastAsia="Verdana" w:hAnsi="Verdana" w:cs="Verdana"/>
          <w:spacing w:val="-1"/>
          <w:position w:val="-1"/>
          <w:lang w:val="it-IT"/>
        </w:rPr>
      </w:pPr>
    </w:p>
    <w:p w14:paraId="6FC5C875" w14:textId="71524EC5" w:rsidR="009C2D44" w:rsidRDefault="009C2D44" w:rsidP="009C2D44">
      <w:pPr>
        <w:jc w:val="both"/>
        <w:rPr>
          <w:rFonts w:ascii="Verdana" w:eastAsia="Verdana" w:hAnsi="Verdana" w:cs="Verdana"/>
          <w:spacing w:val="-1"/>
          <w:position w:val="-1"/>
          <w:lang w:val="it-IT"/>
        </w:rPr>
      </w:pPr>
      <w:r w:rsidRPr="009C2D44">
        <w:rPr>
          <w:rFonts w:ascii="Verdana" w:eastAsia="Verdana" w:hAnsi="Verdana" w:cs="Verdana"/>
          <w:spacing w:val="-1"/>
          <w:position w:val="-1"/>
          <w:lang w:val="it-IT"/>
        </w:rPr>
        <w:t xml:space="preserve">[10] </w:t>
      </w:r>
      <w:proofErr w:type="spellStart"/>
      <w:r w:rsidRPr="009C2D44">
        <w:rPr>
          <w:rFonts w:ascii="Verdana" w:eastAsia="Verdana" w:hAnsi="Verdana" w:cs="Verdana"/>
          <w:spacing w:val="-1"/>
          <w:position w:val="-1"/>
          <w:lang w:val="it-IT"/>
        </w:rPr>
        <w:t>Labava</w:t>
      </w:r>
      <w:proofErr w:type="spellEnd"/>
      <w:r w:rsidRPr="009C2D44">
        <w:rPr>
          <w:rFonts w:ascii="Verdana" w:eastAsia="Verdana" w:hAnsi="Verdana" w:cs="Verdana"/>
          <w:spacing w:val="-1"/>
          <w:position w:val="-1"/>
          <w:lang w:val="it-IT"/>
        </w:rPr>
        <w:t xml:space="preserve"> </w:t>
      </w:r>
      <w:proofErr w:type="spellStart"/>
      <w:r w:rsidRPr="009C2D44">
        <w:rPr>
          <w:rFonts w:ascii="Verdana" w:eastAsia="Verdana" w:hAnsi="Verdana" w:cs="Verdana"/>
          <w:spacing w:val="-1"/>
          <w:position w:val="-1"/>
          <w:lang w:val="it-IT"/>
        </w:rPr>
        <w:t>veza</w:t>
      </w:r>
      <w:proofErr w:type="spellEnd"/>
      <w:r w:rsidRPr="009C2D44">
        <w:rPr>
          <w:rFonts w:ascii="Verdana" w:eastAsia="Verdana" w:hAnsi="Verdana" w:cs="Verdana"/>
          <w:spacing w:val="-1"/>
          <w:position w:val="-1"/>
          <w:lang w:val="it-IT"/>
        </w:rPr>
        <w:t xml:space="preserve"> ili ti </w:t>
      </w:r>
      <w:proofErr w:type="spellStart"/>
      <w:r w:rsidRPr="009C2D44">
        <w:rPr>
          <w:rFonts w:ascii="Verdana" w:eastAsia="Verdana" w:hAnsi="Verdana" w:cs="Verdana"/>
          <w:spacing w:val="-1"/>
          <w:position w:val="-1"/>
          <w:lang w:val="it-IT"/>
        </w:rPr>
        <w:t>loose</w:t>
      </w:r>
      <w:proofErr w:type="spellEnd"/>
      <w:r w:rsidRPr="009C2D44">
        <w:rPr>
          <w:rFonts w:ascii="Verdana" w:eastAsia="Verdana" w:hAnsi="Verdana" w:cs="Verdana"/>
          <w:spacing w:val="-1"/>
          <w:position w:val="-1"/>
          <w:lang w:val="it-IT"/>
        </w:rPr>
        <w:t xml:space="preserve"> </w:t>
      </w:r>
      <w:proofErr w:type="spellStart"/>
      <w:r w:rsidRPr="009C2D44">
        <w:rPr>
          <w:rFonts w:ascii="Verdana" w:eastAsia="Verdana" w:hAnsi="Verdana" w:cs="Verdana"/>
          <w:spacing w:val="-1"/>
          <w:position w:val="-1"/>
          <w:lang w:val="it-IT"/>
        </w:rPr>
        <w:t>coupling</w:t>
      </w:r>
      <w:proofErr w:type="spellEnd"/>
      <w:r w:rsidRPr="009C2D44">
        <w:rPr>
          <w:rFonts w:ascii="Verdana" w:eastAsia="Verdana" w:hAnsi="Verdana" w:cs="Verdana"/>
          <w:spacing w:val="-1"/>
          <w:position w:val="-1"/>
          <w:lang w:val="it-IT"/>
        </w:rPr>
        <w:t xml:space="preserve">, </w:t>
      </w:r>
      <w:hyperlink r:id="rId43" w:history="1">
        <w:r w:rsidRPr="00A44D0A">
          <w:rPr>
            <w:rStyle w:val="Hyperlink"/>
            <w:rFonts w:ascii="Verdana" w:eastAsia="Verdana" w:hAnsi="Verdana" w:cs="Verdana"/>
            <w:spacing w:val="-1"/>
            <w:position w:val="-1"/>
            <w:lang w:val="it-IT"/>
          </w:rPr>
          <w:t>https://www.brainspire.com/blog/what-is-loose-coupling-why-does-it-matter-for-your-new-project</w:t>
        </w:r>
      </w:hyperlink>
    </w:p>
    <w:p w14:paraId="28B59331" w14:textId="77777777" w:rsidR="009C2D44" w:rsidRPr="009C2D44" w:rsidRDefault="009C2D44" w:rsidP="009C2D44">
      <w:pPr>
        <w:jc w:val="both"/>
        <w:rPr>
          <w:rFonts w:ascii="Verdana" w:eastAsia="Verdana" w:hAnsi="Verdana" w:cs="Verdana"/>
          <w:spacing w:val="-1"/>
          <w:position w:val="-1"/>
          <w:lang w:val="it-IT"/>
        </w:rPr>
      </w:pPr>
    </w:p>
    <w:p w14:paraId="2FA2F5C8" w14:textId="04DCC8E3" w:rsidR="002522B9" w:rsidRDefault="009C2D44" w:rsidP="009C2D44">
      <w:pPr>
        <w:jc w:val="both"/>
        <w:rPr>
          <w:rFonts w:ascii="Verdana" w:eastAsia="Verdana" w:hAnsi="Verdana" w:cs="Verdana"/>
          <w:spacing w:val="-1"/>
          <w:position w:val="-1"/>
        </w:rPr>
      </w:pPr>
      <w:r w:rsidRPr="009C2D44">
        <w:rPr>
          <w:rFonts w:ascii="Verdana" w:eastAsia="Verdana" w:hAnsi="Verdana" w:cs="Verdana"/>
          <w:spacing w:val="-1"/>
          <w:position w:val="-1"/>
        </w:rPr>
        <w:t xml:space="preserve">[11] Use case, </w:t>
      </w:r>
      <w:hyperlink r:id="rId44" w:history="1">
        <w:r w:rsidRPr="00A44D0A">
          <w:rPr>
            <w:rStyle w:val="Hyperlink"/>
            <w:rFonts w:ascii="Verdana" w:eastAsia="Verdana" w:hAnsi="Verdana" w:cs="Verdana"/>
            <w:spacing w:val="-1"/>
            <w:position w:val="-1"/>
          </w:rPr>
          <w:t>https://www.usability.gov/how-to-and-tools/methods/use-cases.html</w:t>
        </w:r>
      </w:hyperlink>
    </w:p>
    <w:p w14:paraId="3EE08597" w14:textId="77777777" w:rsidR="009C2D44" w:rsidRPr="009C2D44" w:rsidRDefault="009C2D44" w:rsidP="009C2D44">
      <w:pPr>
        <w:jc w:val="both"/>
        <w:rPr>
          <w:rFonts w:ascii="Verdana" w:eastAsia="Verdana" w:hAnsi="Verdana" w:cs="Verdana"/>
        </w:rPr>
      </w:pPr>
    </w:p>
    <w:sectPr w:rsidR="009C2D44" w:rsidRPr="009C2D44" w:rsidSect="001773EF">
      <w:footerReference w:type="default" r:id="rId45"/>
      <w:pgSz w:w="11920" w:h="16840"/>
      <w:pgMar w:top="1418" w:right="851" w:bottom="1418" w:left="1418" w:header="720" w:footer="953"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75B103" w14:textId="77777777" w:rsidR="00FF1237" w:rsidRDefault="00FF1237">
      <w:r>
        <w:separator/>
      </w:r>
    </w:p>
  </w:endnote>
  <w:endnote w:type="continuationSeparator" w:id="0">
    <w:p w14:paraId="62416DA5" w14:textId="77777777" w:rsidR="00FF1237" w:rsidRDefault="00FF12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02BDDE" w14:textId="77777777" w:rsidR="00E71381" w:rsidRDefault="00E713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4FC59" w14:textId="77777777" w:rsidR="00E71381" w:rsidRDefault="00E713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DCFD0" w14:textId="77777777" w:rsidR="00E71381" w:rsidRDefault="00E713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B2DF6" w14:textId="6B4A60D2" w:rsidR="002522B9" w:rsidRDefault="00000000" w:rsidP="00930794">
    <w:pPr>
      <w:pBdr>
        <w:top w:val="single" w:sz="4" w:space="1" w:color="auto"/>
      </w:pBdr>
      <w:tabs>
        <w:tab w:val="left" w:pos="5190"/>
      </w:tabs>
      <w:spacing w:line="200" w:lineRule="exact"/>
    </w:pPr>
    <w:r>
      <w:pict w14:anchorId="17AE935E">
        <v:shapetype id="_x0000_t202" coordsize="21600,21600" o:spt="202" path="m,l,21600r21600,l21600,xe">
          <v:stroke joinstyle="miter"/>
          <v:path gradientshapeok="t" o:connecttype="rect"/>
        </v:shapetype>
        <v:shape id="_x0000_s1028" type="#_x0000_t202" style="position:absolute;margin-left:289.15pt;margin-top:783.2pt;width:16.5pt;height:12pt;z-index:-1845;mso-position-horizontal-relative:page;mso-position-vertical-relative:page" filled="f" stroked="f">
          <v:textbox style="mso-next-textbox:#_x0000_s1028" inset="0,0,0,0">
            <w:txbxContent>
              <w:p w14:paraId="00DD6FF4" w14:textId="77777777" w:rsidR="002522B9" w:rsidRDefault="00194F57">
                <w:pPr>
                  <w:spacing w:line="220" w:lineRule="exact"/>
                  <w:ind w:left="40"/>
                  <w:rPr>
                    <w:rFonts w:ascii="Verdana" w:eastAsia="Verdana" w:hAnsi="Verdana" w:cs="Verdana"/>
                  </w:rPr>
                </w:pPr>
                <w:r>
                  <w:fldChar w:fldCharType="begin"/>
                </w:r>
                <w:r>
                  <w:rPr>
                    <w:rFonts w:ascii="Verdana" w:eastAsia="Verdana" w:hAnsi="Verdana" w:cs="Verdana"/>
                  </w:rPr>
                  <w:instrText xml:space="preserve"> PAGE </w:instrText>
                </w:r>
                <w:r>
                  <w:fldChar w:fldCharType="separate"/>
                </w:r>
                <w:r>
                  <w:t>10</w:t>
                </w:r>
                <w:r>
                  <w:fldChar w:fldCharType="end"/>
                </w:r>
              </w:p>
            </w:txbxContent>
          </v:textbox>
          <w10:wrap anchorx="page" anchory="page"/>
        </v:shape>
      </w:pict>
    </w:r>
    <w:r w:rsidR="00930794">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731C4" w14:textId="77777777" w:rsidR="002522B9" w:rsidRDefault="00000000">
    <w:pPr>
      <w:spacing w:line="200" w:lineRule="exact"/>
    </w:pPr>
    <w:r>
      <w:pict w14:anchorId="573D0326">
        <v:shapetype id="_x0000_t202" coordsize="21600,21600" o:spt="202" path="m,l,21600r21600,l21600,xe">
          <v:stroke joinstyle="miter"/>
          <v:path gradientshapeok="t" o:connecttype="rect"/>
        </v:shapetype>
        <v:shape id="_x0000_s1025" type="#_x0000_t202" style="position:absolute;margin-left:289.15pt;margin-top:783.2pt;width:16.5pt;height:12pt;z-index:-1842;mso-position-horizontal-relative:page;mso-position-vertical-relative:page" filled="f" stroked="f">
          <v:textbox inset="0,0,0,0">
            <w:txbxContent>
              <w:p w14:paraId="16B08796" w14:textId="77777777" w:rsidR="002522B9" w:rsidRDefault="00194F57">
                <w:pPr>
                  <w:spacing w:line="220" w:lineRule="exact"/>
                  <w:ind w:left="40"/>
                  <w:rPr>
                    <w:rFonts w:ascii="Verdana" w:eastAsia="Verdana" w:hAnsi="Verdana" w:cs="Verdana"/>
                  </w:rPr>
                </w:pPr>
                <w:r>
                  <w:fldChar w:fldCharType="begin"/>
                </w:r>
                <w:r>
                  <w:rPr>
                    <w:rFonts w:ascii="Verdana" w:eastAsia="Verdana" w:hAnsi="Verdana" w:cs="Verdana"/>
                  </w:rPr>
                  <w:instrText xml:space="preserve"> PAGE </w:instrText>
                </w:r>
                <w:r>
                  <w:fldChar w:fldCharType="separate"/>
                </w:r>
                <w:r>
                  <w:t>33</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F975D0" w14:textId="77777777" w:rsidR="00FF1237" w:rsidRDefault="00FF1237">
      <w:r>
        <w:separator/>
      </w:r>
    </w:p>
  </w:footnote>
  <w:footnote w:type="continuationSeparator" w:id="0">
    <w:p w14:paraId="7A5D1DD0" w14:textId="77777777" w:rsidR="00FF1237" w:rsidRDefault="00FF123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CC6ED5" w14:textId="77777777" w:rsidR="00E71381" w:rsidRDefault="00E713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F0CBD0" w14:textId="77777777" w:rsidR="00E71381" w:rsidRDefault="00E713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D725A" w14:textId="77777777" w:rsidR="00E71381" w:rsidRDefault="00E7138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1C124" w14:textId="529DE406" w:rsidR="002522B9" w:rsidRDefault="00000000" w:rsidP="00930794">
    <w:pPr>
      <w:pBdr>
        <w:bottom w:val="single" w:sz="4" w:space="1" w:color="auto"/>
      </w:pBdr>
      <w:spacing w:line="200" w:lineRule="exact"/>
    </w:pPr>
    <w:r>
      <w:pict w14:anchorId="449C7D8A">
        <v:shapetype id="_x0000_t202" coordsize="21600,21600" o:spt="202" path="m,l,21600r21600,l21600,xe">
          <v:stroke joinstyle="miter"/>
          <v:path gradientshapeok="t" o:connecttype="rect"/>
        </v:shapetype>
        <v:shape id="_x0000_s1030" type="#_x0000_t202" style="position:absolute;margin-left:69.8pt;margin-top:21.75pt;width:276.75pt;height:25.1pt;z-index:-1847;mso-position-horizontal-relative:page;mso-position-vertical-relative:page" filled="f" stroked="f">
          <v:textbox style="mso-next-textbox:#_x0000_s1030" inset="0,0,0,0">
            <w:txbxContent>
              <w:p w14:paraId="0B8BE79C" w14:textId="77777777" w:rsidR="00925523" w:rsidRPr="001773EF" w:rsidRDefault="00925523" w:rsidP="00EB16CB">
                <w:pPr>
                  <w:spacing w:line="200" w:lineRule="exact"/>
                  <w:ind w:right="-27"/>
                  <w:rPr>
                    <w:rFonts w:ascii="Verdana" w:eastAsia="Verdana" w:hAnsi="Verdana" w:cs="Verdana"/>
                    <w:spacing w:val="-2"/>
                    <w:lang w:val="it-IT"/>
                  </w:rPr>
                </w:pPr>
                <w:proofErr w:type="spellStart"/>
                <w:r w:rsidRPr="001773EF">
                  <w:rPr>
                    <w:rFonts w:ascii="Verdana" w:eastAsia="Verdana" w:hAnsi="Verdana" w:cs="Verdana"/>
                    <w:spacing w:val="-2"/>
                    <w:lang w:val="it-IT"/>
                  </w:rPr>
                  <w:t>Clean</w:t>
                </w:r>
                <w:proofErr w:type="spellEnd"/>
                <w:r w:rsidRPr="001773EF">
                  <w:rPr>
                    <w:rFonts w:ascii="Verdana" w:eastAsia="Verdana" w:hAnsi="Verdana" w:cs="Verdana"/>
                    <w:spacing w:val="-2"/>
                    <w:lang w:val="it-IT"/>
                  </w:rPr>
                  <w:t xml:space="preserve"> </w:t>
                </w:r>
                <w:proofErr w:type="spellStart"/>
                <w:r w:rsidRPr="001773EF">
                  <w:rPr>
                    <w:rFonts w:ascii="Verdana" w:eastAsia="Verdana" w:hAnsi="Verdana" w:cs="Verdana"/>
                    <w:spacing w:val="-2"/>
                    <w:lang w:val="it-IT"/>
                  </w:rPr>
                  <w:t>arhitektura</w:t>
                </w:r>
                <w:proofErr w:type="spellEnd"/>
                <w:r w:rsidRPr="001773EF">
                  <w:rPr>
                    <w:rFonts w:ascii="Verdana" w:eastAsia="Verdana" w:hAnsi="Verdana" w:cs="Verdana"/>
                    <w:spacing w:val="-2"/>
                    <w:lang w:val="it-IT"/>
                  </w:rPr>
                  <w:t xml:space="preserve"> sa CQRS I Mediator</w:t>
                </w:r>
              </w:p>
              <w:p w14:paraId="5AAEBC91" w14:textId="5960AB04" w:rsidR="002522B9" w:rsidRPr="001773EF" w:rsidRDefault="00925523" w:rsidP="00EB16CB">
                <w:pPr>
                  <w:spacing w:line="200" w:lineRule="exact"/>
                  <w:ind w:right="-27"/>
                  <w:rPr>
                    <w:rFonts w:ascii="Verdana" w:eastAsia="Verdana" w:hAnsi="Verdana" w:cs="Verdana"/>
                    <w:lang w:val="it-IT"/>
                  </w:rPr>
                </w:pPr>
                <w:proofErr w:type="spellStart"/>
                <w:r w:rsidRPr="001773EF">
                  <w:rPr>
                    <w:rFonts w:ascii="Verdana" w:eastAsia="Verdana" w:hAnsi="Verdana" w:cs="Verdana"/>
                    <w:spacing w:val="-2"/>
                    <w:lang w:val="it-IT"/>
                  </w:rPr>
                  <w:t>dizajn</w:t>
                </w:r>
                <w:proofErr w:type="spellEnd"/>
                <w:r w:rsidRPr="001773EF">
                  <w:rPr>
                    <w:rFonts w:ascii="Verdana" w:eastAsia="Verdana" w:hAnsi="Verdana" w:cs="Verdana"/>
                    <w:spacing w:val="-2"/>
                    <w:lang w:val="it-IT"/>
                  </w:rPr>
                  <w:t xml:space="preserve"> </w:t>
                </w:r>
                <w:proofErr w:type="spellStart"/>
                <w:r w:rsidRPr="001773EF">
                  <w:rPr>
                    <w:rFonts w:ascii="Verdana" w:eastAsia="Verdana" w:hAnsi="Verdana" w:cs="Verdana"/>
                    <w:spacing w:val="-2"/>
                    <w:lang w:val="it-IT"/>
                  </w:rPr>
                  <w:t>paternima-Primeri</w:t>
                </w:r>
                <w:proofErr w:type="spellEnd"/>
                <w:r w:rsidRPr="001773EF">
                  <w:rPr>
                    <w:rFonts w:ascii="Verdana" w:eastAsia="Verdana" w:hAnsi="Verdana" w:cs="Verdana"/>
                    <w:spacing w:val="-2"/>
                    <w:lang w:val="it-IT"/>
                  </w:rPr>
                  <w:t xml:space="preserve"> </w:t>
                </w:r>
                <w:proofErr w:type="spellStart"/>
                <w:r w:rsidRPr="001773EF">
                  <w:rPr>
                    <w:rFonts w:ascii="Verdana" w:eastAsia="Verdana" w:hAnsi="Verdana" w:cs="Verdana"/>
                    <w:spacing w:val="-2"/>
                    <w:lang w:val="it-IT"/>
                  </w:rPr>
                  <w:t>dobre</w:t>
                </w:r>
                <w:proofErr w:type="spellEnd"/>
                <w:r w:rsidRPr="001773EF">
                  <w:rPr>
                    <w:rFonts w:ascii="Verdana" w:eastAsia="Verdana" w:hAnsi="Verdana" w:cs="Verdana"/>
                    <w:spacing w:val="-2"/>
                    <w:lang w:val="it-IT"/>
                  </w:rPr>
                  <w:t xml:space="preserve"> </w:t>
                </w:r>
                <w:proofErr w:type="spellStart"/>
                <w:r w:rsidRPr="001773EF">
                  <w:rPr>
                    <w:rFonts w:ascii="Verdana" w:eastAsia="Verdana" w:hAnsi="Verdana" w:cs="Verdana"/>
                    <w:spacing w:val="-2"/>
                    <w:lang w:val="it-IT"/>
                  </w:rPr>
                  <w:t>prakse</w:t>
                </w:r>
                <w:proofErr w:type="spellEnd"/>
              </w:p>
            </w:txbxContent>
          </v:textbox>
          <w10:wrap anchorx="page" anchory="page"/>
        </v:shape>
      </w:pict>
    </w:r>
    <w:r>
      <w:pict w14:anchorId="4288DDB7">
        <v:shape id="_x0000_s1029" type="#_x0000_t202" style="position:absolute;margin-left:406.4pt;margin-top:35.85pt;width:119.05pt;height:11pt;z-index:-1846;mso-position-horizontal-relative:page;mso-position-vertical-relative:page" filled="f" stroked="f">
          <v:textbox style="mso-next-textbox:#_x0000_s1029" inset="0,0,0,0">
            <w:txbxContent>
              <w:p w14:paraId="144C2F99" w14:textId="2E05EDB0" w:rsidR="002522B9" w:rsidRPr="001773EF" w:rsidRDefault="00EB16CB">
                <w:pPr>
                  <w:spacing w:line="200" w:lineRule="exact"/>
                  <w:ind w:left="20" w:right="-27"/>
                  <w:rPr>
                    <w:rFonts w:ascii="Verdana" w:eastAsia="Verdana" w:hAnsi="Verdana" w:cs="Verdana"/>
                  </w:rPr>
                </w:pPr>
                <w:r w:rsidRPr="001773EF">
                  <w:rPr>
                    <w:rFonts w:ascii="Verdana" w:eastAsia="Verdana" w:hAnsi="Verdana" w:cs="Verdana"/>
                    <w:spacing w:val="-2"/>
                    <w:lang w:val="sr-Latn-RS"/>
                  </w:rPr>
                  <w:t>Radoš Perović 17</w:t>
                </w:r>
                <w:r w:rsidRPr="001773EF">
                  <w:rPr>
                    <w:rFonts w:ascii="Verdana" w:eastAsia="Verdana" w:hAnsi="Verdana" w:cs="Verdana"/>
                    <w:spacing w:val="-2"/>
                  </w:rPr>
                  <w:t>/17</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C3FE7"/>
    <w:multiLevelType w:val="hybridMultilevel"/>
    <w:tmpl w:val="9FB80480"/>
    <w:lvl w:ilvl="0" w:tplc="5A64017E">
      <w:start w:val="6"/>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77360"/>
    <w:multiLevelType w:val="hybridMultilevel"/>
    <w:tmpl w:val="E2AEE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A15535"/>
    <w:multiLevelType w:val="multilevel"/>
    <w:tmpl w:val="1278D544"/>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054A16FA"/>
    <w:multiLevelType w:val="hybridMultilevel"/>
    <w:tmpl w:val="35F43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119EF"/>
    <w:multiLevelType w:val="hybridMultilevel"/>
    <w:tmpl w:val="14BCF820"/>
    <w:lvl w:ilvl="0" w:tplc="3A3A30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C24559"/>
    <w:multiLevelType w:val="multilevel"/>
    <w:tmpl w:val="62D023C8"/>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03"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C735BE2"/>
    <w:multiLevelType w:val="hybridMultilevel"/>
    <w:tmpl w:val="2A94B97E"/>
    <w:lvl w:ilvl="0" w:tplc="3C18EDE6">
      <w:start w:val="1"/>
      <w:numFmt w:val="decimal"/>
      <w:lvlText w:val="%1."/>
      <w:lvlJc w:val="left"/>
      <w:pPr>
        <w:ind w:left="476" w:hanging="360"/>
      </w:pPr>
      <w:rPr>
        <w:rFonts w:hint="default"/>
      </w:rPr>
    </w:lvl>
    <w:lvl w:ilvl="1" w:tplc="04090019" w:tentative="1">
      <w:start w:val="1"/>
      <w:numFmt w:val="lowerLetter"/>
      <w:lvlText w:val="%2."/>
      <w:lvlJc w:val="left"/>
      <w:pPr>
        <w:ind w:left="1196" w:hanging="360"/>
      </w:pPr>
    </w:lvl>
    <w:lvl w:ilvl="2" w:tplc="0409001B" w:tentative="1">
      <w:start w:val="1"/>
      <w:numFmt w:val="lowerRoman"/>
      <w:lvlText w:val="%3."/>
      <w:lvlJc w:val="right"/>
      <w:pPr>
        <w:ind w:left="1916" w:hanging="180"/>
      </w:pPr>
    </w:lvl>
    <w:lvl w:ilvl="3" w:tplc="0409000F" w:tentative="1">
      <w:start w:val="1"/>
      <w:numFmt w:val="decimal"/>
      <w:lvlText w:val="%4."/>
      <w:lvlJc w:val="left"/>
      <w:pPr>
        <w:ind w:left="2636" w:hanging="360"/>
      </w:pPr>
    </w:lvl>
    <w:lvl w:ilvl="4" w:tplc="04090019" w:tentative="1">
      <w:start w:val="1"/>
      <w:numFmt w:val="lowerLetter"/>
      <w:lvlText w:val="%5."/>
      <w:lvlJc w:val="left"/>
      <w:pPr>
        <w:ind w:left="3356" w:hanging="360"/>
      </w:pPr>
    </w:lvl>
    <w:lvl w:ilvl="5" w:tplc="0409001B" w:tentative="1">
      <w:start w:val="1"/>
      <w:numFmt w:val="lowerRoman"/>
      <w:lvlText w:val="%6."/>
      <w:lvlJc w:val="right"/>
      <w:pPr>
        <w:ind w:left="4076" w:hanging="180"/>
      </w:pPr>
    </w:lvl>
    <w:lvl w:ilvl="6" w:tplc="0409000F" w:tentative="1">
      <w:start w:val="1"/>
      <w:numFmt w:val="decimal"/>
      <w:lvlText w:val="%7."/>
      <w:lvlJc w:val="left"/>
      <w:pPr>
        <w:ind w:left="4796" w:hanging="360"/>
      </w:pPr>
    </w:lvl>
    <w:lvl w:ilvl="7" w:tplc="04090019" w:tentative="1">
      <w:start w:val="1"/>
      <w:numFmt w:val="lowerLetter"/>
      <w:lvlText w:val="%8."/>
      <w:lvlJc w:val="left"/>
      <w:pPr>
        <w:ind w:left="5516" w:hanging="360"/>
      </w:pPr>
    </w:lvl>
    <w:lvl w:ilvl="8" w:tplc="0409001B" w:tentative="1">
      <w:start w:val="1"/>
      <w:numFmt w:val="lowerRoman"/>
      <w:lvlText w:val="%9."/>
      <w:lvlJc w:val="right"/>
      <w:pPr>
        <w:ind w:left="6236" w:hanging="180"/>
      </w:pPr>
    </w:lvl>
  </w:abstractNum>
  <w:abstractNum w:abstractNumId="7" w15:restartNumberingAfterBreak="0">
    <w:nsid w:val="0CCF1207"/>
    <w:multiLevelType w:val="hybridMultilevel"/>
    <w:tmpl w:val="240E744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E8B210E"/>
    <w:multiLevelType w:val="hybridMultilevel"/>
    <w:tmpl w:val="67F0E090"/>
    <w:lvl w:ilvl="0" w:tplc="EFD0B24A">
      <w:start w:val="6"/>
      <w:numFmt w:val="bullet"/>
      <w:lvlText w:val="-"/>
      <w:lvlJc w:val="left"/>
      <w:pPr>
        <w:ind w:left="1080" w:hanging="360"/>
      </w:pPr>
      <w:rPr>
        <w:rFonts w:ascii="Verdana" w:eastAsia="Verdana" w:hAnsi="Verdana" w:cs="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0565809"/>
    <w:multiLevelType w:val="hybridMultilevel"/>
    <w:tmpl w:val="469E7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DE3930"/>
    <w:multiLevelType w:val="hybridMultilevel"/>
    <w:tmpl w:val="2E48C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6565BF"/>
    <w:multiLevelType w:val="multilevel"/>
    <w:tmpl w:val="445CC8FE"/>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12C415C2"/>
    <w:multiLevelType w:val="multilevel"/>
    <w:tmpl w:val="E93A0FA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54933F0"/>
    <w:multiLevelType w:val="multilevel"/>
    <w:tmpl w:val="79F05DFA"/>
    <w:lvl w:ilvl="0">
      <w:start w:val="5"/>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15:restartNumberingAfterBreak="0">
    <w:nsid w:val="19FB65AD"/>
    <w:multiLevelType w:val="hybridMultilevel"/>
    <w:tmpl w:val="F3FA5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48633E"/>
    <w:multiLevelType w:val="multilevel"/>
    <w:tmpl w:val="1D525ACE"/>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0977A40"/>
    <w:multiLevelType w:val="multilevel"/>
    <w:tmpl w:val="54B4095C"/>
    <w:lvl w:ilvl="0">
      <w:start w:val="5"/>
      <w:numFmt w:val="decimal"/>
      <w:lvlText w:val="%1."/>
      <w:lvlJc w:val="left"/>
      <w:pPr>
        <w:ind w:left="420" w:hanging="42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3A10C36"/>
    <w:multiLevelType w:val="hybridMultilevel"/>
    <w:tmpl w:val="3DA0A7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BF357A8"/>
    <w:multiLevelType w:val="hybridMultilevel"/>
    <w:tmpl w:val="14CE9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B70AB0"/>
    <w:multiLevelType w:val="multilevel"/>
    <w:tmpl w:val="4DD6718E"/>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19C6CFE"/>
    <w:multiLevelType w:val="hybridMultilevel"/>
    <w:tmpl w:val="EC621294"/>
    <w:lvl w:ilvl="0" w:tplc="04090001">
      <w:start w:val="1"/>
      <w:numFmt w:val="bullet"/>
      <w:lvlText w:val=""/>
      <w:lvlJc w:val="left"/>
      <w:pPr>
        <w:ind w:left="720" w:hanging="360"/>
      </w:pPr>
      <w:rPr>
        <w:rFonts w:ascii="Symbol" w:hAnsi="Symbol" w:hint="default"/>
      </w:rPr>
    </w:lvl>
    <w:lvl w:ilvl="1" w:tplc="13B8F948">
      <w:numFmt w:val="bullet"/>
      <w:lvlText w:val="-"/>
      <w:lvlJc w:val="left"/>
      <w:pPr>
        <w:ind w:left="1440" w:hanging="360"/>
      </w:pPr>
      <w:rPr>
        <w:rFonts w:ascii="Verdana" w:eastAsia="Verdana" w:hAnsi="Verdana" w:cs="Verdan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6B1B09"/>
    <w:multiLevelType w:val="hybridMultilevel"/>
    <w:tmpl w:val="9AF0560A"/>
    <w:lvl w:ilvl="0" w:tplc="FB04503C">
      <w:start w:val="6"/>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957F9"/>
    <w:multiLevelType w:val="hybridMultilevel"/>
    <w:tmpl w:val="745E9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CF6723"/>
    <w:multiLevelType w:val="hybridMultilevel"/>
    <w:tmpl w:val="98986FE8"/>
    <w:lvl w:ilvl="0" w:tplc="B17C794A">
      <w:start w:val="6"/>
      <w:numFmt w:val="bullet"/>
      <w:lvlText w:val="-"/>
      <w:lvlJc w:val="left"/>
      <w:pPr>
        <w:ind w:left="720" w:hanging="360"/>
      </w:pPr>
      <w:rPr>
        <w:rFonts w:ascii="Verdana" w:eastAsia="Verdana" w:hAnsi="Verdana" w:cs="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A42BEB"/>
    <w:multiLevelType w:val="hybridMultilevel"/>
    <w:tmpl w:val="790C270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CEE3493"/>
    <w:multiLevelType w:val="multilevel"/>
    <w:tmpl w:val="60BA5ACE"/>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40F2EC0"/>
    <w:multiLevelType w:val="hybridMultilevel"/>
    <w:tmpl w:val="7EC2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8729FB"/>
    <w:multiLevelType w:val="multilevel"/>
    <w:tmpl w:val="55143068"/>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8" w15:restartNumberingAfterBreak="0">
    <w:nsid w:val="45045B08"/>
    <w:multiLevelType w:val="multilevel"/>
    <w:tmpl w:val="02188B0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29" w15:restartNumberingAfterBreak="0">
    <w:nsid w:val="457D2186"/>
    <w:multiLevelType w:val="multilevel"/>
    <w:tmpl w:val="7D74564C"/>
    <w:lvl w:ilvl="0">
      <w:start w:val="5"/>
      <w:numFmt w:val="decimal"/>
      <w:lvlText w:val="%1"/>
      <w:lvlJc w:val="left"/>
      <w:pPr>
        <w:ind w:left="555" w:hanging="55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45C5501B"/>
    <w:multiLevelType w:val="hybridMultilevel"/>
    <w:tmpl w:val="D410FE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D4786C"/>
    <w:multiLevelType w:val="multilevel"/>
    <w:tmpl w:val="2CAE663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46DC1FF8"/>
    <w:multiLevelType w:val="multilevel"/>
    <w:tmpl w:val="68447A70"/>
    <w:lvl w:ilvl="0">
      <w:start w:val="3"/>
      <w:numFmt w:val="decimal"/>
      <w:lvlText w:val="%1"/>
      <w:lvlJc w:val="left"/>
      <w:pPr>
        <w:ind w:left="420" w:hanging="420"/>
      </w:pPr>
      <w:rPr>
        <w:rFonts w:hint="default"/>
        <w:sz w:val="24"/>
      </w:rPr>
    </w:lvl>
    <w:lvl w:ilvl="1">
      <w:start w:val="1"/>
      <w:numFmt w:val="decimal"/>
      <w:lvlText w:val="%1.%2"/>
      <w:lvlJc w:val="left"/>
      <w:pPr>
        <w:ind w:left="1440" w:hanging="720"/>
      </w:pPr>
      <w:rPr>
        <w:rFonts w:hint="default"/>
        <w:sz w:val="24"/>
      </w:rPr>
    </w:lvl>
    <w:lvl w:ilvl="2">
      <w:start w:val="1"/>
      <w:numFmt w:val="decimal"/>
      <w:lvlText w:val="%1.%2.%3"/>
      <w:lvlJc w:val="left"/>
      <w:pPr>
        <w:ind w:left="2160" w:hanging="720"/>
      </w:pPr>
      <w:rPr>
        <w:rFonts w:hint="default"/>
        <w:sz w:val="24"/>
      </w:rPr>
    </w:lvl>
    <w:lvl w:ilvl="3">
      <w:start w:val="1"/>
      <w:numFmt w:val="decimal"/>
      <w:lvlText w:val="%1.%2.%3.%4"/>
      <w:lvlJc w:val="left"/>
      <w:pPr>
        <w:ind w:left="3240" w:hanging="1080"/>
      </w:pPr>
      <w:rPr>
        <w:rFonts w:hint="default"/>
        <w:sz w:val="24"/>
      </w:rPr>
    </w:lvl>
    <w:lvl w:ilvl="4">
      <w:start w:val="1"/>
      <w:numFmt w:val="decimal"/>
      <w:lvlText w:val="%1.%2.%3.%4.%5"/>
      <w:lvlJc w:val="left"/>
      <w:pPr>
        <w:ind w:left="4320" w:hanging="1440"/>
      </w:pPr>
      <w:rPr>
        <w:rFonts w:hint="default"/>
        <w:sz w:val="24"/>
      </w:rPr>
    </w:lvl>
    <w:lvl w:ilvl="5">
      <w:start w:val="1"/>
      <w:numFmt w:val="decimal"/>
      <w:lvlText w:val="%1.%2.%3.%4.%5.%6"/>
      <w:lvlJc w:val="left"/>
      <w:pPr>
        <w:ind w:left="5040" w:hanging="1440"/>
      </w:pPr>
      <w:rPr>
        <w:rFonts w:hint="default"/>
        <w:sz w:val="24"/>
      </w:rPr>
    </w:lvl>
    <w:lvl w:ilvl="6">
      <w:start w:val="1"/>
      <w:numFmt w:val="decimal"/>
      <w:lvlText w:val="%1.%2.%3.%4.%5.%6.%7"/>
      <w:lvlJc w:val="left"/>
      <w:pPr>
        <w:ind w:left="6120" w:hanging="1800"/>
      </w:pPr>
      <w:rPr>
        <w:rFonts w:hint="default"/>
        <w:sz w:val="24"/>
      </w:rPr>
    </w:lvl>
    <w:lvl w:ilvl="7">
      <w:start w:val="1"/>
      <w:numFmt w:val="decimal"/>
      <w:lvlText w:val="%1.%2.%3.%4.%5.%6.%7.%8"/>
      <w:lvlJc w:val="left"/>
      <w:pPr>
        <w:ind w:left="7200" w:hanging="2160"/>
      </w:pPr>
      <w:rPr>
        <w:rFonts w:hint="default"/>
        <w:sz w:val="24"/>
      </w:rPr>
    </w:lvl>
    <w:lvl w:ilvl="8">
      <w:start w:val="1"/>
      <w:numFmt w:val="decimal"/>
      <w:lvlText w:val="%1.%2.%3.%4.%5.%6.%7.%8.%9"/>
      <w:lvlJc w:val="left"/>
      <w:pPr>
        <w:ind w:left="7920" w:hanging="2160"/>
      </w:pPr>
      <w:rPr>
        <w:rFonts w:hint="default"/>
        <w:sz w:val="24"/>
      </w:rPr>
    </w:lvl>
  </w:abstractNum>
  <w:abstractNum w:abstractNumId="33" w15:restartNumberingAfterBreak="0">
    <w:nsid w:val="49476065"/>
    <w:multiLevelType w:val="hybridMultilevel"/>
    <w:tmpl w:val="0A500B92"/>
    <w:lvl w:ilvl="0" w:tplc="BACEEEC2">
      <w:start w:val="6"/>
      <w:numFmt w:val="bullet"/>
      <w:lvlText w:val="-"/>
      <w:lvlJc w:val="left"/>
      <w:pPr>
        <w:ind w:left="435" w:hanging="360"/>
      </w:pPr>
      <w:rPr>
        <w:rFonts w:ascii="Verdana" w:eastAsia="Verdana" w:hAnsi="Verdana" w:cs="Verdana"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34" w15:restartNumberingAfterBreak="0">
    <w:nsid w:val="4D142B3D"/>
    <w:multiLevelType w:val="multilevel"/>
    <w:tmpl w:val="1CFC5AFC"/>
    <w:lvl w:ilvl="0">
      <w:start w:val="5"/>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7CE5219"/>
    <w:multiLevelType w:val="hybridMultilevel"/>
    <w:tmpl w:val="84B8F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0B3FD8"/>
    <w:multiLevelType w:val="multilevel"/>
    <w:tmpl w:val="F2786B5A"/>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D4E3C1F"/>
    <w:multiLevelType w:val="hybridMultilevel"/>
    <w:tmpl w:val="9C5AA8B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8" w15:restartNumberingAfterBreak="0">
    <w:nsid w:val="5FF50DE9"/>
    <w:multiLevelType w:val="multilevel"/>
    <w:tmpl w:val="AC04A7C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676E28ED"/>
    <w:multiLevelType w:val="multilevel"/>
    <w:tmpl w:val="6D9209D2"/>
    <w:lvl w:ilvl="0">
      <w:start w:val="2"/>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40" w15:restartNumberingAfterBreak="0">
    <w:nsid w:val="688C13E0"/>
    <w:multiLevelType w:val="multilevel"/>
    <w:tmpl w:val="41A83A66"/>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9896BB3"/>
    <w:multiLevelType w:val="multilevel"/>
    <w:tmpl w:val="F40C3BF4"/>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2" w15:restartNumberingAfterBreak="0">
    <w:nsid w:val="6C734BE4"/>
    <w:multiLevelType w:val="multilevel"/>
    <w:tmpl w:val="4CA6DA34"/>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3" w15:restartNumberingAfterBreak="0">
    <w:nsid w:val="6E2146E4"/>
    <w:multiLevelType w:val="hybridMultilevel"/>
    <w:tmpl w:val="DD0CD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2D77EE"/>
    <w:multiLevelType w:val="hybridMultilevel"/>
    <w:tmpl w:val="7B68BAF4"/>
    <w:lvl w:ilvl="0" w:tplc="087847B0">
      <w:start w:val="1"/>
      <w:numFmt w:val="decimal"/>
      <w:lvlText w:val="%1."/>
      <w:lvlJc w:val="left"/>
      <w:pPr>
        <w:ind w:left="44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45" w15:restartNumberingAfterBreak="0">
    <w:nsid w:val="72590319"/>
    <w:multiLevelType w:val="multilevel"/>
    <w:tmpl w:val="E884CE74"/>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8E369A7"/>
    <w:multiLevelType w:val="hybridMultilevel"/>
    <w:tmpl w:val="81C85B6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79CB2053"/>
    <w:multiLevelType w:val="hybridMultilevel"/>
    <w:tmpl w:val="B0564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E6B1238"/>
    <w:multiLevelType w:val="hybridMultilevel"/>
    <w:tmpl w:val="F5263F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3877012">
    <w:abstractNumId w:val="28"/>
  </w:num>
  <w:num w:numId="2" w16cid:durableId="1220483805">
    <w:abstractNumId w:val="20"/>
  </w:num>
  <w:num w:numId="3" w16cid:durableId="519391149">
    <w:abstractNumId w:val="43"/>
  </w:num>
  <w:num w:numId="4" w16cid:durableId="1027096669">
    <w:abstractNumId w:val="48"/>
  </w:num>
  <w:num w:numId="5" w16cid:durableId="47605670">
    <w:abstractNumId w:val="17"/>
  </w:num>
  <w:num w:numId="6" w16cid:durableId="628706922">
    <w:abstractNumId w:val="10"/>
  </w:num>
  <w:num w:numId="7" w16cid:durableId="345178641">
    <w:abstractNumId w:val="1"/>
  </w:num>
  <w:num w:numId="8" w16cid:durableId="1785227222">
    <w:abstractNumId w:val="26"/>
  </w:num>
  <w:num w:numId="9" w16cid:durableId="639728112">
    <w:abstractNumId w:val="18"/>
  </w:num>
  <w:num w:numId="10" w16cid:durableId="67195916">
    <w:abstractNumId w:val="14"/>
  </w:num>
  <w:num w:numId="11" w16cid:durableId="557789814">
    <w:abstractNumId w:val="9"/>
  </w:num>
  <w:num w:numId="12" w16cid:durableId="1097091701">
    <w:abstractNumId w:val="0"/>
  </w:num>
  <w:num w:numId="13" w16cid:durableId="1930389709">
    <w:abstractNumId w:val="23"/>
  </w:num>
  <w:num w:numId="14" w16cid:durableId="86272699">
    <w:abstractNumId w:val="33"/>
  </w:num>
  <w:num w:numId="15" w16cid:durableId="1462108726">
    <w:abstractNumId w:val="21"/>
  </w:num>
  <w:num w:numId="16" w16cid:durableId="946693793">
    <w:abstractNumId w:val="8"/>
  </w:num>
  <w:num w:numId="17" w16cid:durableId="562981990">
    <w:abstractNumId w:val="37"/>
  </w:num>
  <w:num w:numId="18" w16cid:durableId="1532498197">
    <w:abstractNumId w:val="7"/>
  </w:num>
  <w:num w:numId="19" w16cid:durableId="1806582769">
    <w:abstractNumId w:val="46"/>
  </w:num>
  <w:num w:numId="20" w16cid:durableId="587736924">
    <w:abstractNumId w:val="24"/>
  </w:num>
  <w:num w:numId="21" w16cid:durableId="1772698775">
    <w:abstractNumId w:val="6"/>
  </w:num>
  <w:num w:numId="22" w16cid:durableId="1838688985">
    <w:abstractNumId w:val="3"/>
  </w:num>
  <w:num w:numId="23" w16cid:durableId="1632512771">
    <w:abstractNumId w:val="35"/>
  </w:num>
  <w:num w:numId="24" w16cid:durableId="1339238787">
    <w:abstractNumId w:val="22"/>
  </w:num>
  <w:num w:numId="25" w16cid:durableId="716274795">
    <w:abstractNumId w:val="47"/>
  </w:num>
  <w:num w:numId="26" w16cid:durableId="517353775">
    <w:abstractNumId w:val="44"/>
  </w:num>
  <w:num w:numId="27" w16cid:durableId="1649477729">
    <w:abstractNumId w:val="4"/>
  </w:num>
  <w:num w:numId="28" w16cid:durableId="1489394549">
    <w:abstractNumId w:val="30"/>
  </w:num>
  <w:num w:numId="29" w16cid:durableId="14045659">
    <w:abstractNumId w:val="39"/>
  </w:num>
  <w:num w:numId="30" w16cid:durableId="1068528399">
    <w:abstractNumId w:val="42"/>
  </w:num>
  <w:num w:numId="31" w16cid:durableId="523589978">
    <w:abstractNumId w:val="2"/>
  </w:num>
  <w:num w:numId="32" w16cid:durableId="1146314904">
    <w:abstractNumId w:val="32"/>
  </w:num>
  <w:num w:numId="33" w16cid:durableId="1915898077">
    <w:abstractNumId w:val="25"/>
  </w:num>
  <w:num w:numId="34" w16cid:durableId="297078214">
    <w:abstractNumId w:val="5"/>
  </w:num>
  <w:num w:numId="35" w16cid:durableId="1804619575">
    <w:abstractNumId w:val="40"/>
  </w:num>
  <w:num w:numId="36" w16cid:durableId="596405457">
    <w:abstractNumId w:val="11"/>
  </w:num>
  <w:num w:numId="37" w16cid:durableId="2071995026">
    <w:abstractNumId w:val="19"/>
  </w:num>
  <w:num w:numId="38" w16cid:durableId="1957641337">
    <w:abstractNumId w:val="31"/>
  </w:num>
  <w:num w:numId="39" w16cid:durableId="900094121">
    <w:abstractNumId w:val="41"/>
  </w:num>
  <w:num w:numId="40" w16cid:durableId="2110657336">
    <w:abstractNumId w:val="12"/>
  </w:num>
  <w:num w:numId="41" w16cid:durableId="1169641568">
    <w:abstractNumId w:val="27"/>
  </w:num>
  <w:num w:numId="42" w16cid:durableId="2049791961">
    <w:abstractNumId w:val="45"/>
  </w:num>
  <w:num w:numId="43" w16cid:durableId="2046321081">
    <w:abstractNumId w:val="36"/>
  </w:num>
  <w:num w:numId="44" w16cid:durableId="662272460">
    <w:abstractNumId w:val="16"/>
  </w:num>
  <w:num w:numId="45" w16cid:durableId="1777140307">
    <w:abstractNumId w:val="38"/>
  </w:num>
  <w:num w:numId="46" w16cid:durableId="1771662673">
    <w:abstractNumId w:val="13"/>
  </w:num>
  <w:num w:numId="47" w16cid:durableId="411126806">
    <w:abstractNumId w:val="29"/>
  </w:num>
  <w:num w:numId="48" w16cid:durableId="2074309221">
    <w:abstractNumId w:val="34"/>
  </w:num>
  <w:num w:numId="49" w16cid:durableId="2827354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2B9"/>
    <w:rsid w:val="00090A5F"/>
    <w:rsid w:val="000A59B6"/>
    <w:rsid w:val="00102E5D"/>
    <w:rsid w:val="001472A6"/>
    <w:rsid w:val="00170D69"/>
    <w:rsid w:val="001773EF"/>
    <w:rsid w:val="00194F57"/>
    <w:rsid w:val="001E4782"/>
    <w:rsid w:val="001F6ABA"/>
    <w:rsid w:val="0020045C"/>
    <w:rsid w:val="002063F1"/>
    <w:rsid w:val="00225473"/>
    <w:rsid w:val="00250F3E"/>
    <w:rsid w:val="002522B9"/>
    <w:rsid w:val="00291703"/>
    <w:rsid w:val="002B7A02"/>
    <w:rsid w:val="002E247A"/>
    <w:rsid w:val="002F203C"/>
    <w:rsid w:val="002F4361"/>
    <w:rsid w:val="00302200"/>
    <w:rsid w:val="00343A34"/>
    <w:rsid w:val="004143F8"/>
    <w:rsid w:val="004166D2"/>
    <w:rsid w:val="00436B29"/>
    <w:rsid w:val="00446B8A"/>
    <w:rsid w:val="00467080"/>
    <w:rsid w:val="0047572D"/>
    <w:rsid w:val="004A29BC"/>
    <w:rsid w:val="004A4DEF"/>
    <w:rsid w:val="004B41F3"/>
    <w:rsid w:val="004C2319"/>
    <w:rsid w:val="004E4B4A"/>
    <w:rsid w:val="005302F5"/>
    <w:rsid w:val="00555DE0"/>
    <w:rsid w:val="005839A5"/>
    <w:rsid w:val="00591838"/>
    <w:rsid w:val="005D02AC"/>
    <w:rsid w:val="00602EB1"/>
    <w:rsid w:val="006075A5"/>
    <w:rsid w:val="00607613"/>
    <w:rsid w:val="00650A1B"/>
    <w:rsid w:val="006933FB"/>
    <w:rsid w:val="006A5A68"/>
    <w:rsid w:val="006C0692"/>
    <w:rsid w:val="006D4D87"/>
    <w:rsid w:val="007175BE"/>
    <w:rsid w:val="007322ED"/>
    <w:rsid w:val="00740B4C"/>
    <w:rsid w:val="00752CD6"/>
    <w:rsid w:val="007571C1"/>
    <w:rsid w:val="007A3416"/>
    <w:rsid w:val="007F06E2"/>
    <w:rsid w:val="00822AC3"/>
    <w:rsid w:val="008359B1"/>
    <w:rsid w:val="00867FBF"/>
    <w:rsid w:val="00876915"/>
    <w:rsid w:val="008E0687"/>
    <w:rsid w:val="008E768B"/>
    <w:rsid w:val="00925523"/>
    <w:rsid w:val="00930794"/>
    <w:rsid w:val="00935538"/>
    <w:rsid w:val="00941414"/>
    <w:rsid w:val="00942572"/>
    <w:rsid w:val="009510CB"/>
    <w:rsid w:val="00976678"/>
    <w:rsid w:val="009C2D44"/>
    <w:rsid w:val="009C419E"/>
    <w:rsid w:val="009D09C8"/>
    <w:rsid w:val="009F4804"/>
    <w:rsid w:val="00A01FAD"/>
    <w:rsid w:val="00A0588F"/>
    <w:rsid w:val="00A13733"/>
    <w:rsid w:val="00A2182C"/>
    <w:rsid w:val="00A45B66"/>
    <w:rsid w:val="00A6767F"/>
    <w:rsid w:val="00B66438"/>
    <w:rsid w:val="00B75C82"/>
    <w:rsid w:val="00BA5962"/>
    <w:rsid w:val="00BA7B15"/>
    <w:rsid w:val="00BC7AC0"/>
    <w:rsid w:val="00BD0D96"/>
    <w:rsid w:val="00BF251B"/>
    <w:rsid w:val="00BF410C"/>
    <w:rsid w:val="00C17BE8"/>
    <w:rsid w:val="00C27314"/>
    <w:rsid w:val="00C82942"/>
    <w:rsid w:val="00C82AE8"/>
    <w:rsid w:val="00CD015D"/>
    <w:rsid w:val="00CD7E43"/>
    <w:rsid w:val="00D4242C"/>
    <w:rsid w:val="00D4472A"/>
    <w:rsid w:val="00D52B1E"/>
    <w:rsid w:val="00DF2343"/>
    <w:rsid w:val="00E11F60"/>
    <w:rsid w:val="00E31D87"/>
    <w:rsid w:val="00E628FB"/>
    <w:rsid w:val="00E71381"/>
    <w:rsid w:val="00E81DE1"/>
    <w:rsid w:val="00E9769A"/>
    <w:rsid w:val="00EB16CB"/>
    <w:rsid w:val="00EB1F87"/>
    <w:rsid w:val="00ED4D19"/>
    <w:rsid w:val="00EF468A"/>
    <w:rsid w:val="00F2102A"/>
    <w:rsid w:val="00FF1237"/>
    <w:rsid w:val="00FF1574"/>
    <w:rsid w:val="00FF52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4E1472"/>
  <w15:docId w15:val="{335A0E29-0131-4A88-860C-6305E0FC7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BF"/>
  </w:style>
  <w:style w:type="paragraph" w:styleId="Heading1">
    <w:name w:val="heading 1"/>
    <w:basedOn w:val="Normal"/>
    <w:next w:val="Normal"/>
    <w:link w:val="Heading1Char"/>
    <w:uiPriority w:val="9"/>
    <w:qFormat/>
    <w:rsid w:val="00FF527F"/>
    <w:pPr>
      <w:keepNext/>
      <w:numPr>
        <w:numId w:val="1"/>
      </w:numPr>
      <w:spacing w:before="240" w:after="60"/>
      <w:outlineLvl w:val="0"/>
    </w:pPr>
    <w:rPr>
      <w:rFonts w:ascii="Verdana" w:eastAsiaTheme="majorEastAsia" w:hAnsi="Verdana" w:cstheme="majorBidi"/>
      <w:b/>
      <w:bCs/>
      <w:kern w:val="32"/>
      <w:sz w:val="24"/>
      <w:szCs w:val="32"/>
    </w:rPr>
  </w:style>
  <w:style w:type="paragraph" w:styleId="Heading2">
    <w:name w:val="heading 2"/>
    <w:basedOn w:val="Normal"/>
    <w:next w:val="Normal"/>
    <w:link w:val="Heading2Char"/>
    <w:uiPriority w:val="9"/>
    <w:unhideWhenUsed/>
    <w:qFormat/>
    <w:rsid w:val="00FF527F"/>
    <w:pPr>
      <w:keepNext/>
      <w:numPr>
        <w:ilvl w:val="1"/>
        <w:numId w:val="1"/>
      </w:numPr>
      <w:spacing w:before="240" w:after="60"/>
      <w:outlineLvl w:val="1"/>
    </w:pPr>
    <w:rPr>
      <w:rFonts w:ascii="Verdana" w:eastAsiaTheme="majorEastAsia" w:hAnsi="Verdana" w:cstheme="majorBidi"/>
      <w:b/>
      <w:bCs/>
      <w:iCs/>
      <w:szCs w:val="28"/>
    </w:rPr>
  </w:style>
  <w:style w:type="paragraph" w:styleId="Heading3">
    <w:name w:val="heading 3"/>
    <w:basedOn w:val="Normal"/>
    <w:next w:val="Normal"/>
    <w:link w:val="Heading3Char"/>
    <w:uiPriority w:val="9"/>
    <w:unhideWhenUsed/>
    <w:qFormat/>
    <w:rsid w:val="00E11F60"/>
    <w:pPr>
      <w:keepNext/>
      <w:numPr>
        <w:ilvl w:val="2"/>
        <w:numId w:val="1"/>
      </w:numPr>
      <w:spacing w:before="240" w:after="60"/>
      <w:outlineLvl w:val="2"/>
    </w:pPr>
    <w:rPr>
      <w:rFonts w:ascii="Verdana" w:eastAsiaTheme="majorEastAsia" w:hAnsi="Verdana" w:cstheme="majorBidi"/>
      <w:b/>
      <w:bCs/>
      <w:szCs w:val="26"/>
    </w:rPr>
  </w:style>
  <w:style w:type="paragraph" w:styleId="Heading4">
    <w:name w:val="heading 4"/>
    <w:basedOn w:val="Normal"/>
    <w:next w:val="Normal"/>
    <w:link w:val="Heading4Char"/>
    <w:uiPriority w:val="9"/>
    <w:semiHidden/>
    <w:unhideWhenUsed/>
    <w:qFormat/>
    <w:rsid w:val="001B3490"/>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527F"/>
    <w:rPr>
      <w:rFonts w:ascii="Verdana" w:eastAsiaTheme="majorEastAsia" w:hAnsi="Verdana" w:cstheme="majorBidi"/>
      <w:b/>
      <w:bCs/>
      <w:kern w:val="32"/>
      <w:sz w:val="24"/>
      <w:szCs w:val="32"/>
    </w:rPr>
  </w:style>
  <w:style w:type="character" w:customStyle="1" w:styleId="Heading2Char">
    <w:name w:val="Heading 2 Char"/>
    <w:basedOn w:val="DefaultParagraphFont"/>
    <w:link w:val="Heading2"/>
    <w:uiPriority w:val="9"/>
    <w:rsid w:val="00FF527F"/>
    <w:rPr>
      <w:rFonts w:ascii="Verdana" w:eastAsiaTheme="majorEastAsia" w:hAnsi="Verdana" w:cstheme="majorBidi"/>
      <w:b/>
      <w:bCs/>
      <w:iCs/>
      <w:szCs w:val="28"/>
    </w:rPr>
  </w:style>
  <w:style w:type="character" w:customStyle="1" w:styleId="Heading3Char">
    <w:name w:val="Heading 3 Char"/>
    <w:basedOn w:val="DefaultParagraphFont"/>
    <w:link w:val="Heading3"/>
    <w:uiPriority w:val="9"/>
    <w:rsid w:val="00E11F60"/>
    <w:rPr>
      <w:rFonts w:ascii="Verdana" w:eastAsiaTheme="majorEastAsia" w:hAnsi="Verdana" w:cstheme="majorBidi"/>
      <w:b/>
      <w:bCs/>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EB16CB"/>
    <w:pPr>
      <w:tabs>
        <w:tab w:val="center" w:pos="4680"/>
        <w:tab w:val="right" w:pos="9360"/>
      </w:tabs>
    </w:pPr>
  </w:style>
  <w:style w:type="character" w:customStyle="1" w:styleId="HeaderChar">
    <w:name w:val="Header Char"/>
    <w:basedOn w:val="DefaultParagraphFont"/>
    <w:link w:val="Header"/>
    <w:uiPriority w:val="99"/>
    <w:rsid w:val="00EB16CB"/>
  </w:style>
  <w:style w:type="paragraph" w:styleId="Footer">
    <w:name w:val="footer"/>
    <w:basedOn w:val="Normal"/>
    <w:link w:val="FooterChar"/>
    <w:uiPriority w:val="99"/>
    <w:unhideWhenUsed/>
    <w:rsid w:val="00EB16CB"/>
    <w:pPr>
      <w:tabs>
        <w:tab w:val="center" w:pos="4680"/>
        <w:tab w:val="right" w:pos="9360"/>
      </w:tabs>
    </w:pPr>
  </w:style>
  <w:style w:type="character" w:customStyle="1" w:styleId="FooterChar">
    <w:name w:val="Footer Char"/>
    <w:basedOn w:val="DefaultParagraphFont"/>
    <w:link w:val="Footer"/>
    <w:uiPriority w:val="99"/>
    <w:rsid w:val="00EB16CB"/>
  </w:style>
  <w:style w:type="paragraph" w:styleId="ListParagraph">
    <w:name w:val="List Paragraph"/>
    <w:basedOn w:val="Normal"/>
    <w:uiPriority w:val="34"/>
    <w:qFormat/>
    <w:rsid w:val="00A45B66"/>
    <w:pPr>
      <w:ind w:left="720"/>
      <w:contextualSpacing/>
    </w:pPr>
  </w:style>
  <w:style w:type="character" w:styleId="Hyperlink">
    <w:name w:val="Hyperlink"/>
    <w:basedOn w:val="DefaultParagraphFont"/>
    <w:uiPriority w:val="99"/>
    <w:unhideWhenUsed/>
    <w:rsid w:val="00930794"/>
    <w:rPr>
      <w:color w:val="0000FF" w:themeColor="hyperlink"/>
      <w:u w:val="single"/>
    </w:rPr>
  </w:style>
  <w:style w:type="character" w:styleId="UnresolvedMention">
    <w:name w:val="Unresolved Mention"/>
    <w:basedOn w:val="DefaultParagraphFont"/>
    <w:uiPriority w:val="99"/>
    <w:semiHidden/>
    <w:unhideWhenUsed/>
    <w:rsid w:val="00930794"/>
    <w:rPr>
      <w:color w:val="605E5C"/>
      <w:shd w:val="clear" w:color="auto" w:fill="E1DFDD"/>
    </w:rPr>
  </w:style>
  <w:style w:type="paragraph" w:styleId="TOCHeading">
    <w:name w:val="TOC Heading"/>
    <w:basedOn w:val="Heading1"/>
    <w:next w:val="Normal"/>
    <w:uiPriority w:val="39"/>
    <w:unhideWhenUsed/>
    <w:qFormat/>
    <w:rsid w:val="00FF527F"/>
    <w:pPr>
      <w:keepLines/>
      <w:numPr>
        <w:numId w:val="0"/>
      </w:numPr>
      <w:spacing w:after="0" w:line="259" w:lineRule="auto"/>
      <w:outlineLvl w:val="9"/>
    </w:pPr>
    <w:rPr>
      <w:b w:val="0"/>
      <w:bCs w:val="0"/>
      <w:color w:val="365F91" w:themeColor="accent1" w:themeShade="BF"/>
      <w:kern w:val="0"/>
    </w:rPr>
  </w:style>
  <w:style w:type="paragraph" w:styleId="TOC2">
    <w:name w:val="toc 2"/>
    <w:basedOn w:val="Normal"/>
    <w:next w:val="Normal"/>
    <w:autoRedefine/>
    <w:uiPriority w:val="39"/>
    <w:unhideWhenUsed/>
    <w:rsid w:val="00FF527F"/>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F527F"/>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F527F"/>
    <w:pPr>
      <w:spacing w:after="100" w:line="259" w:lineRule="auto"/>
      <w:ind w:left="440"/>
    </w:pPr>
    <w:rPr>
      <w:rFonts w:asciiTheme="minorHAnsi" w:eastAsiaTheme="minorEastAsia" w:hAnsiTheme="minorHAns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9.png"/><Relationship Id="rId39" Type="http://schemas.openxmlformats.org/officeDocument/2006/relationships/hyperlink" Target="https://dzone.com/articles/hexagonal-architecture-is-powerful" TargetMode="Externa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hyperlink" Target="https://learn.microsoft.com/en-us/aspnet/web-api/overview/data/using-web-api-with-entity-framework/part-5"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hyperlink" Target="https://www.guru99.com/black-box-testing.html" TargetMode="External"/><Relationship Id="rId40" Type="http://schemas.openxmlformats.org/officeDocument/2006/relationships/hyperlink" Target="https://jeffreypalermo.com/2008/07/the-onion-architecture-part-1/" TargetMode="External"/><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s://herbertograca.com/2017/11/16/explicit-architecture-01-ddd-hexagonal-onion-clean-cqrs-how-i-put-it-all-together" TargetMode="External"/><Relationship Id="rId28" Type="http://schemas.openxmlformats.org/officeDocument/2006/relationships/image" Target="media/image11.png"/><Relationship Id="rId36" Type="http://schemas.openxmlformats.org/officeDocument/2006/relationships/hyperlink" Target="https://learn.microsoft.com/en-us/sql/ssms/download-sql-server-management-studio-ssms?view=sql-server-ver16" TargetMode="Externa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4.png"/><Relationship Id="rId44" Type="http://schemas.openxmlformats.org/officeDocument/2006/relationships/hyperlink" Target="https://www.usability.gov/how-to-and-tools/methods/use-cases.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docs.microsoft.com/en-us/dotnet/csharp" TargetMode="External"/><Relationship Id="rId43" Type="http://schemas.openxmlformats.org/officeDocument/2006/relationships/hyperlink" Target="https://www.brainspire.com/blog/what-is-loose-coupling-why-does-it-matter-for-your-new-projec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hyperlink" Target="https://javascript.plainenglish.io/what-are-software-design-patterns-fe8a9f9ecabb" TargetMode="External"/><Relationship Id="rId33" Type="http://schemas.openxmlformats.org/officeDocument/2006/relationships/image" Target="media/image16.png"/><Relationship Id="rId38" Type="http://schemas.openxmlformats.org/officeDocument/2006/relationships/hyperlink" Target="https://developer.mozilla.org/en-US/docs/Web/HTTP/Overview"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blog.cleancoder.com/uncle-bob/2012/08/13/the-clean-architectu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6CE4E6-18C9-49CE-A106-F910396CA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4660</Words>
  <Characters>26567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Rados Perovic</dc:creator>
  <cp:lastModifiedBy>Rados Perovic</cp:lastModifiedBy>
  <cp:revision>30</cp:revision>
  <dcterms:created xsi:type="dcterms:W3CDTF">2022-10-17T20:33:00Z</dcterms:created>
  <dcterms:modified xsi:type="dcterms:W3CDTF">2022-12-19T22:40:00Z</dcterms:modified>
</cp:coreProperties>
</file>