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902B9" w14:textId="77777777" w:rsidR="002522B9" w:rsidRDefault="00194F57" w:rsidP="00930794">
      <w:pPr>
        <w:spacing w:before="75" w:line="300" w:lineRule="exact"/>
        <w:ind w:left="782" w:right="589"/>
        <w:jc w:val="both"/>
        <w:rPr>
          <w:rFonts w:ascii="Verdana" w:eastAsia="Verdana" w:hAnsi="Verdana" w:cs="Verdana"/>
          <w:sz w:val="26"/>
          <w:szCs w:val="26"/>
        </w:rPr>
      </w:pPr>
      <w:r>
        <w:rPr>
          <w:rFonts w:ascii="Verdana" w:eastAsia="Verdana" w:hAnsi="Verdana" w:cs="Verdana"/>
          <w:b/>
          <w:spacing w:val="3"/>
          <w:w w:val="96"/>
          <w:sz w:val="26"/>
          <w:szCs w:val="26"/>
        </w:rPr>
        <w:t>VI</w:t>
      </w:r>
      <w:r>
        <w:rPr>
          <w:rFonts w:ascii="Verdana" w:eastAsia="Verdana" w:hAnsi="Verdana" w:cs="Verdana"/>
          <w:b/>
          <w:spacing w:val="6"/>
          <w:w w:val="96"/>
          <w:sz w:val="26"/>
          <w:szCs w:val="26"/>
        </w:rPr>
        <w:t>S</w:t>
      </w:r>
      <w:r>
        <w:rPr>
          <w:rFonts w:ascii="Verdana" w:eastAsia="Verdana" w:hAnsi="Verdana" w:cs="Verdana"/>
          <w:b/>
          <w:spacing w:val="1"/>
          <w:w w:val="96"/>
          <w:sz w:val="26"/>
          <w:szCs w:val="26"/>
        </w:rPr>
        <w:t>O</w:t>
      </w:r>
      <w:r>
        <w:rPr>
          <w:rFonts w:ascii="Verdana" w:eastAsia="Verdana" w:hAnsi="Verdana" w:cs="Verdana"/>
          <w:b/>
          <w:spacing w:val="6"/>
          <w:w w:val="96"/>
          <w:sz w:val="26"/>
          <w:szCs w:val="26"/>
        </w:rPr>
        <w:t>K</w:t>
      </w:r>
      <w:r>
        <w:rPr>
          <w:rFonts w:ascii="Verdana" w:eastAsia="Verdana" w:hAnsi="Verdana" w:cs="Verdana"/>
          <w:b/>
          <w:w w:val="96"/>
          <w:sz w:val="26"/>
          <w:szCs w:val="26"/>
        </w:rPr>
        <w:t>A</w:t>
      </w:r>
      <w:r>
        <w:rPr>
          <w:rFonts w:ascii="Verdana" w:eastAsia="Verdana" w:hAnsi="Verdana" w:cs="Verdana"/>
          <w:b/>
          <w:spacing w:val="12"/>
          <w:w w:val="96"/>
          <w:sz w:val="26"/>
          <w:szCs w:val="26"/>
        </w:rPr>
        <w:t xml:space="preserve"> </w:t>
      </w:r>
      <w:r>
        <w:rPr>
          <w:rFonts w:ascii="Verdana" w:eastAsia="Verdana" w:hAnsi="Verdana" w:cs="Verdana"/>
          <w:b/>
          <w:spacing w:val="1"/>
          <w:w w:val="96"/>
          <w:sz w:val="26"/>
          <w:szCs w:val="26"/>
        </w:rPr>
        <w:t>Š</w:t>
      </w:r>
      <w:r>
        <w:rPr>
          <w:rFonts w:ascii="Verdana" w:eastAsia="Verdana" w:hAnsi="Verdana" w:cs="Verdana"/>
          <w:b/>
          <w:spacing w:val="6"/>
          <w:w w:val="96"/>
          <w:sz w:val="26"/>
          <w:szCs w:val="26"/>
        </w:rPr>
        <w:t>KO</w:t>
      </w:r>
      <w:r>
        <w:rPr>
          <w:rFonts w:ascii="Verdana" w:eastAsia="Verdana" w:hAnsi="Verdana" w:cs="Verdana"/>
          <w:b/>
          <w:spacing w:val="5"/>
          <w:w w:val="96"/>
          <w:sz w:val="26"/>
          <w:szCs w:val="26"/>
        </w:rPr>
        <w:t>L</w:t>
      </w:r>
      <w:r>
        <w:rPr>
          <w:rFonts w:ascii="Verdana" w:eastAsia="Verdana" w:hAnsi="Verdana" w:cs="Verdana"/>
          <w:b/>
          <w:w w:val="96"/>
          <w:sz w:val="26"/>
          <w:szCs w:val="26"/>
        </w:rPr>
        <w:t>A</w:t>
      </w:r>
      <w:r>
        <w:rPr>
          <w:rFonts w:ascii="Verdana" w:eastAsia="Verdana" w:hAnsi="Verdana" w:cs="Verdana"/>
          <w:b/>
          <w:spacing w:val="7"/>
          <w:w w:val="96"/>
          <w:sz w:val="26"/>
          <w:szCs w:val="26"/>
        </w:rPr>
        <w:t xml:space="preserve"> </w:t>
      </w:r>
      <w:r>
        <w:rPr>
          <w:rFonts w:ascii="Verdana" w:eastAsia="Verdana" w:hAnsi="Verdana" w:cs="Verdana"/>
          <w:b/>
          <w:spacing w:val="6"/>
          <w:w w:val="96"/>
          <w:sz w:val="26"/>
          <w:szCs w:val="26"/>
        </w:rPr>
        <w:t>S</w:t>
      </w:r>
      <w:r>
        <w:rPr>
          <w:rFonts w:ascii="Verdana" w:eastAsia="Verdana" w:hAnsi="Verdana" w:cs="Verdana"/>
          <w:b/>
          <w:spacing w:val="3"/>
          <w:w w:val="96"/>
          <w:sz w:val="26"/>
          <w:szCs w:val="26"/>
        </w:rPr>
        <w:t>TR</w:t>
      </w:r>
      <w:r>
        <w:rPr>
          <w:rFonts w:ascii="Verdana" w:eastAsia="Verdana" w:hAnsi="Verdana" w:cs="Verdana"/>
          <w:b/>
          <w:spacing w:val="6"/>
          <w:w w:val="96"/>
          <w:sz w:val="26"/>
          <w:szCs w:val="26"/>
        </w:rPr>
        <w:t>UK</w:t>
      </w:r>
      <w:r>
        <w:rPr>
          <w:rFonts w:ascii="Verdana" w:eastAsia="Verdana" w:hAnsi="Verdana" w:cs="Verdana"/>
          <w:b/>
          <w:spacing w:val="1"/>
          <w:w w:val="96"/>
          <w:sz w:val="26"/>
          <w:szCs w:val="26"/>
        </w:rPr>
        <w:t>O</w:t>
      </w:r>
      <w:r>
        <w:rPr>
          <w:rFonts w:ascii="Verdana" w:eastAsia="Verdana" w:hAnsi="Verdana" w:cs="Verdana"/>
          <w:b/>
          <w:spacing w:val="8"/>
          <w:w w:val="96"/>
          <w:sz w:val="26"/>
          <w:szCs w:val="26"/>
        </w:rPr>
        <w:t>V</w:t>
      </w:r>
      <w:r>
        <w:rPr>
          <w:rFonts w:ascii="Verdana" w:eastAsia="Verdana" w:hAnsi="Verdana" w:cs="Verdana"/>
          <w:b/>
          <w:spacing w:val="7"/>
          <w:w w:val="96"/>
          <w:sz w:val="26"/>
          <w:szCs w:val="26"/>
        </w:rPr>
        <w:t>N</w:t>
      </w:r>
      <w:r>
        <w:rPr>
          <w:rFonts w:ascii="Verdana" w:eastAsia="Verdana" w:hAnsi="Verdana" w:cs="Verdana"/>
          <w:b/>
          <w:spacing w:val="-2"/>
          <w:w w:val="96"/>
          <w:sz w:val="26"/>
          <w:szCs w:val="26"/>
        </w:rPr>
        <w:t>I</w:t>
      </w:r>
      <w:r>
        <w:rPr>
          <w:rFonts w:ascii="Verdana" w:eastAsia="Verdana" w:hAnsi="Verdana" w:cs="Verdana"/>
          <w:b/>
          <w:w w:val="96"/>
          <w:sz w:val="26"/>
          <w:szCs w:val="26"/>
        </w:rPr>
        <w:t>H</w:t>
      </w:r>
      <w:r>
        <w:rPr>
          <w:rFonts w:ascii="Verdana" w:eastAsia="Verdana" w:hAnsi="Verdana" w:cs="Verdana"/>
          <w:b/>
          <w:spacing w:val="13"/>
          <w:w w:val="96"/>
          <w:sz w:val="26"/>
          <w:szCs w:val="26"/>
        </w:rPr>
        <w:t xml:space="preserve"> </w:t>
      </w:r>
      <w:r>
        <w:rPr>
          <w:rFonts w:ascii="Verdana" w:eastAsia="Verdana" w:hAnsi="Verdana" w:cs="Verdana"/>
          <w:b/>
          <w:spacing w:val="6"/>
          <w:w w:val="96"/>
          <w:sz w:val="26"/>
          <w:szCs w:val="26"/>
        </w:rPr>
        <w:t>S</w:t>
      </w:r>
      <w:r>
        <w:rPr>
          <w:rFonts w:ascii="Verdana" w:eastAsia="Verdana" w:hAnsi="Verdana" w:cs="Verdana"/>
          <w:b/>
          <w:spacing w:val="3"/>
          <w:w w:val="96"/>
          <w:sz w:val="26"/>
          <w:szCs w:val="26"/>
        </w:rPr>
        <w:t>T</w:t>
      </w:r>
      <w:r>
        <w:rPr>
          <w:rFonts w:ascii="Verdana" w:eastAsia="Verdana" w:hAnsi="Verdana" w:cs="Verdana"/>
          <w:b/>
          <w:spacing w:val="6"/>
          <w:w w:val="96"/>
          <w:sz w:val="26"/>
          <w:szCs w:val="26"/>
        </w:rPr>
        <w:t>UD</w:t>
      </w:r>
      <w:r>
        <w:rPr>
          <w:rFonts w:ascii="Verdana" w:eastAsia="Verdana" w:hAnsi="Verdana" w:cs="Verdana"/>
          <w:b/>
          <w:spacing w:val="3"/>
          <w:w w:val="96"/>
          <w:sz w:val="26"/>
          <w:szCs w:val="26"/>
        </w:rPr>
        <w:t>I</w:t>
      </w:r>
      <w:r>
        <w:rPr>
          <w:rFonts w:ascii="Verdana" w:eastAsia="Verdana" w:hAnsi="Verdana" w:cs="Verdana"/>
          <w:b/>
          <w:spacing w:val="5"/>
          <w:w w:val="96"/>
          <w:sz w:val="26"/>
          <w:szCs w:val="26"/>
        </w:rPr>
        <w:t>J</w:t>
      </w:r>
      <w:r>
        <w:rPr>
          <w:rFonts w:ascii="Verdana" w:eastAsia="Verdana" w:hAnsi="Verdana" w:cs="Verdana"/>
          <w:b/>
          <w:w w:val="96"/>
          <w:sz w:val="26"/>
          <w:szCs w:val="26"/>
        </w:rPr>
        <w:t>A</w:t>
      </w:r>
      <w:r>
        <w:rPr>
          <w:rFonts w:ascii="Verdana" w:eastAsia="Verdana" w:hAnsi="Verdana" w:cs="Verdana"/>
          <w:b/>
          <w:spacing w:val="8"/>
          <w:w w:val="96"/>
          <w:sz w:val="26"/>
          <w:szCs w:val="26"/>
        </w:rPr>
        <w:t xml:space="preserve"> </w:t>
      </w:r>
      <w:r>
        <w:rPr>
          <w:rFonts w:ascii="Verdana" w:eastAsia="Verdana" w:hAnsi="Verdana" w:cs="Verdana"/>
          <w:b/>
          <w:spacing w:val="6"/>
          <w:sz w:val="26"/>
          <w:szCs w:val="26"/>
        </w:rPr>
        <w:t>Z</w:t>
      </w:r>
      <w:r>
        <w:rPr>
          <w:rFonts w:ascii="Verdana" w:eastAsia="Verdana" w:hAnsi="Verdana" w:cs="Verdana"/>
          <w:b/>
          <w:sz w:val="26"/>
          <w:szCs w:val="26"/>
        </w:rPr>
        <w:t>A</w:t>
      </w:r>
      <w:r>
        <w:rPr>
          <w:rFonts w:ascii="Verdana" w:eastAsia="Verdana" w:hAnsi="Verdana" w:cs="Verdana"/>
          <w:b/>
          <w:spacing w:val="-8"/>
          <w:sz w:val="26"/>
          <w:szCs w:val="26"/>
        </w:rPr>
        <w:t xml:space="preserve"> </w:t>
      </w:r>
      <w:r>
        <w:rPr>
          <w:rFonts w:ascii="Verdana" w:eastAsia="Verdana" w:hAnsi="Verdana" w:cs="Verdana"/>
          <w:b/>
          <w:spacing w:val="-2"/>
          <w:w w:val="96"/>
          <w:sz w:val="26"/>
          <w:szCs w:val="26"/>
        </w:rPr>
        <w:t>I</w:t>
      </w:r>
      <w:r>
        <w:rPr>
          <w:rFonts w:ascii="Verdana" w:eastAsia="Verdana" w:hAnsi="Verdana" w:cs="Verdana"/>
          <w:b/>
          <w:spacing w:val="7"/>
          <w:w w:val="96"/>
          <w:sz w:val="26"/>
          <w:szCs w:val="26"/>
        </w:rPr>
        <w:t>N</w:t>
      </w:r>
      <w:r>
        <w:rPr>
          <w:rFonts w:ascii="Verdana" w:eastAsia="Verdana" w:hAnsi="Verdana" w:cs="Verdana"/>
          <w:b/>
          <w:spacing w:val="6"/>
          <w:w w:val="96"/>
          <w:sz w:val="26"/>
          <w:szCs w:val="26"/>
        </w:rPr>
        <w:t>F</w:t>
      </w:r>
      <w:r>
        <w:rPr>
          <w:rFonts w:ascii="Verdana" w:eastAsia="Verdana" w:hAnsi="Verdana" w:cs="Verdana"/>
          <w:b/>
          <w:spacing w:val="1"/>
          <w:w w:val="96"/>
          <w:sz w:val="26"/>
          <w:szCs w:val="26"/>
        </w:rPr>
        <w:t>O</w:t>
      </w:r>
      <w:r>
        <w:rPr>
          <w:rFonts w:ascii="Verdana" w:eastAsia="Verdana" w:hAnsi="Verdana" w:cs="Verdana"/>
          <w:b/>
          <w:spacing w:val="8"/>
          <w:w w:val="96"/>
          <w:sz w:val="26"/>
          <w:szCs w:val="26"/>
        </w:rPr>
        <w:t>R</w:t>
      </w:r>
      <w:r>
        <w:rPr>
          <w:rFonts w:ascii="Verdana" w:eastAsia="Verdana" w:hAnsi="Verdana" w:cs="Verdana"/>
          <w:b/>
          <w:spacing w:val="2"/>
          <w:w w:val="96"/>
          <w:sz w:val="26"/>
          <w:szCs w:val="26"/>
        </w:rPr>
        <w:t>M</w:t>
      </w:r>
      <w:r>
        <w:rPr>
          <w:rFonts w:ascii="Verdana" w:eastAsia="Verdana" w:hAnsi="Verdana" w:cs="Verdana"/>
          <w:b/>
          <w:spacing w:val="5"/>
          <w:w w:val="96"/>
          <w:sz w:val="26"/>
          <w:szCs w:val="26"/>
        </w:rPr>
        <w:t>A</w:t>
      </w:r>
      <w:r>
        <w:rPr>
          <w:rFonts w:ascii="Verdana" w:eastAsia="Verdana" w:hAnsi="Verdana" w:cs="Verdana"/>
          <w:b/>
          <w:spacing w:val="8"/>
          <w:w w:val="96"/>
          <w:sz w:val="26"/>
          <w:szCs w:val="26"/>
        </w:rPr>
        <w:t>C</w:t>
      </w:r>
      <w:r>
        <w:rPr>
          <w:rFonts w:ascii="Verdana" w:eastAsia="Verdana" w:hAnsi="Verdana" w:cs="Verdana"/>
          <w:b/>
          <w:spacing w:val="3"/>
          <w:w w:val="96"/>
          <w:sz w:val="26"/>
          <w:szCs w:val="26"/>
        </w:rPr>
        <w:t>I</w:t>
      </w:r>
      <w:r>
        <w:rPr>
          <w:rFonts w:ascii="Verdana" w:eastAsia="Verdana" w:hAnsi="Verdana" w:cs="Verdana"/>
          <w:b/>
          <w:spacing w:val="1"/>
          <w:w w:val="96"/>
          <w:sz w:val="26"/>
          <w:szCs w:val="26"/>
        </w:rPr>
        <w:t>O</w:t>
      </w:r>
      <w:r>
        <w:rPr>
          <w:rFonts w:ascii="Verdana" w:eastAsia="Verdana" w:hAnsi="Verdana" w:cs="Verdana"/>
          <w:b/>
          <w:spacing w:val="2"/>
          <w:w w:val="96"/>
          <w:sz w:val="26"/>
          <w:szCs w:val="26"/>
        </w:rPr>
        <w:t>N</w:t>
      </w:r>
      <w:r>
        <w:rPr>
          <w:rFonts w:ascii="Verdana" w:eastAsia="Verdana" w:hAnsi="Verdana" w:cs="Verdana"/>
          <w:b/>
          <w:w w:val="96"/>
          <w:sz w:val="26"/>
          <w:szCs w:val="26"/>
        </w:rPr>
        <w:t xml:space="preserve">E </w:t>
      </w:r>
      <w:r>
        <w:rPr>
          <w:rFonts w:ascii="Verdana" w:eastAsia="Verdana" w:hAnsi="Verdana" w:cs="Verdana"/>
          <w:b/>
          <w:spacing w:val="-1"/>
          <w:w w:val="96"/>
          <w:sz w:val="26"/>
          <w:szCs w:val="26"/>
        </w:rPr>
        <w:t>T</w:t>
      </w:r>
      <w:r>
        <w:rPr>
          <w:rFonts w:ascii="Verdana" w:eastAsia="Verdana" w:hAnsi="Verdana" w:cs="Verdana"/>
          <w:b/>
          <w:spacing w:val="3"/>
          <w:w w:val="96"/>
          <w:sz w:val="26"/>
          <w:szCs w:val="26"/>
        </w:rPr>
        <w:t>E</w:t>
      </w:r>
      <w:r>
        <w:rPr>
          <w:rFonts w:ascii="Verdana" w:eastAsia="Verdana" w:hAnsi="Verdana" w:cs="Verdana"/>
          <w:b/>
          <w:spacing w:val="9"/>
          <w:w w:val="96"/>
          <w:sz w:val="26"/>
          <w:szCs w:val="26"/>
        </w:rPr>
        <w:t>H</w:t>
      </w:r>
      <w:r>
        <w:rPr>
          <w:rFonts w:ascii="Verdana" w:eastAsia="Verdana" w:hAnsi="Verdana" w:cs="Verdana"/>
          <w:b/>
          <w:spacing w:val="7"/>
          <w:w w:val="96"/>
          <w:sz w:val="26"/>
          <w:szCs w:val="26"/>
        </w:rPr>
        <w:t>N</w:t>
      </w:r>
      <w:r>
        <w:rPr>
          <w:rFonts w:ascii="Verdana" w:eastAsia="Verdana" w:hAnsi="Verdana" w:cs="Verdana"/>
          <w:b/>
          <w:spacing w:val="1"/>
          <w:w w:val="96"/>
          <w:sz w:val="26"/>
          <w:szCs w:val="26"/>
        </w:rPr>
        <w:t>O</w:t>
      </w:r>
      <w:r>
        <w:rPr>
          <w:rFonts w:ascii="Verdana" w:eastAsia="Verdana" w:hAnsi="Verdana" w:cs="Verdana"/>
          <w:b/>
          <w:spacing w:val="4"/>
          <w:w w:val="96"/>
          <w:sz w:val="26"/>
          <w:szCs w:val="26"/>
        </w:rPr>
        <w:t>L</w:t>
      </w:r>
      <w:r>
        <w:rPr>
          <w:rFonts w:ascii="Verdana" w:eastAsia="Verdana" w:hAnsi="Verdana" w:cs="Verdana"/>
          <w:b/>
          <w:spacing w:val="6"/>
          <w:w w:val="96"/>
          <w:sz w:val="26"/>
          <w:szCs w:val="26"/>
        </w:rPr>
        <w:t>OG</w:t>
      </w:r>
      <w:r>
        <w:rPr>
          <w:rFonts w:ascii="Verdana" w:eastAsia="Verdana" w:hAnsi="Verdana" w:cs="Verdana"/>
          <w:b/>
          <w:spacing w:val="3"/>
          <w:w w:val="96"/>
          <w:sz w:val="26"/>
          <w:szCs w:val="26"/>
        </w:rPr>
        <w:t>I</w:t>
      </w:r>
      <w:r>
        <w:rPr>
          <w:rFonts w:ascii="Verdana" w:eastAsia="Verdana" w:hAnsi="Verdana" w:cs="Verdana"/>
          <w:b/>
          <w:w w:val="96"/>
          <w:sz w:val="26"/>
          <w:szCs w:val="26"/>
        </w:rPr>
        <w:t>JE</w:t>
      </w:r>
    </w:p>
    <w:p w14:paraId="677A2C60" w14:textId="77777777" w:rsidR="002522B9" w:rsidRDefault="002522B9" w:rsidP="00930794">
      <w:pPr>
        <w:spacing w:line="200" w:lineRule="exact"/>
        <w:jc w:val="both"/>
      </w:pPr>
    </w:p>
    <w:p w14:paraId="55054F6B" w14:textId="77777777" w:rsidR="002522B9" w:rsidRDefault="002522B9" w:rsidP="00930794">
      <w:pPr>
        <w:spacing w:line="200" w:lineRule="exact"/>
        <w:jc w:val="both"/>
      </w:pPr>
    </w:p>
    <w:p w14:paraId="47C48EF7" w14:textId="77777777" w:rsidR="002522B9" w:rsidRDefault="002522B9" w:rsidP="00930794">
      <w:pPr>
        <w:spacing w:line="200" w:lineRule="exact"/>
        <w:jc w:val="both"/>
      </w:pPr>
    </w:p>
    <w:p w14:paraId="5AAD846D" w14:textId="77777777" w:rsidR="002522B9" w:rsidRDefault="002522B9" w:rsidP="00930794">
      <w:pPr>
        <w:spacing w:line="200" w:lineRule="exact"/>
        <w:jc w:val="both"/>
      </w:pPr>
    </w:p>
    <w:p w14:paraId="4DBE3C9D" w14:textId="77777777" w:rsidR="002522B9" w:rsidRDefault="002522B9" w:rsidP="00930794">
      <w:pPr>
        <w:spacing w:line="200" w:lineRule="exact"/>
        <w:jc w:val="both"/>
      </w:pPr>
    </w:p>
    <w:p w14:paraId="162825E9" w14:textId="77777777" w:rsidR="002522B9" w:rsidRDefault="002522B9" w:rsidP="00930794">
      <w:pPr>
        <w:spacing w:line="200" w:lineRule="exact"/>
        <w:jc w:val="both"/>
      </w:pPr>
    </w:p>
    <w:p w14:paraId="1D430B14" w14:textId="77777777" w:rsidR="002522B9" w:rsidRDefault="002522B9" w:rsidP="00930794">
      <w:pPr>
        <w:spacing w:before="5" w:line="200" w:lineRule="exact"/>
        <w:jc w:val="both"/>
      </w:pPr>
    </w:p>
    <w:p w14:paraId="300CB0EB" w14:textId="77777777" w:rsidR="002522B9" w:rsidRDefault="00000000" w:rsidP="00930794">
      <w:pPr>
        <w:ind w:left="904"/>
        <w:jc w:val="both"/>
      </w:pPr>
      <w:r>
        <w:pict w14:anchorId="19BBC9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75pt;height:179.25pt">
            <v:imagedata r:id="rId8" o:title=""/>
          </v:shape>
        </w:pict>
      </w:r>
    </w:p>
    <w:p w14:paraId="71EBF91D" w14:textId="77777777" w:rsidR="002522B9" w:rsidRDefault="002522B9" w:rsidP="00930794">
      <w:pPr>
        <w:spacing w:before="6" w:line="140" w:lineRule="exact"/>
        <w:jc w:val="both"/>
        <w:rPr>
          <w:sz w:val="14"/>
          <w:szCs w:val="14"/>
        </w:rPr>
      </w:pPr>
    </w:p>
    <w:p w14:paraId="04C0D443" w14:textId="77777777" w:rsidR="002522B9" w:rsidRDefault="002522B9" w:rsidP="00930794">
      <w:pPr>
        <w:spacing w:line="200" w:lineRule="exact"/>
        <w:jc w:val="both"/>
      </w:pPr>
    </w:p>
    <w:p w14:paraId="749BB23A" w14:textId="77777777" w:rsidR="002522B9" w:rsidRDefault="002522B9" w:rsidP="00930794">
      <w:pPr>
        <w:spacing w:line="200" w:lineRule="exact"/>
        <w:jc w:val="both"/>
      </w:pPr>
    </w:p>
    <w:p w14:paraId="14115B80" w14:textId="77777777" w:rsidR="002522B9" w:rsidRDefault="002522B9" w:rsidP="00930794">
      <w:pPr>
        <w:spacing w:line="200" w:lineRule="exact"/>
        <w:jc w:val="both"/>
      </w:pPr>
    </w:p>
    <w:p w14:paraId="78EFFDDC" w14:textId="77777777" w:rsidR="002522B9" w:rsidRDefault="002522B9" w:rsidP="00930794">
      <w:pPr>
        <w:spacing w:line="200" w:lineRule="exact"/>
        <w:jc w:val="both"/>
      </w:pPr>
    </w:p>
    <w:p w14:paraId="29EAE240" w14:textId="77777777" w:rsidR="002522B9" w:rsidRDefault="002522B9" w:rsidP="00930794">
      <w:pPr>
        <w:spacing w:line="200" w:lineRule="exact"/>
        <w:jc w:val="both"/>
      </w:pPr>
    </w:p>
    <w:p w14:paraId="32F67882" w14:textId="77777777" w:rsidR="002522B9" w:rsidRPr="00A01FAD" w:rsidRDefault="00194F57" w:rsidP="00930794">
      <w:pPr>
        <w:ind w:left="4093" w:right="3890"/>
        <w:jc w:val="both"/>
        <w:rPr>
          <w:rFonts w:ascii="Verdana" w:eastAsia="Verdana" w:hAnsi="Verdana" w:cs="Verdana"/>
          <w:sz w:val="32"/>
          <w:szCs w:val="32"/>
          <w:lang w:val="it-IT"/>
        </w:rPr>
      </w:pPr>
      <w:r w:rsidRPr="00A01FAD">
        <w:rPr>
          <w:rFonts w:ascii="Verdana" w:eastAsia="Verdana" w:hAnsi="Verdana" w:cs="Verdana"/>
          <w:spacing w:val="2"/>
          <w:sz w:val="32"/>
          <w:szCs w:val="32"/>
          <w:lang w:val="it-IT"/>
        </w:rPr>
        <w:t>Z</w:t>
      </w:r>
      <w:r w:rsidRPr="00A01FAD">
        <w:rPr>
          <w:rFonts w:ascii="Verdana" w:eastAsia="Verdana" w:hAnsi="Verdana" w:cs="Verdana"/>
          <w:spacing w:val="3"/>
          <w:sz w:val="32"/>
          <w:szCs w:val="32"/>
          <w:lang w:val="it-IT"/>
        </w:rPr>
        <w:t>a</w:t>
      </w:r>
      <w:r w:rsidRPr="00A01FAD">
        <w:rPr>
          <w:rFonts w:ascii="Verdana" w:eastAsia="Verdana" w:hAnsi="Verdana" w:cs="Verdana"/>
          <w:spacing w:val="6"/>
          <w:sz w:val="32"/>
          <w:szCs w:val="32"/>
          <w:lang w:val="it-IT"/>
        </w:rPr>
        <w:t>v</w:t>
      </w:r>
      <w:r w:rsidRPr="00A01FAD">
        <w:rPr>
          <w:rFonts w:ascii="Verdana" w:eastAsia="Verdana" w:hAnsi="Verdana" w:cs="Verdana"/>
          <w:spacing w:val="2"/>
          <w:sz w:val="32"/>
          <w:szCs w:val="32"/>
          <w:lang w:val="it-IT"/>
        </w:rPr>
        <w:t>r</w:t>
      </w:r>
      <w:r w:rsidRPr="00A01FAD">
        <w:rPr>
          <w:rFonts w:ascii="Verdana" w:eastAsia="Verdana" w:hAnsi="Verdana" w:cs="Verdana"/>
          <w:spacing w:val="-2"/>
          <w:sz w:val="32"/>
          <w:szCs w:val="32"/>
          <w:lang w:val="it-IT"/>
        </w:rPr>
        <w:t>š</w:t>
      </w:r>
      <w:r w:rsidRPr="00A01FAD">
        <w:rPr>
          <w:rFonts w:ascii="Verdana" w:eastAsia="Verdana" w:hAnsi="Verdana" w:cs="Verdana"/>
          <w:spacing w:val="3"/>
          <w:sz w:val="32"/>
          <w:szCs w:val="32"/>
          <w:lang w:val="it-IT"/>
        </w:rPr>
        <w:t>n</w:t>
      </w:r>
      <w:r w:rsidRPr="00A01FAD">
        <w:rPr>
          <w:rFonts w:ascii="Verdana" w:eastAsia="Verdana" w:hAnsi="Verdana" w:cs="Verdana"/>
          <w:sz w:val="32"/>
          <w:szCs w:val="32"/>
          <w:lang w:val="it-IT"/>
        </w:rPr>
        <w:t>i</w:t>
      </w:r>
      <w:r w:rsidRPr="00A01FAD">
        <w:rPr>
          <w:rFonts w:ascii="Verdana" w:eastAsia="Verdana" w:hAnsi="Verdana" w:cs="Verdana"/>
          <w:spacing w:val="-28"/>
          <w:sz w:val="32"/>
          <w:szCs w:val="32"/>
          <w:lang w:val="it-IT"/>
        </w:rPr>
        <w:t xml:space="preserve"> </w:t>
      </w:r>
      <w:r w:rsidRPr="00A01FAD">
        <w:rPr>
          <w:rFonts w:ascii="Verdana" w:eastAsia="Verdana" w:hAnsi="Verdana" w:cs="Verdana"/>
          <w:spacing w:val="2"/>
          <w:w w:val="97"/>
          <w:sz w:val="32"/>
          <w:szCs w:val="32"/>
          <w:lang w:val="it-IT"/>
        </w:rPr>
        <w:t>r</w:t>
      </w:r>
      <w:r w:rsidRPr="00A01FAD">
        <w:rPr>
          <w:rFonts w:ascii="Verdana" w:eastAsia="Verdana" w:hAnsi="Verdana" w:cs="Verdana"/>
          <w:spacing w:val="-1"/>
          <w:w w:val="97"/>
          <w:sz w:val="32"/>
          <w:szCs w:val="32"/>
          <w:lang w:val="it-IT"/>
        </w:rPr>
        <w:t>a</w:t>
      </w:r>
      <w:r w:rsidRPr="00A01FAD">
        <w:rPr>
          <w:rFonts w:ascii="Verdana" w:eastAsia="Verdana" w:hAnsi="Verdana" w:cs="Verdana"/>
          <w:w w:val="96"/>
          <w:sz w:val="32"/>
          <w:szCs w:val="32"/>
          <w:lang w:val="it-IT"/>
        </w:rPr>
        <w:t>d</w:t>
      </w:r>
    </w:p>
    <w:p w14:paraId="3479E31A" w14:textId="77777777" w:rsidR="002522B9" w:rsidRPr="00A01FAD" w:rsidRDefault="002522B9" w:rsidP="00930794">
      <w:pPr>
        <w:spacing w:before="5" w:line="120" w:lineRule="exact"/>
        <w:jc w:val="both"/>
        <w:rPr>
          <w:sz w:val="12"/>
          <w:szCs w:val="12"/>
          <w:lang w:val="it-IT"/>
        </w:rPr>
      </w:pPr>
    </w:p>
    <w:p w14:paraId="430A280C" w14:textId="71AB73B5" w:rsidR="002522B9" w:rsidRPr="001773EF" w:rsidRDefault="00925523" w:rsidP="00930794">
      <w:pPr>
        <w:spacing w:line="460" w:lineRule="exact"/>
        <w:ind w:left="651" w:right="452"/>
        <w:jc w:val="both"/>
        <w:rPr>
          <w:rFonts w:ascii="Verdana" w:eastAsia="Verdana" w:hAnsi="Verdana" w:cs="Verdana"/>
          <w:sz w:val="32"/>
          <w:szCs w:val="32"/>
          <w:lang w:val="it-IT"/>
        </w:rPr>
      </w:pPr>
      <w:r w:rsidRPr="001773EF">
        <w:rPr>
          <w:rFonts w:ascii="Verdana" w:eastAsia="Verdana" w:hAnsi="Verdana" w:cs="Verdana"/>
          <w:b/>
          <w:sz w:val="32"/>
          <w:szCs w:val="32"/>
          <w:lang w:val="it-IT"/>
        </w:rPr>
        <w:t>Clean arhitektura sa CQRS i Mediator dizajn paternima – primeri dobre prakse</w:t>
      </w:r>
    </w:p>
    <w:p w14:paraId="77AF38C3" w14:textId="77777777" w:rsidR="002522B9" w:rsidRPr="00925523" w:rsidRDefault="002522B9" w:rsidP="00930794">
      <w:pPr>
        <w:spacing w:line="200" w:lineRule="exact"/>
        <w:jc w:val="both"/>
        <w:rPr>
          <w:lang w:val="it-IT"/>
        </w:rPr>
      </w:pPr>
    </w:p>
    <w:p w14:paraId="182179F8" w14:textId="77777777" w:rsidR="002522B9" w:rsidRPr="00925523" w:rsidRDefault="002522B9" w:rsidP="00930794">
      <w:pPr>
        <w:spacing w:line="200" w:lineRule="exact"/>
        <w:jc w:val="both"/>
        <w:rPr>
          <w:lang w:val="it-IT"/>
        </w:rPr>
      </w:pPr>
    </w:p>
    <w:p w14:paraId="5750CC93" w14:textId="77777777" w:rsidR="002522B9" w:rsidRPr="00925523" w:rsidRDefault="002522B9" w:rsidP="00930794">
      <w:pPr>
        <w:spacing w:line="200" w:lineRule="exact"/>
        <w:jc w:val="both"/>
        <w:rPr>
          <w:lang w:val="it-IT"/>
        </w:rPr>
      </w:pPr>
    </w:p>
    <w:p w14:paraId="51C5070E" w14:textId="77777777" w:rsidR="002522B9" w:rsidRPr="00925523" w:rsidRDefault="002522B9" w:rsidP="00930794">
      <w:pPr>
        <w:spacing w:line="200" w:lineRule="exact"/>
        <w:jc w:val="both"/>
        <w:rPr>
          <w:lang w:val="it-IT"/>
        </w:rPr>
      </w:pPr>
    </w:p>
    <w:p w14:paraId="0EAC9442" w14:textId="77777777" w:rsidR="002522B9" w:rsidRPr="00925523" w:rsidRDefault="002522B9" w:rsidP="00930794">
      <w:pPr>
        <w:spacing w:line="200" w:lineRule="exact"/>
        <w:jc w:val="both"/>
        <w:rPr>
          <w:lang w:val="it-IT"/>
        </w:rPr>
      </w:pPr>
    </w:p>
    <w:p w14:paraId="0DC0583C" w14:textId="77777777" w:rsidR="002522B9" w:rsidRPr="00925523" w:rsidRDefault="002522B9" w:rsidP="00930794">
      <w:pPr>
        <w:spacing w:line="200" w:lineRule="exact"/>
        <w:jc w:val="both"/>
        <w:rPr>
          <w:lang w:val="it-IT"/>
        </w:rPr>
      </w:pPr>
    </w:p>
    <w:p w14:paraId="2705A860" w14:textId="77777777" w:rsidR="002522B9" w:rsidRPr="00925523" w:rsidRDefault="002522B9" w:rsidP="00930794">
      <w:pPr>
        <w:spacing w:line="200" w:lineRule="exact"/>
        <w:jc w:val="both"/>
        <w:rPr>
          <w:lang w:val="it-IT"/>
        </w:rPr>
      </w:pPr>
    </w:p>
    <w:p w14:paraId="1F1935A8" w14:textId="77777777" w:rsidR="002522B9" w:rsidRPr="00925523" w:rsidRDefault="002522B9" w:rsidP="00930794">
      <w:pPr>
        <w:spacing w:line="200" w:lineRule="exact"/>
        <w:jc w:val="both"/>
        <w:rPr>
          <w:lang w:val="it-IT"/>
        </w:rPr>
      </w:pPr>
    </w:p>
    <w:p w14:paraId="252C2C26" w14:textId="77777777" w:rsidR="002522B9" w:rsidRPr="00925523" w:rsidRDefault="002522B9" w:rsidP="00930794">
      <w:pPr>
        <w:spacing w:line="200" w:lineRule="exact"/>
        <w:jc w:val="both"/>
        <w:rPr>
          <w:lang w:val="it-IT"/>
        </w:rPr>
      </w:pPr>
    </w:p>
    <w:p w14:paraId="2AA67789" w14:textId="77777777" w:rsidR="002522B9" w:rsidRPr="00925523" w:rsidRDefault="002522B9" w:rsidP="00930794">
      <w:pPr>
        <w:spacing w:line="200" w:lineRule="exact"/>
        <w:jc w:val="both"/>
        <w:rPr>
          <w:lang w:val="it-IT"/>
        </w:rPr>
      </w:pPr>
    </w:p>
    <w:p w14:paraId="4F44926B" w14:textId="77777777" w:rsidR="002522B9" w:rsidRPr="00925523" w:rsidRDefault="002522B9" w:rsidP="00930794">
      <w:pPr>
        <w:spacing w:line="200" w:lineRule="exact"/>
        <w:jc w:val="both"/>
        <w:rPr>
          <w:lang w:val="it-IT"/>
        </w:rPr>
      </w:pPr>
    </w:p>
    <w:p w14:paraId="14B1EFEF" w14:textId="77777777" w:rsidR="002522B9" w:rsidRPr="00925523" w:rsidRDefault="002522B9" w:rsidP="00930794">
      <w:pPr>
        <w:spacing w:line="200" w:lineRule="exact"/>
        <w:jc w:val="both"/>
        <w:rPr>
          <w:lang w:val="it-IT"/>
        </w:rPr>
      </w:pPr>
    </w:p>
    <w:p w14:paraId="094E6E3B" w14:textId="77777777" w:rsidR="002522B9" w:rsidRPr="00925523" w:rsidRDefault="002522B9" w:rsidP="00930794">
      <w:pPr>
        <w:spacing w:before="7" w:line="240" w:lineRule="exact"/>
        <w:jc w:val="both"/>
        <w:rPr>
          <w:sz w:val="24"/>
          <w:szCs w:val="24"/>
          <w:lang w:val="it-IT"/>
        </w:rPr>
      </w:pPr>
    </w:p>
    <w:p w14:paraId="20E78F13" w14:textId="77777777" w:rsidR="002522B9" w:rsidRPr="00A01FAD" w:rsidRDefault="00194F57" w:rsidP="00930794">
      <w:pPr>
        <w:ind w:left="101"/>
        <w:jc w:val="both"/>
        <w:rPr>
          <w:rFonts w:ascii="Verdana" w:eastAsia="Verdana" w:hAnsi="Verdana" w:cs="Verdana"/>
          <w:lang w:val="it-IT"/>
        </w:rPr>
      </w:pPr>
      <w:r w:rsidRPr="00A01FAD">
        <w:rPr>
          <w:rFonts w:ascii="Verdana" w:eastAsia="Verdana" w:hAnsi="Verdana" w:cs="Verdana"/>
          <w:spacing w:val="5"/>
          <w:lang w:val="it-IT"/>
        </w:rPr>
        <w:t>M</w:t>
      </w:r>
      <w:r w:rsidRPr="00A01FAD">
        <w:rPr>
          <w:rFonts w:ascii="Verdana" w:eastAsia="Verdana" w:hAnsi="Verdana" w:cs="Verdana"/>
          <w:spacing w:val="7"/>
          <w:lang w:val="it-IT"/>
        </w:rPr>
        <w:t>e</w:t>
      </w:r>
      <w:r w:rsidRPr="00A01FAD">
        <w:rPr>
          <w:rFonts w:ascii="Verdana" w:eastAsia="Verdana" w:hAnsi="Verdana" w:cs="Verdana"/>
          <w:spacing w:val="5"/>
          <w:lang w:val="it-IT"/>
        </w:rPr>
        <w:t>nt</w:t>
      </w:r>
      <w:r w:rsidRPr="00A01FAD">
        <w:rPr>
          <w:rFonts w:ascii="Verdana" w:eastAsia="Verdana" w:hAnsi="Verdana" w:cs="Verdana"/>
          <w:lang w:val="it-IT"/>
        </w:rPr>
        <w:t>o</w:t>
      </w:r>
      <w:r w:rsidRPr="00A01FAD">
        <w:rPr>
          <w:rFonts w:ascii="Verdana" w:eastAsia="Verdana" w:hAnsi="Verdana" w:cs="Verdana"/>
          <w:spacing w:val="3"/>
          <w:lang w:val="it-IT"/>
        </w:rPr>
        <w:t>r</w:t>
      </w:r>
      <w:r w:rsidRPr="00A01FAD">
        <w:rPr>
          <w:rFonts w:ascii="Verdana" w:eastAsia="Verdana" w:hAnsi="Verdana" w:cs="Verdana"/>
          <w:lang w:val="it-IT"/>
        </w:rPr>
        <w:t xml:space="preserve">:                                                                                        </w:t>
      </w:r>
      <w:r w:rsidRPr="00A01FAD">
        <w:rPr>
          <w:rFonts w:ascii="Verdana" w:eastAsia="Verdana" w:hAnsi="Verdana" w:cs="Verdana"/>
          <w:spacing w:val="50"/>
          <w:lang w:val="it-IT"/>
        </w:rPr>
        <w:t xml:space="preserve"> </w:t>
      </w:r>
      <w:r w:rsidRPr="00A01FAD">
        <w:rPr>
          <w:rFonts w:ascii="Verdana" w:eastAsia="Verdana" w:hAnsi="Verdana" w:cs="Verdana"/>
          <w:lang w:val="it-IT"/>
        </w:rPr>
        <w:t>S</w:t>
      </w:r>
      <w:r w:rsidRPr="00A01FAD">
        <w:rPr>
          <w:rFonts w:ascii="Verdana" w:eastAsia="Verdana" w:hAnsi="Verdana" w:cs="Verdana"/>
          <w:spacing w:val="5"/>
          <w:lang w:val="it-IT"/>
        </w:rPr>
        <w:t>tu</w:t>
      </w:r>
      <w:r w:rsidRPr="00A01FAD">
        <w:rPr>
          <w:rFonts w:ascii="Verdana" w:eastAsia="Verdana" w:hAnsi="Verdana" w:cs="Verdana"/>
          <w:spacing w:val="6"/>
          <w:lang w:val="it-IT"/>
        </w:rPr>
        <w:t>d</w:t>
      </w:r>
      <w:r w:rsidRPr="00A01FAD">
        <w:rPr>
          <w:rFonts w:ascii="Verdana" w:eastAsia="Verdana" w:hAnsi="Verdana" w:cs="Verdana"/>
          <w:spacing w:val="7"/>
          <w:lang w:val="it-IT"/>
        </w:rPr>
        <w:t>e</w:t>
      </w:r>
      <w:r w:rsidRPr="00A01FAD">
        <w:rPr>
          <w:rFonts w:ascii="Verdana" w:eastAsia="Verdana" w:hAnsi="Verdana" w:cs="Verdana"/>
          <w:lang w:val="it-IT"/>
        </w:rPr>
        <w:t>n</w:t>
      </w:r>
      <w:r w:rsidRPr="00A01FAD">
        <w:rPr>
          <w:rFonts w:ascii="Verdana" w:eastAsia="Verdana" w:hAnsi="Verdana" w:cs="Verdana"/>
          <w:spacing w:val="5"/>
          <w:lang w:val="it-IT"/>
        </w:rPr>
        <w:t>t</w:t>
      </w:r>
      <w:r w:rsidRPr="00A01FAD">
        <w:rPr>
          <w:rFonts w:ascii="Verdana" w:eastAsia="Verdana" w:hAnsi="Verdana" w:cs="Verdana"/>
          <w:lang w:val="it-IT"/>
        </w:rPr>
        <w:t>:</w:t>
      </w:r>
    </w:p>
    <w:p w14:paraId="6E6883DF" w14:textId="77777777" w:rsidR="002522B9" w:rsidRPr="00A01FAD" w:rsidRDefault="002522B9" w:rsidP="00930794">
      <w:pPr>
        <w:spacing w:before="3" w:line="120" w:lineRule="exact"/>
        <w:jc w:val="both"/>
        <w:rPr>
          <w:sz w:val="12"/>
          <w:szCs w:val="12"/>
          <w:lang w:val="it-IT"/>
        </w:rPr>
      </w:pPr>
    </w:p>
    <w:p w14:paraId="3A97F627" w14:textId="436402AC" w:rsidR="002522B9" w:rsidRPr="00A01FAD" w:rsidRDefault="00194F57" w:rsidP="00930794">
      <w:pPr>
        <w:ind w:left="101"/>
        <w:jc w:val="both"/>
        <w:rPr>
          <w:rFonts w:ascii="Verdana" w:eastAsia="Verdana" w:hAnsi="Verdana" w:cs="Verdana"/>
          <w:lang w:val="it-IT"/>
        </w:rPr>
      </w:pPr>
      <w:r w:rsidRPr="00A01FAD">
        <w:rPr>
          <w:rFonts w:ascii="Verdana" w:eastAsia="Verdana" w:hAnsi="Verdana" w:cs="Verdana"/>
          <w:spacing w:val="7"/>
          <w:lang w:val="it-IT"/>
        </w:rPr>
        <w:t>d</w:t>
      </w:r>
      <w:r w:rsidRPr="00A01FAD">
        <w:rPr>
          <w:rFonts w:ascii="Verdana" w:eastAsia="Verdana" w:hAnsi="Verdana" w:cs="Verdana"/>
          <w:lang w:val="it-IT"/>
        </w:rPr>
        <w:t>r</w:t>
      </w:r>
      <w:r w:rsidRPr="00A01FAD">
        <w:rPr>
          <w:rFonts w:ascii="Verdana" w:eastAsia="Verdana" w:hAnsi="Verdana" w:cs="Verdana"/>
          <w:spacing w:val="-11"/>
          <w:lang w:val="it-IT"/>
        </w:rPr>
        <w:t xml:space="preserve"> </w:t>
      </w:r>
      <w:r w:rsidRPr="00A01FAD">
        <w:rPr>
          <w:rFonts w:ascii="Verdana" w:eastAsia="Verdana" w:hAnsi="Verdana" w:cs="Verdana"/>
          <w:spacing w:val="-2"/>
          <w:lang w:val="it-IT"/>
        </w:rPr>
        <w:t>S</w:t>
      </w:r>
      <w:r w:rsidRPr="00A01FAD">
        <w:rPr>
          <w:rFonts w:ascii="Verdana" w:eastAsia="Verdana" w:hAnsi="Verdana" w:cs="Verdana"/>
          <w:spacing w:val="1"/>
          <w:lang w:val="it-IT"/>
        </w:rPr>
        <w:t>vet</w:t>
      </w:r>
      <w:r w:rsidRPr="00A01FAD">
        <w:rPr>
          <w:rFonts w:ascii="Verdana" w:eastAsia="Verdana" w:hAnsi="Verdana" w:cs="Verdana"/>
          <w:lang w:val="it-IT"/>
        </w:rPr>
        <w:t>la</w:t>
      </w:r>
      <w:r w:rsidRPr="00A01FAD">
        <w:rPr>
          <w:rFonts w:ascii="Verdana" w:eastAsia="Verdana" w:hAnsi="Verdana" w:cs="Verdana"/>
          <w:spacing w:val="-1"/>
          <w:lang w:val="it-IT"/>
        </w:rPr>
        <w:t>n</w:t>
      </w:r>
      <w:r w:rsidRPr="00A01FAD">
        <w:rPr>
          <w:rFonts w:ascii="Verdana" w:eastAsia="Verdana" w:hAnsi="Verdana" w:cs="Verdana"/>
          <w:lang w:val="it-IT"/>
        </w:rPr>
        <w:t xml:space="preserve">a </w:t>
      </w:r>
      <w:r w:rsidRPr="00A01FAD">
        <w:rPr>
          <w:rFonts w:ascii="Verdana" w:eastAsia="Verdana" w:hAnsi="Verdana" w:cs="Verdana"/>
          <w:spacing w:val="-2"/>
          <w:lang w:val="it-IT"/>
        </w:rPr>
        <w:t>An</w:t>
      </w:r>
      <w:r w:rsidRPr="00A01FAD">
        <w:rPr>
          <w:rFonts w:ascii="Verdana" w:eastAsia="Verdana" w:hAnsi="Verdana" w:cs="Verdana"/>
          <w:lang w:val="it-IT"/>
        </w:rPr>
        <w:t>đ</w:t>
      </w:r>
      <w:r w:rsidRPr="00A01FAD">
        <w:rPr>
          <w:rFonts w:ascii="Verdana" w:eastAsia="Verdana" w:hAnsi="Verdana" w:cs="Verdana"/>
          <w:spacing w:val="1"/>
          <w:lang w:val="it-IT"/>
        </w:rPr>
        <w:t>e</w:t>
      </w:r>
      <w:r w:rsidRPr="00A01FAD">
        <w:rPr>
          <w:rFonts w:ascii="Verdana" w:eastAsia="Verdana" w:hAnsi="Verdana" w:cs="Verdana"/>
          <w:lang w:val="it-IT"/>
        </w:rPr>
        <w:t>l</w:t>
      </w:r>
      <w:r w:rsidRPr="00A01FAD">
        <w:rPr>
          <w:rFonts w:ascii="Verdana" w:eastAsia="Verdana" w:hAnsi="Verdana" w:cs="Verdana"/>
          <w:spacing w:val="1"/>
          <w:lang w:val="it-IT"/>
        </w:rPr>
        <w:t>i</w:t>
      </w:r>
      <w:r w:rsidRPr="00A01FAD">
        <w:rPr>
          <w:rFonts w:ascii="Verdana" w:eastAsia="Verdana" w:hAnsi="Verdana" w:cs="Verdana"/>
          <w:lang w:val="it-IT"/>
        </w:rPr>
        <w:t xml:space="preserve">ć                                                                        </w:t>
      </w:r>
      <w:r w:rsidRPr="00A01FAD">
        <w:rPr>
          <w:rFonts w:ascii="Verdana" w:eastAsia="Verdana" w:hAnsi="Verdana" w:cs="Verdana"/>
          <w:spacing w:val="9"/>
          <w:lang w:val="it-IT"/>
        </w:rPr>
        <w:t xml:space="preserve"> </w:t>
      </w:r>
      <w:r w:rsidR="00EB16CB" w:rsidRPr="00A01FAD">
        <w:rPr>
          <w:rFonts w:ascii="Verdana" w:eastAsia="Verdana" w:hAnsi="Verdana" w:cs="Verdana"/>
          <w:spacing w:val="9"/>
          <w:lang w:val="it-IT"/>
        </w:rPr>
        <w:t>Radoš Perović 17/17</w:t>
      </w:r>
    </w:p>
    <w:p w14:paraId="72CAFE9F" w14:textId="77777777" w:rsidR="002522B9" w:rsidRPr="00A01FAD" w:rsidRDefault="002522B9" w:rsidP="00930794">
      <w:pPr>
        <w:spacing w:line="200" w:lineRule="exact"/>
        <w:jc w:val="both"/>
        <w:rPr>
          <w:lang w:val="it-IT"/>
        </w:rPr>
      </w:pPr>
    </w:p>
    <w:p w14:paraId="70970C66" w14:textId="77777777" w:rsidR="002522B9" w:rsidRPr="00A01FAD" w:rsidRDefault="002522B9" w:rsidP="00930794">
      <w:pPr>
        <w:spacing w:line="200" w:lineRule="exact"/>
        <w:jc w:val="both"/>
        <w:rPr>
          <w:lang w:val="it-IT"/>
        </w:rPr>
      </w:pPr>
    </w:p>
    <w:p w14:paraId="6DC3A1F5" w14:textId="77777777" w:rsidR="002522B9" w:rsidRPr="00A01FAD" w:rsidRDefault="002522B9" w:rsidP="00930794">
      <w:pPr>
        <w:spacing w:line="200" w:lineRule="exact"/>
        <w:jc w:val="both"/>
        <w:rPr>
          <w:lang w:val="it-IT"/>
        </w:rPr>
      </w:pPr>
    </w:p>
    <w:p w14:paraId="05292C6B" w14:textId="77777777" w:rsidR="002522B9" w:rsidRPr="00A01FAD" w:rsidRDefault="002522B9" w:rsidP="00930794">
      <w:pPr>
        <w:spacing w:line="200" w:lineRule="exact"/>
        <w:jc w:val="both"/>
        <w:rPr>
          <w:lang w:val="it-IT"/>
        </w:rPr>
      </w:pPr>
    </w:p>
    <w:p w14:paraId="1799B474" w14:textId="77777777" w:rsidR="002522B9" w:rsidRPr="00A01FAD" w:rsidRDefault="002522B9" w:rsidP="00930794">
      <w:pPr>
        <w:spacing w:line="200" w:lineRule="exact"/>
        <w:jc w:val="both"/>
        <w:rPr>
          <w:lang w:val="it-IT"/>
        </w:rPr>
      </w:pPr>
    </w:p>
    <w:p w14:paraId="7EAC86BA" w14:textId="77777777" w:rsidR="002522B9" w:rsidRPr="00A01FAD" w:rsidRDefault="002522B9" w:rsidP="00930794">
      <w:pPr>
        <w:spacing w:before="12" w:line="200" w:lineRule="exact"/>
        <w:jc w:val="both"/>
        <w:rPr>
          <w:lang w:val="it-IT"/>
        </w:rPr>
      </w:pPr>
    </w:p>
    <w:p w14:paraId="3BB97D70" w14:textId="77777777" w:rsidR="002522B9" w:rsidRPr="00A01FAD" w:rsidRDefault="00194F57" w:rsidP="00930794">
      <w:pPr>
        <w:ind w:left="4594" w:right="4392"/>
        <w:jc w:val="both"/>
        <w:rPr>
          <w:rFonts w:ascii="Verdana" w:eastAsia="Verdana" w:hAnsi="Verdana" w:cs="Verdana"/>
          <w:lang w:val="it-IT"/>
        </w:rPr>
      </w:pPr>
      <w:r w:rsidRPr="00A01FAD">
        <w:rPr>
          <w:rFonts w:ascii="Verdana" w:eastAsia="Verdana" w:hAnsi="Verdana" w:cs="Verdana"/>
          <w:spacing w:val="5"/>
          <w:w w:val="95"/>
          <w:lang w:val="it-IT"/>
        </w:rPr>
        <w:t>B</w:t>
      </w:r>
      <w:r w:rsidRPr="00A01FAD">
        <w:rPr>
          <w:rFonts w:ascii="Verdana" w:eastAsia="Verdana" w:hAnsi="Verdana" w:cs="Verdana"/>
          <w:spacing w:val="7"/>
          <w:w w:val="95"/>
          <w:lang w:val="it-IT"/>
        </w:rPr>
        <w:t>e</w:t>
      </w:r>
      <w:r w:rsidRPr="00A01FAD">
        <w:rPr>
          <w:rFonts w:ascii="Verdana" w:eastAsia="Verdana" w:hAnsi="Verdana" w:cs="Verdana"/>
          <w:w w:val="95"/>
          <w:lang w:val="it-IT"/>
        </w:rPr>
        <w:t>o</w:t>
      </w:r>
      <w:r w:rsidRPr="00A01FAD">
        <w:rPr>
          <w:rFonts w:ascii="Verdana" w:eastAsia="Verdana" w:hAnsi="Verdana" w:cs="Verdana"/>
          <w:spacing w:val="6"/>
          <w:w w:val="95"/>
          <w:lang w:val="it-IT"/>
        </w:rPr>
        <w:t>g</w:t>
      </w:r>
      <w:r w:rsidRPr="00A01FAD">
        <w:rPr>
          <w:rFonts w:ascii="Verdana" w:eastAsia="Verdana" w:hAnsi="Verdana" w:cs="Verdana"/>
          <w:spacing w:val="4"/>
          <w:w w:val="95"/>
          <w:lang w:val="it-IT"/>
        </w:rPr>
        <w:t>r</w:t>
      </w:r>
      <w:r w:rsidRPr="00A01FAD">
        <w:rPr>
          <w:rFonts w:ascii="Verdana" w:eastAsia="Verdana" w:hAnsi="Verdana" w:cs="Verdana"/>
          <w:spacing w:val="6"/>
          <w:w w:val="95"/>
          <w:lang w:val="it-IT"/>
        </w:rPr>
        <w:t>a</w:t>
      </w:r>
      <w:r w:rsidRPr="00A01FAD">
        <w:rPr>
          <w:rFonts w:ascii="Verdana" w:eastAsia="Verdana" w:hAnsi="Verdana" w:cs="Verdana"/>
          <w:w w:val="95"/>
          <w:lang w:val="it-IT"/>
        </w:rPr>
        <w:t>d</w:t>
      </w:r>
    </w:p>
    <w:p w14:paraId="560E12DE" w14:textId="77777777" w:rsidR="002522B9" w:rsidRPr="00A01FAD" w:rsidRDefault="002522B9" w:rsidP="00930794">
      <w:pPr>
        <w:spacing w:before="7" w:line="100" w:lineRule="exact"/>
        <w:jc w:val="both"/>
        <w:rPr>
          <w:sz w:val="10"/>
          <w:szCs w:val="10"/>
          <w:lang w:val="it-IT"/>
        </w:rPr>
      </w:pPr>
    </w:p>
    <w:p w14:paraId="74F6BF0A" w14:textId="7F6FB3BD" w:rsidR="002522B9" w:rsidRPr="00A01FAD" w:rsidRDefault="00EB16CB" w:rsidP="00930794">
      <w:pPr>
        <w:ind w:left="4428" w:right="4223"/>
        <w:jc w:val="center"/>
        <w:rPr>
          <w:rFonts w:ascii="Verdana" w:eastAsia="Verdana" w:hAnsi="Verdana" w:cs="Verdana"/>
          <w:lang w:val="it-IT"/>
        </w:rPr>
      </w:pPr>
      <w:r w:rsidRPr="00A01FAD">
        <w:rPr>
          <w:rFonts w:ascii="Verdana" w:eastAsia="Verdana" w:hAnsi="Verdana" w:cs="Verdana"/>
          <w:spacing w:val="5"/>
          <w:w w:val="95"/>
          <w:lang w:val="it-IT"/>
        </w:rPr>
        <w:t>Oktobar</w:t>
      </w:r>
      <w:r w:rsidR="00194F57" w:rsidRPr="00A01FAD">
        <w:rPr>
          <w:rFonts w:ascii="Verdana" w:eastAsia="Verdana" w:hAnsi="Verdana" w:cs="Verdana"/>
          <w:w w:val="95"/>
          <w:lang w:val="it-IT"/>
        </w:rPr>
        <w:t>,</w:t>
      </w:r>
    </w:p>
    <w:p w14:paraId="390BCE28" w14:textId="2B856412" w:rsidR="002522B9" w:rsidRPr="00A01FAD" w:rsidRDefault="00194F57" w:rsidP="00930794">
      <w:pPr>
        <w:spacing w:before="2"/>
        <w:ind w:left="4758" w:right="4547"/>
        <w:jc w:val="center"/>
        <w:rPr>
          <w:rFonts w:ascii="Verdana" w:eastAsia="Verdana" w:hAnsi="Verdana" w:cs="Verdana"/>
          <w:lang w:val="it-IT"/>
        </w:rPr>
        <w:sectPr w:rsidR="002522B9" w:rsidRPr="00A01FAD">
          <w:headerReference w:type="even" r:id="rId9"/>
          <w:headerReference w:type="default" r:id="rId10"/>
          <w:footerReference w:type="even" r:id="rId11"/>
          <w:footerReference w:type="default" r:id="rId12"/>
          <w:headerReference w:type="first" r:id="rId13"/>
          <w:footerReference w:type="first" r:id="rId14"/>
          <w:pgSz w:w="11920" w:h="16840"/>
          <w:pgMar w:top="1460" w:right="840" w:bottom="280" w:left="1200" w:header="720" w:footer="720" w:gutter="0"/>
          <w:cols w:space="720"/>
        </w:sectPr>
      </w:pPr>
      <w:r w:rsidRPr="00A01FAD">
        <w:rPr>
          <w:rFonts w:ascii="Verdana" w:eastAsia="Verdana" w:hAnsi="Verdana" w:cs="Verdana"/>
          <w:spacing w:val="3"/>
          <w:lang w:val="it-IT"/>
        </w:rPr>
        <w:t>2</w:t>
      </w:r>
      <w:r w:rsidRPr="00A01FAD">
        <w:rPr>
          <w:rFonts w:ascii="Verdana" w:eastAsia="Verdana" w:hAnsi="Verdana" w:cs="Verdana"/>
          <w:spacing w:val="4"/>
          <w:w w:val="95"/>
          <w:lang w:val="it-IT"/>
        </w:rPr>
        <w:t>02</w:t>
      </w:r>
      <w:r w:rsidR="00EB16CB" w:rsidRPr="00A01FAD">
        <w:rPr>
          <w:rFonts w:ascii="Verdana" w:eastAsia="Verdana" w:hAnsi="Verdana" w:cs="Verdana"/>
          <w:spacing w:val="4"/>
          <w:w w:val="95"/>
          <w:lang w:val="it-IT"/>
        </w:rPr>
        <w:t>2</w:t>
      </w:r>
    </w:p>
    <w:p w14:paraId="14F0A130" w14:textId="77777777" w:rsidR="002522B9" w:rsidRPr="00A01FAD" w:rsidRDefault="002522B9" w:rsidP="00930794">
      <w:pPr>
        <w:spacing w:line="120" w:lineRule="exact"/>
        <w:jc w:val="both"/>
        <w:rPr>
          <w:sz w:val="12"/>
          <w:szCs w:val="12"/>
          <w:lang w:val="it-IT"/>
        </w:rPr>
      </w:pPr>
    </w:p>
    <w:p w14:paraId="6E645AF1" w14:textId="77777777" w:rsidR="002522B9" w:rsidRPr="00A01FAD" w:rsidRDefault="002522B9" w:rsidP="00930794">
      <w:pPr>
        <w:spacing w:line="200" w:lineRule="exact"/>
        <w:jc w:val="both"/>
        <w:rPr>
          <w:lang w:val="it-IT"/>
        </w:rPr>
      </w:pPr>
    </w:p>
    <w:p w14:paraId="1B01CBB6" w14:textId="77777777" w:rsidR="002522B9" w:rsidRPr="00A01FAD" w:rsidRDefault="002522B9" w:rsidP="00930794">
      <w:pPr>
        <w:spacing w:line="200" w:lineRule="exact"/>
        <w:jc w:val="both"/>
        <w:rPr>
          <w:lang w:val="it-IT"/>
        </w:rPr>
      </w:pPr>
    </w:p>
    <w:p w14:paraId="2EF0B7D8" w14:textId="77777777" w:rsidR="002522B9" w:rsidRPr="00A01FAD" w:rsidRDefault="002522B9" w:rsidP="00930794">
      <w:pPr>
        <w:spacing w:line="200" w:lineRule="exact"/>
        <w:jc w:val="both"/>
        <w:rPr>
          <w:lang w:val="it-IT"/>
        </w:rPr>
      </w:pPr>
    </w:p>
    <w:p w14:paraId="63C9B22F" w14:textId="77777777" w:rsidR="002522B9" w:rsidRPr="00A01FAD" w:rsidRDefault="00194F57" w:rsidP="00930794">
      <w:pPr>
        <w:spacing w:before="17"/>
        <w:ind w:left="116"/>
        <w:jc w:val="both"/>
        <w:rPr>
          <w:rFonts w:ascii="Verdana" w:eastAsia="Verdana" w:hAnsi="Verdana" w:cs="Verdana"/>
          <w:sz w:val="24"/>
          <w:szCs w:val="24"/>
          <w:lang w:val="it-IT"/>
        </w:rPr>
      </w:pPr>
      <w:r w:rsidRPr="00A01FAD">
        <w:rPr>
          <w:rFonts w:ascii="Verdana" w:eastAsia="Verdana" w:hAnsi="Verdana" w:cs="Verdana"/>
          <w:b/>
          <w:sz w:val="24"/>
          <w:szCs w:val="24"/>
          <w:lang w:val="it-IT"/>
        </w:rPr>
        <w:t>S</w:t>
      </w:r>
      <w:r w:rsidRPr="00A01FAD">
        <w:rPr>
          <w:rFonts w:ascii="Verdana" w:eastAsia="Verdana" w:hAnsi="Verdana" w:cs="Verdana"/>
          <w:b/>
          <w:spacing w:val="-1"/>
          <w:sz w:val="24"/>
          <w:szCs w:val="24"/>
          <w:lang w:val="it-IT"/>
        </w:rPr>
        <w:t>a</w:t>
      </w:r>
      <w:r w:rsidRPr="00A01FAD">
        <w:rPr>
          <w:rFonts w:ascii="Verdana" w:eastAsia="Verdana" w:hAnsi="Verdana" w:cs="Verdana"/>
          <w:b/>
          <w:spacing w:val="2"/>
          <w:sz w:val="24"/>
          <w:szCs w:val="24"/>
          <w:lang w:val="it-IT"/>
        </w:rPr>
        <w:t>d</w:t>
      </w:r>
      <w:r w:rsidRPr="00A01FAD">
        <w:rPr>
          <w:rFonts w:ascii="Verdana" w:eastAsia="Verdana" w:hAnsi="Verdana" w:cs="Verdana"/>
          <w:b/>
          <w:sz w:val="24"/>
          <w:szCs w:val="24"/>
          <w:lang w:val="it-IT"/>
        </w:rPr>
        <w:t>r</w:t>
      </w:r>
      <w:r w:rsidRPr="00A01FAD">
        <w:rPr>
          <w:rFonts w:ascii="Verdana" w:eastAsia="Verdana" w:hAnsi="Verdana" w:cs="Verdana"/>
          <w:b/>
          <w:spacing w:val="2"/>
          <w:sz w:val="24"/>
          <w:szCs w:val="24"/>
          <w:lang w:val="it-IT"/>
        </w:rPr>
        <w:t>ž</w:t>
      </w:r>
      <w:r w:rsidRPr="00A01FAD">
        <w:rPr>
          <w:rFonts w:ascii="Verdana" w:eastAsia="Verdana" w:hAnsi="Verdana" w:cs="Verdana"/>
          <w:b/>
          <w:sz w:val="24"/>
          <w:szCs w:val="24"/>
          <w:lang w:val="it-IT"/>
        </w:rPr>
        <w:t>aj</w:t>
      </w:r>
    </w:p>
    <w:p w14:paraId="4BC59150" w14:textId="77777777" w:rsidR="002522B9" w:rsidRPr="00A01FAD" w:rsidRDefault="002522B9" w:rsidP="00930794">
      <w:pPr>
        <w:spacing w:before="4" w:line="160" w:lineRule="exact"/>
        <w:jc w:val="both"/>
        <w:rPr>
          <w:sz w:val="17"/>
          <w:szCs w:val="17"/>
          <w:lang w:val="it-IT"/>
        </w:rPr>
      </w:pPr>
    </w:p>
    <w:p w14:paraId="7564748A" w14:textId="77777777" w:rsidR="002522B9" w:rsidRPr="00A01FAD" w:rsidRDefault="002522B9" w:rsidP="00930794">
      <w:pPr>
        <w:spacing w:line="200" w:lineRule="exact"/>
        <w:jc w:val="both"/>
        <w:rPr>
          <w:lang w:val="it-IT"/>
        </w:rPr>
      </w:pPr>
    </w:p>
    <w:p w14:paraId="29D7C11A" w14:textId="77777777" w:rsidR="002522B9" w:rsidRPr="00A01FAD" w:rsidRDefault="00194F57" w:rsidP="00930794">
      <w:pPr>
        <w:ind w:left="80" w:right="88"/>
        <w:jc w:val="both"/>
        <w:rPr>
          <w:rFonts w:ascii="Verdana" w:eastAsia="Verdana" w:hAnsi="Verdana" w:cs="Verdana"/>
          <w:lang w:val="it-IT"/>
        </w:rPr>
      </w:pPr>
      <w:r w:rsidRPr="00A01FAD">
        <w:rPr>
          <w:rFonts w:ascii="Verdana" w:eastAsia="Verdana" w:hAnsi="Verdana" w:cs="Verdana"/>
          <w:spacing w:val="1"/>
          <w:lang w:val="it-IT"/>
        </w:rPr>
        <w:t>R</w:t>
      </w:r>
      <w:r w:rsidRPr="00A01FAD">
        <w:rPr>
          <w:rFonts w:ascii="Verdana" w:eastAsia="Verdana" w:hAnsi="Verdana" w:cs="Verdana"/>
          <w:spacing w:val="-1"/>
          <w:lang w:val="it-IT"/>
        </w:rPr>
        <w:t>E</w:t>
      </w:r>
      <w:r w:rsidRPr="00A01FAD">
        <w:rPr>
          <w:rFonts w:ascii="Verdana" w:eastAsia="Verdana" w:hAnsi="Verdana" w:cs="Verdana"/>
          <w:spacing w:val="-2"/>
          <w:lang w:val="it-IT"/>
        </w:rPr>
        <w:t>Z</w:t>
      </w:r>
      <w:r w:rsidRPr="00A01FAD">
        <w:rPr>
          <w:rFonts w:ascii="Verdana" w:eastAsia="Verdana" w:hAnsi="Verdana" w:cs="Verdana"/>
          <w:spacing w:val="1"/>
          <w:lang w:val="it-IT"/>
        </w:rPr>
        <w:t>IM</w:t>
      </w:r>
      <w:r w:rsidRPr="00A01FAD">
        <w:rPr>
          <w:rFonts w:ascii="Verdana" w:eastAsia="Verdana" w:hAnsi="Verdana" w:cs="Verdana"/>
          <w:lang w:val="it-IT"/>
        </w:rPr>
        <w:t>E</w:t>
      </w:r>
      <w:r w:rsidRPr="00A01FAD">
        <w:rPr>
          <w:rFonts w:ascii="Verdana" w:eastAsia="Verdana" w:hAnsi="Verdana" w:cs="Verdana"/>
          <w:spacing w:val="-16"/>
          <w:lang w:val="it-IT"/>
        </w:rPr>
        <w:t xml:space="preserve"> </w:t>
      </w:r>
      <w:r w:rsidRPr="00A01FAD">
        <w:rPr>
          <w:rFonts w:ascii="Verdana" w:eastAsia="Verdana" w:hAnsi="Verdana" w:cs="Verdana"/>
          <w:spacing w:val="2"/>
          <w:lang w:val="it-IT"/>
        </w:rPr>
        <w:t>...............................</w:t>
      </w:r>
      <w:r w:rsidRPr="00A01FAD">
        <w:rPr>
          <w:rFonts w:ascii="Verdana" w:eastAsia="Verdana" w:hAnsi="Verdana" w:cs="Verdana"/>
          <w:spacing w:val="5"/>
          <w:lang w:val="it-IT"/>
        </w:rPr>
        <w:t>.</w:t>
      </w:r>
      <w:r w:rsidRPr="00A01FAD">
        <w:rPr>
          <w:rFonts w:ascii="Verdana" w:eastAsia="Verdana" w:hAnsi="Verdana" w:cs="Verdana"/>
          <w:spacing w:val="2"/>
          <w:lang w:val="it-IT"/>
        </w:rPr>
        <w:t>...............................</w:t>
      </w:r>
      <w:r w:rsidRPr="00A01FAD">
        <w:rPr>
          <w:rFonts w:ascii="Verdana" w:eastAsia="Verdana" w:hAnsi="Verdana" w:cs="Verdana"/>
          <w:spacing w:val="5"/>
          <w:lang w:val="it-IT"/>
        </w:rPr>
        <w:t>.</w:t>
      </w:r>
      <w:r w:rsidRPr="00A01FAD">
        <w:rPr>
          <w:rFonts w:ascii="Verdana" w:eastAsia="Verdana" w:hAnsi="Verdana" w:cs="Verdana"/>
          <w:spacing w:val="2"/>
          <w:lang w:val="it-IT"/>
        </w:rPr>
        <w:t>...............................</w:t>
      </w:r>
      <w:r w:rsidRPr="00A01FAD">
        <w:rPr>
          <w:rFonts w:ascii="Verdana" w:eastAsia="Verdana" w:hAnsi="Verdana" w:cs="Verdana"/>
          <w:spacing w:val="5"/>
          <w:lang w:val="it-IT"/>
        </w:rPr>
        <w:t>.</w:t>
      </w:r>
      <w:r w:rsidRPr="00A01FAD">
        <w:rPr>
          <w:rFonts w:ascii="Verdana" w:eastAsia="Verdana" w:hAnsi="Verdana" w:cs="Verdana"/>
          <w:spacing w:val="2"/>
          <w:lang w:val="it-IT"/>
        </w:rPr>
        <w:t>...........</w:t>
      </w:r>
      <w:r w:rsidRPr="00A01FAD">
        <w:rPr>
          <w:rFonts w:ascii="Verdana" w:eastAsia="Verdana" w:hAnsi="Verdana" w:cs="Verdana"/>
          <w:spacing w:val="3"/>
          <w:lang w:val="it-IT"/>
        </w:rPr>
        <w:t>.</w:t>
      </w:r>
      <w:r w:rsidRPr="00A01FAD">
        <w:rPr>
          <w:rFonts w:ascii="Verdana" w:eastAsia="Verdana" w:hAnsi="Verdana" w:cs="Verdana"/>
          <w:lang w:val="it-IT"/>
        </w:rPr>
        <w:t>3</w:t>
      </w:r>
    </w:p>
    <w:p w14:paraId="5517DCBC" w14:textId="77777777" w:rsidR="002522B9" w:rsidRPr="00A01FAD" w:rsidRDefault="002522B9" w:rsidP="00930794">
      <w:pPr>
        <w:spacing w:before="2" w:line="100" w:lineRule="exact"/>
        <w:jc w:val="both"/>
        <w:rPr>
          <w:sz w:val="10"/>
          <w:szCs w:val="10"/>
          <w:lang w:val="it-IT"/>
        </w:rPr>
      </w:pPr>
    </w:p>
    <w:p w14:paraId="0F7BED6B" w14:textId="171EB6DF" w:rsidR="002522B9" w:rsidRPr="00A01FAD" w:rsidRDefault="00194F57" w:rsidP="00930794">
      <w:pPr>
        <w:ind w:left="80" w:right="88"/>
        <w:jc w:val="both"/>
        <w:rPr>
          <w:rFonts w:ascii="Verdana" w:eastAsia="Verdana" w:hAnsi="Verdana" w:cs="Verdana"/>
          <w:lang w:val="it-IT"/>
        </w:rPr>
      </w:pPr>
      <w:r w:rsidRPr="00A01FAD">
        <w:rPr>
          <w:rFonts w:ascii="Verdana" w:eastAsia="Verdana" w:hAnsi="Verdana" w:cs="Verdana"/>
          <w:spacing w:val="1"/>
          <w:lang w:val="it-IT"/>
        </w:rPr>
        <w:t>K</w:t>
      </w:r>
      <w:r w:rsidRPr="00A01FAD">
        <w:rPr>
          <w:rFonts w:ascii="Verdana" w:eastAsia="Verdana" w:hAnsi="Verdana" w:cs="Verdana"/>
          <w:spacing w:val="-1"/>
          <w:lang w:val="it-IT"/>
        </w:rPr>
        <w:t>LJU</w:t>
      </w:r>
      <w:r w:rsidRPr="00A01FAD">
        <w:rPr>
          <w:rFonts w:ascii="Verdana" w:eastAsia="Verdana" w:hAnsi="Verdana" w:cs="Verdana"/>
          <w:lang w:val="it-IT"/>
        </w:rPr>
        <w:t>Č</w:t>
      </w:r>
      <w:r w:rsidRPr="00A01FAD">
        <w:rPr>
          <w:rFonts w:ascii="Verdana" w:eastAsia="Verdana" w:hAnsi="Verdana" w:cs="Verdana"/>
          <w:spacing w:val="1"/>
          <w:lang w:val="it-IT"/>
        </w:rPr>
        <w:t>N</w:t>
      </w:r>
      <w:r w:rsidRPr="00A01FAD">
        <w:rPr>
          <w:rFonts w:ascii="Verdana" w:eastAsia="Verdana" w:hAnsi="Verdana" w:cs="Verdana"/>
          <w:lang w:val="it-IT"/>
        </w:rPr>
        <w:t>E</w:t>
      </w:r>
      <w:r w:rsidRPr="00A01FAD">
        <w:rPr>
          <w:rFonts w:ascii="Verdana" w:eastAsia="Verdana" w:hAnsi="Verdana" w:cs="Verdana"/>
          <w:spacing w:val="-1"/>
          <w:lang w:val="it-IT"/>
        </w:rPr>
        <w:t xml:space="preserve"> </w:t>
      </w:r>
      <w:r w:rsidRPr="00A01FAD">
        <w:rPr>
          <w:rFonts w:ascii="Verdana" w:eastAsia="Verdana" w:hAnsi="Verdana" w:cs="Verdana"/>
          <w:lang w:val="it-IT"/>
        </w:rPr>
        <w:t>R</w:t>
      </w:r>
      <w:r w:rsidRPr="00A01FAD">
        <w:rPr>
          <w:rFonts w:ascii="Verdana" w:eastAsia="Verdana" w:hAnsi="Verdana" w:cs="Verdana"/>
          <w:spacing w:val="-1"/>
          <w:lang w:val="it-IT"/>
        </w:rPr>
        <w:t>E</w:t>
      </w:r>
      <w:r w:rsidRPr="00A01FAD">
        <w:rPr>
          <w:rFonts w:ascii="Verdana" w:eastAsia="Verdana" w:hAnsi="Verdana" w:cs="Verdana"/>
          <w:lang w:val="it-IT"/>
        </w:rPr>
        <w:t>ČI</w:t>
      </w:r>
      <w:r w:rsidRPr="00A01FAD">
        <w:rPr>
          <w:rFonts w:ascii="Verdana" w:eastAsia="Verdana" w:hAnsi="Verdana" w:cs="Verdana"/>
          <w:spacing w:val="-17"/>
          <w:lang w:val="it-IT"/>
        </w:rPr>
        <w:t xml:space="preserve"> </w:t>
      </w:r>
      <w:r w:rsidRPr="00A01FAD">
        <w:rPr>
          <w:rFonts w:ascii="Verdana" w:eastAsia="Verdana" w:hAnsi="Verdana" w:cs="Verdana"/>
          <w:spacing w:val="2"/>
          <w:lang w:val="it-IT"/>
        </w:rPr>
        <w:t>...............................</w:t>
      </w:r>
      <w:r w:rsidRPr="00A01FAD">
        <w:rPr>
          <w:rFonts w:ascii="Verdana" w:eastAsia="Verdana" w:hAnsi="Verdana" w:cs="Verdana"/>
          <w:spacing w:val="5"/>
          <w:lang w:val="it-IT"/>
        </w:rPr>
        <w:t>.</w:t>
      </w:r>
      <w:r w:rsidRPr="00A01FAD">
        <w:rPr>
          <w:rFonts w:ascii="Verdana" w:eastAsia="Verdana" w:hAnsi="Verdana" w:cs="Verdana"/>
          <w:spacing w:val="2"/>
          <w:lang w:val="it-IT"/>
        </w:rPr>
        <w:t>...............................</w:t>
      </w:r>
      <w:r w:rsidRPr="00A01FAD">
        <w:rPr>
          <w:rFonts w:ascii="Verdana" w:eastAsia="Verdana" w:hAnsi="Verdana" w:cs="Verdana"/>
          <w:spacing w:val="4"/>
          <w:lang w:val="it-IT"/>
        </w:rPr>
        <w:t>.</w:t>
      </w:r>
      <w:r w:rsidRPr="00A01FAD">
        <w:rPr>
          <w:rFonts w:ascii="Verdana" w:eastAsia="Verdana" w:hAnsi="Verdana" w:cs="Verdana"/>
          <w:spacing w:val="2"/>
          <w:lang w:val="it-IT"/>
        </w:rPr>
        <w:t>...............................</w:t>
      </w:r>
      <w:r w:rsidRPr="00A01FAD">
        <w:rPr>
          <w:rFonts w:ascii="Verdana" w:eastAsia="Verdana" w:hAnsi="Verdana" w:cs="Verdana"/>
          <w:spacing w:val="5"/>
          <w:lang w:val="it-IT"/>
        </w:rPr>
        <w:t>.</w:t>
      </w:r>
      <w:r w:rsidRPr="00A01FAD">
        <w:rPr>
          <w:rFonts w:ascii="Verdana" w:eastAsia="Verdana" w:hAnsi="Verdana" w:cs="Verdana"/>
          <w:spacing w:val="2"/>
          <w:lang w:val="it-IT"/>
        </w:rPr>
        <w:t>...</w:t>
      </w:r>
      <w:r w:rsidRPr="00A01FAD">
        <w:rPr>
          <w:rFonts w:ascii="Verdana" w:eastAsia="Verdana" w:hAnsi="Verdana" w:cs="Verdana"/>
          <w:lang w:val="it-IT"/>
        </w:rPr>
        <w:t>3</w:t>
      </w:r>
    </w:p>
    <w:p w14:paraId="105A4901" w14:textId="72AF637B" w:rsidR="00302200" w:rsidRPr="00A01FAD" w:rsidRDefault="00302200" w:rsidP="00930794">
      <w:pPr>
        <w:ind w:left="80" w:right="88"/>
        <w:jc w:val="both"/>
        <w:rPr>
          <w:rFonts w:ascii="Verdana" w:eastAsia="Verdana" w:hAnsi="Verdana" w:cs="Verdana"/>
          <w:lang w:val="it-IT"/>
        </w:rPr>
      </w:pPr>
    </w:p>
    <w:p w14:paraId="4D8867C2" w14:textId="030C1792" w:rsidR="00302200" w:rsidRPr="00A01FAD" w:rsidRDefault="00302200" w:rsidP="00930794">
      <w:pPr>
        <w:ind w:left="80" w:right="88"/>
        <w:jc w:val="both"/>
        <w:rPr>
          <w:rFonts w:ascii="Verdana" w:eastAsia="Verdana" w:hAnsi="Verdana" w:cs="Verdana"/>
          <w:lang w:val="it-IT"/>
        </w:rPr>
      </w:pPr>
      <w:r w:rsidRPr="00A01FAD">
        <w:rPr>
          <w:rFonts w:ascii="Verdana" w:eastAsia="Verdana" w:hAnsi="Verdana" w:cs="Verdana"/>
          <w:lang w:val="it-IT"/>
        </w:rPr>
        <w:t>Srediti</w:t>
      </w:r>
    </w:p>
    <w:p w14:paraId="5BCB6C0C" w14:textId="24FE8405" w:rsidR="002522B9" w:rsidRPr="00A01FAD" w:rsidRDefault="002522B9" w:rsidP="00930794">
      <w:pPr>
        <w:spacing w:line="200" w:lineRule="exact"/>
        <w:jc w:val="both"/>
        <w:rPr>
          <w:rFonts w:ascii="Verdana" w:eastAsia="Verdana" w:hAnsi="Verdana" w:cs="Verdana"/>
          <w:spacing w:val="-2"/>
          <w:lang w:val="it-IT"/>
        </w:rPr>
      </w:pPr>
    </w:p>
    <w:p w14:paraId="531B7860" w14:textId="5FE5DC6E" w:rsidR="00EB16CB" w:rsidRPr="00A01FAD" w:rsidRDefault="00EB16CB" w:rsidP="00930794">
      <w:pPr>
        <w:spacing w:line="200" w:lineRule="exact"/>
        <w:jc w:val="both"/>
        <w:rPr>
          <w:rFonts w:ascii="Verdana" w:eastAsia="Verdana" w:hAnsi="Verdana" w:cs="Verdana"/>
          <w:spacing w:val="-2"/>
          <w:lang w:val="it-IT"/>
        </w:rPr>
      </w:pPr>
    </w:p>
    <w:p w14:paraId="104654D6" w14:textId="7531464B" w:rsidR="00EB16CB" w:rsidRPr="00A01FAD" w:rsidRDefault="00EB16CB" w:rsidP="00930794">
      <w:pPr>
        <w:spacing w:line="200" w:lineRule="exact"/>
        <w:jc w:val="both"/>
        <w:rPr>
          <w:rFonts w:ascii="Verdana" w:eastAsia="Verdana" w:hAnsi="Verdana" w:cs="Verdana"/>
          <w:spacing w:val="-2"/>
          <w:lang w:val="it-IT"/>
        </w:rPr>
      </w:pPr>
    </w:p>
    <w:p w14:paraId="7E62A00E" w14:textId="28A3402F" w:rsidR="00EB16CB" w:rsidRPr="00A01FAD" w:rsidRDefault="00EB16CB" w:rsidP="00930794">
      <w:pPr>
        <w:spacing w:line="200" w:lineRule="exact"/>
        <w:jc w:val="both"/>
        <w:rPr>
          <w:rFonts w:ascii="Verdana" w:eastAsia="Verdana" w:hAnsi="Verdana" w:cs="Verdana"/>
          <w:spacing w:val="-2"/>
          <w:lang w:val="it-IT"/>
        </w:rPr>
      </w:pPr>
    </w:p>
    <w:p w14:paraId="19E211BC" w14:textId="10CF17CA" w:rsidR="00EB16CB" w:rsidRPr="00A01FAD" w:rsidRDefault="00EB16CB" w:rsidP="00930794">
      <w:pPr>
        <w:spacing w:line="200" w:lineRule="exact"/>
        <w:jc w:val="both"/>
        <w:rPr>
          <w:rFonts w:ascii="Verdana" w:eastAsia="Verdana" w:hAnsi="Verdana" w:cs="Verdana"/>
          <w:spacing w:val="-2"/>
          <w:lang w:val="it-IT"/>
        </w:rPr>
      </w:pPr>
    </w:p>
    <w:p w14:paraId="73D06696" w14:textId="1CFC9044" w:rsidR="00EB16CB" w:rsidRPr="00A01FAD" w:rsidRDefault="00EB16CB" w:rsidP="00930794">
      <w:pPr>
        <w:spacing w:line="200" w:lineRule="exact"/>
        <w:jc w:val="both"/>
        <w:rPr>
          <w:rFonts w:ascii="Verdana" w:eastAsia="Verdana" w:hAnsi="Verdana" w:cs="Verdana"/>
          <w:spacing w:val="-2"/>
          <w:lang w:val="it-IT"/>
        </w:rPr>
      </w:pPr>
    </w:p>
    <w:p w14:paraId="20373947" w14:textId="019D1198" w:rsidR="00EB16CB" w:rsidRPr="00A01FAD" w:rsidRDefault="00EB16CB" w:rsidP="00930794">
      <w:pPr>
        <w:spacing w:line="200" w:lineRule="exact"/>
        <w:jc w:val="both"/>
        <w:rPr>
          <w:rFonts w:ascii="Verdana" w:eastAsia="Verdana" w:hAnsi="Verdana" w:cs="Verdana"/>
          <w:spacing w:val="-2"/>
          <w:lang w:val="it-IT"/>
        </w:rPr>
      </w:pPr>
    </w:p>
    <w:p w14:paraId="01B89B8F" w14:textId="22347E4A" w:rsidR="00EB16CB" w:rsidRPr="00A01FAD" w:rsidRDefault="00EB16CB" w:rsidP="00930794">
      <w:pPr>
        <w:spacing w:line="200" w:lineRule="exact"/>
        <w:jc w:val="both"/>
        <w:rPr>
          <w:rFonts w:ascii="Verdana" w:eastAsia="Verdana" w:hAnsi="Verdana" w:cs="Verdana"/>
          <w:spacing w:val="-2"/>
          <w:lang w:val="it-IT"/>
        </w:rPr>
      </w:pPr>
    </w:p>
    <w:p w14:paraId="52DDAAD8" w14:textId="1CEFF660" w:rsidR="00EB16CB" w:rsidRPr="00A01FAD" w:rsidRDefault="00EB16CB" w:rsidP="00930794">
      <w:pPr>
        <w:spacing w:line="200" w:lineRule="exact"/>
        <w:jc w:val="both"/>
        <w:rPr>
          <w:rFonts w:ascii="Verdana" w:eastAsia="Verdana" w:hAnsi="Verdana" w:cs="Verdana"/>
          <w:spacing w:val="-2"/>
          <w:lang w:val="it-IT"/>
        </w:rPr>
      </w:pPr>
    </w:p>
    <w:p w14:paraId="3CCB9133" w14:textId="688E2093" w:rsidR="00EB16CB" w:rsidRPr="00A01FAD" w:rsidRDefault="00EB16CB" w:rsidP="00930794">
      <w:pPr>
        <w:spacing w:line="200" w:lineRule="exact"/>
        <w:jc w:val="both"/>
        <w:rPr>
          <w:rFonts w:ascii="Verdana" w:eastAsia="Verdana" w:hAnsi="Verdana" w:cs="Verdana"/>
          <w:spacing w:val="-2"/>
          <w:lang w:val="it-IT"/>
        </w:rPr>
      </w:pPr>
    </w:p>
    <w:p w14:paraId="2F849972" w14:textId="0CFF6F6D" w:rsidR="00EB16CB" w:rsidRPr="00A01FAD" w:rsidRDefault="00EB16CB" w:rsidP="00930794">
      <w:pPr>
        <w:spacing w:line="200" w:lineRule="exact"/>
        <w:jc w:val="both"/>
        <w:rPr>
          <w:rFonts w:ascii="Verdana" w:eastAsia="Verdana" w:hAnsi="Verdana" w:cs="Verdana"/>
          <w:spacing w:val="-2"/>
          <w:lang w:val="it-IT"/>
        </w:rPr>
      </w:pPr>
    </w:p>
    <w:p w14:paraId="3E62673D" w14:textId="601F634E" w:rsidR="00EB16CB" w:rsidRPr="00A01FAD" w:rsidRDefault="00EB16CB" w:rsidP="00930794">
      <w:pPr>
        <w:spacing w:line="200" w:lineRule="exact"/>
        <w:jc w:val="both"/>
        <w:rPr>
          <w:rFonts w:ascii="Verdana" w:eastAsia="Verdana" w:hAnsi="Verdana" w:cs="Verdana"/>
          <w:spacing w:val="-2"/>
          <w:lang w:val="it-IT"/>
        </w:rPr>
      </w:pPr>
    </w:p>
    <w:p w14:paraId="2F318081" w14:textId="191B8E30" w:rsidR="00EB16CB" w:rsidRPr="00A01FAD" w:rsidRDefault="00EB16CB" w:rsidP="00930794">
      <w:pPr>
        <w:spacing w:line="200" w:lineRule="exact"/>
        <w:jc w:val="both"/>
        <w:rPr>
          <w:rFonts w:ascii="Verdana" w:eastAsia="Verdana" w:hAnsi="Verdana" w:cs="Verdana"/>
          <w:spacing w:val="-2"/>
          <w:lang w:val="it-IT"/>
        </w:rPr>
      </w:pPr>
    </w:p>
    <w:p w14:paraId="512A7930" w14:textId="657817A7" w:rsidR="00EB16CB" w:rsidRPr="00A01FAD" w:rsidRDefault="00EB16CB" w:rsidP="00930794">
      <w:pPr>
        <w:spacing w:line="200" w:lineRule="exact"/>
        <w:jc w:val="both"/>
        <w:rPr>
          <w:rFonts w:ascii="Verdana" w:eastAsia="Verdana" w:hAnsi="Verdana" w:cs="Verdana"/>
          <w:spacing w:val="-2"/>
          <w:lang w:val="it-IT"/>
        </w:rPr>
      </w:pPr>
    </w:p>
    <w:p w14:paraId="4B304D1D" w14:textId="170B3D82" w:rsidR="00EB16CB" w:rsidRPr="00A01FAD" w:rsidRDefault="00EB16CB" w:rsidP="00930794">
      <w:pPr>
        <w:spacing w:line="200" w:lineRule="exact"/>
        <w:jc w:val="both"/>
        <w:rPr>
          <w:rFonts w:ascii="Verdana" w:eastAsia="Verdana" w:hAnsi="Verdana" w:cs="Verdana"/>
          <w:spacing w:val="-2"/>
          <w:lang w:val="it-IT"/>
        </w:rPr>
      </w:pPr>
    </w:p>
    <w:p w14:paraId="25437440" w14:textId="27CF94CB" w:rsidR="00EB16CB" w:rsidRPr="00A01FAD" w:rsidRDefault="00EB16CB" w:rsidP="00930794">
      <w:pPr>
        <w:spacing w:line="200" w:lineRule="exact"/>
        <w:jc w:val="both"/>
        <w:rPr>
          <w:rFonts w:ascii="Verdana" w:eastAsia="Verdana" w:hAnsi="Verdana" w:cs="Verdana"/>
          <w:spacing w:val="-2"/>
          <w:lang w:val="it-IT"/>
        </w:rPr>
      </w:pPr>
    </w:p>
    <w:p w14:paraId="618BE58B" w14:textId="4EF1EF5F" w:rsidR="00EB16CB" w:rsidRPr="00A01FAD" w:rsidRDefault="00EB16CB" w:rsidP="00930794">
      <w:pPr>
        <w:spacing w:line="200" w:lineRule="exact"/>
        <w:jc w:val="both"/>
        <w:rPr>
          <w:rFonts w:ascii="Verdana" w:eastAsia="Verdana" w:hAnsi="Verdana" w:cs="Verdana"/>
          <w:spacing w:val="-2"/>
          <w:lang w:val="it-IT"/>
        </w:rPr>
      </w:pPr>
    </w:p>
    <w:p w14:paraId="3278DC3D" w14:textId="61A5E9FF" w:rsidR="00EB16CB" w:rsidRPr="00A01FAD" w:rsidRDefault="00EB16CB" w:rsidP="00930794">
      <w:pPr>
        <w:spacing w:line="200" w:lineRule="exact"/>
        <w:jc w:val="both"/>
        <w:rPr>
          <w:rFonts w:ascii="Verdana" w:eastAsia="Verdana" w:hAnsi="Verdana" w:cs="Verdana"/>
          <w:spacing w:val="-2"/>
          <w:lang w:val="it-IT"/>
        </w:rPr>
      </w:pPr>
    </w:p>
    <w:p w14:paraId="350ED3AC" w14:textId="14DB46E0" w:rsidR="00EB16CB" w:rsidRPr="00A01FAD" w:rsidRDefault="00EB16CB" w:rsidP="00930794">
      <w:pPr>
        <w:spacing w:line="200" w:lineRule="exact"/>
        <w:jc w:val="both"/>
        <w:rPr>
          <w:rFonts w:ascii="Verdana" w:eastAsia="Verdana" w:hAnsi="Verdana" w:cs="Verdana"/>
          <w:spacing w:val="-2"/>
          <w:lang w:val="it-IT"/>
        </w:rPr>
      </w:pPr>
    </w:p>
    <w:p w14:paraId="3B3ACD9A" w14:textId="59EE58B2" w:rsidR="00EB16CB" w:rsidRPr="00A01FAD" w:rsidRDefault="00EB16CB" w:rsidP="00930794">
      <w:pPr>
        <w:spacing w:line="200" w:lineRule="exact"/>
        <w:jc w:val="both"/>
        <w:rPr>
          <w:rFonts w:ascii="Verdana" w:eastAsia="Verdana" w:hAnsi="Verdana" w:cs="Verdana"/>
          <w:spacing w:val="-2"/>
          <w:lang w:val="it-IT"/>
        </w:rPr>
      </w:pPr>
    </w:p>
    <w:p w14:paraId="27CD9702" w14:textId="1526E240" w:rsidR="00EB16CB" w:rsidRPr="00A01FAD" w:rsidRDefault="00EB16CB" w:rsidP="00930794">
      <w:pPr>
        <w:spacing w:line="200" w:lineRule="exact"/>
        <w:jc w:val="both"/>
        <w:rPr>
          <w:rFonts w:ascii="Verdana" w:eastAsia="Verdana" w:hAnsi="Verdana" w:cs="Verdana"/>
          <w:spacing w:val="-2"/>
          <w:lang w:val="it-IT"/>
        </w:rPr>
      </w:pPr>
    </w:p>
    <w:p w14:paraId="0FC25F69" w14:textId="2ED2EE6D" w:rsidR="00EB16CB" w:rsidRPr="00A01FAD" w:rsidRDefault="00EB16CB" w:rsidP="00930794">
      <w:pPr>
        <w:spacing w:line="200" w:lineRule="exact"/>
        <w:jc w:val="both"/>
        <w:rPr>
          <w:rFonts w:ascii="Verdana" w:eastAsia="Verdana" w:hAnsi="Verdana" w:cs="Verdana"/>
          <w:spacing w:val="-2"/>
          <w:lang w:val="it-IT"/>
        </w:rPr>
      </w:pPr>
    </w:p>
    <w:p w14:paraId="6D1196AC" w14:textId="56CE44D6" w:rsidR="00EB16CB" w:rsidRPr="00A01FAD" w:rsidRDefault="00EB16CB" w:rsidP="00930794">
      <w:pPr>
        <w:spacing w:line="200" w:lineRule="exact"/>
        <w:jc w:val="both"/>
        <w:rPr>
          <w:rFonts w:ascii="Verdana" w:eastAsia="Verdana" w:hAnsi="Verdana" w:cs="Verdana"/>
          <w:spacing w:val="-2"/>
          <w:lang w:val="it-IT"/>
        </w:rPr>
      </w:pPr>
    </w:p>
    <w:p w14:paraId="4233A56D" w14:textId="525E1EB6" w:rsidR="00EB16CB" w:rsidRPr="00A01FAD" w:rsidRDefault="00EB16CB" w:rsidP="00930794">
      <w:pPr>
        <w:spacing w:line="200" w:lineRule="exact"/>
        <w:jc w:val="both"/>
        <w:rPr>
          <w:rFonts w:ascii="Verdana" w:eastAsia="Verdana" w:hAnsi="Verdana" w:cs="Verdana"/>
          <w:spacing w:val="-2"/>
          <w:lang w:val="it-IT"/>
        </w:rPr>
      </w:pPr>
    </w:p>
    <w:p w14:paraId="7FCD1D55" w14:textId="7AEB3153" w:rsidR="00EB16CB" w:rsidRPr="00A01FAD" w:rsidRDefault="00EB16CB" w:rsidP="00930794">
      <w:pPr>
        <w:spacing w:line="200" w:lineRule="exact"/>
        <w:jc w:val="both"/>
        <w:rPr>
          <w:rFonts w:ascii="Verdana" w:eastAsia="Verdana" w:hAnsi="Verdana" w:cs="Verdana"/>
          <w:spacing w:val="-2"/>
          <w:lang w:val="it-IT"/>
        </w:rPr>
      </w:pPr>
    </w:p>
    <w:p w14:paraId="2BD02947" w14:textId="6BCC4076" w:rsidR="00EB16CB" w:rsidRPr="00A01FAD" w:rsidRDefault="00EB16CB" w:rsidP="00930794">
      <w:pPr>
        <w:spacing w:line="200" w:lineRule="exact"/>
        <w:jc w:val="both"/>
        <w:rPr>
          <w:rFonts w:ascii="Verdana" w:eastAsia="Verdana" w:hAnsi="Verdana" w:cs="Verdana"/>
          <w:spacing w:val="-2"/>
          <w:lang w:val="it-IT"/>
        </w:rPr>
      </w:pPr>
    </w:p>
    <w:p w14:paraId="15D1ED80" w14:textId="3190FA14" w:rsidR="00EB16CB" w:rsidRPr="00A01FAD" w:rsidRDefault="00EB16CB" w:rsidP="00930794">
      <w:pPr>
        <w:spacing w:line="200" w:lineRule="exact"/>
        <w:jc w:val="both"/>
        <w:rPr>
          <w:rFonts w:ascii="Verdana" w:eastAsia="Verdana" w:hAnsi="Verdana" w:cs="Verdana"/>
          <w:spacing w:val="-2"/>
          <w:lang w:val="it-IT"/>
        </w:rPr>
      </w:pPr>
    </w:p>
    <w:p w14:paraId="21D69C0C" w14:textId="412D367A" w:rsidR="00EB16CB" w:rsidRPr="00A01FAD" w:rsidRDefault="00EB16CB" w:rsidP="00930794">
      <w:pPr>
        <w:spacing w:line="200" w:lineRule="exact"/>
        <w:jc w:val="both"/>
        <w:rPr>
          <w:rFonts w:ascii="Verdana" w:eastAsia="Verdana" w:hAnsi="Verdana" w:cs="Verdana"/>
          <w:spacing w:val="-2"/>
          <w:lang w:val="it-IT"/>
        </w:rPr>
      </w:pPr>
    </w:p>
    <w:p w14:paraId="7E8FB00C" w14:textId="6961B25F" w:rsidR="00EB16CB" w:rsidRPr="00A01FAD" w:rsidRDefault="00EB16CB" w:rsidP="00930794">
      <w:pPr>
        <w:spacing w:line="200" w:lineRule="exact"/>
        <w:jc w:val="both"/>
        <w:rPr>
          <w:rFonts w:ascii="Verdana" w:eastAsia="Verdana" w:hAnsi="Verdana" w:cs="Verdana"/>
          <w:spacing w:val="-2"/>
          <w:lang w:val="it-IT"/>
        </w:rPr>
      </w:pPr>
    </w:p>
    <w:p w14:paraId="6404C3A5" w14:textId="25D288AE" w:rsidR="00EB16CB" w:rsidRPr="00A01FAD" w:rsidRDefault="00EB16CB" w:rsidP="00930794">
      <w:pPr>
        <w:spacing w:line="200" w:lineRule="exact"/>
        <w:jc w:val="both"/>
        <w:rPr>
          <w:rFonts w:ascii="Verdana" w:eastAsia="Verdana" w:hAnsi="Verdana" w:cs="Verdana"/>
          <w:spacing w:val="-2"/>
          <w:lang w:val="it-IT"/>
        </w:rPr>
      </w:pPr>
    </w:p>
    <w:p w14:paraId="18D238BB" w14:textId="53D71647" w:rsidR="00EB16CB" w:rsidRPr="00A01FAD" w:rsidRDefault="00EB16CB" w:rsidP="00930794">
      <w:pPr>
        <w:spacing w:line="200" w:lineRule="exact"/>
        <w:jc w:val="both"/>
        <w:rPr>
          <w:rFonts w:ascii="Verdana" w:eastAsia="Verdana" w:hAnsi="Verdana" w:cs="Verdana"/>
          <w:spacing w:val="-2"/>
          <w:lang w:val="it-IT"/>
        </w:rPr>
      </w:pPr>
    </w:p>
    <w:p w14:paraId="7D7E9268" w14:textId="7BC3A034" w:rsidR="00EB16CB" w:rsidRPr="00A01FAD" w:rsidRDefault="00EB16CB" w:rsidP="00930794">
      <w:pPr>
        <w:spacing w:line="200" w:lineRule="exact"/>
        <w:jc w:val="both"/>
        <w:rPr>
          <w:rFonts w:ascii="Verdana" w:eastAsia="Verdana" w:hAnsi="Verdana" w:cs="Verdana"/>
          <w:spacing w:val="-2"/>
          <w:lang w:val="it-IT"/>
        </w:rPr>
      </w:pPr>
    </w:p>
    <w:p w14:paraId="1AE5F7FC" w14:textId="0367333A" w:rsidR="00EB16CB" w:rsidRPr="00A01FAD" w:rsidRDefault="00EB16CB" w:rsidP="00930794">
      <w:pPr>
        <w:spacing w:line="200" w:lineRule="exact"/>
        <w:jc w:val="both"/>
        <w:rPr>
          <w:rFonts w:ascii="Verdana" w:eastAsia="Verdana" w:hAnsi="Verdana" w:cs="Verdana"/>
          <w:spacing w:val="-2"/>
          <w:lang w:val="it-IT"/>
        </w:rPr>
      </w:pPr>
    </w:p>
    <w:p w14:paraId="2924DFC9" w14:textId="06A9DFD7" w:rsidR="00EB16CB" w:rsidRPr="00A01FAD" w:rsidRDefault="00EB16CB" w:rsidP="00930794">
      <w:pPr>
        <w:spacing w:line="200" w:lineRule="exact"/>
        <w:jc w:val="both"/>
        <w:rPr>
          <w:rFonts w:ascii="Verdana" w:eastAsia="Verdana" w:hAnsi="Verdana" w:cs="Verdana"/>
          <w:spacing w:val="-2"/>
          <w:lang w:val="it-IT"/>
        </w:rPr>
      </w:pPr>
    </w:p>
    <w:p w14:paraId="3DFCE8F6" w14:textId="2A820580" w:rsidR="00EB16CB" w:rsidRPr="00A01FAD" w:rsidRDefault="00EB16CB" w:rsidP="00930794">
      <w:pPr>
        <w:spacing w:line="200" w:lineRule="exact"/>
        <w:jc w:val="both"/>
        <w:rPr>
          <w:rFonts w:ascii="Verdana" w:eastAsia="Verdana" w:hAnsi="Verdana" w:cs="Verdana"/>
          <w:spacing w:val="-2"/>
          <w:lang w:val="it-IT"/>
        </w:rPr>
      </w:pPr>
    </w:p>
    <w:p w14:paraId="5919DB10" w14:textId="4FF5CD4D" w:rsidR="00EB16CB" w:rsidRPr="00A01FAD" w:rsidRDefault="00EB16CB" w:rsidP="00930794">
      <w:pPr>
        <w:spacing w:line="200" w:lineRule="exact"/>
        <w:jc w:val="both"/>
        <w:rPr>
          <w:rFonts w:ascii="Verdana" w:eastAsia="Verdana" w:hAnsi="Verdana" w:cs="Verdana"/>
          <w:spacing w:val="-2"/>
          <w:lang w:val="it-IT"/>
        </w:rPr>
      </w:pPr>
    </w:p>
    <w:p w14:paraId="23D1F0AB" w14:textId="480AA6F6" w:rsidR="00EB16CB" w:rsidRPr="00A01FAD" w:rsidRDefault="00EB16CB" w:rsidP="00930794">
      <w:pPr>
        <w:spacing w:line="200" w:lineRule="exact"/>
        <w:jc w:val="both"/>
        <w:rPr>
          <w:rFonts w:ascii="Verdana" w:eastAsia="Verdana" w:hAnsi="Verdana" w:cs="Verdana"/>
          <w:spacing w:val="-2"/>
          <w:lang w:val="it-IT"/>
        </w:rPr>
      </w:pPr>
    </w:p>
    <w:p w14:paraId="5BB41936" w14:textId="27381166" w:rsidR="00EB16CB" w:rsidRPr="00A01FAD" w:rsidRDefault="00EB16CB" w:rsidP="00930794">
      <w:pPr>
        <w:spacing w:line="200" w:lineRule="exact"/>
        <w:jc w:val="both"/>
        <w:rPr>
          <w:rFonts w:ascii="Verdana" w:eastAsia="Verdana" w:hAnsi="Verdana" w:cs="Verdana"/>
          <w:spacing w:val="-2"/>
          <w:lang w:val="it-IT"/>
        </w:rPr>
      </w:pPr>
    </w:p>
    <w:p w14:paraId="2D00354C" w14:textId="7C0963C5" w:rsidR="00EB16CB" w:rsidRPr="00A01FAD" w:rsidRDefault="00EB16CB" w:rsidP="00930794">
      <w:pPr>
        <w:spacing w:line="200" w:lineRule="exact"/>
        <w:jc w:val="both"/>
        <w:rPr>
          <w:rFonts w:ascii="Verdana" w:eastAsia="Verdana" w:hAnsi="Verdana" w:cs="Verdana"/>
          <w:spacing w:val="-2"/>
          <w:lang w:val="it-IT"/>
        </w:rPr>
      </w:pPr>
    </w:p>
    <w:p w14:paraId="0F45817E" w14:textId="78857B3D" w:rsidR="00EB16CB" w:rsidRPr="00A01FAD" w:rsidRDefault="00EB16CB" w:rsidP="00930794">
      <w:pPr>
        <w:spacing w:line="200" w:lineRule="exact"/>
        <w:jc w:val="both"/>
        <w:rPr>
          <w:rFonts w:ascii="Verdana" w:eastAsia="Verdana" w:hAnsi="Verdana" w:cs="Verdana"/>
          <w:spacing w:val="-2"/>
          <w:lang w:val="it-IT"/>
        </w:rPr>
      </w:pPr>
    </w:p>
    <w:p w14:paraId="33D5C367" w14:textId="2AB62428" w:rsidR="00EB16CB" w:rsidRPr="00A01FAD" w:rsidRDefault="00EB16CB" w:rsidP="00930794">
      <w:pPr>
        <w:spacing w:line="200" w:lineRule="exact"/>
        <w:jc w:val="both"/>
        <w:rPr>
          <w:rFonts w:ascii="Verdana" w:eastAsia="Verdana" w:hAnsi="Verdana" w:cs="Verdana"/>
          <w:spacing w:val="-2"/>
          <w:lang w:val="it-IT"/>
        </w:rPr>
      </w:pPr>
    </w:p>
    <w:p w14:paraId="2895CEED" w14:textId="16301D03" w:rsidR="00EB16CB" w:rsidRPr="00A01FAD" w:rsidRDefault="00EB16CB" w:rsidP="00930794">
      <w:pPr>
        <w:spacing w:line="200" w:lineRule="exact"/>
        <w:jc w:val="both"/>
        <w:rPr>
          <w:rFonts w:ascii="Verdana" w:eastAsia="Verdana" w:hAnsi="Verdana" w:cs="Verdana"/>
          <w:spacing w:val="-2"/>
          <w:lang w:val="it-IT"/>
        </w:rPr>
      </w:pPr>
    </w:p>
    <w:p w14:paraId="4ED5B76F" w14:textId="77EAF1C4" w:rsidR="00EB16CB" w:rsidRPr="00A01FAD" w:rsidRDefault="00EB16CB" w:rsidP="00930794">
      <w:pPr>
        <w:spacing w:line="200" w:lineRule="exact"/>
        <w:jc w:val="both"/>
        <w:rPr>
          <w:rFonts w:ascii="Verdana" w:eastAsia="Verdana" w:hAnsi="Verdana" w:cs="Verdana"/>
          <w:spacing w:val="-2"/>
          <w:lang w:val="it-IT"/>
        </w:rPr>
      </w:pPr>
    </w:p>
    <w:p w14:paraId="0B49E13F" w14:textId="2C52D6E0" w:rsidR="00EB16CB" w:rsidRPr="00A01FAD" w:rsidRDefault="00EB16CB" w:rsidP="00930794">
      <w:pPr>
        <w:spacing w:line="200" w:lineRule="exact"/>
        <w:jc w:val="both"/>
        <w:rPr>
          <w:rFonts w:ascii="Verdana" w:eastAsia="Verdana" w:hAnsi="Verdana" w:cs="Verdana"/>
          <w:spacing w:val="-2"/>
          <w:lang w:val="it-IT"/>
        </w:rPr>
      </w:pPr>
    </w:p>
    <w:p w14:paraId="010A1091" w14:textId="7A2A3F33" w:rsidR="00EB16CB" w:rsidRPr="00A01FAD" w:rsidRDefault="00EB16CB" w:rsidP="00930794">
      <w:pPr>
        <w:spacing w:line="200" w:lineRule="exact"/>
        <w:jc w:val="both"/>
        <w:rPr>
          <w:rFonts w:ascii="Verdana" w:eastAsia="Verdana" w:hAnsi="Verdana" w:cs="Verdana"/>
          <w:spacing w:val="-2"/>
          <w:lang w:val="it-IT"/>
        </w:rPr>
      </w:pPr>
    </w:p>
    <w:p w14:paraId="41C76E08" w14:textId="1AD4FA81" w:rsidR="00EB16CB" w:rsidRPr="00A01FAD" w:rsidRDefault="00EB16CB" w:rsidP="00930794">
      <w:pPr>
        <w:spacing w:line="200" w:lineRule="exact"/>
        <w:jc w:val="both"/>
        <w:rPr>
          <w:rFonts w:ascii="Verdana" w:eastAsia="Verdana" w:hAnsi="Verdana" w:cs="Verdana"/>
          <w:spacing w:val="-2"/>
          <w:lang w:val="it-IT"/>
        </w:rPr>
      </w:pPr>
    </w:p>
    <w:p w14:paraId="779AF948" w14:textId="0F5A37DE" w:rsidR="00EB16CB" w:rsidRPr="00A01FAD" w:rsidRDefault="00EB16CB" w:rsidP="00930794">
      <w:pPr>
        <w:spacing w:line="200" w:lineRule="exact"/>
        <w:jc w:val="both"/>
        <w:rPr>
          <w:rFonts w:ascii="Verdana" w:eastAsia="Verdana" w:hAnsi="Verdana" w:cs="Verdana"/>
          <w:spacing w:val="-2"/>
          <w:lang w:val="it-IT"/>
        </w:rPr>
      </w:pPr>
    </w:p>
    <w:p w14:paraId="131E0B1B" w14:textId="029CBAEB" w:rsidR="00EB16CB" w:rsidRPr="00A01FAD" w:rsidRDefault="00EB16CB" w:rsidP="00930794">
      <w:pPr>
        <w:spacing w:line="200" w:lineRule="exact"/>
        <w:jc w:val="both"/>
        <w:rPr>
          <w:rFonts w:ascii="Verdana" w:eastAsia="Verdana" w:hAnsi="Verdana" w:cs="Verdana"/>
          <w:spacing w:val="-2"/>
          <w:lang w:val="it-IT"/>
        </w:rPr>
      </w:pPr>
    </w:p>
    <w:p w14:paraId="51BB6E03" w14:textId="1E783C1D" w:rsidR="00EB16CB" w:rsidRPr="00A01FAD" w:rsidRDefault="00EB16CB" w:rsidP="00930794">
      <w:pPr>
        <w:spacing w:line="200" w:lineRule="exact"/>
        <w:jc w:val="both"/>
        <w:rPr>
          <w:rFonts w:ascii="Verdana" w:eastAsia="Verdana" w:hAnsi="Verdana" w:cs="Verdana"/>
          <w:spacing w:val="-2"/>
          <w:lang w:val="it-IT"/>
        </w:rPr>
      </w:pPr>
    </w:p>
    <w:p w14:paraId="05A6F8E9" w14:textId="71A7A3FC" w:rsidR="00EB16CB" w:rsidRPr="00A01FAD" w:rsidRDefault="00EB16CB" w:rsidP="00930794">
      <w:pPr>
        <w:spacing w:line="200" w:lineRule="exact"/>
        <w:jc w:val="both"/>
        <w:rPr>
          <w:rFonts w:ascii="Verdana" w:eastAsia="Verdana" w:hAnsi="Verdana" w:cs="Verdana"/>
          <w:spacing w:val="-2"/>
          <w:lang w:val="it-IT"/>
        </w:rPr>
      </w:pPr>
    </w:p>
    <w:p w14:paraId="474AF43B" w14:textId="218854AD" w:rsidR="00EB16CB" w:rsidRPr="00A01FAD" w:rsidRDefault="00EB16CB" w:rsidP="00930794">
      <w:pPr>
        <w:spacing w:line="200" w:lineRule="exact"/>
        <w:jc w:val="both"/>
        <w:rPr>
          <w:rFonts w:ascii="Verdana" w:eastAsia="Verdana" w:hAnsi="Verdana" w:cs="Verdana"/>
          <w:spacing w:val="-2"/>
          <w:lang w:val="it-IT"/>
        </w:rPr>
      </w:pPr>
    </w:p>
    <w:p w14:paraId="06253124" w14:textId="5BDADFB5" w:rsidR="00EB16CB" w:rsidRPr="00A01FAD" w:rsidRDefault="00EB16CB" w:rsidP="00930794">
      <w:pPr>
        <w:spacing w:line="200" w:lineRule="exact"/>
        <w:jc w:val="both"/>
        <w:rPr>
          <w:rFonts w:ascii="Verdana" w:eastAsia="Verdana" w:hAnsi="Verdana" w:cs="Verdana"/>
          <w:spacing w:val="-2"/>
          <w:lang w:val="it-IT"/>
        </w:rPr>
      </w:pPr>
    </w:p>
    <w:p w14:paraId="76C51458" w14:textId="01AA5BE6" w:rsidR="00EB16CB" w:rsidRPr="00A01FAD" w:rsidRDefault="00EB16CB" w:rsidP="00930794">
      <w:pPr>
        <w:spacing w:line="200" w:lineRule="exact"/>
        <w:jc w:val="both"/>
        <w:rPr>
          <w:rFonts w:ascii="Verdana" w:eastAsia="Verdana" w:hAnsi="Verdana" w:cs="Verdana"/>
          <w:spacing w:val="-2"/>
          <w:lang w:val="it-IT"/>
        </w:rPr>
      </w:pPr>
    </w:p>
    <w:p w14:paraId="7F9437A1" w14:textId="74271AB7" w:rsidR="00EB16CB" w:rsidRPr="00A01FAD" w:rsidRDefault="00EB16CB" w:rsidP="00930794">
      <w:pPr>
        <w:spacing w:line="200" w:lineRule="exact"/>
        <w:jc w:val="both"/>
        <w:rPr>
          <w:rFonts w:ascii="Verdana" w:eastAsia="Verdana" w:hAnsi="Verdana" w:cs="Verdana"/>
          <w:spacing w:val="-2"/>
          <w:lang w:val="it-IT"/>
        </w:rPr>
      </w:pPr>
    </w:p>
    <w:p w14:paraId="1B38D432" w14:textId="6E31436D" w:rsidR="00EB16CB" w:rsidRPr="00A01FAD" w:rsidRDefault="00EB16CB" w:rsidP="00930794">
      <w:pPr>
        <w:spacing w:line="200" w:lineRule="exact"/>
        <w:jc w:val="both"/>
        <w:rPr>
          <w:rFonts w:ascii="Verdana" w:eastAsia="Verdana" w:hAnsi="Verdana" w:cs="Verdana"/>
          <w:spacing w:val="-2"/>
          <w:lang w:val="it-IT"/>
        </w:rPr>
      </w:pPr>
    </w:p>
    <w:p w14:paraId="72F48E74" w14:textId="2B09DAAC" w:rsidR="00EB16CB" w:rsidRPr="00A01FAD" w:rsidRDefault="00EB16CB" w:rsidP="00930794">
      <w:pPr>
        <w:spacing w:line="200" w:lineRule="exact"/>
        <w:jc w:val="both"/>
        <w:rPr>
          <w:rFonts w:ascii="Verdana" w:eastAsia="Verdana" w:hAnsi="Verdana" w:cs="Verdana"/>
          <w:spacing w:val="-2"/>
          <w:lang w:val="it-IT"/>
        </w:rPr>
      </w:pPr>
    </w:p>
    <w:p w14:paraId="3416CCEE" w14:textId="69C09522" w:rsidR="00EB16CB" w:rsidRPr="00A01FAD" w:rsidRDefault="00EB16CB" w:rsidP="00930794">
      <w:pPr>
        <w:spacing w:line="200" w:lineRule="exact"/>
        <w:jc w:val="both"/>
        <w:rPr>
          <w:rFonts w:ascii="Verdana" w:eastAsia="Verdana" w:hAnsi="Verdana" w:cs="Verdana"/>
          <w:spacing w:val="-2"/>
          <w:lang w:val="it-IT"/>
        </w:rPr>
      </w:pPr>
    </w:p>
    <w:p w14:paraId="1C262EEB" w14:textId="7FE2A09E" w:rsidR="00EB16CB" w:rsidRPr="00A01FAD" w:rsidRDefault="00EB16CB" w:rsidP="00930794">
      <w:pPr>
        <w:spacing w:line="200" w:lineRule="exact"/>
        <w:jc w:val="both"/>
        <w:rPr>
          <w:rFonts w:ascii="Verdana" w:eastAsia="Verdana" w:hAnsi="Verdana" w:cs="Verdana"/>
          <w:spacing w:val="-2"/>
          <w:lang w:val="it-IT"/>
        </w:rPr>
      </w:pPr>
    </w:p>
    <w:p w14:paraId="3438D6E5" w14:textId="0398CEA9" w:rsidR="00EB16CB" w:rsidRPr="00A01FAD" w:rsidRDefault="00EB16CB" w:rsidP="00930794">
      <w:pPr>
        <w:spacing w:line="200" w:lineRule="exact"/>
        <w:jc w:val="both"/>
        <w:rPr>
          <w:rFonts w:ascii="Verdana" w:eastAsia="Verdana" w:hAnsi="Verdana" w:cs="Verdana"/>
          <w:spacing w:val="-2"/>
          <w:lang w:val="it-IT"/>
        </w:rPr>
      </w:pPr>
    </w:p>
    <w:p w14:paraId="183CD71B" w14:textId="7114D2A4" w:rsidR="00EB16CB" w:rsidRPr="00A01FAD" w:rsidRDefault="00EB16CB" w:rsidP="00930794">
      <w:pPr>
        <w:spacing w:line="200" w:lineRule="exact"/>
        <w:jc w:val="both"/>
        <w:rPr>
          <w:rFonts w:ascii="Verdana" w:eastAsia="Verdana" w:hAnsi="Verdana" w:cs="Verdana"/>
          <w:spacing w:val="-2"/>
          <w:lang w:val="it-IT"/>
        </w:rPr>
      </w:pPr>
    </w:p>
    <w:p w14:paraId="46E1C162" w14:textId="77777777" w:rsidR="00EB16CB" w:rsidRPr="00A01FAD" w:rsidRDefault="00EB16CB" w:rsidP="00930794">
      <w:pPr>
        <w:spacing w:line="200" w:lineRule="exact"/>
        <w:jc w:val="both"/>
        <w:rPr>
          <w:lang w:val="it-IT"/>
        </w:rPr>
      </w:pPr>
    </w:p>
    <w:p w14:paraId="25FCE50C" w14:textId="1483B7F4" w:rsidR="002522B9" w:rsidRPr="00A01FAD" w:rsidRDefault="002522B9" w:rsidP="00930794">
      <w:pPr>
        <w:spacing w:line="280" w:lineRule="exact"/>
        <w:jc w:val="both"/>
        <w:rPr>
          <w:sz w:val="28"/>
          <w:szCs w:val="28"/>
          <w:lang w:val="it-IT"/>
        </w:rPr>
      </w:pPr>
    </w:p>
    <w:p w14:paraId="1C34BB26" w14:textId="77777777" w:rsidR="005839A5" w:rsidRPr="00A01FAD" w:rsidRDefault="005839A5" w:rsidP="00930794">
      <w:pPr>
        <w:spacing w:line="280" w:lineRule="exact"/>
        <w:jc w:val="both"/>
        <w:rPr>
          <w:sz w:val="28"/>
          <w:szCs w:val="28"/>
          <w:lang w:val="it-IT"/>
        </w:rPr>
      </w:pPr>
    </w:p>
    <w:p w14:paraId="71EBCB48" w14:textId="77777777" w:rsidR="002522B9" w:rsidRPr="00A01FAD" w:rsidRDefault="00194F57" w:rsidP="00930794">
      <w:pPr>
        <w:spacing w:before="17"/>
        <w:ind w:left="116"/>
        <w:jc w:val="both"/>
        <w:rPr>
          <w:rFonts w:ascii="Verdana" w:eastAsia="Verdana" w:hAnsi="Verdana" w:cs="Verdana"/>
          <w:sz w:val="24"/>
          <w:szCs w:val="24"/>
          <w:lang w:val="it-IT"/>
        </w:rPr>
      </w:pPr>
      <w:r w:rsidRPr="00A01FAD">
        <w:rPr>
          <w:rFonts w:ascii="Verdana" w:eastAsia="Verdana" w:hAnsi="Verdana" w:cs="Verdana"/>
          <w:b/>
          <w:spacing w:val="2"/>
          <w:sz w:val="24"/>
          <w:szCs w:val="24"/>
          <w:lang w:val="it-IT"/>
        </w:rPr>
        <w:t>R</w:t>
      </w:r>
      <w:r w:rsidRPr="00A01FAD">
        <w:rPr>
          <w:rFonts w:ascii="Verdana" w:eastAsia="Verdana" w:hAnsi="Verdana" w:cs="Verdana"/>
          <w:b/>
          <w:spacing w:val="1"/>
          <w:sz w:val="24"/>
          <w:szCs w:val="24"/>
          <w:lang w:val="it-IT"/>
        </w:rPr>
        <w:t>E</w:t>
      </w:r>
      <w:r w:rsidRPr="00A01FAD">
        <w:rPr>
          <w:rFonts w:ascii="Verdana" w:eastAsia="Verdana" w:hAnsi="Verdana" w:cs="Verdana"/>
          <w:b/>
          <w:spacing w:val="-1"/>
          <w:sz w:val="24"/>
          <w:szCs w:val="24"/>
          <w:lang w:val="it-IT"/>
        </w:rPr>
        <w:t>ZI</w:t>
      </w:r>
      <w:r w:rsidRPr="00A01FAD">
        <w:rPr>
          <w:rFonts w:ascii="Verdana" w:eastAsia="Verdana" w:hAnsi="Verdana" w:cs="Verdana"/>
          <w:b/>
          <w:spacing w:val="2"/>
          <w:sz w:val="24"/>
          <w:szCs w:val="24"/>
          <w:lang w:val="it-IT"/>
        </w:rPr>
        <w:t>M</w:t>
      </w:r>
      <w:r w:rsidRPr="00A01FAD">
        <w:rPr>
          <w:rFonts w:ascii="Verdana" w:eastAsia="Verdana" w:hAnsi="Verdana" w:cs="Verdana"/>
          <w:b/>
          <w:sz w:val="24"/>
          <w:szCs w:val="24"/>
          <w:lang w:val="it-IT"/>
        </w:rPr>
        <w:t>E</w:t>
      </w:r>
    </w:p>
    <w:p w14:paraId="7DE285C2" w14:textId="77777777" w:rsidR="002522B9" w:rsidRPr="00A01FAD" w:rsidRDefault="002522B9" w:rsidP="00930794">
      <w:pPr>
        <w:spacing w:before="9" w:line="240" w:lineRule="exact"/>
        <w:jc w:val="both"/>
        <w:rPr>
          <w:sz w:val="24"/>
          <w:szCs w:val="24"/>
          <w:lang w:val="it-IT"/>
        </w:rPr>
      </w:pPr>
    </w:p>
    <w:p w14:paraId="1DB80A81" w14:textId="38B9D215" w:rsidR="002522B9" w:rsidRPr="00343A34" w:rsidRDefault="00194F57" w:rsidP="00930794">
      <w:pPr>
        <w:ind w:left="116" w:right="82" w:firstLine="565"/>
        <w:jc w:val="both"/>
        <w:rPr>
          <w:rFonts w:ascii="Verdana" w:eastAsia="Verdana" w:hAnsi="Verdana" w:cs="Verdana"/>
          <w:lang w:val="sr-Latn-RS"/>
        </w:rPr>
      </w:pPr>
      <w:r w:rsidRPr="00A01FAD">
        <w:rPr>
          <w:rFonts w:ascii="Verdana" w:eastAsia="Verdana" w:hAnsi="Verdana" w:cs="Verdana"/>
          <w:spacing w:val="2"/>
          <w:lang w:val="it-IT"/>
        </w:rPr>
        <w:t>O</w:t>
      </w:r>
      <w:r w:rsidRPr="00A01FAD">
        <w:rPr>
          <w:rFonts w:ascii="Verdana" w:eastAsia="Verdana" w:hAnsi="Verdana" w:cs="Verdana"/>
          <w:spacing w:val="1"/>
          <w:lang w:val="it-IT"/>
        </w:rPr>
        <w:t>v</w:t>
      </w:r>
      <w:r w:rsidRPr="00A01FAD">
        <w:rPr>
          <w:rFonts w:ascii="Verdana" w:eastAsia="Verdana" w:hAnsi="Verdana" w:cs="Verdana"/>
          <w:lang w:val="it-IT"/>
        </w:rPr>
        <w:t>im</w:t>
      </w:r>
      <w:r w:rsidRPr="00A01FAD">
        <w:rPr>
          <w:rFonts w:ascii="Verdana" w:eastAsia="Verdana" w:hAnsi="Verdana" w:cs="Verdana"/>
          <w:spacing w:val="-15"/>
          <w:lang w:val="it-IT"/>
        </w:rPr>
        <w:t xml:space="preserve"> </w:t>
      </w:r>
      <w:r w:rsidRPr="00A01FAD">
        <w:rPr>
          <w:rFonts w:ascii="Verdana" w:eastAsia="Verdana" w:hAnsi="Verdana" w:cs="Verdana"/>
          <w:lang w:val="it-IT"/>
        </w:rPr>
        <w:t>rad</w:t>
      </w:r>
      <w:r w:rsidRPr="00A01FAD">
        <w:rPr>
          <w:rFonts w:ascii="Verdana" w:eastAsia="Verdana" w:hAnsi="Verdana" w:cs="Verdana"/>
          <w:spacing w:val="-1"/>
          <w:lang w:val="it-IT"/>
        </w:rPr>
        <w:t>o</w:t>
      </w:r>
      <w:r w:rsidRPr="00A01FAD">
        <w:rPr>
          <w:rFonts w:ascii="Verdana" w:eastAsia="Verdana" w:hAnsi="Verdana" w:cs="Verdana"/>
          <w:lang w:val="it-IT"/>
        </w:rPr>
        <w:t>m</w:t>
      </w:r>
      <w:r w:rsidRPr="00A01FAD">
        <w:rPr>
          <w:rFonts w:ascii="Verdana" w:eastAsia="Verdana" w:hAnsi="Verdana" w:cs="Verdana"/>
          <w:spacing w:val="-15"/>
          <w:lang w:val="it-IT"/>
        </w:rPr>
        <w:t xml:space="preserve"> </w:t>
      </w:r>
      <w:r w:rsidRPr="00A01FAD">
        <w:rPr>
          <w:rFonts w:ascii="Verdana" w:eastAsia="Verdana" w:hAnsi="Verdana" w:cs="Verdana"/>
          <w:lang w:val="it-IT"/>
        </w:rPr>
        <w:t>pri</w:t>
      </w:r>
      <w:r w:rsidRPr="00A01FAD">
        <w:rPr>
          <w:rFonts w:ascii="Verdana" w:eastAsia="Verdana" w:hAnsi="Verdana" w:cs="Verdana"/>
          <w:spacing w:val="2"/>
          <w:lang w:val="it-IT"/>
        </w:rPr>
        <w:t>k</w:t>
      </w:r>
      <w:r w:rsidRPr="00A01FAD">
        <w:rPr>
          <w:rFonts w:ascii="Verdana" w:eastAsia="Verdana" w:hAnsi="Verdana" w:cs="Verdana"/>
          <w:lang w:val="it-IT"/>
        </w:rPr>
        <w:t>azan</w:t>
      </w:r>
      <w:r w:rsidRPr="00A01FAD">
        <w:rPr>
          <w:rFonts w:ascii="Verdana" w:eastAsia="Verdana" w:hAnsi="Verdana" w:cs="Verdana"/>
          <w:spacing w:val="-17"/>
          <w:lang w:val="it-IT"/>
        </w:rPr>
        <w:t xml:space="preserve"> </w:t>
      </w:r>
      <w:r w:rsidRPr="00A01FAD">
        <w:rPr>
          <w:rFonts w:ascii="Verdana" w:eastAsia="Verdana" w:hAnsi="Verdana" w:cs="Verdana"/>
          <w:spacing w:val="1"/>
          <w:lang w:val="it-IT"/>
        </w:rPr>
        <w:t>j</w:t>
      </w:r>
      <w:r w:rsidRPr="00A01FAD">
        <w:rPr>
          <w:rFonts w:ascii="Verdana" w:eastAsia="Verdana" w:hAnsi="Verdana" w:cs="Verdana"/>
          <w:lang w:val="it-IT"/>
        </w:rPr>
        <w:t>e</w:t>
      </w:r>
      <w:r w:rsidRPr="00A01FAD">
        <w:rPr>
          <w:rFonts w:ascii="Verdana" w:eastAsia="Verdana" w:hAnsi="Verdana" w:cs="Verdana"/>
          <w:spacing w:val="-15"/>
          <w:lang w:val="it-IT"/>
        </w:rPr>
        <w:t xml:space="preserve"> </w:t>
      </w:r>
      <w:r w:rsidRPr="00A01FAD">
        <w:rPr>
          <w:rFonts w:ascii="Verdana" w:eastAsia="Verdana" w:hAnsi="Verdana" w:cs="Verdana"/>
          <w:lang w:val="it-IT"/>
        </w:rPr>
        <w:t>raz</w:t>
      </w:r>
      <w:r w:rsidRPr="00A01FAD">
        <w:rPr>
          <w:rFonts w:ascii="Verdana" w:eastAsia="Verdana" w:hAnsi="Verdana" w:cs="Verdana"/>
          <w:spacing w:val="3"/>
          <w:lang w:val="it-IT"/>
        </w:rPr>
        <w:t>v</w:t>
      </w:r>
      <w:r w:rsidRPr="00A01FAD">
        <w:rPr>
          <w:rFonts w:ascii="Verdana" w:eastAsia="Verdana" w:hAnsi="Verdana" w:cs="Verdana"/>
          <w:spacing w:val="-1"/>
          <w:lang w:val="it-IT"/>
        </w:rPr>
        <w:t>o</w:t>
      </w:r>
      <w:r w:rsidRPr="00A01FAD">
        <w:rPr>
          <w:rFonts w:ascii="Verdana" w:eastAsia="Verdana" w:hAnsi="Verdana" w:cs="Verdana"/>
          <w:lang w:val="it-IT"/>
        </w:rPr>
        <w:t>j</w:t>
      </w:r>
      <w:r w:rsidRPr="00A01FAD">
        <w:rPr>
          <w:rFonts w:ascii="Verdana" w:eastAsia="Verdana" w:hAnsi="Verdana" w:cs="Verdana"/>
          <w:spacing w:val="-14"/>
          <w:lang w:val="it-IT"/>
        </w:rPr>
        <w:t xml:space="preserve"> </w:t>
      </w:r>
      <w:r w:rsidRPr="00A01FAD">
        <w:rPr>
          <w:rFonts w:ascii="Verdana" w:eastAsia="Verdana" w:hAnsi="Verdana" w:cs="Verdana"/>
          <w:lang w:val="it-IT"/>
        </w:rPr>
        <w:t>i</w:t>
      </w:r>
      <w:r w:rsidRPr="00A01FAD">
        <w:rPr>
          <w:rFonts w:ascii="Verdana" w:eastAsia="Verdana" w:hAnsi="Verdana" w:cs="Verdana"/>
          <w:spacing w:val="-10"/>
          <w:lang w:val="it-IT"/>
        </w:rPr>
        <w:t xml:space="preserve"> </w:t>
      </w:r>
      <w:r w:rsidRPr="00A01FAD">
        <w:rPr>
          <w:rFonts w:ascii="Verdana" w:eastAsia="Verdana" w:hAnsi="Verdana" w:cs="Verdana"/>
          <w:lang w:val="it-IT"/>
        </w:rPr>
        <w:t>i</w:t>
      </w:r>
      <w:r w:rsidRPr="00A01FAD">
        <w:rPr>
          <w:rFonts w:ascii="Verdana" w:eastAsia="Verdana" w:hAnsi="Verdana" w:cs="Verdana"/>
          <w:spacing w:val="2"/>
          <w:lang w:val="it-IT"/>
        </w:rPr>
        <w:t>m</w:t>
      </w:r>
      <w:r w:rsidRPr="00A01FAD">
        <w:rPr>
          <w:rFonts w:ascii="Verdana" w:eastAsia="Verdana" w:hAnsi="Verdana" w:cs="Verdana"/>
          <w:lang w:val="it-IT"/>
        </w:rPr>
        <w:t>p</w:t>
      </w:r>
      <w:r w:rsidR="00EB16CB" w:rsidRPr="00A01FAD">
        <w:rPr>
          <w:rFonts w:ascii="Verdana" w:eastAsia="Verdana" w:hAnsi="Verdana" w:cs="Verdana"/>
          <w:lang w:val="it-IT"/>
        </w:rPr>
        <w:t xml:space="preserve">lementacija backend aplikacije po pravilima </w:t>
      </w:r>
      <w:r w:rsidR="00170D69">
        <w:rPr>
          <w:rFonts w:ascii="Verdana" w:eastAsia="Verdana" w:hAnsi="Verdana" w:cs="Verdana"/>
          <w:lang w:val="it-IT"/>
        </w:rPr>
        <w:t>i</w:t>
      </w:r>
      <w:r w:rsidR="00EB16CB" w:rsidRPr="00A01FAD">
        <w:rPr>
          <w:rFonts w:ascii="Verdana" w:eastAsia="Verdana" w:hAnsi="Verdana" w:cs="Verdana"/>
          <w:lang w:val="it-IT"/>
        </w:rPr>
        <w:t xml:space="preserve"> dobrim praksama clean arhitekture, </w:t>
      </w:r>
      <w:r w:rsidR="00343A34" w:rsidRPr="00A01FAD">
        <w:rPr>
          <w:rFonts w:ascii="Verdana" w:eastAsia="Verdana" w:hAnsi="Verdana" w:cs="Verdana"/>
          <w:lang w:val="it-IT"/>
        </w:rPr>
        <w:t xml:space="preserve">praćena kombinacijom CQRS I Mediator dizajn paterna što predstavlja jedan od najvećih nivoa arhitekture u softverskom svetu, </w:t>
      </w:r>
      <w:r w:rsidR="00EB16CB">
        <w:rPr>
          <w:rFonts w:ascii="Verdana" w:eastAsia="Verdana" w:hAnsi="Verdana" w:cs="Verdana"/>
          <w:lang w:val="sr-Latn-RS"/>
        </w:rPr>
        <w:t>čime se postiže brz i lak razvoj novih zahteva, maksimalna održivost i skalabilnost softver</w:t>
      </w:r>
      <w:r w:rsidR="00343A34">
        <w:rPr>
          <w:rFonts w:ascii="Verdana" w:eastAsia="Verdana" w:hAnsi="Verdana" w:cs="Verdana"/>
          <w:lang w:val="sr-Latn-RS"/>
        </w:rPr>
        <w:t>a, olakšano i kvalitetno testiranje kao i jako velika čitljivost koda.</w:t>
      </w:r>
    </w:p>
    <w:p w14:paraId="3877AF0F" w14:textId="77777777" w:rsidR="002522B9" w:rsidRPr="00343A34" w:rsidRDefault="002522B9" w:rsidP="00930794">
      <w:pPr>
        <w:spacing w:line="200" w:lineRule="exact"/>
        <w:jc w:val="both"/>
        <w:rPr>
          <w:lang w:val="sr-Latn-RS"/>
        </w:rPr>
      </w:pPr>
    </w:p>
    <w:p w14:paraId="6283B521" w14:textId="77777777" w:rsidR="002522B9" w:rsidRPr="00343A34" w:rsidRDefault="002522B9" w:rsidP="00930794">
      <w:pPr>
        <w:spacing w:line="200" w:lineRule="exact"/>
        <w:jc w:val="both"/>
        <w:rPr>
          <w:lang w:val="sr-Latn-RS"/>
        </w:rPr>
      </w:pPr>
    </w:p>
    <w:p w14:paraId="71C8954B" w14:textId="77777777" w:rsidR="002522B9" w:rsidRDefault="00194F57" w:rsidP="00930794">
      <w:pPr>
        <w:ind w:left="116"/>
        <w:jc w:val="both"/>
        <w:rPr>
          <w:rFonts w:ascii="Verdana" w:eastAsia="Verdana" w:hAnsi="Verdana" w:cs="Verdana"/>
          <w:sz w:val="24"/>
          <w:szCs w:val="24"/>
        </w:rPr>
      </w:pPr>
      <w:r>
        <w:rPr>
          <w:rFonts w:ascii="Verdana" w:eastAsia="Verdana" w:hAnsi="Verdana" w:cs="Verdana"/>
          <w:b/>
          <w:sz w:val="24"/>
          <w:szCs w:val="24"/>
        </w:rPr>
        <w:t>K</w:t>
      </w:r>
      <w:r>
        <w:rPr>
          <w:rFonts w:ascii="Verdana" w:eastAsia="Verdana" w:hAnsi="Verdana" w:cs="Verdana"/>
          <w:b/>
          <w:spacing w:val="2"/>
          <w:sz w:val="24"/>
          <w:szCs w:val="24"/>
        </w:rPr>
        <w:t>L</w:t>
      </w:r>
      <w:r>
        <w:rPr>
          <w:rFonts w:ascii="Verdana" w:eastAsia="Verdana" w:hAnsi="Verdana" w:cs="Verdana"/>
          <w:b/>
          <w:spacing w:val="1"/>
          <w:sz w:val="24"/>
          <w:szCs w:val="24"/>
        </w:rPr>
        <w:t>J</w:t>
      </w:r>
      <w:r>
        <w:rPr>
          <w:rFonts w:ascii="Verdana" w:eastAsia="Verdana" w:hAnsi="Verdana" w:cs="Verdana"/>
          <w:b/>
          <w:sz w:val="24"/>
          <w:szCs w:val="24"/>
        </w:rPr>
        <w:t>U</w:t>
      </w:r>
      <w:r>
        <w:rPr>
          <w:rFonts w:ascii="Verdana" w:eastAsia="Verdana" w:hAnsi="Verdana" w:cs="Verdana"/>
          <w:b/>
          <w:spacing w:val="1"/>
          <w:sz w:val="24"/>
          <w:szCs w:val="24"/>
        </w:rPr>
        <w:t>Č</w:t>
      </w:r>
      <w:r>
        <w:rPr>
          <w:rFonts w:ascii="Verdana" w:eastAsia="Verdana" w:hAnsi="Verdana" w:cs="Verdana"/>
          <w:b/>
          <w:spacing w:val="-3"/>
          <w:sz w:val="24"/>
          <w:szCs w:val="24"/>
        </w:rPr>
        <w:t>N</w:t>
      </w:r>
      <w:r>
        <w:rPr>
          <w:rFonts w:ascii="Verdana" w:eastAsia="Verdana" w:hAnsi="Verdana" w:cs="Verdana"/>
          <w:b/>
          <w:sz w:val="24"/>
          <w:szCs w:val="24"/>
        </w:rPr>
        <w:t>E</w:t>
      </w:r>
      <w:r>
        <w:rPr>
          <w:rFonts w:ascii="Verdana" w:eastAsia="Verdana" w:hAnsi="Verdana" w:cs="Verdana"/>
          <w:b/>
          <w:spacing w:val="-1"/>
          <w:sz w:val="24"/>
          <w:szCs w:val="24"/>
        </w:rPr>
        <w:t xml:space="preserve"> </w:t>
      </w:r>
      <w:r>
        <w:rPr>
          <w:rFonts w:ascii="Verdana" w:eastAsia="Verdana" w:hAnsi="Verdana" w:cs="Verdana"/>
          <w:b/>
          <w:spacing w:val="2"/>
          <w:sz w:val="24"/>
          <w:szCs w:val="24"/>
        </w:rPr>
        <w:t>R</w:t>
      </w:r>
      <w:r>
        <w:rPr>
          <w:rFonts w:ascii="Verdana" w:eastAsia="Verdana" w:hAnsi="Verdana" w:cs="Verdana"/>
          <w:b/>
          <w:spacing w:val="1"/>
          <w:sz w:val="24"/>
          <w:szCs w:val="24"/>
        </w:rPr>
        <w:t>EČ</w:t>
      </w:r>
      <w:r>
        <w:rPr>
          <w:rFonts w:ascii="Verdana" w:eastAsia="Verdana" w:hAnsi="Verdana" w:cs="Verdana"/>
          <w:b/>
          <w:sz w:val="24"/>
          <w:szCs w:val="24"/>
        </w:rPr>
        <w:t>I</w:t>
      </w:r>
    </w:p>
    <w:p w14:paraId="37144413" w14:textId="77777777" w:rsidR="002522B9" w:rsidRDefault="002522B9" w:rsidP="00930794">
      <w:pPr>
        <w:spacing w:before="9" w:line="240" w:lineRule="exact"/>
        <w:jc w:val="both"/>
        <w:rPr>
          <w:sz w:val="24"/>
          <w:szCs w:val="24"/>
        </w:rPr>
      </w:pPr>
    </w:p>
    <w:p w14:paraId="1F84610D" w14:textId="0CCBB819" w:rsidR="002522B9" w:rsidRDefault="00194F57" w:rsidP="00930794">
      <w:pPr>
        <w:ind w:left="116"/>
        <w:jc w:val="both"/>
        <w:rPr>
          <w:rFonts w:ascii="Verdana" w:eastAsia="Verdana" w:hAnsi="Verdana" w:cs="Verdana"/>
        </w:rPr>
        <w:sectPr w:rsidR="002522B9" w:rsidSect="001773EF">
          <w:headerReference w:type="default" r:id="rId15"/>
          <w:footerReference w:type="default" r:id="rId16"/>
          <w:pgSz w:w="11920" w:h="16840"/>
          <w:pgMar w:top="900" w:right="1300" w:bottom="280" w:left="1300" w:header="717" w:footer="956" w:gutter="0"/>
          <w:cols w:space="720"/>
          <w:docGrid w:linePitch="272"/>
        </w:sectPr>
      </w:pPr>
      <w:r>
        <w:rPr>
          <w:rFonts w:ascii="Verdana" w:eastAsia="Verdana" w:hAnsi="Verdana" w:cs="Verdana"/>
        </w:rPr>
        <w:t>C</w:t>
      </w:r>
      <w:r>
        <w:rPr>
          <w:rFonts w:ascii="Verdana" w:eastAsia="Verdana" w:hAnsi="Verdana" w:cs="Verdana"/>
          <w:spacing w:val="1"/>
        </w:rPr>
        <w:t>#</w:t>
      </w:r>
      <w:r>
        <w:rPr>
          <w:rFonts w:ascii="Verdana" w:eastAsia="Verdana" w:hAnsi="Verdana" w:cs="Verdana"/>
        </w:rPr>
        <w:t>,</w:t>
      </w:r>
      <w:r>
        <w:rPr>
          <w:rFonts w:ascii="Verdana" w:eastAsia="Verdana" w:hAnsi="Verdana" w:cs="Verdana"/>
          <w:spacing w:val="2"/>
        </w:rPr>
        <w:t xml:space="preserve"> </w:t>
      </w:r>
      <w:r w:rsidR="00343A34">
        <w:rPr>
          <w:rFonts w:ascii="Verdana" w:eastAsia="Verdana" w:hAnsi="Verdana" w:cs="Verdana"/>
          <w:spacing w:val="2"/>
        </w:rPr>
        <w:t xml:space="preserve"> Clean Architecture, Hexagonal Architecture, CQRS, Mediator, Entity Framework, NET 6, SSMS.</w:t>
      </w:r>
    </w:p>
    <w:p w14:paraId="348BE286" w14:textId="77777777" w:rsidR="002522B9" w:rsidRDefault="002522B9" w:rsidP="00930794">
      <w:pPr>
        <w:spacing w:line="200" w:lineRule="exact"/>
        <w:jc w:val="both"/>
      </w:pPr>
    </w:p>
    <w:p w14:paraId="757E0E5C" w14:textId="77777777" w:rsidR="002522B9" w:rsidRDefault="002522B9" w:rsidP="00930794">
      <w:pPr>
        <w:spacing w:line="280" w:lineRule="exact"/>
        <w:jc w:val="both"/>
        <w:rPr>
          <w:sz w:val="28"/>
          <w:szCs w:val="28"/>
        </w:rPr>
      </w:pPr>
    </w:p>
    <w:p w14:paraId="0967922E" w14:textId="6E0F5BFE" w:rsidR="008E768B" w:rsidRPr="008E768B" w:rsidRDefault="00194F57" w:rsidP="008E768B">
      <w:pPr>
        <w:pStyle w:val="ListParagraph"/>
        <w:numPr>
          <w:ilvl w:val="0"/>
          <w:numId w:val="21"/>
        </w:numPr>
        <w:spacing w:before="17"/>
        <w:ind w:right="8004"/>
        <w:jc w:val="both"/>
        <w:rPr>
          <w:rFonts w:ascii="Verdana" w:eastAsia="Verdana" w:hAnsi="Verdana" w:cs="Verdana"/>
          <w:b/>
          <w:sz w:val="24"/>
          <w:szCs w:val="24"/>
        </w:rPr>
      </w:pPr>
      <w:r w:rsidRPr="008E768B">
        <w:rPr>
          <w:rFonts w:ascii="Verdana" w:eastAsia="Verdana" w:hAnsi="Verdana" w:cs="Verdana"/>
          <w:b/>
          <w:sz w:val="24"/>
          <w:szCs w:val="24"/>
        </w:rPr>
        <w:t>U</w:t>
      </w:r>
      <w:r w:rsidRPr="008E768B">
        <w:rPr>
          <w:rFonts w:ascii="Verdana" w:eastAsia="Verdana" w:hAnsi="Verdana" w:cs="Verdana"/>
          <w:b/>
          <w:spacing w:val="2"/>
          <w:sz w:val="24"/>
          <w:szCs w:val="24"/>
        </w:rPr>
        <w:t>V</w:t>
      </w:r>
      <w:r w:rsidRPr="008E768B">
        <w:rPr>
          <w:rFonts w:ascii="Verdana" w:eastAsia="Verdana" w:hAnsi="Verdana" w:cs="Verdana"/>
          <w:b/>
          <w:spacing w:val="1"/>
          <w:sz w:val="24"/>
          <w:szCs w:val="24"/>
        </w:rPr>
        <w:t>O</w:t>
      </w:r>
      <w:r w:rsidRPr="008E768B">
        <w:rPr>
          <w:rFonts w:ascii="Verdana" w:eastAsia="Verdana" w:hAnsi="Verdana" w:cs="Verdana"/>
          <w:b/>
          <w:sz w:val="24"/>
          <w:szCs w:val="24"/>
        </w:rPr>
        <w:t>D</w:t>
      </w:r>
    </w:p>
    <w:p w14:paraId="2FC2B1C6" w14:textId="5E490147" w:rsidR="002522B9" w:rsidRDefault="002522B9" w:rsidP="00930794">
      <w:pPr>
        <w:spacing w:before="9" w:line="240" w:lineRule="exact"/>
        <w:jc w:val="both"/>
        <w:rPr>
          <w:sz w:val="24"/>
          <w:szCs w:val="24"/>
        </w:rPr>
      </w:pPr>
    </w:p>
    <w:p w14:paraId="31C2F11D" w14:textId="77777777" w:rsidR="008E768B" w:rsidRDefault="008E768B" w:rsidP="00930794">
      <w:pPr>
        <w:spacing w:before="9" w:line="240" w:lineRule="exact"/>
        <w:jc w:val="both"/>
        <w:rPr>
          <w:sz w:val="24"/>
          <w:szCs w:val="24"/>
        </w:rPr>
      </w:pPr>
    </w:p>
    <w:p w14:paraId="625AB4B8" w14:textId="503BF7CE" w:rsidR="008359B1" w:rsidRDefault="00194F57" w:rsidP="004143F8">
      <w:pPr>
        <w:ind w:right="75" w:firstLine="720"/>
        <w:jc w:val="both"/>
        <w:rPr>
          <w:rFonts w:ascii="Verdana" w:eastAsia="Verdana" w:hAnsi="Verdana" w:cs="Verdana"/>
          <w:spacing w:val="-2"/>
        </w:rPr>
      </w:pPr>
      <w:r w:rsidRPr="00FF1574">
        <w:rPr>
          <w:rFonts w:ascii="Verdana" w:eastAsia="Verdana" w:hAnsi="Verdana" w:cs="Verdana"/>
        </w:rPr>
        <w:t>U</w:t>
      </w:r>
      <w:r w:rsidRPr="00FF1574">
        <w:rPr>
          <w:rFonts w:ascii="Verdana" w:eastAsia="Verdana" w:hAnsi="Verdana" w:cs="Verdana"/>
          <w:spacing w:val="-1"/>
        </w:rPr>
        <w:t xml:space="preserve"> </w:t>
      </w:r>
      <w:r w:rsidR="00555DE0" w:rsidRPr="00FF1574">
        <w:rPr>
          <w:rFonts w:ascii="Verdana" w:eastAsia="Verdana" w:hAnsi="Verdana" w:cs="Verdana"/>
          <w:spacing w:val="-2"/>
        </w:rPr>
        <w:t xml:space="preserve"> ovom radu prikaza</w:t>
      </w:r>
      <w:r w:rsidR="009510CB">
        <w:rPr>
          <w:rFonts w:ascii="Verdana" w:eastAsia="Verdana" w:hAnsi="Verdana" w:cs="Verdana"/>
          <w:spacing w:val="-2"/>
        </w:rPr>
        <w:t>n</w:t>
      </w:r>
      <w:r w:rsidR="00555DE0" w:rsidRPr="00FF1574">
        <w:rPr>
          <w:rFonts w:ascii="Verdana" w:eastAsia="Verdana" w:hAnsi="Verdana" w:cs="Verdana"/>
          <w:spacing w:val="-2"/>
        </w:rPr>
        <w:t xml:space="preserve"> je </w:t>
      </w:r>
      <w:r w:rsidR="00FF1574" w:rsidRPr="00FF1574">
        <w:rPr>
          <w:rFonts w:ascii="Verdana" w:eastAsia="Verdana" w:hAnsi="Verdana" w:cs="Verdana"/>
          <w:spacing w:val="-2"/>
        </w:rPr>
        <w:t xml:space="preserve">primer izrade back-end aplikacije koja prati </w:t>
      </w:r>
      <w:r w:rsidR="00FF1574">
        <w:rPr>
          <w:rFonts w:ascii="Verdana" w:eastAsia="Verdana" w:hAnsi="Verdana" w:cs="Verdana"/>
          <w:spacing w:val="-2"/>
        </w:rPr>
        <w:t>standarde cleaarhitekture i agilno</w:t>
      </w:r>
      <w:r w:rsidR="009510CB">
        <w:rPr>
          <w:rFonts w:ascii="Verdana" w:eastAsia="Verdana" w:hAnsi="Verdana" w:cs="Verdana"/>
          <w:spacing w:val="-2"/>
        </w:rPr>
        <w:t xml:space="preserve">g razvoja softverskog proizvoda. </w:t>
      </w:r>
      <w:r w:rsidR="009510CB" w:rsidRPr="009510CB">
        <w:rPr>
          <w:rFonts w:ascii="Verdana" w:eastAsia="Verdana" w:hAnsi="Verdana" w:cs="Verdana"/>
          <w:spacing w:val="-2"/>
        </w:rPr>
        <w:t xml:space="preserve">U pitanju je demo veb aplikacija koja simulira </w:t>
      </w:r>
      <w:r w:rsidR="009510CB">
        <w:rPr>
          <w:rFonts w:ascii="Verdana" w:eastAsia="Verdana" w:hAnsi="Verdana" w:cs="Verdana"/>
          <w:spacing w:val="-2"/>
        </w:rPr>
        <w:t>rad</w:t>
      </w:r>
      <w:r w:rsidR="009510CB" w:rsidRPr="009510CB">
        <w:rPr>
          <w:rFonts w:ascii="Verdana" w:eastAsia="Verdana" w:hAnsi="Verdana" w:cs="Verdana"/>
          <w:spacing w:val="-2"/>
        </w:rPr>
        <w:t xml:space="preserve"> bilo k</w:t>
      </w:r>
      <w:r w:rsidR="008359B1">
        <w:rPr>
          <w:rFonts w:ascii="Verdana" w:eastAsia="Verdana" w:hAnsi="Verdana" w:cs="Verdana"/>
          <w:spacing w:val="-2"/>
        </w:rPr>
        <w:t>oje platforme za vo</w:t>
      </w:r>
      <w:r w:rsidR="002F203C">
        <w:rPr>
          <w:rFonts w:ascii="Verdana" w:eastAsia="Verdana" w:hAnsi="Verdana" w:cs="Verdana"/>
          <w:spacing w:val="-2"/>
          <w:lang w:val="sr-Latn-RS"/>
        </w:rPr>
        <w:t>đ</w:t>
      </w:r>
      <w:r w:rsidR="008359B1">
        <w:rPr>
          <w:rFonts w:ascii="Verdana" w:eastAsia="Verdana" w:hAnsi="Verdana" w:cs="Verdana"/>
          <w:spacing w:val="-2"/>
        </w:rPr>
        <w:t>enje poslovanja</w:t>
      </w:r>
      <w:r w:rsidR="009510CB" w:rsidRPr="009510CB">
        <w:rPr>
          <w:rFonts w:ascii="Verdana" w:eastAsia="Verdana" w:hAnsi="Verdana" w:cs="Verdana"/>
          <w:spacing w:val="-2"/>
        </w:rPr>
        <w:t xml:space="preserve">, gde </w:t>
      </w:r>
      <w:r w:rsidR="002F203C">
        <w:rPr>
          <w:rFonts w:ascii="Verdana" w:eastAsia="Verdana" w:hAnsi="Verdana" w:cs="Verdana"/>
          <w:spacing w:val="-2"/>
        </w:rPr>
        <w:t>postoji</w:t>
      </w:r>
      <w:r w:rsidR="009510CB">
        <w:rPr>
          <w:rFonts w:ascii="Verdana" w:eastAsia="Verdana" w:hAnsi="Verdana" w:cs="Verdana"/>
          <w:spacing w:val="-2"/>
        </w:rPr>
        <w:t xml:space="preserve"> osnovn</w:t>
      </w:r>
      <w:r w:rsidR="002F203C">
        <w:rPr>
          <w:rFonts w:ascii="Verdana" w:eastAsia="Verdana" w:hAnsi="Verdana" w:cs="Verdana"/>
          <w:spacing w:val="-2"/>
        </w:rPr>
        <w:t xml:space="preserve">a </w:t>
      </w:r>
      <w:r w:rsidR="009510CB">
        <w:rPr>
          <w:rFonts w:ascii="Verdana" w:eastAsia="Verdana" w:hAnsi="Verdana" w:cs="Verdana"/>
          <w:spacing w:val="-2"/>
        </w:rPr>
        <w:t>biznis logik</w:t>
      </w:r>
      <w:r w:rsidR="002F203C">
        <w:rPr>
          <w:rFonts w:ascii="Verdana" w:eastAsia="Verdana" w:hAnsi="Verdana" w:cs="Verdana"/>
          <w:spacing w:val="-2"/>
        </w:rPr>
        <w:t>a</w:t>
      </w:r>
      <w:r w:rsidR="009510CB">
        <w:rPr>
          <w:rFonts w:ascii="Verdana" w:eastAsia="Verdana" w:hAnsi="Verdana" w:cs="Verdana"/>
          <w:spacing w:val="-2"/>
        </w:rPr>
        <w:t xml:space="preserve"> kao što je kreiranj</w:t>
      </w:r>
      <w:r w:rsidR="008359B1">
        <w:rPr>
          <w:rFonts w:ascii="Verdana" w:eastAsia="Verdana" w:hAnsi="Verdana" w:cs="Verdana"/>
          <w:spacing w:val="-2"/>
        </w:rPr>
        <w:t xml:space="preserve">e </w:t>
      </w:r>
      <w:r w:rsidR="002F203C">
        <w:rPr>
          <w:rFonts w:ascii="Verdana" w:eastAsia="Verdana" w:hAnsi="Verdana" w:cs="Verdana"/>
          <w:spacing w:val="-2"/>
        </w:rPr>
        <w:t>i</w:t>
      </w:r>
      <w:r w:rsidR="008359B1">
        <w:rPr>
          <w:rFonts w:ascii="Verdana" w:eastAsia="Verdana" w:hAnsi="Verdana" w:cs="Verdana"/>
          <w:spacing w:val="-2"/>
        </w:rPr>
        <w:t xml:space="preserve"> izmena  proizvoda, kreiranje </w:t>
      </w:r>
      <w:r w:rsidR="002F203C">
        <w:rPr>
          <w:rFonts w:ascii="Verdana" w:eastAsia="Verdana" w:hAnsi="Verdana" w:cs="Verdana"/>
          <w:spacing w:val="-2"/>
        </w:rPr>
        <w:t>i</w:t>
      </w:r>
      <w:r w:rsidR="008359B1">
        <w:rPr>
          <w:rFonts w:ascii="Verdana" w:eastAsia="Verdana" w:hAnsi="Verdana" w:cs="Verdana"/>
          <w:spacing w:val="-2"/>
        </w:rPr>
        <w:t xml:space="preserve"> narucivanje narudžbenica </w:t>
      </w:r>
      <w:r w:rsidR="002F203C">
        <w:rPr>
          <w:rFonts w:ascii="Verdana" w:eastAsia="Verdana" w:hAnsi="Verdana" w:cs="Verdana"/>
          <w:spacing w:val="-2"/>
        </w:rPr>
        <w:t>i</w:t>
      </w:r>
      <w:r w:rsidR="008359B1">
        <w:rPr>
          <w:rFonts w:ascii="Verdana" w:eastAsia="Verdana" w:hAnsi="Verdana" w:cs="Verdana"/>
          <w:spacing w:val="-2"/>
        </w:rPr>
        <w:t xml:space="preserve"> brisanje istih.</w:t>
      </w:r>
    </w:p>
    <w:p w14:paraId="7790380F" w14:textId="77777777" w:rsidR="008359B1" w:rsidRDefault="008359B1" w:rsidP="00930794">
      <w:pPr>
        <w:ind w:left="116" w:right="75" w:firstLine="565"/>
        <w:jc w:val="both"/>
        <w:rPr>
          <w:rFonts w:ascii="Verdana" w:eastAsia="Verdana" w:hAnsi="Verdana" w:cs="Verdana"/>
          <w:spacing w:val="-2"/>
        </w:rPr>
      </w:pPr>
    </w:p>
    <w:p w14:paraId="05079696" w14:textId="057074C3" w:rsidR="0020045C" w:rsidRPr="0020045C" w:rsidRDefault="008E768B" w:rsidP="00930794">
      <w:pPr>
        <w:ind w:right="75"/>
        <w:jc w:val="both"/>
        <w:rPr>
          <w:rFonts w:ascii="Verdana" w:eastAsia="Verdana" w:hAnsi="Verdana" w:cs="Verdana"/>
          <w:spacing w:val="-2"/>
        </w:rPr>
      </w:pPr>
      <w:r>
        <w:rPr>
          <w:rFonts w:ascii="Verdana" w:eastAsia="Verdana" w:hAnsi="Verdana" w:cs="Verdana"/>
          <w:spacing w:val="-2"/>
        </w:rPr>
        <w:t xml:space="preserve"> </w:t>
      </w:r>
      <w:r w:rsidRPr="008359B1">
        <w:rPr>
          <w:rFonts w:ascii="Verdana" w:eastAsia="Verdana" w:hAnsi="Verdana" w:cs="Verdana"/>
          <w:spacing w:val="-2"/>
        </w:rPr>
        <w:t>U prvom delu rada opisan</w:t>
      </w:r>
      <w:r>
        <w:rPr>
          <w:rFonts w:ascii="Verdana" w:eastAsia="Verdana" w:hAnsi="Verdana" w:cs="Verdana"/>
          <w:spacing w:val="-2"/>
        </w:rPr>
        <w:t xml:space="preserve"> je arhitekturalni stil, kao I </w:t>
      </w:r>
      <w:r w:rsidRPr="008359B1">
        <w:rPr>
          <w:rFonts w:ascii="Verdana" w:eastAsia="Verdana" w:hAnsi="Verdana" w:cs="Verdana"/>
          <w:spacing w:val="-2"/>
        </w:rPr>
        <w:t>tehnologije i paketi koji su kori</w:t>
      </w:r>
      <w:r>
        <w:rPr>
          <w:rFonts w:ascii="Verdana" w:eastAsia="Verdana" w:hAnsi="Verdana" w:cs="Verdana"/>
          <w:spacing w:val="-2"/>
        </w:rPr>
        <w:t>š</w:t>
      </w:r>
      <w:r w:rsidRPr="008359B1">
        <w:rPr>
          <w:rFonts w:ascii="Verdana" w:eastAsia="Verdana" w:hAnsi="Verdana" w:cs="Verdana"/>
          <w:spacing w:val="-2"/>
        </w:rPr>
        <w:t xml:space="preserve">ćeni pri </w:t>
      </w:r>
      <w:r>
        <w:rPr>
          <w:rFonts w:ascii="Verdana" w:eastAsia="Verdana" w:hAnsi="Verdana" w:cs="Verdana"/>
          <w:spacing w:val="-2"/>
        </w:rPr>
        <w:t xml:space="preserve">     </w:t>
      </w:r>
      <w:r w:rsidRPr="008359B1">
        <w:rPr>
          <w:rFonts w:ascii="Verdana" w:eastAsia="Verdana" w:hAnsi="Verdana" w:cs="Verdana"/>
          <w:spacing w:val="-2"/>
        </w:rPr>
        <w:t>izradi aplikacije</w:t>
      </w:r>
      <w:r>
        <w:rPr>
          <w:rFonts w:ascii="Verdana" w:eastAsia="Verdana" w:hAnsi="Verdana" w:cs="Verdana"/>
          <w:spacing w:val="-2"/>
        </w:rPr>
        <w:t xml:space="preserve">. </w:t>
      </w:r>
      <w:r w:rsidRPr="0020045C">
        <w:rPr>
          <w:rFonts w:ascii="Verdana" w:eastAsia="Verdana" w:hAnsi="Verdana" w:cs="Verdana"/>
          <w:spacing w:val="-2"/>
        </w:rPr>
        <w:t>Objašnjen je REST API arhitekturalni stil, a zatim su predstavljene</w:t>
      </w:r>
      <w:r>
        <w:rPr>
          <w:rFonts w:ascii="Verdana" w:eastAsia="Verdana" w:hAnsi="Verdana" w:cs="Verdana"/>
          <w:spacing w:val="-2"/>
        </w:rPr>
        <w:t xml:space="preserve"> i </w:t>
      </w:r>
      <w:r w:rsidR="0020045C" w:rsidRPr="0020045C">
        <w:rPr>
          <w:rFonts w:ascii="Verdana" w:eastAsia="Verdana" w:hAnsi="Verdana" w:cs="Verdana"/>
          <w:spacing w:val="-2"/>
        </w:rPr>
        <w:t>n</w:t>
      </w:r>
      <w:r w:rsidR="008359B1" w:rsidRPr="0020045C">
        <w:rPr>
          <w:rFonts w:ascii="Verdana" w:eastAsia="Verdana" w:hAnsi="Verdana" w:cs="Verdana"/>
          <w:spacing w:val="-2"/>
        </w:rPr>
        <w:t>aveden</w:t>
      </w:r>
      <w:r w:rsidR="0020045C" w:rsidRPr="0020045C">
        <w:rPr>
          <w:rFonts w:ascii="Verdana" w:eastAsia="Verdana" w:hAnsi="Verdana" w:cs="Verdana"/>
          <w:spacing w:val="-2"/>
        </w:rPr>
        <w:t>e sledeće tehnologije: .NET 6, Microsoft Sql Server management Studio, kao i paketi: Entity Fr</w:t>
      </w:r>
      <w:r w:rsidR="0020045C">
        <w:rPr>
          <w:rFonts w:ascii="Verdana" w:eastAsia="Verdana" w:hAnsi="Verdana" w:cs="Verdana"/>
          <w:spacing w:val="-2"/>
        </w:rPr>
        <w:t>amework, MediatR, LINQ, Microsoft.DependencyInjection</w:t>
      </w:r>
      <w:r w:rsidR="00302200">
        <w:rPr>
          <w:rFonts w:ascii="Verdana" w:eastAsia="Verdana" w:hAnsi="Verdana" w:cs="Verdana"/>
          <w:spacing w:val="-2"/>
        </w:rPr>
        <w:t>, SwaggerUI</w:t>
      </w:r>
      <w:r w:rsidR="0020045C">
        <w:rPr>
          <w:rFonts w:ascii="Verdana" w:eastAsia="Verdana" w:hAnsi="Verdana" w:cs="Verdana"/>
          <w:spacing w:val="-2"/>
        </w:rPr>
        <w:t>.</w:t>
      </w:r>
    </w:p>
    <w:p w14:paraId="7D39CC7A" w14:textId="4F5434CC" w:rsidR="008359B1" w:rsidRPr="0020045C" w:rsidRDefault="0020045C" w:rsidP="00930794">
      <w:pPr>
        <w:ind w:right="75"/>
        <w:jc w:val="both"/>
        <w:rPr>
          <w:rFonts w:ascii="Verdana" w:eastAsia="Verdana" w:hAnsi="Verdana" w:cs="Verdana"/>
          <w:spacing w:val="-2"/>
        </w:rPr>
      </w:pPr>
      <w:r>
        <w:rPr>
          <w:rFonts w:ascii="Verdana" w:eastAsia="Verdana" w:hAnsi="Verdana" w:cs="Verdana"/>
          <w:spacing w:val="-2"/>
        </w:rPr>
        <w:t xml:space="preserve">Opisana </w:t>
      </w:r>
      <w:r w:rsidR="008359B1" w:rsidRPr="0020045C">
        <w:rPr>
          <w:rFonts w:ascii="Verdana" w:eastAsia="Verdana" w:hAnsi="Verdana" w:cs="Verdana"/>
          <w:spacing w:val="-2"/>
        </w:rPr>
        <w:t>je njihova kratka istorija I po čemu su se odvojili od konkurencije</w:t>
      </w:r>
      <w:r w:rsidR="006D4D87" w:rsidRPr="0020045C">
        <w:rPr>
          <w:rFonts w:ascii="Verdana" w:eastAsia="Verdana" w:hAnsi="Verdana" w:cs="Verdana"/>
          <w:spacing w:val="-2"/>
        </w:rPr>
        <w:t>.</w:t>
      </w:r>
    </w:p>
    <w:p w14:paraId="48B02284" w14:textId="77777777" w:rsidR="006D4D87" w:rsidRPr="0020045C" w:rsidRDefault="006D4D87" w:rsidP="00930794">
      <w:pPr>
        <w:ind w:right="75"/>
        <w:jc w:val="both"/>
        <w:rPr>
          <w:rFonts w:ascii="Verdana" w:eastAsia="Verdana" w:hAnsi="Verdana" w:cs="Verdana"/>
          <w:spacing w:val="-2"/>
        </w:rPr>
      </w:pPr>
    </w:p>
    <w:p w14:paraId="4A052D40" w14:textId="77777777" w:rsidR="006D4D87" w:rsidRPr="0020045C" w:rsidRDefault="006D4D87" w:rsidP="00930794">
      <w:pPr>
        <w:ind w:right="75"/>
        <w:jc w:val="both"/>
        <w:rPr>
          <w:rFonts w:ascii="Verdana" w:eastAsia="Verdana" w:hAnsi="Verdana" w:cs="Verdana"/>
          <w:spacing w:val="-2"/>
        </w:rPr>
      </w:pPr>
    </w:p>
    <w:p w14:paraId="56CF72B0" w14:textId="23FC63B5" w:rsidR="00E31D87" w:rsidRPr="008359B1" w:rsidRDefault="006D4D87" w:rsidP="00930794">
      <w:pPr>
        <w:ind w:right="75"/>
        <w:jc w:val="both"/>
        <w:rPr>
          <w:rFonts w:ascii="Verdana" w:eastAsia="Verdana" w:hAnsi="Verdana" w:cs="Verdana"/>
          <w:spacing w:val="-2"/>
        </w:rPr>
        <w:sectPr w:rsidR="00E31D87" w:rsidRPr="008359B1">
          <w:pgSz w:w="11920" w:h="16840"/>
          <w:pgMar w:top="900" w:right="1300" w:bottom="280" w:left="1300" w:header="717" w:footer="956" w:gutter="0"/>
          <w:cols w:space="720"/>
        </w:sectPr>
      </w:pPr>
      <w:r>
        <w:rPr>
          <w:rFonts w:ascii="Verdana" w:eastAsia="Verdana" w:hAnsi="Verdana" w:cs="Verdana"/>
          <w:spacing w:val="-2"/>
        </w:rPr>
        <w:t>Ovakav način izrade  back-end aplikacije postaje priroretna stvar kod svakog softverskog inžinjera, a samim tim i kod svake firme. Velika skalabilnost, održivost I dobra postavka arhitekture koja kasnije donosi brze rezulate, smatraju se ključem produktivnosti inžinjera kao I zadovoljstvom klijen</w:t>
      </w:r>
      <w:r w:rsidR="00930794">
        <w:rPr>
          <w:rFonts w:ascii="Verdana" w:eastAsia="Verdana" w:hAnsi="Verdana" w:cs="Verdana"/>
          <w:spacing w:val="-2"/>
        </w:rPr>
        <w:t>ta</w:t>
      </w:r>
    </w:p>
    <w:p w14:paraId="230A1EA5" w14:textId="77777777" w:rsidR="00E31D87" w:rsidRDefault="00E31D87" w:rsidP="00930794">
      <w:pPr>
        <w:spacing w:before="17"/>
        <w:jc w:val="both"/>
        <w:rPr>
          <w:rFonts w:ascii="Verdana" w:eastAsia="Verdana" w:hAnsi="Verdana" w:cs="Verdana"/>
          <w:b/>
          <w:spacing w:val="-1"/>
          <w:sz w:val="24"/>
          <w:szCs w:val="24"/>
          <w:lang w:val="sr-Latn-RS"/>
        </w:rPr>
      </w:pPr>
    </w:p>
    <w:p w14:paraId="4D6ECE31" w14:textId="7921DC37" w:rsidR="00E31D87" w:rsidRPr="007175BE" w:rsidRDefault="00E31D87" w:rsidP="00930794">
      <w:pPr>
        <w:spacing w:before="17"/>
        <w:jc w:val="both"/>
        <w:rPr>
          <w:rFonts w:ascii="Verdana" w:eastAsia="Verdana" w:hAnsi="Verdana" w:cs="Verdana"/>
          <w:b/>
          <w:sz w:val="24"/>
          <w:szCs w:val="24"/>
          <w:lang w:val="sr-Latn-RS"/>
        </w:rPr>
      </w:pPr>
      <w:r w:rsidRPr="007175BE">
        <w:rPr>
          <w:rFonts w:ascii="Verdana" w:eastAsia="Verdana" w:hAnsi="Verdana" w:cs="Verdana"/>
          <w:b/>
          <w:spacing w:val="-1"/>
          <w:sz w:val="24"/>
          <w:szCs w:val="24"/>
          <w:lang w:val="sr-Latn-RS"/>
        </w:rPr>
        <w:t>3</w:t>
      </w:r>
      <w:r w:rsidRPr="007175BE">
        <w:rPr>
          <w:rFonts w:ascii="Verdana" w:eastAsia="Verdana" w:hAnsi="Verdana" w:cs="Verdana"/>
          <w:b/>
          <w:sz w:val="24"/>
          <w:szCs w:val="24"/>
          <w:lang w:val="sr-Latn-RS"/>
        </w:rPr>
        <w:t>.</w:t>
      </w:r>
      <w:r w:rsidRPr="007175BE">
        <w:rPr>
          <w:rFonts w:ascii="Verdana" w:eastAsia="Verdana" w:hAnsi="Verdana" w:cs="Verdana"/>
          <w:b/>
          <w:spacing w:val="27"/>
          <w:sz w:val="24"/>
          <w:szCs w:val="24"/>
          <w:lang w:val="sr-Latn-RS"/>
        </w:rPr>
        <w:t xml:space="preserve"> </w:t>
      </w:r>
      <w:r w:rsidRPr="007175BE">
        <w:rPr>
          <w:rFonts w:ascii="Verdana" w:eastAsia="Verdana" w:hAnsi="Verdana" w:cs="Verdana"/>
          <w:b/>
          <w:sz w:val="24"/>
          <w:szCs w:val="24"/>
          <w:lang w:val="sr-Latn-RS"/>
        </w:rPr>
        <w:t>TEHNOLOGIJE I PAKETI</w:t>
      </w:r>
    </w:p>
    <w:p w14:paraId="2EE8FEA6" w14:textId="77777777" w:rsidR="00E31D87" w:rsidRPr="007175BE" w:rsidRDefault="00E31D87" w:rsidP="00930794">
      <w:pPr>
        <w:spacing w:before="17"/>
        <w:ind w:left="116"/>
        <w:jc w:val="both"/>
        <w:rPr>
          <w:rFonts w:ascii="Verdana" w:eastAsia="Verdana" w:hAnsi="Verdana" w:cs="Verdana"/>
          <w:b/>
          <w:sz w:val="24"/>
          <w:szCs w:val="24"/>
          <w:lang w:val="sr-Latn-RS"/>
        </w:rPr>
      </w:pPr>
    </w:p>
    <w:p w14:paraId="3B7DFFC5" w14:textId="77777777" w:rsidR="00E31D87" w:rsidRPr="007175BE" w:rsidRDefault="00E31D87" w:rsidP="004143F8">
      <w:pPr>
        <w:jc w:val="both"/>
        <w:rPr>
          <w:rFonts w:ascii="Verdana" w:eastAsia="Verdana" w:hAnsi="Verdana" w:cs="Verdana"/>
          <w:b/>
          <w:spacing w:val="2"/>
          <w:lang w:val="sr-Latn-RS"/>
        </w:rPr>
      </w:pPr>
      <w:r w:rsidRPr="007175BE">
        <w:rPr>
          <w:rFonts w:ascii="Verdana" w:eastAsia="Verdana" w:hAnsi="Verdana" w:cs="Verdana"/>
          <w:b/>
          <w:spacing w:val="-2"/>
          <w:lang w:val="sr-Latn-RS"/>
        </w:rPr>
        <w:t>3.</w:t>
      </w:r>
      <w:r w:rsidRPr="007175BE">
        <w:rPr>
          <w:rFonts w:ascii="Verdana" w:eastAsia="Verdana" w:hAnsi="Verdana" w:cs="Verdana"/>
          <w:b/>
          <w:spacing w:val="3"/>
          <w:lang w:val="sr-Latn-RS"/>
        </w:rPr>
        <w:t>1</w:t>
      </w:r>
      <w:r w:rsidRPr="007175BE">
        <w:rPr>
          <w:rFonts w:ascii="Verdana" w:eastAsia="Verdana" w:hAnsi="Verdana" w:cs="Verdana"/>
          <w:b/>
          <w:lang w:val="sr-Latn-RS"/>
        </w:rPr>
        <w:t xml:space="preserve">. </w:t>
      </w:r>
      <w:r w:rsidRPr="007175BE">
        <w:rPr>
          <w:rFonts w:ascii="Verdana" w:eastAsia="Verdana" w:hAnsi="Verdana" w:cs="Verdana"/>
          <w:b/>
          <w:spacing w:val="7"/>
          <w:lang w:val="sr-Latn-RS"/>
        </w:rPr>
        <w:t xml:space="preserve"> </w:t>
      </w:r>
      <w:r w:rsidRPr="007175BE">
        <w:rPr>
          <w:rFonts w:ascii="Verdana" w:eastAsia="Verdana" w:hAnsi="Verdana" w:cs="Verdana"/>
          <w:b/>
          <w:spacing w:val="2"/>
          <w:lang w:val="sr-Latn-RS"/>
        </w:rPr>
        <w:t>Tehnologije</w:t>
      </w:r>
    </w:p>
    <w:p w14:paraId="6BC9FDC2" w14:textId="77777777" w:rsidR="00E31D87" w:rsidRPr="007175BE" w:rsidRDefault="00E31D87" w:rsidP="00930794">
      <w:pPr>
        <w:ind w:left="720"/>
        <w:jc w:val="both"/>
        <w:rPr>
          <w:rFonts w:ascii="Verdana" w:eastAsia="Verdana" w:hAnsi="Verdana" w:cs="Verdana"/>
          <w:b/>
          <w:spacing w:val="2"/>
          <w:lang w:val="sr-Latn-RS"/>
        </w:rPr>
      </w:pPr>
    </w:p>
    <w:p w14:paraId="3F18E979" w14:textId="77777777" w:rsidR="00E31D87" w:rsidRPr="007175BE" w:rsidRDefault="00E31D87" w:rsidP="004143F8">
      <w:pPr>
        <w:jc w:val="both"/>
        <w:rPr>
          <w:rFonts w:ascii="Verdana" w:eastAsia="Verdana" w:hAnsi="Verdana" w:cs="Verdana"/>
          <w:bCs/>
          <w:spacing w:val="2"/>
          <w:lang w:val="sr-Latn-RS"/>
        </w:rPr>
      </w:pPr>
      <w:r w:rsidRPr="007175BE">
        <w:rPr>
          <w:rFonts w:ascii="Verdana" w:eastAsia="Verdana" w:hAnsi="Verdana" w:cs="Verdana"/>
          <w:bCs/>
          <w:spacing w:val="2"/>
          <w:lang w:val="sr-Latn-RS"/>
        </w:rPr>
        <w:t>Za implementaciju demonstracionog projekta je korišćen C# jezik, .NET 6 kao platforma za razvoj veb aplikacije i Microsoft SQL Server Management Studio za kreiranje skladišta podataka i samo skladištenje.</w:t>
      </w:r>
    </w:p>
    <w:p w14:paraId="39C1934F" w14:textId="77777777" w:rsidR="00E31D87" w:rsidRPr="007175BE" w:rsidRDefault="00E31D87" w:rsidP="00930794">
      <w:pPr>
        <w:jc w:val="both"/>
        <w:rPr>
          <w:rFonts w:ascii="Verdana" w:eastAsia="Verdana" w:hAnsi="Verdana" w:cs="Verdana"/>
          <w:b/>
          <w:spacing w:val="2"/>
          <w:lang w:val="sr-Latn-RS"/>
        </w:rPr>
      </w:pPr>
    </w:p>
    <w:p w14:paraId="523D1B0F" w14:textId="77777777" w:rsidR="00E31D87" w:rsidRPr="007175BE" w:rsidRDefault="00E31D87" w:rsidP="004143F8">
      <w:pPr>
        <w:jc w:val="both"/>
        <w:rPr>
          <w:rFonts w:ascii="Verdana" w:eastAsia="Verdana" w:hAnsi="Verdana" w:cs="Verdana"/>
          <w:b/>
          <w:spacing w:val="2"/>
          <w:lang w:val="nl-NL"/>
        </w:rPr>
      </w:pPr>
      <w:r w:rsidRPr="007175BE">
        <w:rPr>
          <w:rFonts w:ascii="Verdana" w:eastAsia="Verdana" w:hAnsi="Verdana" w:cs="Verdana"/>
          <w:b/>
          <w:spacing w:val="2"/>
          <w:lang w:val="nl-NL"/>
        </w:rPr>
        <w:t>C#</w:t>
      </w:r>
    </w:p>
    <w:p w14:paraId="0D43F4BB" w14:textId="77777777" w:rsidR="00E31D87" w:rsidRPr="007175BE" w:rsidRDefault="00E31D87" w:rsidP="00930794">
      <w:pPr>
        <w:ind w:left="720"/>
        <w:jc w:val="both"/>
        <w:rPr>
          <w:rFonts w:ascii="Verdana" w:eastAsia="Verdana" w:hAnsi="Verdana" w:cs="Verdana"/>
          <w:b/>
          <w:spacing w:val="2"/>
          <w:lang w:val="nl-NL"/>
        </w:rPr>
      </w:pPr>
    </w:p>
    <w:p w14:paraId="25833AD4" w14:textId="2EBDBFE6" w:rsidR="00E31D87" w:rsidRPr="007175BE" w:rsidRDefault="00E31D87" w:rsidP="009F4804">
      <w:pPr>
        <w:jc w:val="both"/>
        <w:rPr>
          <w:rFonts w:ascii="Verdana" w:eastAsia="Verdana" w:hAnsi="Verdana" w:cs="Verdana"/>
          <w:bCs/>
          <w:spacing w:val="2"/>
          <w:lang w:val="nl-NL"/>
        </w:rPr>
      </w:pPr>
      <w:r w:rsidRPr="007175BE">
        <w:rPr>
          <w:rFonts w:ascii="Verdana" w:eastAsia="Verdana" w:hAnsi="Verdana" w:cs="Verdana"/>
          <w:bCs/>
          <w:spacing w:val="2"/>
          <w:lang w:val="nl-NL"/>
        </w:rPr>
        <w:t xml:space="preserve">C# je programski jezik nastao 2000. Godine pod okriljem Majkrosofta, potpuno baziran na principima objektno orjentisanog programiranja. </w:t>
      </w:r>
      <w:r w:rsidRPr="007175BE">
        <w:rPr>
          <w:rFonts w:ascii="Verdana" w:eastAsia="Verdana" w:hAnsi="Verdana" w:cs="Verdana"/>
          <w:spacing w:val="-5"/>
          <w:lang w:val="nl-NL"/>
        </w:rPr>
        <w:t>C</w:t>
      </w:r>
      <w:r w:rsidRPr="007175BE">
        <w:rPr>
          <w:rFonts w:ascii="Verdana" w:eastAsia="Verdana" w:hAnsi="Verdana" w:cs="Verdana"/>
          <w:lang w:val="nl-NL"/>
        </w:rPr>
        <w:t>#</w:t>
      </w:r>
      <w:r w:rsidRPr="007175BE">
        <w:rPr>
          <w:rFonts w:ascii="Verdana" w:eastAsia="Verdana" w:hAnsi="Verdana" w:cs="Verdana"/>
          <w:spacing w:val="6"/>
          <w:lang w:val="nl-NL"/>
        </w:rPr>
        <w:t xml:space="preserve"> </w:t>
      </w:r>
      <w:r w:rsidRPr="007175BE">
        <w:rPr>
          <w:rFonts w:ascii="Verdana" w:eastAsia="Verdana" w:hAnsi="Verdana" w:cs="Verdana"/>
          <w:spacing w:val="1"/>
          <w:lang w:val="nl-NL"/>
        </w:rPr>
        <w:t>j</w:t>
      </w:r>
      <w:r w:rsidRPr="007175BE">
        <w:rPr>
          <w:rFonts w:ascii="Verdana" w:eastAsia="Verdana" w:hAnsi="Verdana" w:cs="Verdana"/>
          <w:lang w:val="nl-NL"/>
        </w:rPr>
        <w:t>e</w:t>
      </w:r>
      <w:r w:rsidRPr="007175BE">
        <w:rPr>
          <w:rFonts w:ascii="Verdana" w:eastAsia="Verdana" w:hAnsi="Verdana" w:cs="Verdana"/>
          <w:spacing w:val="5"/>
          <w:lang w:val="nl-NL"/>
        </w:rPr>
        <w:t xml:space="preserve"> </w:t>
      </w:r>
      <w:r w:rsidRPr="007175BE">
        <w:rPr>
          <w:rFonts w:ascii="Verdana" w:eastAsia="Verdana" w:hAnsi="Verdana" w:cs="Verdana"/>
          <w:spacing w:val="-2"/>
          <w:lang w:val="nl-NL"/>
        </w:rPr>
        <w:t>n</w:t>
      </w:r>
      <w:r w:rsidRPr="007175BE">
        <w:rPr>
          <w:rFonts w:ascii="Verdana" w:eastAsia="Verdana" w:hAnsi="Verdana" w:cs="Verdana"/>
          <w:lang w:val="nl-NL"/>
        </w:rPr>
        <w:t>as</w:t>
      </w:r>
      <w:r w:rsidRPr="007175BE">
        <w:rPr>
          <w:rFonts w:ascii="Verdana" w:eastAsia="Verdana" w:hAnsi="Verdana" w:cs="Verdana"/>
          <w:spacing w:val="1"/>
          <w:lang w:val="nl-NL"/>
        </w:rPr>
        <w:t>t</w:t>
      </w:r>
      <w:r w:rsidRPr="007175BE">
        <w:rPr>
          <w:rFonts w:ascii="Verdana" w:eastAsia="Verdana" w:hAnsi="Verdana" w:cs="Verdana"/>
          <w:lang w:val="nl-NL"/>
        </w:rPr>
        <w:t>ao</w:t>
      </w:r>
      <w:r w:rsidRPr="007175BE">
        <w:rPr>
          <w:rFonts w:ascii="Verdana" w:eastAsia="Verdana" w:hAnsi="Verdana" w:cs="Verdana"/>
          <w:spacing w:val="3"/>
          <w:lang w:val="nl-NL"/>
        </w:rPr>
        <w:t xml:space="preserve"> </w:t>
      </w:r>
      <w:r w:rsidRPr="007175BE">
        <w:rPr>
          <w:rFonts w:ascii="Verdana" w:eastAsia="Verdana" w:hAnsi="Verdana" w:cs="Verdana"/>
          <w:lang w:val="nl-NL"/>
        </w:rPr>
        <w:t>u</w:t>
      </w:r>
      <w:r w:rsidRPr="007175BE">
        <w:rPr>
          <w:rFonts w:ascii="Verdana" w:eastAsia="Verdana" w:hAnsi="Verdana" w:cs="Verdana"/>
          <w:spacing w:val="3"/>
          <w:lang w:val="nl-NL"/>
        </w:rPr>
        <w:t xml:space="preserve"> </w:t>
      </w:r>
      <w:r w:rsidRPr="007175BE">
        <w:rPr>
          <w:rFonts w:ascii="Verdana" w:eastAsia="Verdana" w:hAnsi="Verdana" w:cs="Verdana"/>
          <w:lang w:val="nl-NL"/>
        </w:rPr>
        <w:t>ž</w:t>
      </w:r>
      <w:r w:rsidRPr="007175BE">
        <w:rPr>
          <w:rFonts w:ascii="Verdana" w:eastAsia="Verdana" w:hAnsi="Verdana" w:cs="Verdana"/>
          <w:spacing w:val="1"/>
          <w:lang w:val="nl-NL"/>
        </w:rPr>
        <w:t>e</w:t>
      </w:r>
      <w:r w:rsidRPr="007175BE">
        <w:rPr>
          <w:rFonts w:ascii="Verdana" w:eastAsia="Verdana" w:hAnsi="Verdana" w:cs="Verdana"/>
          <w:lang w:val="nl-NL"/>
        </w:rPr>
        <w:t>l</w:t>
      </w:r>
      <w:r w:rsidRPr="007175BE">
        <w:rPr>
          <w:rFonts w:ascii="Verdana" w:eastAsia="Verdana" w:hAnsi="Verdana" w:cs="Verdana"/>
          <w:spacing w:val="2"/>
          <w:lang w:val="nl-NL"/>
        </w:rPr>
        <w:t>j</w:t>
      </w:r>
      <w:r w:rsidRPr="007175BE">
        <w:rPr>
          <w:rFonts w:ascii="Verdana" w:eastAsia="Verdana" w:hAnsi="Verdana" w:cs="Verdana"/>
          <w:lang w:val="nl-NL"/>
        </w:rPr>
        <w:t>i</w:t>
      </w:r>
      <w:r w:rsidRPr="007175BE">
        <w:rPr>
          <w:rFonts w:ascii="Verdana" w:eastAsia="Verdana" w:hAnsi="Verdana" w:cs="Verdana"/>
          <w:spacing w:val="-2"/>
          <w:lang w:val="nl-NL"/>
        </w:rPr>
        <w:t xml:space="preserve"> </w:t>
      </w:r>
      <w:r w:rsidRPr="007175BE">
        <w:rPr>
          <w:rFonts w:ascii="Verdana" w:eastAsia="Verdana" w:hAnsi="Verdana" w:cs="Verdana"/>
          <w:lang w:val="nl-NL"/>
        </w:rPr>
        <w:t>da</w:t>
      </w:r>
      <w:r w:rsidRPr="007175BE">
        <w:rPr>
          <w:rFonts w:ascii="Verdana" w:eastAsia="Verdana" w:hAnsi="Verdana" w:cs="Verdana"/>
          <w:spacing w:val="5"/>
          <w:lang w:val="nl-NL"/>
        </w:rPr>
        <w:t xml:space="preserve"> </w:t>
      </w:r>
      <w:r w:rsidRPr="007175BE">
        <w:rPr>
          <w:rFonts w:ascii="Verdana" w:eastAsia="Verdana" w:hAnsi="Verdana" w:cs="Verdana"/>
          <w:spacing w:val="1"/>
          <w:lang w:val="nl-NL"/>
        </w:rPr>
        <w:t>s</w:t>
      </w:r>
      <w:r w:rsidRPr="007175BE">
        <w:rPr>
          <w:rFonts w:ascii="Verdana" w:eastAsia="Verdana" w:hAnsi="Verdana" w:cs="Verdana"/>
          <w:lang w:val="nl-NL"/>
        </w:rPr>
        <w:t>e</w:t>
      </w:r>
      <w:r w:rsidRPr="007175BE">
        <w:rPr>
          <w:rFonts w:ascii="Verdana" w:eastAsia="Verdana" w:hAnsi="Verdana" w:cs="Verdana"/>
          <w:spacing w:val="1"/>
          <w:lang w:val="nl-NL"/>
        </w:rPr>
        <w:t xml:space="preserve"> k</w:t>
      </w:r>
      <w:r w:rsidRPr="007175BE">
        <w:rPr>
          <w:rFonts w:ascii="Verdana" w:eastAsia="Verdana" w:hAnsi="Verdana" w:cs="Verdana"/>
          <w:lang w:val="nl-NL"/>
        </w:rPr>
        <w:t>re</w:t>
      </w:r>
      <w:r w:rsidRPr="007175BE">
        <w:rPr>
          <w:rFonts w:ascii="Verdana" w:eastAsia="Verdana" w:hAnsi="Verdana" w:cs="Verdana"/>
          <w:spacing w:val="1"/>
          <w:lang w:val="nl-NL"/>
        </w:rPr>
        <w:t>i</w:t>
      </w:r>
      <w:r w:rsidRPr="007175BE">
        <w:rPr>
          <w:rFonts w:ascii="Verdana" w:eastAsia="Verdana" w:hAnsi="Verdana" w:cs="Verdana"/>
          <w:lang w:val="nl-NL"/>
        </w:rPr>
        <w:t>ra</w:t>
      </w:r>
      <w:r w:rsidRPr="007175BE">
        <w:rPr>
          <w:rFonts w:ascii="Verdana" w:eastAsia="Verdana" w:hAnsi="Verdana" w:cs="Verdana"/>
          <w:spacing w:val="4"/>
          <w:lang w:val="nl-NL"/>
        </w:rPr>
        <w:t xml:space="preserve"> </w:t>
      </w:r>
      <w:r w:rsidRPr="007175BE">
        <w:rPr>
          <w:rFonts w:ascii="Verdana" w:eastAsia="Verdana" w:hAnsi="Verdana" w:cs="Verdana"/>
          <w:spacing w:val="-2"/>
          <w:lang w:val="nl-NL"/>
        </w:rPr>
        <w:t>n</w:t>
      </w:r>
      <w:r w:rsidRPr="007175BE">
        <w:rPr>
          <w:rFonts w:ascii="Verdana" w:eastAsia="Verdana" w:hAnsi="Verdana" w:cs="Verdana"/>
          <w:spacing w:val="-1"/>
          <w:lang w:val="nl-NL"/>
        </w:rPr>
        <w:t>o</w:t>
      </w:r>
      <w:r w:rsidRPr="007175BE">
        <w:rPr>
          <w:rFonts w:ascii="Verdana" w:eastAsia="Verdana" w:hAnsi="Verdana" w:cs="Verdana"/>
          <w:spacing w:val="1"/>
          <w:lang w:val="nl-NL"/>
        </w:rPr>
        <w:t>v</w:t>
      </w:r>
      <w:r w:rsidRPr="007175BE">
        <w:rPr>
          <w:rFonts w:ascii="Verdana" w:eastAsia="Verdana" w:hAnsi="Verdana" w:cs="Verdana"/>
          <w:lang w:val="nl-NL"/>
        </w:rPr>
        <w:t>i</w:t>
      </w:r>
      <w:r w:rsidRPr="007175BE">
        <w:rPr>
          <w:rFonts w:ascii="Verdana" w:eastAsia="Verdana" w:hAnsi="Verdana" w:cs="Verdana"/>
          <w:spacing w:val="-1"/>
          <w:lang w:val="nl-NL"/>
        </w:rPr>
        <w:t xml:space="preserve"> </w:t>
      </w:r>
      <w:r w:rsidRPr="007175BE">
        <w:rPr>
          <w:rFonts w:ascii="Verdana" w:eastAsia="Verdana" w:hAnsi="Verdana" w:cs="Verdana"/>
          <w:spacing w:val="1"/>
          <w:lang w:val="nl-NL"/>
        </w:rPr>
        <w:t>je</w:t>
      </w:r>
      <w:r w:rsidRPr="007175BE">
        <w:rPr>
          <w:rFonts w:ascii="Verdana" w:eastAsia="Verdana" w:hAnsi="Verdana" w:cs="Verdana"/>
          <w:lang w:val="nl-NL"/>
        </w:rPr>
        <w:t>zik</w:t>
      </w:r>
      <w:r w:rsidRPr="007175BE">
        <w:rPr>
          <w:rFonts w:ascii="Verdana" w:eastAsia="Verdana" w:hAnsi="Verdana" w:cs="Verdana"/>
          <w:spacing w:val="4"/>
          <w:lang w:val="nl-NL"/>
        </w:rPr>
        <w:t xml:space="preserve"> </w:t>
      </w:r>
      <w:r w:rsidRPr="007175BE">
        <w:rPr>
          <w:rFonts w:ascii="Verdana" w:eastAsia="Verdana" w:hAnsi="Verdana" w:cs="Verdana"/>
          <w:spacing w:val="1"/>
          <w:lang w:val="nl-NL"/>
        </w:rPr>
        <w:t>k</w:t>
      </w:r>
      <w:r w:rsidRPr="007175BE">
        <w:rPr>
          <w:rFonts w:ascii="Verdana" w:eastAsia="Verdana" w:hAnsi="Verdana" w:cs="Verdana"/>
          <w:spacing w:val="-1"/>
          <w:lang w:val="nl-NL"/>
        </w:rPr>
        <w:t>o</w:t>
      </w:r>
      <w:r w:rsidRPr="007175BE">
        <w:rPr>
          <w:rFonts w:ascii="Verdana" w:eastAsia="Verdana" w:hAnsi="Verdana" w:cs="Verdana"/>
          <w:spacing w:val="1"/>
          <w:lang w:val="nl-NL"/>
        </w:rPr>
        <w:t>j</w:t>
      </w:r>
      <w:r w:rsidRPr="007175BE">
        <w:rPr>
          <w:rFonts w:ascii="Verdana" w:eastAsia="Verdana" w:hAnsi="Verdana" w:cs="Verdana"/>
          <w:lang w:val="nl-NL"/>
        </w:rPr>
        <w:t>i</w:t>
      </w:r>
      <w:r w:rsidRPr="007175BE">
        <w:rPr>
          <w:rFonts w:ascii="Verdana" w:eastAsia="Verdana" w:hAnsi="Verdana" w:cs="Verdana"/>
          <w:spacing w:val="4"/>
          <w:lang w:val="nl-NL"/>
        </w:rPr>
        <w:t xml:space="preserve"> </w:t>
      </w:r>
      <w:r w:rsidRPr="007175BE">
        <w:rPr>
          <w:rFonts w:ascii="Verdana" w:eastAsia="Verdana" w:hAnsi="Verdana" w:cs="Verdana"/>
          <w:spacing w:val="-4"/>
          <w:lang w:val="nl-NL"/>
        </w:rPr>
        <w:t>ć</w:t>
      </w:r>
      <w:r w:rsidRPr="007175BE">
        <w:rPr>
          <w:rFonts w:ascii="Verdana" w:eastAsia="Verdana" w:hAnsi="Verdana" w:cs="Verdana"/>
          <w:lang w:val="nl-NL"/>
        </w:rPr>
        <w:t>e</w:t>
      </w:r>
      <w:r w:rsidRPr="007175BE">
        <w:rPr>
          <w:rFonts w:ascii="Verdana" w:eastAsia="Verdana" w:hAnsi="Verdana" w:cs="Verdana"/>
          <w:spacing w:val="5"/>
          <w:lang w:val="nl-NL"/>
        </w:rPr>
        <w:t xml:space="preserve"> </w:t>
      </w:r>
      <w:r w:rsidRPr="007175BE">
        <w:rPr>
          <w:rFonts w:ascii="Verdana" w:eastAsia="Verdana" w:hAnsi="Verdana" w:cs="Verdana"/>
          <w:spacing w:val="-2"/>
          <w:lang w:val="nl-NL"/>
        </w:rPr>
        <w:t>u</w:t>
      </w:r>
      <w:r w:rsidRPr="007175BE">
        <w:rPr>
          <w:rFonts w:ascii="Verdana" w:eastAsia="Verdana" w:hAnsi="Verdana" w:cs="Verdana"/>
          <w:lang w:val="nl-NL"/>
        </w:rPr>
        <w:t>p</w:t>
      </w:r>
      <w:r w:rsidRPr="007175BE">
        <w:rPr>
          <w:rFonts w:ascii="Verdana" w:eastAsia="Verdana" w:hAnsi="Verdana" w:cs="Verdana"/>
          <w:spacing w:val="-1"/>
          <w:lang w:val="nl-NL"/>
        </w:rPr>
        <w:t>o</w:t>
      </w:r>
      <w:r w:rsidRPr="007175BE">
        <w:rPr>
          <w:rFonts w:ascii="Verdana" w:eastAsia="Verdana" w:hAnsi="Verdana" w:cs="Verdana"/>
          <w:spacing w:val="1"/>
          <w:lang w:val="nl-NL"/>
        </w:rPr>
        <w:t>t</w:t>
      </w:r>
      <w:r w:rsidRPr="007175BE">
        <w:rPr>
          <w:rFonts w:ascii="Verdana" w:eastAsia="Verdana" w:hAnsi="Verdana" w:cs="Verdana"/>
          <w:lang w:val="nl-NL"/>
        </w:rPr>
        <w:t>p</w:t>
      </w:r>
      <w:r w:rsidRPr="007175BE">
        <w:rPr>
          <w:rFonts w:ascii="Verdana" w:eastAsia="Verdana" w:hAnsi="Verdana" w:cs="Verdana"/>
          <w:spacing w:val="-1"/>
          <w:lang w:val="nl-NL"/>
        </w:rPr>
        <w:t>u</w:t>
      </w:r>
      <w:r w:rsidRPr="007175BE">
        <w:rPr>
          <w:rFonts w:ascii="Verdana" w:eastAsia="Verdana" w:hAnsi="Verdana" w:cs="Verdana"/>
          <w:spacing w:val="-2"/>
          <w:lang w:val="nl-NL"/>
        </w:rPr>
        <w:t>n</w:t>
      </w:r>
      <w:r w:rsidRPr="007175BE">
        <w:rPr>
          <w:rFonts w:ascii="Verdana" w:eastAsia="Verdana" w:hAnsi="Verdana" w:cs="Verdana"/>
          <w:lang w:val="nl-NL"/>
        </w:rPr>
        <w:t>i</w:t>
      </w:r>
      <w:r w:rsidRPr="007175BE">
        <w:rPr>
          <w:rFonts w:ascii="Verdana" w:eastAsia="Verdana" w:hAnsi="Verdana" w:cs="Verdana"/>
          <w:spacing w:val="2"/>
          <w:lang w:val="nl-NL"/>
        </w:rPr>
        <w:t>t</w:t>
      </w:r>
      <w:r w:rsidRPr="007175BE">
        <w:rPr>
          <w:rFonts w:ascii="Verdana" w:eastAsia="Verdana" w:hAnsi="Verdana" w:cs="Verdana"/>
          <w:lang w:val="nl-NL"/>
        </w:rPr>
        <w:t>i</w:t>
      </w:r>
      <w:r w:rsidRPr="007175BE">
        <w:rPr>
          <w:rFonts w:ascii="Verdana" w:eastAsia="Verdana" w:hAnsi="Verdana" w:cs="Verdana"/>
          <w:spacing w:val="3"/>
          <w:lang w:val="nl-NL"/>
        </w:rPr>
        <w:t xml:space="preserve"> </w:t>
      </w:r>
      <w:r w:rsidRPr="007175BE">
        <w:rPr>
          <w:rFonts w:ascii="Verdana" w:eastAsia="Verdana" w:hAnsi="Verdana" w:cs="Verdana"/>
          <w:spacing w:val="-2"/>
          <w:lang w:val="nl-NL"/>
        </w:rPr>
        <w:t>n</w:t>
      </w:r>
      <w:r w:rsidRPr="007175BE">
        <w:rPr>
          <w:rFonts w:ascii="Verdana" w:eastAsia="Verdana" w:hAnsi="Verdana" w:cs="Verdana"/>
          <w:spacing w:val="1"/>
          <w:lang w:val="nl-NL"/>
        </w:rPr>
        <w:t>e</w:t>
      </w:r>
      <w:r w:rsidRPr="007175BE">
        <w:rPr>
          <w:rFonts w:ascii="Verdana" w:eastAsia="Verdana" w:hAnsi="Verdana" w:cs="Verdana"/>
          <w:lang w:val="nl-NL"/>
        </w:rPr>
        <w:t>d</w:t>
      </w:r>
      <w:r w:rsidRPr="007175BE">
        <w:rPr>
          <w:rFonts w:ascii="Verdana" w:eastAsia="Verdana" w:hAnsi="Verdana" w:cs="Verdana"/>
          <w:spacing w:val="-1"/>
          <w:lang w:val="nl-NL"/>
        </w:rPr>
        <w:t>o</w:t>
      </w:r>
      <w:r w:rsidRPr="007175BE">
        <w:rPr>
          <w:rFonts w:ascii="Verdana" w:eastAsia="Verdana" w:hAnsi="Verdana" w:cs="Verdana"/>
          <w:spacing w:val="1"/>
          <w:lang w:val="nl-NL"/>
        </w:rPr>
        <w:t>st</w:t>
      </w:r>
      <w:r w:rsidRPr="007175BE">
        <w:rPr>
          <w:rFonts w:ascii="Verdana" w:eastAsia="Verdana" w:hAnsi="Verdana" w:cs="Verdana"/>
          <w:lang w:val="nl-NL"/>
        </w:rPr>
        <w:t>a</w:t>
      </w:r>
      <w:r w:rsidRPr="007175BE">
        <w:rPr>
          <w:rFonts w:ascii="Verdana" w:eastAsia="Verdana" w:hAnsi="Verdana" w:cs="Verdana"/>
          <w:spacing w:val="1"/>
          <w:lang w:val="nl-NL"/>
        </w:rPr>
        <w:t>tk</w:t>
      </w:r>
      <w:r w:rsidRPr="007175BE">
        <w:rPr>
          <w:rFonts w:ascii="Verdana" w:eastAsia="Verdana" w:hAnsi="Verdana" w:cs="Verdana"/>
          <w:lang w:val="nl-NL"/>
        </w:rPr>
        <w:t>e</w:t>
      </w:r>
      <w:r w:rsidRPr="007175BE">
        <w:rPr>
          <w:rFonts w:ascii="Verdana" w:eastAsia="Verdana" w:hAnsi="Verdana" w:cs="Verdana"/>
          <w:spacing w:val="5"/>
          <w:lang w:val="nl-NL"/>
        </w:rPr>
        <w:t xml:space="preserve"> </w:t>
      </w:r>
      <w:r w:rsidRPr="007175BE">
        <w:rPr>
          <w:rFonts w:ascii="Verdana" w:eastAsia="Verdana" w:hAnsi="Verdana" w:cs="Verdana"/>
          <w:spacing w:val="-5"/>
          <w:lang w:val="nl-NL"/>
        </w:rPr>
        <w:t>C</w:t>
      </w:r>
      <w:r w:rsidRPr="007175BE">
        <w:rPr>
          <w:rFonts w:ascii="Verdana" w:eastAsia="Verdana" w:hAnsi="Verdana" w:cs="Verdana"/>
          <w:spacing w:val="1"/>
          <w:lang w:val="nl-NL"/>
        </w:rPr>
        <w:t>+</w:t>
      </w:r>
      <w:r w:rsidRPr="007175BE">
        <w:rPr>
          <w:rFonts w:ascii="Verdana" w:eastAsia="Verdana" w:hAnsi="Verdana" w:cs="Verdana"/>
          <w:lang w:val="nl-NL"/>
        </w:rPr>
        <w:t xml:space="preserve">+ </w:t>
      </w:r>
      <w:r w:rsidRPr="007175BE">
        <w:rPr>
          <w:rFonts w:ascii="Verdana" w:eastAsia="Verdana" w:hAnsi="Verdana" w:cs="Verdana"/>
          <w:w w:val="99"/>
          <w:lang w:val="nl-NL"/>
        </w:rPr>
        <w:t>i</w:t>
      </w:r>
      <w:r w:rsidRPr="007175BE">
        <w:rPr>
          <w:rFonts w:ascii="Verdana" w:eastAsia="Verdana" w:hAnsi="Verdana" w:cs="Verdana"/>
          <w:spacing w:val="3"/>
          <w:w w:val="99"/>
          <w:lang w:val="nl-NL"/>
        </w:rPr>
        <w:t xml:space="preserve"> </w:t>
      </w:r>
      <w:r w:rsidRPr="007175BE">
        <w:rPr>
          <w:rFonts w:ascii="Verdana" w:eastAsia="Verdana" w:hAnsi="Verdana" w:cs="Verdana"/>
          <w:lang w:val="nl-NL"/>
        </w:rPr>
        <w:t>p</w:t>
      </w:r>
      <w:r w:rsidRPr="007175BE">
        <w:rPr>
          <w:rFonts w:ascii="Verdana" w:eastAsia="Verdana" w:hAnsi="Verdana" w:cs="Verdana"/>
          <w:spacing w:val="-1"/>
          <w:lang w:val="nl-NL"/>
        </w:rPr>
        <w:t>o</w:t>
      </w:r>
      <w:r w:rsidRPr="007175BE">
        <w:rPr>
          <w:rFonts w:ascii="Verdana" w:eastAsia="Verdana" w:hAnsi="Verdana" w:cs="Verdana"/>
          <w:spacing w:val="1"/>
          <w:lang w:val="nl-NL"/>
        </w:rPr>
        <w:t>je</w:t>
      </w:r>
      <w:r w:rsidRPr="007175BE">
        <w:rPr>
          <w:rFonts w:ascii="Verdana" w:eastAsia="Verdana" w:hAnsi="Verdana" w:cs="Verdana"/>
          <w:lang w:val="nl-NL"/>
        </w:rPr>
        <w:t>d</w:t>
      </w:r>
      <w:r w:rsidRPr="007175BE">
        <w:rPr>
          <w:rFonts w:ascii="Verdana" w:eastAsia="Verdana" w:hAnsi="Verdana" w:cs="Verdana"/>
          <w:spacing w:val="-1"/>
          <w:lang w:val="nl-NL"/>
        </w:rPr>
        <w:t>no</w:t>
      </w:r>
      <w:r w:rsidRPr="007175BE">
        <w:rPr>
          <w:rFonts w:ascii="Verdana" w:eastAsia="Verdana" w:hAnsi="Verdana" w:cs="Verdana"/>
          <w:spacing w:val="1"/>
          <w:lang w:val="nl-NL"/>
        </w:rPr>
        <w:t>st</w:t>
      </w:r>
      <w:r w:rsidRPr="007175BE">
        <w:rPr>
          <w:rFonts w:ascii="Verdana" w:eastAsia="Verdana" w:hAnsi="Verdana" w:cs="Verdana"/>
          <w:lang w:val="nl-NL"/>
        </w:rPr>
        <w:t>a</w:t>
      </w:r>
      <w:r w:rsidRPr="007175BE">
        <w:rPr>
          <w:rFonts w:ascii="Verdana" w:eastAsia="Verdana" w:hAnsi="Verdana" w:cs="Verdana"/>
          <w:spacing w:val="1"/>
          <w:lang w:val="nl-NL"/>
        </w:rPr>
        <w:t>v</w:t>
      </w:r>
      <w:r w:rsidRPr="007175BE">
        <w:rPr>
          <w:rFonts w:ascii="Verdana" w:eastAsia="Verdana" w:hAnsi="Verdana" w:cs="Verdana"/>
          <w:lang w:val="nl-NL"/>
        </w:rPr>
        <w:t>i</w:t>
      </w:r>
      <w:r w:rsidRPr="007175BE">
        <w:rPr>
          <w:rFonts w:ascii="Verdana" w:eastAsia="Verdana" w:hAnsi="Verdana" w:cs="Verdana"/>
          <w:spacing w:val="3"/>
          <w:lang w:val="nl-NL"/>
        </w:rPr>
        <w:t xml:space="preserve"> </w:t>
      </w:r>
      <w:r w:rsidRPr="007175BE">
        <w:rPr>
          <w:rFonts w:ascii="Verdana" w:eastAsia="Verdana" w:hAnsi="Verdana" w:cs="Verdana"/>
          <w:spacing w:val="1"/>
          <w:lang w:val="nl-NL"/>
        </w:rPr>
        <w:t>s</w:t>
      </w:r>
      <w:r w:rsidRPr="007175BE">
        <w:rPr>
          <w:rFonts w:ascii="Verdana" w:eastAsia="Verdana" w:hAnsi="Verdana" w:cs="Verdana"/>
          <w:lang w:val="nl-NL"/>
        </w:rPr>
        <w:t>l</w:t>
      </w:r>
      <w:r w:rsidRPr="007175BE">
        <w:rPr>
          <w:rFonts w:ascii="Verdana" w:eastAsia="Verdana" w:hAnsi="Verdana" w:cs="Verdana"/>
          <w:spacing w:val="-1"/>
          <w:lang w:val="nl-NL"/>
        </w:rPr>
        <w:t>o</w:t>
      </w:r>
      <w:r w:rsidRPr="007175BE">
        <w:rPr>
          <w:rFonts w:ascii="Verdana" w:eastAsia="Verdana" w:hAnsi="Verdana" w:cs="Verdana"/>
          <w:lang w:val="nl-NL"/>
        </w:rPr>
        <w:t>ž</w:t>
      </w:r>
      <w:r w:rsidRPr="007175BE">
        <w:rPr>
          <w:rFonts w:ascii="Verdana" w:eastAsia="Verdana" w:hAnsi="Verdana" w:cs="Verdana"/>
          <w:spacing w:val="1"/>
          <w:lang w:val="nl-NL"/>
        </w:rPr>
        <w:t>e</w:t>
      </w:r>
      <w:r w:rsidRPr="007175BE">
        <w:rPr>
          <w:rFonts w:ascii="Verdana" w:eastAsia="Verdana" w:hAnsi="Verdana" w:cs="Verdana"/>
          <w:spacing w:val="-2"/>
          <w:lang w:val="nl-NL"/>
        </w:rPr>
        <w:t>n</w:t>
      </w:r>
      <w:r w:rsidRPr="007175BE">
        <w:rPr>
          <w:rFonts w:ascii="Verdana" w:eastAsia="Verdana" w:hAnsi="Verdana" w:cs="Verdana"/>
          <w:spacing w:val="-1"/>
          <w:lang w:val="nl-NL"/>
        </w:rPr>
        <w:t>o</w:t>
      </w:r>
      <w:r w:rsidRPr="007175BE">
        <w:rPr>
          <w:rFonts w:ascii="Verdana" w:eastAsia="Verdana" w:hAnsi="Verdana" w:cs="Verdana"/>
          <w:spacing w:val="4"/>
          <w:lang w:val="nl-NL"/>
        </w:rPr>
        <w:t>s</w:t>
      </w:r>
      <w:r w:rsidRPr="007175BE">
        <w:rPr>
          <w:rFonts w:ascii="Verdana" w:eastAsia="Verdana" w:hAnsi="Verdana" w:cs="Verdana"/>
          <w:spacing w:val="1"/>
          <w:lang w:val="nl-NL"/>
        </w:rPr>
        <w:t>t</w:t>
      </w:r>
      <w:r w:rsidRPr="007175BE">
        <w:rPr>
          <w:rFonts w:ascii="Verdana" w:eastAsia="Verdana" w:hAnsi="Verdana" w:cs="Verdana"/>
          <w:lang w:val="nl-NL"/>
        </w:rPr>
        <w:t>i</w:t>
      </w:r>
      <w:r w:rsidRPr="007175BE">
        <w:rPr>
          <w:rFonts w:ascii="Verdana" w:eastAsia="Verdana" w:hAnsi="Verdana" w:cs="Verdana"/>
          <w:spacing w:val="1"/>
          <w:lang w:val="nl-NL"/>
        </w:rPr>
        <w:t xml:space="preserve"> </w:t>
      </w:r>
      <w:r w:rsidRPr="007175BE">
        <w:rPr>
          <w:rFonts w:ascii="Verdana" w:eastAsia="Verdana" w:hAnsi="Verdana" w:cs="Verdana"/>
          <w:spacing w:val="-2"/>
          <w:lang w:val="nl-NL"/>
        </w:rPr>
        <w:t>n</w:t>
      </w:r>
      <w:r w:rsidRPr="007175BE">
        <w:rPr>
          <w:rFonts w:ascii="Verdana" w:eastAsia="Verdana" w:hAnsi="Verdana" w:cs="Verdana"/>
          <w:lang w:val="nl-NL"/>
        </w:rPr>
        <w:t>a</w:t>
      </w:r>
      <w:r w:rsidRPr="007175BE">
        <w:rPr>
          <w:rFonts w:ascii="Verdana" w:eastAsia="Verdana" w:hAnsi="Verdana" w:cs="Verdana"/>
          <w:spacing w:val="1"/>
          <w:lang w:val="nl-NL"/>
        </w:rPr>
        <w:t>ve</w:t>
      </w:r>
      <w:r w:rsidRPr="007175BE">
        <w:rPr>
          <w:rFonts w:ascii="Verdana" w:eastAsia="Verdana" w:hAnsi="Verdana" w:cs="Verdana"/>
          <w:lang w:val="nl-NL"/>
        </w:rPr>
        <w:t>d</w:t>
      </w:r>
      <w:r w:rsidRPr="007175BE">
        <w:rPr>
          <w:rFonts w:ascii="Verdana" w:eastAsia="Verdana" w:hAnsi="Verdana" w:cs="Verdana"/>
          <w:spacing w:val="1"/>
          <w:lang w:val="nl-NL"/>
        </w:rPr>
        <w:t>e</w:t>
      </w:r>
      <w:r w:rsidRPr="007175BE">
        <w:rPr>
          <w:rFonts w:ascii="Verdana" w:eastAsia="Verdana" w:hAnsi="Verdana" w:cs="Verdana"/>
          <w:spacing w:val="-2"/>
          <w:lang w:val="nl-NL"/>
        </w:rPr>
        <w:t>n</w:t>
      </w:r>
      <w:r w:rsidRPr="007175BE">
        <w:rPr>
          <w:rFonts w:ascii="Verdana" w:eastAsia="Verdana" w:hAnsi="Verdana" w:cs="Verdana"/>
          <w:spacing w:val="-1"/>
          <w:lang w:val="nl-NL"/>
        </w:rPr>
        <w:t>o</w:t>
      </w:r>
      <w:r w:rsidRPr="007175BE">
        <w:rPr>
          <w:rFonts w:ascii="Verdana" w:eastAsia="Verdana" w:hAnsi="Verdana" w:cs="Verdana"/>
          <w:lang w:val="nl-NL"/>
        </w:rPr>
        <w:t>g</w:t>
      </w:r>
      <w:r w:rsidRPr="007175BE">
        <w:rPr>
          <w:rFonts w:ascii="Verdana" w:eastAsia="Verdana" w:hAnsi="Verdana" w:cs="Verdana"/>
          <w:spacing w:val="3"/>
          <w:lang w:val="nl-NL"/>
        </w:rPr>
        <w:t xml:space="preserve"> </w:t>
      </w:r>
      <w:r w:rsidRPr="007175BE">
        <w:rPr>
          <w:rFonts w:ascii="Verdana" w:eastAsia="Verdana" w:hAnsi="Verdana" w:cs="Verdana"/>
          <w:spacing w:val="1"/>
          <w:lang w:val="nl-NL"/>
        </w:rPr>
        <w:t>je</w:t>
      </w:r>
      <w:r w:rsidRPr="007175BE">
        <w:rPr>
          <w:rFonts w:ascii="Verdana" w:eastAsia="Verdana" w:hAnsi="Verdana" w:cs="Verdana"/>
          <w:lang w:val="nl-NL"/>
        </w:rPr>
        <w:t>zi</w:t>
      </w:r>
      <w:r w:rsidRPr="007175BE">
        <w:rPr>
          <w:rFonts w:ascii="Verdana" w:eastAsia="Verdana" w:hAnsi="Verdana" w:cs="Verdana"/>
          <w:spacing w:val="2"/>
          <w:lang w:val="nl-NL"/>
        </w:rPr>
        <w:t>k</w:t>
      </w:r>
      <w:r w:rsidRPr="007175BE">
        <w:rPr>
          <w:rFonts w:ascii="Verdana" w:eastAsia="Verdana" w:hAnsi="Verdana" w:cs="Verdana"/>
          <w:lang w:val="nl-NL"/>
        </w:rPr>
        <w:t>a.</w:t>
      </w:r>
      <w:r w:rsidRPr="007175BE">
        <w:rPr>
          <w:rFonts w:ascii="Verdana" w:eastAsia="Verdana" w:hAnsi="Verdana" w:cs="Verdana"/>
          <w:spacing w:val="2"/>
          <w:lang w:val="nl-NL"/>
        </w:rPr>
        <w:t xml:space="preserve"> </w:t>
      </w:r>
      <w:r w:rsidRPr="007175BE">
        <w:rPr>
          <w:rFonts w:ascii="Verdana" w:eastAsia="Verdana" w:hAnsi="Verdana" w:cs="Verdana"/>
          <w:spacing w:val="-2"/>
          <w:lang w:val="nl-NL"/>
        </w:rPr>
        <w:t>S</w:t>
      </w:r>
      <w:r w:rsidRPr="007175BE">
        <w:rPr>
          <w:rFonts w:ascii="Verdana" w:eastAsia="Verdana" w:hAnsi="Verdana" w:cs="Verdana"/>
          <w:lang w:val="nl-NL"/>
        </w:rPr>
        <w:t>ama</w:t>
      </w:r>
      <w:r w:rsidRPr="007175BE">
        <w:rPr>
          <w:rFonts w:ascii="Verdana" w:eastAsia="Verdana" w:hAnsi="Verdana" w:cs="Verdana"/>
          <w:spacing w:val="3"/>
          <w:lang w:val="nl-NL"/>
        </w:rPr>
        <w:t xml:space="preserve"> </w:t>
      </w:r>
      <w:r w:rsidRPr="007175BE">
        <w:rPr>
          <w:rFonts w:ascii="Verdana" w:eastAsia="Verdana" w:hAnsi="Verdana" w:cs="Verdana"/>
          <w:spacing w:val="1"/>
          <w:lang w:val="nl-NL"/>
        </w:rPr>
        <w:t>s</w:t>
      </w:r>
      <w:r w:rsidRPr="007175BE">
        <w:rPr>
          <w:rFonts w:ascii="Verdana" w:eastAsia="Verdana" w:hAnsi="Verdana" w:cs="Verdana"/>
          <w:lang w:val="nl-NL"/>
        </w:rPr>
        <w:t>i</w:t>
      </w:r>
      <w:r w:rsidRPr="007175BE">
        <w:rPr>
          <w:rFonts w:ascii="Verdana" w:eastAsia="Verdana" w:hAnsi="Verdana" w:cs="Verdana"/>
          <w:spacing w:val="-1"/>
          <w:lang w:val="nl-NL"/>
        </w:rPr>
        <w:t>n</w:t>
      </w:r>
      <w:r w:rsidRPr="007175BE">
        <w:rPr>
          <w:rFonts w:ascii="Verdana" w:eastAsia="Verdana" w:hAnsi="Verdana" w:cs="Verdana"/>
          <w:spacing w:val="1"/>
          <w:lang w:val="nl-NL"/>
        </w:rPr>
        <w:t>t</w:t>
      </w:r>
      <w:r w:rsidRPr="007175BE">
        <w:rPr>
          <w:rFonts w:ascii="Verdana" w:eastAsia="Verdana" w:hAnsi="Verdana" w:cs="Verdana"/>
          <w:lang w:val="nl-NL"/>
        </w:rPr>
        <w:t>a</w:t>
      </w:r>
      <w:r w:rsidRPr="007175BE">
        <w:rPr>
          <w:rFonts w:ascii="Verdana" w:eastAsia="Verdana" w:hAnsi="Verdana" w:cs="Verdana"/>
          <w:spacing w:val="1"/>
          <w:lang w:val="nl-NL"/>
        </w:rPr>
        <w:t>ks</w:t>
      </w:r>
      <w:r w:rsidRPr="007175BE">
        <w:rPr>
          <w:rFonts w:ascii="Verdana" w:eastAsia="Verdana" w:hAnsi="Verdana" w:cs="Verdana"/>
          <w:lang w:val="nl-NL"/>
        </w:rPr>
        <w:t>a</w:t>
      </w:r>
      <w:r w:rsidRPr="007175BE">
        <w:rPr>
          <w:rFonts w:ascii="Verdana" w:eastAsia="Verdana" w:hAnsi="Verdana" w:cs="Verdana"/>
          <w:spacing w:val="1"/>
          <w:lang w:val="nl-NL"/>
        </w:rPr>
        <w:t xml:space="preserve"> </w:t>
      </w:r>
      <w:r w:rsidRPr="007175BE">
        <w:rPr>
          <w:rFonts w:ascii="Verdana" w:eastAsia="Verdana" w:hAnsi="Verdana" w:cs="Verdana"/>
          <w:lang w:val="nl-NL"/>
        </w:rPr>
        <w:t>C#</w:t>
      </w:r>
      <w:r w:rsidRPr="007175BE">
        <w:rPr>
          <w:rFonts w:ascii="Verdana" w:eastAsia="Verdana" w:hAnsi="Verdana" w:cs="Verdana"/>
          <w:spacing w:val="4"/>
          <w:lang w:val="nl-NL"/>
        </w:rPr>
        <w:t xml:space="preserve"> </w:t>
      </w:r>
      <w:r w:rsidRPr="007175BE">
        <w:rPr>
          <w:rFonts w:ascii="Verdana" w:eastAsia="Verdana" w:hAnsi="Verdana" w:cs="Verdana"/>
          <w:lang w:val="nl-NL"/>
        </w:rPr>
        <w:t>i</w:t>
      </w:r>
      <w:r w:rsidRPr="007175BE">
        <w:rPr>
          <w:rFonts w:ascii="Verdana" w:eastAsia="Verdana" w:hAnsi="Verdana" w:cs="Verdana"/>
          <w:spacing w:val="1"/>
          <w:lang w:val="nl-NL"/>
        </w:rPr>
        <w:t>m</w:t>
      </w:r>
      <w:r w:rsidRPr="007175BE">
        <w:rPr>
          <w:rFonts w:ascii="Verdana" w:eastAsia="Verdana" w:hAnsi="Verdana" w:cs="Verdana"/>
          <w:lang w:val="nl-NL"/>
        </w:rPr>
        <w:t>a p</w:t>
      </w:r>
      <w:r w:rsidRPr="007175BE">
        <w:rPr>
          <w:rFonts w:ascii="Verdana" w:eastAsia="Verdana" w:hAnsi="Verdana" w:cs="Verdana"/>
          <w:spacing w:val="-1"/>
          <w:lang w:val="nl-NL"/>
        </w:rPr>
        <w:t>u</w:t>
      </w:r>
      <w:r w:rsidRPr="007175BE">
        <w:rPr>
          <w:rFonts w:ascii="Verdana" w:eastAsia="Verdana" w:hAnsi="Verdana" w:cs="Verdana"/>
          <w:spacing w:val="-2"/>
          <w:lang w:val="nl-NL"/>
        </w:rPr>
        <w:t>n</w:t>
      </w:r>
      <w:r w:rsidRPr="007175BE">
        <w:rPr>
          <w:rFonts w:ascii="Verdana" w:eastAsia="Verdana" w:hAnsi="Verdana" w:cs="Verdana"/>
          <w:lang w:val="nl-NL"/>
        </w:rPr>
        <w:t>o</w:t>
      </w:r>
      <w:r w:rsidRPr="007175BE">
        <w:rPr>
          <w:rFonts w:ascii="Verdana" w:eastAsia="Verdana" w:hAnsi="Verdana" w:cs="Verdana"/>
          <w:spacing w:val="1"/>
          <w:lang w:val="nl-NL"/>
        </w:rPr>
        <w:t xml:space="preserve"> s</w:t>
      </w:r>
      <w:r w:rsidRPr="007175BE">
        <w:rPr>
          <w:rFonts w:ascii="Verdana" w:eastAsia="Verdana" w:hAnsi="Verdana" w:cs="Verdana"/>
          <w:lang w:val="nl-NL"/>
        </w:rPr>
        <w:t>l</w:t>
      </w:r>
      <w:r w:rsidRPr="007175BE">
        <w:rPr>
          <w:rFonts w:ascii="Verdana" w:eastAsia="Verdana" w:hAnsi="Verdana" w:cs="Verdana"/>
          <w:spacing w:val="1"/>
          <w:lang w:val="nl-NL"/>
        </w:rPr>
        <w:t>ič</w:t>
      </w:r>
      <w:r w:rsidRPr="007175BE">
        <w:rPr>
          <w:rFonts w:ascii="Verdana" w:eastAsia="Verdana" w:hAnsi="Verdana" w:cs="Verdana"/>
          <w:spacing w:val="3"/>
          <w:lang w:val="nl-NL"/>
        </w:rPr>
        <w:t>n</w:t>
      </w:r>
      <w:r w:rsidRPr="007175BE">
        <w:rPr>
          <w:rFonts w:ascii="Verdana" w:eastAsia="Verdana" w:hAnsi="Verdana" w:cs="Verdana"/>
          <w:spacing w:val="-1"/>
          <w:lang w:val="nl-NL"/>
        </w:rPr>
        <w:t>o</w:t>
      </w:r>
      <w:r w:rsidRPr="007175BE">
        <w:rPr>
          <w:rFonts w:ascii="Verdana" w:eastAsia="Verdana" w:hAnsi="Verdana" w:cs="Verdana"/>
          <w:spacing w:val="1"/>
          <w:lang w:val="nl-NL"/>
        </w:rPr>
        <w:t>st</w:t>
      </w:r>
      <w:r w:rsidRPr="007175BE">
        <w:rPr>
          <w:rFonts w:ascii="Verdana" w:eastAsia="Verdana" w:hAnsi="Verdana" w:cs="Verdana"/>
          <w:lang w:val="nl-NL"/>
        </w:rPr>
        <w:t>i</w:t>
      </w:r>
      <w:r w:rsidRPr="007175BE">
        <w:rPr>
          <w:rFonts w:ascii="Verdana" w:eastAsia="Verdana" w:hAnsi="Verdana" w:cs="Verdana"/>
          <w:spacing w:val="2"/>
          <w:lang w:val="nl-NL"/>
        </w:rPr>
        <w:t xml:space="preserve"> </w:t>
      </w:r>
      <w:r w:rsidRPr="007175BE">
        <w:rPr>
          <w:rFonts w:ascii="Verdana" w:eastAsia="Verdana" w:hAnsi="Verdana" w:cs="Verdana"/>
          <w:spacing w:val="9"/>
          <w:lang w:val="nl-NL"/>
        </w:rPr>
        <w:t>s</w:t>
      </w:r>
      <w:r w:rsidRPr="007175BE">
        <w:rPr>
          <w:rFonts w:ascii="Verdana" w:eastAsia="Verdana" w:hAnsi="Verdana" w:cs="Verdana"/>
          <w:lang w:val="nl-NL"/>
        </w:rPr>
        <w:t>a</w:t>
      </w:r>
      <w:r w:rsidRPr="007175BE">
        <w:rPr>
          <w:rFonts w:ascii="Verdana" w:eastAsia="Verdana" w:hAnsi="Verdana" w:cs="Verdana"/>
          <w:spacing w:val="2"/>
          <w:lang w:val="nl-NL"/>
        </w:rPr>
        <w:t xml:space="preserve"> </w:t>
      </w:r>
      <w:r w:rsidRPr="007175BE">
        <w:rPr>
          <w:rFonts w:ascii="Verdana" w:eastAsia="Verdana" w:hAnsi="Verdana" w:cs="Verdana"/>
          <w:lang w:val="nl-NL"/>
        </w:rPr>
        <w:t>C</w:t>
      </w:r>
      <w:r w:rsidRPr="007175BE">
        <w:rPr>
          <w:rFonts w:ascii="Verdana" w:eastAsia="Verdana" w:hAnsi="Verdana" w:cs="Verdana"/>
          <w:spacing w:val="1"/>
          <w:lang w:val="nl-NL"/>
        </w:rPr>
        <w:t>+</w:t>
      </w:r>
      <w:r w:rsidRPr="007175BE">
        <w:rPr>
          <w:rFonts w:ascii="Verdana" w:eastAsia="Verdana" w:hAnsi="Verdana" w:cs="Verdana"/>
          <w:lang w:val="nl-NL"/>
        </w:rPr>
        <w:t xml:space="preserve">+ </w:t>
      </w:r>
      <w:r w:rsidRPr="007175BE">
        <w:rPr>
          <w:rFonts w:ascii="Verdana" w:eastAsia="Verdana" w:hAnsi="Verdana" w:cs="Verdana"/>
          <w:spacing w:val="1"/>
          <w:lang w:val="nl-NL"/>
        </w:rPr>
        <w:t>je</w:t>
      </w:r>
      <w:r w:rsidRPr="007175BE">
        <w:rPr>
          <w:rFonts w:ascii="Verdana" w:eastAsia="Verdana" w:hAnsi="Verdana" w:cs="Verdana"/>
          <w:lang w:val="nl-NL"/>
        </w:rPr>
        <w:t>zi</w:t>
      </w:r>
      <w:r w:rsidRPr="007175BE">
        <w:rPr>
          <w:rFonts w:ascii="Verdana" w:eastAsia="Verdana" w:hAnsi="Verdana" w:cs="Verdana"/>
          <w:spacing w:val="1"/>
          <w:lang w:val="nl-NL"/>
        </w:rPr>
        <w:t>k</w:t>
      </w:r>
      <w:r w:rsidRPr="007175BE">
        <w:rPr>
          <w:rFonts w:ascii="Verdana" w:eastAsia="Verdana" w:hAnsi="Verdana" w:cs="Verdana"/>
          <w:spacing w:val="-1"/>
          <w:lang w:val="nl-NL"/>
        </w:rPr>
        <w:t>o</w:t>
      </w:r>
      <w:r w:rsidRPr="007175BE">
        <w:rPr>
          <w:rFonts w:ascii="Verdana" w:eastAsia="Verdana" w:hAnsi="Verdana" w:cs="Verdana"/>
          <w:lang w:val="nl-NL"/>
        </w:rPr>
        <w:t>m</w:t>
      </w:r>
      <w:r w:rsidRPr="007175BE">
        <w:rPr>
          <w:rFonts w:ascii="Verdana" w:eastAsia="Verdana" w:hAnsi="Verdana" w:cs="Verdana"/>
          <w:spacing w:val="1"/>
          <w:lang w:val="nl-NL"/>
        </w:rPr>
        <w:t xml:space="preserve"> </w:t>
      </w:r>
      <w:r w:rsidRPr="007175BE">
        <w:rPr>
          <w:rFonts w:ascii="Verdana" w:eastAsia="Verdana" w:hAnsi="Verdana" w:cs="Verdana"/>
          <w:spacing w:val="-1"/>
          <w:lang w:val="nl-NL"/>
        </w:rPr>
        <w:t>[</w:t>
      </w:r>
      <w:r w:rsidR="006A5A68">
        <w:rPr>
          <w:rFonts w:ascii="Verdana" w:eastAsia="Verdana" w:hAnsi="Verdana" w:cs="Verdana"/>
          <w:spacing w:val="-2"/>
          <w:lang w:val="nl-NL"/>
        </w:rPr>
        <w:t>1</w:t>
      </w:r>
      <w:r w:rsidRPr="007175BE">
        <w:rPr>
          <w:rFonts w:ascii="Verdana" w:eastAsia="Verdana" w:hAnsi="Verdana" w:cs="Verdana"/>
          <w:spacing w:val="-1"/>
          <w:lang w:val="nl-NL"/>
        </w:rPr>
        <w:t>]</w:t>
      </w:r>
      <w:r w:rsidRPr="007175BE">
        <w:rPr>
          <w:rFonts w:ascii="Verdana" w:eastAsia="Verdana" w:hAnsi="Verdana" w:cs="Verdana"/>
          <w:lang w:val="nl-NL"/>
        </w:rPr>
        <w:t>.</w:t>
      </w:r>
      <w:r w:rsidR="009F4804">
        <w:rPr>
          <w:rFonts w:ascii="Verdana" w:eastAsia="Verdana" w:hAnsi="Verdana" w:cs="Verdana"/>
          <w:bCs/>
          <w:spacing w:val="2"/>
          <w:lang w:val="nl-NL"/>
        </w:rPr>
        <w:t xml:space="preserve"> </w:t>
      </w:r>
      <w:r w:rsidRPr="007175BE">
        <w:rPr>
          <w:rFonts w:ascii="Verdana" w:eastAsia="Verdana" w:hAnsi="Verdana" w:cs="Verdana"/>
          <w:bCs/>
          <w:spacing w:val="2"/>
          <w:lang w:val="nl-NL"/>
        </w:rPr>
        <w:t>Verzija koja se trenutno koristi je 10.0, u novembru 2022  očekuju se izlazak nove 11.0 verzije.</w:t>
      </w:r>
    </w:p>
    <w:p w14:paraId="367496B5" w14:textId="77777777" w:rsidR="00E31D87" w:rsidRPr="007175BE" w:rsidRDefault="00E31D87" w:rsidP="00930794">
      <w:pPr>
        <w:ind w:left="720"/>
        <w:jc w:val="both"/>
        <w:rPr>
          <w:rFonts w:ascii="Verdana" w:eastAsia="Verdana" w:hAnsi="Verdana" w:cs="Verdana"/>
          <w:bCs/>
          <w:spacing w:val="2"/>
          <w:lang w:val="nl-NL"/>
        </w:rPr>
      </w:pPr>
    </w:p>
    <w:p w14:paraId="31C6775F" w14:textId="77777777" w:rsidR="00E31D87" w:rsidRPr="007175BE" w:rsidRDefault="00E31D87" w:rsidP="004143F8">
      <w:pPr>
        <w:jc w:val="both"/>
        <w:rPr>
          <w:rFonts w:ascii="Verdana" w:eastAsia="Verdana" w:hAnsi="Verdana" w:cs="Verdana"/>
          <w:b/>
          <w:spacing w:val="2"/>
          <w:lang w:val="nl-NL"/>
        </w:rPr>
      </w:pPr>
      <w:r w:rsidRPr="007175BE">
        <w:rPr>
          <w:rFonts w:ascii="Verdana" w:eastAsia="Verdana" w:hAnsi="Verdana" w:cs="Verdana"/>
          <w:b/>
          <w:spacing w:val="2"/>
          <w:lang w:val="nl-NL"/>
        </w:rPr>
        <w:t>.NET 6</w:t>
      </w:r>
    </w:p>
    <w:p w14:paraId="25DE3448" w14:textId="77777777" w:rsidR="00E31D87" w:rsidRPr="007175BE" w:rsidRDefault="00E31D87" w:rsidP="00930794">
      <w:pPr>
        <w:ind w:left="720"/>
        <w:jc w:val="both"/>
        <w:rPr>
          <w:rFonts w:ascii="Verdana" w:eastAsia="Verdana" w:hAnsi="Verdana" w:cs="Verdana"/>
          <w:bCs/>
          <w:spacing w:val="2"/>
          <w:lang w:val="nl-NL"/>
        </w:rPr>
      </w:pPr>
    </w:p>
    <w:p w14:paraId="58886D8B" w14:textId="040F3F6C" w:rsidR="00E31D87" w:rsidRPr="00740B4C" w:rsidRDefault="00E31D87" w:rsidP="004143F8">
      <w:pPr>
        <w:jc w:val="both"/>
        <w:rPr>
          <w:rFonts w:ascii="Verdana" w:eastAsia="Verdana" w:hAnsi="Verdana" w:cs="Verdana"/>
          <w:bCs/>
          <w:spacing w:val="2"/>
          <w:lang w:val="it-IT"/>
        </w:rPr>
      </w:pPr>
      <w:r w:rsidRPr="007175BE">
        <w:rPr>
          <w:rFonts w:ascii="Verdana" w:eastAsia="Verdana" w:hAnsi="Verdana" w:cs="Verdana"/>
          <w:bCs/>
          <w:spacing w:val="2"/>
          <w:lang w:val="nl-NL"/>
        </w:rPr>
        <w:t xml:space="preserve">.NET 6 je okruženje za kreiranje aplikacije razvijeno od strane Majkrosofta. </w:t>
      </w:r>
      <w:r w:rsidRPr="00822AC3">
        <w:rPr>
          <w:rFonts w:ascii="Verdana" w:eastAsia="Verdana" w:hAnsi="Verdana" w:cs="Verdana"/>
          <w:bCs/>
          <w:spacing w:val="2"/>
          <w:lang w:val="it-IT"/>
        </w:rPr>
        <w:t>Trenutna aktualna verzija ja 6, očekuje se nova verzija 7 u novembru 2022 gde će se pre</w:t>
      </w:r>
      <w:r>
        <w:rPr>
          <w:rFonts w:ascii="Verdana" w:eastAsia="Verdana" w:hAnsi="Verdana" w:cs="Verdana"/>
          <w:bCs/>
          <w:spacing w:val="2"/>
          <w:lang w:val="it-IT"/>
        </w:rPr>
        <w:t xml:space="preserve">dstaviti i nova verzija C# 11.0. </w:t>
      </w:r>
      <w:r w:rsidRPr="00740B4C">
        <w:rPr>
          <w:rFonts w:ascii="Verdana" w:eastAsia="Verdana" w:hAnsi="Verdana" w:cs="Verdana"/>
          <w:bCs/>
          <w:spacing w:val="2"/>
          <w:lang w:val="it-IT"/>
        </w:rPr>
        <w:t>Verzija .NET 6 je naslednik verzije .NET 5 koja je sjedinila .NET Framework i .NET Core, što znači da sadrži ala</w:t>
      </w:r>
      <w:r>
        <w:rPr>
          <w:rFonts w:ascii="Verdana" w:eastAsia="Verdana" w:hAnsi="Verdana" w:cs="Verdana"/>
          <w:bCs/>
          <w:spacing w:val="2"/>
          <w:lang w:val="it-IT"/>
        </w:rPr>
        <w:t xml:space="preserve">te za kreiranje multiplatformskih aplikacija različitih vrsta (veb, mobilne, desktop..). Takođe su podržani i jezici C#, F# i Visual Basic </w:t>
      </w:r>
      <w:r w:rsidRPr="00740B4C">
        <w:rPr>
          <w:rFonts w:ascii="Verdana" w:eastAsia="Verdana" w:hAnsi="Verdana" w:cs="Verdana"/>
          <w:bCs/>
          <w:spacing w:val="2"/>
          <w:lang w:val="it-IT"/>
        </w:rPr>
        <w:t>[</w:t>
      </w:r>
      <w:r w:rsidR="004143F8">
        <w:rPr>
          <w:rFonts w:ascii="Verdana" w:eastAsia="Verdana" w:hAnsi="Verdana" w:cs="Verdana"/>
          <w:bCs/>
          <w:spacing w:val="2"/>
          <w:lang w:val="it-IT"/>
        </w:rPr>
        <w:t>2</w:t>
      </w:r>
      <w:r>
        <w:rPr>
          <w:rFonts w:ascii="Verdana" w:eastAsia="Verdana" w:hAnsi="Verdana" w:cs="Verdana"/>
          <w:bCs/>
          <w:spacing w:val="2"/>
          <w:lang w:val="it-IT"/>
        </w:rPr>
        <w:t>].</w:t>
      </w:r>
    </w:p>
    <w:p w14:paraId="04DF60F7" w14:textId="77777777" w:rsidR="00E31D87" w:rsidRPr="00740B4C" w:rsidRDefault="00E31D87" w:rsidP="00930794">
      <w:pPr>
        <w:ind w:left="720"/>
        <w:jc w:val="both"/>
        <w:rPr>
          <w:rFonts w:ascii="Verdana" w:eastAsia="Verdana" w:hAnsi="Verdana" w:cs="Verdana"/>
          <w:b/>
          <w:spacing w:val="2"/>
          <w:lang w:val="it-IT"/>
        </w:rPr>
      </w:pPr>
    </w:p>
    <w:p w14:paraId="089793B0" w14:textId="77777777" w:rsidR="00E31D87" w:rsidRPr="00740B4C" w:rsidRDefault="00E31D87" w:rsidP="004143F8">
      <w:pPr>
        <w:ind w:right="4631"/>
        <w:jc w:val="both"/>
        <w:rPr>
          <w:rFonts w:ascii="Verdana" w:eastAsia="Verdana" w:hAnsi="Verdana" w:cs="Verdana"/>
          <w:lang w:val="it-IT"/>
        </w:rPr>
      </w:pPr>
      <w:r w:rsidRPr="00740B4C">
        <w:rPr>
          <w:rFonts w:ascii="Verdana" w:eastAsia="Verdana" w:hAnsi="Verdana" w:cs="Verdana"/>
          <w:b/>
          <w:lang w:val="it-IT"/>
        </w:rPr>
        <w:t>M</w:t>
      </w:r>
      <w:r w:rsidRPr="00740B4C">
        <w:rPr>
          <w:rFonts w:ascii="Verdana" w:eastAsia="Verdana" w:hAnsi="Verdana" w:cs="Verdana"/>
          <w:b/>
          <w:spacing w:val="2"/>
          <w:lang w:val="it-IT"/>
        </w:rPr>
        <w:t>ic</w:t>
      </w:r>
      <w:r w:rsidRPr="00740B4C">
        <w:rPr>
          <w:rFonts w:ascii="Verdana" w:eastAsia="Verdana" w:hAnsi="Verdana" w:cs="Verdana"/>
          <w:b/>
          <w:spacing w:val="-4"/>
          <w:lang w:val="it-IT"/>
        </w:rPr>
        <w:t>r</w:t>
      </w:r>
      <w:r w:rsidRPr="00740B4C">
        <w:rPr>
          <w:rFonts w:ascii="Verdana" w:eastAsia="Verdana" w:hAnsi="Verdana" w:cs="Verdana"/>
          <w:b/>
          <w:spacing w:val="2"/>
          <w:lang w:val="it-IT"/>
        </w:rPr>
        <w:t>o</w:t>
      </w:r>
      <w:r w:rsidRPr="00740B4C">
        <w:rPr>
          <w:rFonts w:ascii="Verdana" w:eastAsia="Verdana" w:hAnsi="Verdana" w:cs="Verdana"/>
          <w:b/>
          <w:spacing w:val="1"/>
          <w:lang w:val="it-IT"/>
        </w:rPr>
        <w:t>s</w:t>
      </w:r>
      <w:r w:rsidRPr="00740B4C">
        <w:rPr>
          <w:rFonts w:ascii="Verdana" w:eastAsia="Verdana" w:hAnsi="Verdana" w:cs="Verdana"/>
          <w:b/>
          <w:spacing w:val="2"/>
          <w:lang w:val="it-IT"/>
        </w:rPr>
        <w:t>o</w:t>
      </w:r>
      <w:r w:rsidRPr="00740B4C">
        <w:rPr>
          <w:rFonts w:ascii="Verdana" w:eastAsia="Verdana" w:hAnsi="Verdana" w:cs="Verdana"/>
          <w:b/>
          <w:lang w:val="it-IT"/>
        </w:rPr>
        <w:t>ft</w:t>
      </w:r>
      <w:r w:rsidRPr="00740B4C">
        <w:rPr>
          <w:rFonts w:ascii="Verdana" w:eastAsia="Verdana" w:hAnsi="Verdana" w:cs="Verdana"/>
          <w:b/>
          <w:spacing w:val="-5"/>
          <w:lang w:val="it-IT"/>
        </w:rPr>
        <w:t xml:space="preserve"> </w:t>
      </w:r>
      <w:r w:rsidRPr="00740B4C">
        <w:rPr>
          <w:rFonts w:ascii="Verdana" w:eastAsia="Verdana" w:hAnsi="Verdana" w:cs="Verdana"/>
          <w:b/>
          <w:spacing w:val="-2"/>
          <w:lang w:val="it-IT"/>
        </w:rPr>
        <w:t>S</w:t>
      </w:r>
      <w:r w:rsidRPr="00740B4C">
        <w:rPr>
          <w:rFonts w:ascii="Verdana" w:eastAsia="Verdana" w:hAnsi="Verdana" w:cs="Verdana"/>
          <w:b/>
          <w:lang w:val="it-IT"/>
        </w:rPr>
        <w:t>QL</w:t>
      </w:r>
      <w:r w:rsidRPr="00740B4C">
        <w:rPr>
          <w:rFonts w:ascii="Verdana" w:eastAsia="Verdana" w:hAnsi="Verdana" w:cs="Verdana"/>
          <w:b/>
          <w:spacing w:val="4"/>
          <w:lang w:val="it-IT"/>
        </w:rPr>
        <w:t xml:space="preserve"> </w:t>
      </w:r>
      <w:r w:rsidRPr="00740B4C">
        <w:rPr>
          <w:rFonts w:ascii="Verdana" w:eastAsia="Verdana" w:hAnsi="Verdana" w:cs="Verdana"/>
          <w:b/>
          <w:spacing w:val="-2"/>
          <w:lang w:val="it-IT"/>
        </w:rPr>
        <w:t>S</w:t>
      </w:r>
      <w:r w:rsidRPr="00740B4C">
        <w:rPr>
          <w:rFonts w:ascii="Verdana" w:eastAsia="Verdana" w:hAnsi="Verdana" w:cs="Verdana"/>
          <w:b/>
          <w:spacing w:val="2"/>
          <w:lang w:val="it-IT"/>
        </w:rPr>
        <w:t>e</w:t>
      </w:r>
      <w:r w:rsidRPr="00740B4C">
        <w:rPr>
          <w:rFonts w:ascii="Verdana" w:eastAsia="Verdana" w:hAnsi="Verdana" w:cs="Verdana"/>
          <w:b/>
          <w:lang w:val="it-IT"/>
        </w:rPr>
        <w:t>r</w:t>
      </w:r>
      <w:r w:rsidRPr="00740B4C">
        <w:rPr>
          <w:rFonts w:ascii="Verdana" w:eastAsia="Verdana" w:hAnsi="Verdana" w:cs="Verdana"/>
          <w:b/>
          <w:spacing w:val="-4"/>
          <w:lang w:val="it-IT"/>
        </w:rPr>
        <w:t>v</w:t>
      </w:r>
      <w:r w:rsidRPr="00740B4C">
        <w:rPr>
          <w:rFonts w:ascii="Verdana" w:eastAsia="Verdana" w:hAnsi="Verdana" w:cs="Verdana"/>
          <w:b/>
          <w:spacing w:val="2"/>
          <w:lang w:val="it-IT"/>
        </w:rPr>
        <w:t>e</w:t>
      </w:r>
      <w:r w:rsidRPr="00740B4C">
        <w:rPr>
          <w:rFonts w:ascii="Verdana" w:eastAsia="Verdana" w:hAnsi="Verdana" w:cs="Verdana"/>
          <w:b/>
          <w:lang w:val="it-IT"/>
        </w:rPr>
        <w:t>r</w:t>
      </w:r>
      <w:r w:rsidRPr="00740B4C">
        <w:rPr>
          <w:rFonts w:ascii="Verdana" w:eastAsia="Verdana" w:hAnsi="Verdana" w:cs="Verdana"/>
          <w:b/>
          <w:spacing w:val="2"/>
          <w:lang w:val="it-IT"/>
        </w:rPr>
        <w:t xml:space="preserve"> </w:t>
      </w:r>
      <w:r w:rsidRPr="00740B4C">
        <w:rPr>
          <w:rFonts w:ascii="Verdana" w:eastAsia="Verdana" w:hAnsi="Verdana" w:cs="Verdana"/>
          <w:b/>
          <w:lang w:val="it-IT"/>
        </w:rPr>
        <w:t>M</w:t>
      </w:r>
      <w:r w:rsidRPr="00740B4C">
        <w:rPr>
          <w:rFonts w:ascii="Verdana" w:eastAsia="Verdana" w:hAnsi="Verdana" w:cs="Verdana"/>
          <w:b/>
          <w:spacing w:val="-3"/>
          <w:lang w:val="it-IT"/>
        </w:rPr>
        <w:t>a</w:t>
      </w:r>
      <w:r w:rsidRPr="00740B4C">
        <w:rPr>
          <w:rFonts w:ascii="Verdana" w:eastAsia="Verdana" w:hAnsi="Verdana" w:cs="Verdana"/>
          <w:b/>
          <w:spacing w:val="2"/>
          <w:lang w:val="it-IT"/>
        </w:rPr>
        <w:t>n</w:t>
      </w:r>
      <w:r w:rsidRPr="00740B4C">
        <w:rPr>
          <w:rFonts w:ascii="Verdana" w:eastAsia="Verdana" w:hAnsi="Verdana" w:cs="Verdana"/>
          <w:b/>
          <w:spacing w:val="1"/>
          <w:lang w:val="it-IT"/>
        </w:rPr>
        <w:t>a</w:t>
      </w:r>
      <w:r w:rsidRPr="00740B4C">
        <w:rPr>
          <w:rFonts w:ascii="Verdana" w:eastAsia="Verdana" w:hAnsi="Verdana" w:cs="Verdana"/>
          <w:b/>
          <w:lang w:val="it-IT"/>
        </w:rPr>
        <w:t>g</w:t>
      </w:r>
      <w:r w:rsidRPr="00740B4C">
        <w:rPr>
          <w:rFonts w:ascii="Verdana" w:eastAsia="Verdana" w:hAnsi="Verdana" w:cs="Verdana"/>
          <w:b/>
          <w:spacing w:val="-1"/>
          <w:lang w:val="it-IT"/>
        </w:rPr>
        <w:t>m</w:t>
      </w:r>
      <w:r w:rsidRPr="00740B4C">
        <w:rPr>
          <w:rFonts w:ascii="Verdana" w:eastAsia="Verdana" w:hAnsi="Verdana" w:cs="Verdana"/>
          <w:b/>
          <w:spacing w:val="-3"/>
          <w:lang w:val="it-IT"/>
        </w:rPr>
        <w:t>e</w:t>
      </w:r>
      <w:r w:rsidRPr="00740B4C">
        <w:rPr>
          <w:rFonts w:ascii="Verdana" w:eastAsia="Verdana" w:hAnsi="Verdana" w:cs="Verdana"/>
          <w:b/>
          <w:spacing w:val="2"/>
          <w:lang w:val="it-IT"/>
        </w:rPr>
        <w:t>n</w:t>
      </w:r>
      <w:r w:rsidRPr="00740B4C">
        <w:rPr>
          <w:rFonts w:ascii="Verdana" w:eastAsia="Verdana" w:hAnsi="Verdana" w:cs="Verdana"/>
          <w:b/>
          <w:lang w:val="it-IT"/>
        </w:rPr>
        <w:t xml:space="preserve">t </w:t>
      </w:r>
      <w:r w:rsidRPr="00740B4C">
        <w:rPr>
          <w:rFonts w:ascii="Verdana" w:eastAsia="Verdana" w:hAnsi="Verdana" w:cs="Verdana"/>
          <w:b/>
          <w:spacing w:val="-2"/>
          <w:lang w:val="it-IT"/>
        </w:rPr>
        <w:t>S</w:t>
      </w:r>
      <w:r w:rsidRPr="00740B4C">
        <w:rPr>
          <w:rFonts w:ascii="Verdana" w:eastAsia="Verdana" w:hAnsi="Verdana" w:cs="Verdana"/>
          <w:b/>
          <w:spacing w:val="-1"/>
          <w:lang w:val="it-IT"/>
        </w:rPr>
        <w:t>t</w:t>
      </w:r>
      <w:r w:rsidRPr="00740B4C">
        <w:rPr>
          <w:rFonts w:ascii="Verdana" w:eastAsia="Verdana" w:hAnsi="Verdana" w:cs="Verdana"/>
          <w:b/>
          <w:spacing w:val="2"/>
          <w:lang w:val="it-IT"/>
        </w:rPr>
        <w:t>u</w:t>
      </w:r>
      <w:r w:rsidRPr="00740B4C">
        <w:rPr>
          <w:rFonts w:ascii="Verdana" w:eastAsia="Verdana" w:hAnsi="Verdana" w:cs="Verdana"/>
          <w:b/>
          <w:lang w:val="it-IT"/>
        </w:rPr>
        <w:t>d</w:t>
      </w:r>
      <w:r w:rsidRPr="00740B4C">
        <w:rPr>
          <w:rFonts w:ascii="Verdana" w:eastAsia="Verdana" w:hAnsi="Verdana" w:cs="Verdana"/>
          <w:b/>
          <w:spacing w:val="-3"/>
          <w:lang w:val="it-IT"/>
        </w:rPr>
        <w:t>i</w:t>
      </w:r>
      <w:r w:rsidRPr="00740B4C">
        <w:rPr>
          <w:rFonts w:ascii="Verdana" w:eastAsia="Verdana" w:hAnsi="Verdana" w:cs="Verdana"/>
          <w:b/>
          <w:lang w:val="it-IT"/>
        </w:rPr>
        <w:t>o</w:t>
      </w:r>
    </w:p>
    <w:p w14:paraId="3A098401" w14:textId="77777777" w:rsidR="00E31D87" w:rsidRPr="00740B4C" w:rsidRDefault="00E31D87" w:rsidP="00930794">
      <w:pPr>
        <w:spacing w:before="2" w:line="240" w:lineRule="exact"/>
        <w:ind w:left="604"/>
        <w:jc w:val="both"/>
        <w:rPr>
          <w:sz w:val="24"/>
          <w:szCs w:val="24"/>
          <w:lang w:val="it-IT"/>
        </w:rPr>
      </w:pPr>
    </w:p>
    <w:p w14:paraId="1A19F5A1" w14:textId="28C25584" w:rsidR="00E31D87" w:rsidRPr="007175BE" w:rsidRDefault="00E31D87" w:rsidP="004143F8">
      <w:pPr>
        <w:ind w:right="77"/>
        <w:jc w:val="both"/>
        <w:rPr>
          <w:rFonts w:ascii="Verdana" w:eastAsia="Verdana" w:hAnsi="Verdana" w:cs="Verdana"/>
          <w:lang w:val="it-IT"/>
        </w:rPr>
      </w:pPr>
      <w:r w:rsidRPr="00740B4C">
        <w:rPr>
          <w:rFonts w:ascii="Verdana" w:eastAsia="Verdana" w:hAnsi="Verdana" w:cs="Verdana"/>
          <w:spacing w:val="-2"/>
          <w:lang w:val="it-IT"/>
        </w:rPr>
        <w:t>S</w:t>
      </w:r>
      <w:r w:rsidRPr="00740B4C">
        <w:rPr>
          <w:rFonts w:ascii="Verdana" w:eastAsia="Verdana" w:hAnsi="Verdana" w:cs="Verdana"/>
          <w:spacing w:val="2"/>
          <w:lang w:val="it-IT"/>
        </w:rPr>
        <w:t>Q</w:t>
      </w:r>
      <w:r w:rsidRPr="00740B4C">
        <w:rPr>
          <w:rFonts w:ascii="Verdana" w:eastAsia="Verdana" w:hAnsi="Verdana" w:cs="Verdana"/>
          <w:lang w:val="it-IT"/>
        </w:rPr>
        <w:t>L</w:t>
      </w:r>
      <w:r w:rsidRPr="00740B4C">
        <w:rPr>
          <w:rFonts w:ascii="Verdana" w:eastAsia="Verdana" w:hAnsi="Verdana" w:cs="Verdana"/>
          <w:spacing w:val="1"/>
          <w:lang w:val="it-IT"/>
        </w:rPr>
        <w:t xml:space="preserve"> </w:t>
      </w:r>
      <w:r w:rsidRPr="00740B4C">
        <w:rPr>
          <w:rFonts w:ascii="Verdana" w:eastAsia="Verdana" w:hAnsi="Verdana" w:cs="Verdana"/>
          <w:spacing w:val="-2"/>
          <w:lang w:val="it-IT"/>
        </w:rPr>
        <w:t>S</w:t>
      </w:r>
      <w:r w:rsidRPr="00740B4C">
        <w:rPr>
          <w:rFonts w:ascii="Verdana" w:eastAsia="Verdana" w:hAnsi="Verdana" w:cs="Verdana"/>
          <w:spacing w:val="1"/>
          <w:lang w:val="it-IT"/>
        </w:rPr>
        <w:t>e</w:t>
      </w:r>
      <w:r w:rsidRPr="00740B4C">
        <w:rPr>
          <w:rFonts w:ascii="Verdana" w:eastAsia="Verdana" w:hAnsi="Verdana" w:cs="Verdana"/>
          <w:lang w:val="it-IT"/>
        </w:rPr>
        <w:t>r</w:t>
      </w:r>
      <w:r w:rsidRPr="00740B4C">
        <w:rPr>
          <w:rFonts w:ascii="Verdana" w:eastAsia="Verdana" w:hAnsi="Verdana" w:cs="Verdana"/>
          <w:spacing w:val="1"/>
          <w:lang w:val="it-IT"/>
        </w:rPr>
        <w:t>ve</w:t>
      </w:r>
      <w:r w:rsidRPr="00740B4C">
        <w:rPr>
          <w:rFonts w:ascii="Verdana" w:eastAsia="Verdana" w:hAnsi="Verdana" w:cs="Verdana"/>
          <w:lang w:val="it-IT"/>
        </w:rPr>
        <w:t>r</w:t>
      </w:r>
      <w:r w:rsidRPr="00740B4C">
        <w:rPr>
          <w:rFonts w:ascii="Verdana" w:eastAsia="Verdana" w:hAnsi="Verdana" w:cs="Verdana"/>
          <w:spacing w:val="2"/>
          <w:lang w:val="it-IT"/>
        </w:rPr>
        <w:t xml:space="preserve"> </w:t>
      </w:r>
      <w:r w:rsidRPr="00740B4C">
        <w:rPr>
          <w:rFonts w:ascii="Verdana" w:eastAsia="Verdana" w:hAnsi="Verdana" w:cs="Verdana"/>
          <w:spacing w:val="1"/>
          <w:lang w:val="it-IT"/>
        </w:rPr>
        <w:t>M</w:t>
      </w:r>
      <w:r w:rsidRPr="00740B4C">
        <w:rPr>
          <w:rFonts w:ascii="Verdana" w:eastAsia="Verdana" w:hAnsi="Verdana" w:cs="Verdana"/>
          <w:lang w:val="it-IT"/>
        </w:rPr>
        <w:t>a</w:t>
      </w:r>
      <w:r w:rsidRPr="00740B4C">
        <w:rPr>
          <w:rFonts w:ascii="Verdana" w:eastAsia="Verdana" w:hAnsi="Verdana" w:cs="Verdana"/>
          <w:spacing w:val="-2"/>
          <w:lang w:val="it-IT"/>
        </w:rPr>
        <w:t>n</w:t>
      </w:r>
      <w:r w:rsidRPr="00740B4C">
        <w:rPr>
          <w:rFonts w:ascii="Verdana" w:eastAsia="Verdana" w:hAnsi="Verdana" w:cs="Verdana"/>
          <w:lang w:val="it-IT"/>
        </w:rPr>
        <w:t>ag</w:t>
      </w:r>
      <w:r w:rsidRPr="00740B4C">
        <w:rPr>
          <w:rFonts w:ascii="Verdana" w:eastAsia="Verdana" w:hAnsi="Verdana" w:cs="Verdana"/>
          <w:spacing w:val="1"/>
          <w:lang w:val="it-IT"/>
        </w:rPr>
        <w:t>me</w:t>
      </w:r>
      <w:r w:rsidRPr="00740B4C">
        <w:rPr>
          <w:rFonts w:ascii="Verdana" w:eastAsia="Verdana" w:hAnsi="Verdana" w:cs="Verdana"/>
          <w:spacing w:val="-2"/>
          <w:lang w:val="it-IT"/>
        </w:rPr>
        <w:t>n</w:t>
      </w:r>
      <w:r w:rsidRPr="00740B4C">
        <w:rPr>
          <w:rFonts w:ascii="Verdana" w:eastAsia="Verdana" w:hAnsi="Verdana" w:cs="Verdana"/>
          <w:lang w:val="it-IT"/>
        </w:rPr>
        <w:t>t</w:t>
      </w:r>
      <w:r w:rsidRPr="00740B4C">
        <w:rPr>
          <w:rFonts w:ascii="Verdana" w:eastAsia="Verdana" w:hAnsi="Verdana" w:cs="Verdana"/>
          <w:spacing w:val="9"/>
          <w:lang w:val="it-IT"/>
        </w:rPr>
        <w:t xml:space="preserve"> </w:t>
      </w:r>
      <w:r w:rsidRPr="00740B4C">
        <w:rPr>
          <w:rFonts w:ascii="Verdana" w:eastAsia="Verdana" w:hAnsi="Verdana" w:cs="Verdana"/>
          <w:spacing w:val="-2"/>
          <w:lang w:val="it-IT"/>
        </w:rPr>
        <w:t>S</w:t>
      </w:r>
      <w:r w:rsidRPr="00740B4C">
        <w:rPr>
          <w:rFonts w:ascii="Verdana" w:eastAsia="Verdana" w:hAnsi="Verdana" w:cs="Verdana"/>
          <w:spacing w:val="1"/>
          <w:lang w:val="it-IT"/>
        </w:rPr>
        <w:t>t</w:t>
      </w:r>
      <w:r w:rsidRPr="00740B4C">
        <w:rPr>
          <w:rFonts w:ascii="Verdana" w:eastAsia="Verdana" w:hAnsi="Verdana" w:cs="Verdana"/>
          <w:spacing w:val="-2"/>
          <w:lang w:val="it-IT"/>
        </w:rPr>
        <w:t>u</w:t>
      </w:r>
      <w:r w:rsidRPr="00740B4C">
        <w:rPr>
          <w:rFonts w:ascii="Verdana" w:eastAsia="Verdana" w:hAnsi="Verdana" w:cs="Verdana"/>
          <w:lang w:val="it-IT"/>
        </w:rPr>
        <w:t>dio</w:t>
      </w:r>
      <w:r w:rsidRPr="00740B4C">
        <w:rPr>
          <w:rFonts w:ascii="Verdana" w:eastAsia="Verdana" w:hAnsi="Verdana" w:cs="Verdana"/>
          <w:spacing w:val="1"/>
          <w:lang w:val="it-IT"/>
        </w:rPr>
        <w:t xml:space="preserve"> </w:t>
      </w:r>
      <w:r w:rsidRPr="00740B4C">
        <w:rPr>
          <w:rFonts w:ascii="Verdana" w:eastAsia="Verdana" w:hAnsi="Verdana" w:cs="Verdana"/>
          <w:spacing w:val="5"/>
          <w:lang w:val="it-IT"/>
        </w:rPr>
        <w:t>j</w:t>
      </w:r>
      <w:r w:rsidRPr="00740B4C">
        <w:rPr>
          <w:rFonts w:ascii="Verdana" w:eastAsia="Verdana" w:hAnsi="Verdana" w:cs="Verdana"/>
          <w:lang w:val="it-IT"/>
        </w:rPr>
        <w:t>e</w:t>
      </w:r>
      <w:r w:rsidRPr="00740B4C">
        <w:rPr>
          <w:rFonts w:ascii="Verdana" w:eastAsia="Verdana" w:hAnsi="Verdana" w:cs="Verdana"/>
          <w:spacing w:val="4"/>
          <w:lang w:val="it-IT"/>
        </w:rPr>
        <w:t xml:space="preserve"> </w:t>
      </w:r>
      <w:r w:rsidRPr="00740B4C">
        <w:rPr>
          <w:rFonts w:ascii="Verdana" w:eastAsia="Verdana" w:hAnsi="Verdana" w:cs="Verdana"/>
          <w:spacing w:val="5"/>
          <w:lang w:val="it-IT"/>
        </w:rPr>
        <w:t>i</w:t>
      </w:r>
      <w:r w:rsidRPr="00740B4C">
        <w:rPr>
          <w:rFonts w:ascii="Verdana" w:eastAsia="Verdana" w:hAnsi="Verdana" w:cs="Verdana"/>
          <w:spacing w:val="-2"/>
          <w:lang w:val="it-IT"/>
        </w:rPr>
        <w:t>n</w:t>
      </w:r>
      <w:r w:rsidRPr="00740B4C">
        <w:rPr>
          <w:rFonts w:ascii="Verdana" w:eastAsia="Verdana" w:hAnsi="Verdana" w:cs="Verdana"/>
          <w:spacing w:val="1"/>
          <w:lang w:val="it-IT"/>
        </w:rPr>
        <w:t>te</w:t>
      </w:r>
      <w:r w:rsidRPr="00740B4C">
        <w:rPr>
          <w:rFonts w:ascii="Verdana" w:eastAsia="Verdana" w:hAnsi="Verdana" w:cs="Verdana"/>
          <w:lang w:val="it-IT"/>
        </w:rPr>
        <w:t>gri</w:t>
      </w:r>
      <w:r w:rsidRPr="00740B4C">
        <w:rPr>
          <w:rFonts w:ascii="Verdana" w:eastAsia="Verdana" w:hAnsi="Verdana" w:cs="Verdana"/>
          <w:spacing w:val="1"/>
          <w:lang w:val="it-IT"/>
        </w:rPr>
        <w:t>s</w:t>
      </w:r>
      <w:r w:rsidRPr="00740B4C">
        <w:rPr>
          <w:rFonts w:ascii="Verdana" w:eastAsia="Verdana" w:hAnsi="Verdana" w:cs="Verdana"/>
          <w:lang w:val="it-IT"/>
        </w:rPr>
        <w:t>a</w:t>
      </w:r>
      <w:r w:rsidRPr="00740B4C">
        <w:rPr>
          <w:rFonts w:ascii="Verdana" w:eastAsia="Verdana" w:hAnsi="Verdana" w:cs="Verdana"/>
          <w:spacing w:val="-2"/>
          <w:lang w:val="it-IT"/>
        </w:rPr>
        <w:t>n</w:t>
      </w:r>
      <w:r w:rsidRPr="00740B4C">
        <w:rPr>
          <w:rFonts w:ascii="Verdana" w:eastAsia="Verdana" w:hAnsi="Verdana" w:cs="Verdana"/>
          <w:lang w:val="it-IT"/>
        </w:rPr>
        <w:t>o</w:t>
      </w:r>
      <w:r w:rsidRPr="00740B4C">
        <w:rPr>
          <w:rFonts w:ascii="Verdana" w:eastAsia="Verdana" w:hAnsi="Verdana" w:cs="Verdana"/>
          <w:spacing w:val="6"/>
          <w:lang w:val="it-IT"/>
        </w:rPr>
        <w:t xml:space="preserve"> </w:t>
      </w:r>
      <w:r w:rsidRPr="00740B4C">
        <w:rPr>
          <w:rFonts w:ascii="Verdana" w:eastAsia="Verdana" w:hAnsi="Verdana" w:cs="Verdana"/>
          <w:spacing w:val="-1"/>
          <w:lang w:val="it-IT"/>
        </w:rPr>
        <w:t>o</w:t>
      </w:r>
      <w:r w:rsidRPr="00740B4C">
        <w:rPr>
          <w:rFonts w:ascii="Verdana" w:eastAsia="Verdana" w:hAnsi="Verdana" w:cs="Verdana"/>
          <w:spacing w:val="1"/>
          <w:lang w:val="it-IT"/>
        </w:rPr>
        <w:t>k</w:t>
      </w:r>
      <w:r w:rsidRPr="00740B4C">
        <w:rPr>
          <w:rFonts w:ascii="Verdana" w:eastAsia="Verdana" w:hAnsi="Verdana" w:cs="Verdana"/>
          <w:lang w:val="it-IT"/>
        </w:rPr>
        <w:t>r</w:t>
      </w:r>
      <w:r w:rsidRPr="00740B4C">
        <w:rPr>
          <w:rFonts w:ascii="Verdana" w:eastAsia="Verdana" w:hAnsi="Verdana" w:cs="Verdana"/>
          <w:spacing w:val="3"/>
          <w:lang w:val="it-IT"/>
        </w:rPr>
        <w:t>u</w:t>
      </w:r>
      <w:r w:rsidRPr="00740B4C">
        <w:rPr>
          <w:rFonts w:ascii="Verdana" w:eastAsia="Verdana" w:hAnsi="Verdana" w:cs="Verdana"/>
          <w:lang w:val="it-IT"/>
        </w:rPr>
        <w:t>ž</w:t>
      </w:r>
      <w:r w:rsidRPr="00740B4C">
        <w:rPr>
          <w:rFonts w:ascii="Verdana" w:eastAsia="Verdana" w:hAnsi="Verdana" w:cs="Verdana"/>
          <w:spacing w:val="1"/>
          <w:lang w:val="it-IT"/>
        </w:rPr>
        <w:t>e</w:t>
      </w:r>
      <w:r w:rsidRPr="00740B4C">
        <w:rPr>
          <w:rFonts w:ascii="Verdana" w:eastAsia="Verdana" w:hAnsi="Verdana" w:cs="Verdana"/>
          <w:spacing w:val="-2"/>
          <w:lang w:val="it-IT"/>
        </w:rPr>
        <w:t>n</w:t>
      </w:r>
      <w:r w:rsidRPr="00740B4C">
        <w:rPr>
          <w:rFonts w:ascii="Verdana" w:eastAsia="Verdana" w:hAnsi="Verdana" w:cs="Verdana"/>
          <w:spacing w:val="1"/>
          <w:lang w:val="it-IT"/>
        </w:rPr>
        <w:t>j</w:t>
      </w:r>
      <w:r w:rsidRPr="00740B4C">
        <w:rPr>
          <w:rFonts w:ascii="Verdana" w:eastAsia="Verdana" w:hAnsi="Verdana" w:cs="Verdana"/>
          <w:lang w:val="it-IT"/>
        </w:rPr>
        <w:t>e</w:t>
      </w:r>
      <w:r w:rsidRPr="00740B4C">
        <w:rPr>
          <w:rFonts w:ascii="Verdana" w:eastAsia="Verdana" w:hAnsi="Verdana" w:cs="Verdana"/>
          <w:spacing w:val="3"/>
          <w:lang w:val="it-IT"/>
        </w:rPr>
        <w:t xml:space="preserve"> </w:t>
      </w:r>
      <w:r w:rsidRPr="00740B4C">
        <w:rPr>
          <w:rFonts w:ascii="Verdana" w:eastAsia="Verdana" w:hAnsi="Verdana" w:cs="Verdana"/>
          <w:lang w:val="it-IT"/>
        </w:rPr>
        <w:t>raz</w:t>
      </w:r>
      <w:r w:rsidRPr="00740B4C">
        <w:rPr>
          <w:rFonts w:ascii="Verdana" w:eastAsia="Verdana" w:hAnsi="Verdana" w:cs="Verdana"/>
          <w:spacing w:val="1"/>
          <w:lang w:val="it-IT"/>
        </w:rPr>
        <w:t>v</w:t>
      </w:r>
      <w:r w:rsidRPr="00740B4C">
        <w:rPr>
          <w:rFonts w:ascii="Verdana" w:eastAsia="Verdana" w:hAnsi="Verdana" w:cs="Verdana"/>
          <w:lang w:val="it-IT"/>
        </w:rPr>
        <w:t>i</w:t>
      </w:r>
      <w:r w:rsidRPr="00740B4C">
        <w:rPr>
          <w:rFonts w:ascii="Verdana" w:eastAsia="Verdana" w:hAnsi="Verdana" w:cs="Verdana"/>
          <w:spacing w:val="2"/>
          <w:lang w:val="it-IT"/>
        </w:rPr>
        <w:t>j</w:t>
      </w:r>
      <w:r w:rsidRPr="00740B4C">
        <w:rPr>
          <w:rFonts w:ascii="Verdana" w:eastAsia="Verdana" w:hAnsi="Verdana" w:cs="Verdana"/>
          <w:spacing w:val="1"/>
          <w:lang w:val="it-IT"/>
        </w:rPr>
        <w:t>e</w:t>
      </w:r>
      <w:r w:rsidRPr="00740B4C">
        <w:rPr>
          <w:rFonts w:ascii="Verdana" w:eastAsia="Verdana" w:hAnsi="Verdana" w:cs="Verdana"/>
          <w:spacing w:val="-2"/>
          <w:lang w:val="it-IT"/>
        </w:rPr>
        <w:t>n</w:t>
      </w:r>
      <w:r w:rsidRPr="00740B4C">
        <w:rPr>
          <w:rFonts w:ascii="Verdana" w:eastAsia="Verdana" w:hAnsi="Verdana" w:cs="Verdana"/>
          <w:lang w:val="it-IT"/>
        </w:rPr>
        <w:t xml:space="preserve">o </w:t>
      </w:r>
      <w:r w:rsidRPr="00740B4C">
        <w:rPr>
          <w:rFonts w:ascii="Verdana" w:eastAsia="Verdana" w:hAnsi="Verdana" w:cs="Verdana"/>
          <w:spacing w:val="-1"/>
          <w:lang w:val="it-IT"/>
        </w:rPr>
        <w:t>o</w:t>
      </w:r>
      <w:r w:rsidRPr="00740B4C">
        <w:rPr>
          <w:rFonts w:ascii="Verdana" w:eastAsia="Verdana" w:hAnsi="Verdana" w:cs="Verdana"/>
          <w:lang w:val="it-IT"/>
        </w:rPr>
        <w:t>d</w:t>
      </w:r>
      <w:r w:rsidRPr="00740B4C">
        <w:rPr>
          <w:rFonts w:ascii="Verdana" w:eastAsia="Verdana" w:hAnsi="Verdana" w:cs="Verdana"/>
          <w:spacing w:val="3"/>
          <w:lang w:val="it-IT"/>
        </w:rPr>
        <w:t xml:space="preserve"> </w:t>
      </w:r>
      <w:r w:rsidRPr="00740B4C">
        <w:rPr>
          <w:rFonts w:ascii="Verdana" w:eastAsia="Verdana" w:hAnsi="Verdana" w:cs="Verdana"/>
          <w:spacing w:val="1"/>
          <w:lang w:val="it-IT"/>
        </w:rPr>
        <w:t>st</w:t>
      </w:r>
      <w:r w:rsidRPr="00740B4C">
        <w:rPr>
          <w:rFonts w:ascii="Verdana" w:eastAsia="Verdana" w:hAnsi="Verdana" w:cs="Verdana"/>
          <w:lang w:val="it-IT"/>
        </w:rPr>
        <w:t>ra</w:t>
      </w:r>
      <w:r w:rsidRPr="00740B4C">
        <w:rPr>
          <w:rFonts w:ascii="Verdana" w:eastAsia="Verdana" w:hAnsi="Verdana" w:cs="Verdana"/>
          <w:spacing w:val="-2"/>
          <w:lang w:val="it-IT"/>
        </w:rPr>
        <w:t>n</w:t>
      </w:r>
      <w:r w:rsidRPr="00740B4C">
        <w:rPr>
          <w:rFonts w:ascii="Verdana" w:eastAsia="Verdana" w:hAnsi="Verdana" w:cs="Verdana"/>
          <w:lang w:val="it-IT"/>
        </w:rPr>
        <w:t>e</w:t>
      </w:r>
      <w:r w:rsidRPr="00740B4C">
        <w:rPr>
          <w:rFonts w:ascii="Verdana" w:eastAsia="Verdana" w:hAnsi="Verdana" w:cs="Verdana"/>
          <w:spacing w:val="8"/>
          <w:lang w:val="it-IT"/>
        </w:rPr>
        <w:t xml:space="preserve"> </w:t>
      </w:r>
      <w:r w:rsidRPr="00740B4C">
        <w:rPr>
          <w:rFonts w:ascii="Verdana" w:eastAsia="Verdana" w:hAnsi="Verdana" w:cs="Verdana"/>
          <w:spacing w:val="1"/>
          <w:lang w:val="it-IT"/>
        </w:rPr>
        <w:t>M</w:t>
      </w:r>
      <w:r w:rsidRPr="00740B4C">
        <w:rPr>
          <w:rFonts w:ascii="Verdana" w:eastAsia="Verdana" w:hAnsi="Verdana" w:cs="Verdana"/>
          <w:lang w:val="it-IT"/>
        </w:rPr>
        <w:t>a</w:t>
      </w:r>
      <w:r w:rsidRPr="00740B4C">
        <w:rPr>
          <w:rFonts w:ascii="Verdana" w:eastAsia="Verdana" w:hAnsi="Verdana" w:cs="Verdana"/>
          <w:spacing w:val="1"/>
          <w:lang w:val="it-IT"/>
        </w:rPr>
        <w:t>jk</w:t>
      </w:r>
      <w:r w:rsidRPr="00740B4C">
        <w:rPr>
          <w:rFonts w:ascii="Verdana" w:eastAsia="Verdana" w:hAnsi="Verdana" w:cs="Verdana"/>
          <w:lang w:val="it-IT"/>
        </w:rPr>
        <w:t>r</w:t>
      </w:r>
      <w:r w:rsidRPr="00740B4C">
        <w:rPr>
          <w:rFonts w:ascii="Verdana" w:eastAsia="Verdana" w:hAnsi="Verdana" w:cs="Verdana"/>
          <w:spacing w:val="-2"/>
          <w:lang w:val="it-IT"/>
        </w:rPr>
        <w:t>o</w:t>
      </w:r>
      <w:r w:rsidRPr="00740B4C">
        <w:rPr>
          <w:rFonts w:ascii="Verdana" w:eastAsia="Verdana" w:hAnsi="Verdana" w:cs="Verdana"/>
          <w:spacing w:val="1"/>
          <w:lang w:val="it-IT"/>
        </w:rPr>
        <w:t>s</w:t>
      </w:r>
      <w:r w:rsidRPr="00740B4C">
        <w:rPr>
          <w:rFonts w:ascii="Verdana" w:eastAsia="Verdana" w:hAnsi="Verdana" w:cs="Verdana"/>
          <w:spacing w:val="-1"/>
          <w:lang w:val="it-IT"/>
        </w:rPr>
        <w:t>o</w:t>
      </w:r>
      <w:r w:rsidRPr="00740B4C">
        <w:rPr>
          <w:rFonts w:ascii="Verdana" w:eastAsia="Verdana" w:hAnsi="Verdana" w:cs="Verdana"/>
          <w:lang w:val="it-IT"/>
        </w:rPr>
        <w:t>f</w:t>
      </w:r>
      <w:r w:rsidRPr="00740B4C">
        <w:rPr>
          <w:rFonts w:ascii="Verdana" w:eastAsia="Verdana" w:hAnsi="Verdana" w:cs="Verdana"/>
          <w:spacing w:val="1"/>
          <w:lang w:val="it-IT"/>
        </w:rPr>
        <w:t>t</w:t>
      </w:r>
      <w:r w:rsidRPr="00740B4C">
        <w:rPr>
          <w:rFonts w:ascii="Verdana" w:eastAsia="Verdana" w:hAnsi="Verdana" w:cs="Verdana"/>
          <w:lang w:val="it-IT"/>
        </w:rPr>
        <w:t>a</w:t>
      </w:r>
      <w:r w:rsidRPr="00740B4C">
        <w:rPr>
          <w:rFonts w:ascii="Verdana" w:eastAsia="Verdana" w:hAnsi="Verdana" w:cs="Verdana"/>
          <w:spacing w:val="2"/>
          <w:lang w:val="it-IT"/>
        </w:rPr>
        <w:t xml:space="preserve"> </w:t>
      </w:r>
      <w:r w:rsidRPr="00740B4C">
        <w:rPr>
          <w:rFonts w:ascii="Verdana" w:eastAsia="Verdana" w:hAnsi="Verdana" w:cs="Verdana"/>
          <w:lang w:val="it-IT"/>
        </w:rPr>
        <w:t xml:space="preserve">i </w:t>
      </w:r>
      <w:r w:rsidRPr="00740B4C">
        <w:rPr>
          <w:rFonts w:ascii="Verdana" w:eastAsia="Verdana" w:hAnsi="Verdana" w:cs="Verdana"/>
          <w:spacing w:val="1"/>
          <w:lang w:val="it-IT"/>
        </w:rPr>
        <w:t>k</w:t>
      </w:r>
      <w:r w:rsidRPr="00740B4C">
        <w:rPr>
          <w:rFonts w:ascii="Verdana" w:eastAsia="Verdana" w:hAnsi="Verdana" w:cs="Verdana"/>
          <w:spacing w:val="-1"/>
          <w:lang w:val="it-IT"/>
        </w:rPr>
        <w:t>o</w:t>
      </w:r>
      <w:r w:rsidRPr="00740B4C">
        <w:rPr>
          <w:rFonts w:ascii="Verdana" w:eastAsia="Verdana" w:hAnsi="Verdana" w:cs="Verdana"/>
          <w:lang w:val="it-IT"/>
        </w:rPr>
        <w:t>ris</w:t>
      </w:r>
      <w:r w:rsidRPr="00740B4C">
        <w:rPr>
          <w:rFonts w:ascii="Verdana" w:eastAsia="Verdana" w:hAnsi="Verdana" w:cs="Verdana"/>
          <w:spacing w:val="1"/>
          <w:lang w:val="it-IT"/>
        </w:rPr>
        <w:t>t</w:t>
      </w:r>
      <w:r w:rsidRPr="00740B4C">
        <w:rPr>
          <w:rFonts w:ascii="Verdana" w:eastAsia="Verdana" w:hAnsi="Verdana" w:cs="Verdana"/>
          <w:lang w:val="it-IT"/>
        </w:rPr>
        <w:t>i</w:t>
      </w:r>
      <w:r w:rsidRPr="00740B4C">
        <w:rPr>
          <w:rFonts w:ascii="Verdana" w:eastAsia="Verdana" w:hAnsi="Verdana" w:cs="Verdana"/>
          <w:spacing w:val="-5"/>
          <w:lang w:val="it-IT"/>
        </w:rPr>
        <w:t xml:space="preserve"> </w:t>
      </w:r>
      <w:r w:rsidRPr="00740B4C">
        <w:rPr>
          <w:rFonts w:ascii="Verdana" w:eastAsia="Verdana" w:hAnsi="Verdana" w:cs="Verdana"/>
          <w:spacing w:val="1"/>
          <w:lang w:val="it-IT"/>
        </w:rPr>
        <w:t>s</w:t>
      </w:r>
      <w:r w:rsidRPr="00740B4C">
        <w:rPr>
          <w:rFonts w:ascii="Verdana" w:eastAsia="Verdana" w:hAnsi="Verdana" w:cs="Verdana"/>
          <w:lang w:val="it-IT"/>
        </w:rPr>
        <w:t>e</w:t>
      </w:r>
      <w:r w:rsidRPr="00740B4C">
        <w:rPr>
          <w:rFonts w:ascii="Verdana" w:eastAsia="Verdana" w:hAnsi="Verdana" w:cs="Verdana"/>
          <w:spacing w:val="-5"/>
          <w:lang w:val="it-IT"/>
        </w:rPr>
        <w:t xml:space="preserve"> </w:t>
      </w:r>
      <w:r w:rsidRPr="00740B4C">
        <w:rPr>
          <w:rFonts w:ascii="Verdana" w:eastAsia="Verdana" w:hAnsi="Verdana" w:cs="Verdana"/>
          <w:lang w:val="it-IT"/>
        </w:rPr>
        <w:t>za</w:t>
      </w:r>
      <w:r w:rsidRPr="00740B4C">
        <w:rPr>
          <w:rFonts w:ascii="Verdana" w:eastAsia="Verdana" w:hAnsi="Verdana" w:cs="Verdana"/>
          <w:spacing w:val="-5"/>
          <w:lang w:val="it-IT"/>
        </w:rPr>
        <w:t xml:space="preserve"> </w:t>
      </w:r>
      <w:r w:rsidRPr="00740B4C">
        <w:rPr>
          <w:rFonts w:ascii="Verdana" w:eastAsia="Verdana" w:hAnsi="Verdana" w:cs="Verdana"/>
          <w:spacing w:val="-2"/>
          <w:lang w:val="it-IT"/>
        </w:rPr>
        <w:t>u</w:t>
      </w:r>
      <w:r w:rsidRPr="00740B4C">
        <w:rPr>
          <w:rFonts w:ascii="Verdana" w:eastAsia="Verdana" w:hAnsi="Verdana" w:cs="Verdana"/>
          <w:lang w:val="it-IT"/>
        </w:rPr>
        <w:t>pra</w:t>
      </w:r>
      <w:r w:rsidRPr="00740B4C">
        <w:rPr>
          <w:rFonts w:ascii="Verdana" w:eastAsia="Verdana" w:hAnsi="Verdana" w:cs="Verdana"/>
          <w:spacing w:val="1"/>
          <w:lang w:val="it-IT"/>
        </w:rPr>
        <w:t>v</w:t>
      </w:r>
      <w:r w:rsidRPr="00740B4C">
        <w:rPr>
          <w:rFonts w:ascii="Verdana" w:eastAsia="Verdana" w:hAnsi="Verdana" w:cs="Verdana"/>
          <w:lang w:val="it-IT"/>
        </w:rPr>
        <w:t>l</w:t>
      </w:r>
      <w:r w:rsidRPr="00740B4C">
        <w:rPr>
          <w:rFonts w:ascii="Verdana" w:eastAsia="Verdana" w:hAnsi="Verdana" w:cs="Verdana"/>
          <w:spacing w:val="1"/>
          <w:lang w:val="it-IT"/>
        </w:rPr>
        <w:t>j</w:t>
      </w:r>
      <w:r w:rsidRPr="00740B4C">
        <w:rPr>
          <w:rFonts w:ascii="Verdana" w:eastAsia="Verdana" w:hAnsi="Verdana" w:cs="Verdana"/>
          <w:lang w:val="it-IT"/>
        </w:rPr>
        <w:t>a</w:t>
      </w:r>
      <w:r w:rsidRPr="00740B4C">
        <w:rPr>
          <w:rFonts w:ascii="Verdana" w:eastAsia="Verdana" w:hAnsi="Verdana" w:cs="Verdana"/>
          <w:spacing w:val="-2"/>
          <w:lang w:val="it-IT"/>
        </w:rPr>
        <w:t>n</w:t>
      </w:r>
      <w:r w:rsidRPr="00740B4C">
        <w:rPr>
          <w:rFonts w:ascii="Verdana" w:eastAsia="Verdana" w:hAnsi="Verdana" w:cs="Verdana"/>
          <w:spacing w:val="-4"/>
          <w:lang w:val="it-IT"/>
        </w:rPr>
        <w:t>j</w:t>
      </w:r>
      <w:r w:rsidRPr="00740B4C">
        <w:rPr>
          <w:rFonts w:ascii="Verdana" w:eastAsia="Verdana" w:hAnsi="Verdana" w:cs="Verdana"/>
          <w:lang w:val="it-IT"/>
        </w:rPr>
        <w:t>e</w:t>
      </w:r>
      <w:r w:rsidRPr="00740B4C">
        <w:rPr>
          <w:rFonts w:ascii="Verdana" w:eastAsia="Verdana" w:hAnsi="Verdana" w:cs="Verdana"/>
          <w:spacing w:val="-5"/>
          <w:lang w:val="it-IT"/>
        </w:rPr>
        <w:t xml:space="preserve"> </w:t>
      </w:r>
      <w:r w:rsidRPr="00740B4C">
        <w:rPr>
          <w:rFonts w:ascii="Verdana" w:eastAsia="Verdana" w:hAnsi="Verdana" w:cs="Verdana"/>
          <w:spacing w:val="1"/>
          <w:lang w:val="it-IT"/>
        </w:rPr>
        <w:t>sv</w:t>
      </w:r>
      <w:r w:rsidRPr="00740B4C">
        <w:rPr>
          <w:rFonts w:ascii="Verdana" w:eastAsia="Verdana" w:hAnsi="Verdana" w:cs="Verdana"/>
          <w:lang w:val="it-IT"/>
        </w:rPr>
        <w:t>im</w:t>
      </w:r>
      <w:r w:rsidRPr="00740B4C">
        <w:rPr>
          <w:rFonts w:ascii="Verdana" w:eastAsia="Verdana" w:hAnsi="Verdana" w:cs="Verdana"/>
          <w:spacing w:val="-10"/>
          <w:lang w:val="it-IT"/>
        </w:rPr>
        <w:t xml:space="preserve"> </w:t>
      </w:r>
      <w:r w:rsidRPr="00740B4C">
        <w:rPr>
          <w:rFonts w:ascii="Verdana" w:eastAsia="Verdana" w:hAnsi="Verdana" w:cs="Verdana"/>
          <w:spacing w:val="-2"/>
          <w:lang w:val="it-IT"/>
        </w:rPr>
        <w:t>S</w:t>
      </w:r>
      <w:r w:rsidRPr="00740B4C">
        <w:rPr>
          <w:rFonts w:ascii="Verdana" w:eastAsia="Verdana" w:hAnsi="Verdana" w:cs="Verdana"/>
          <w:spacing w:val="2"/>
          <w:lang w:val="it-IT"/>
        </w:rPr>
        <w:t>Q</w:t>
      </w:r>
      <w:r w:rsidRPr="00740B4C">
        <w:rPr>
          <w:rFonts w:ascii="Verdana" w:eastAsia="Verdana" w:hAnsi="Verdana" w:cs="Verdana"/>
          <w:lang w:val="it-IT"/>
        </w:rPr>
        <w:t>L</w:t>
      </w:r>
      <w:r w:rsidRPr="00740B4C">
        <w:rPr>
          <w:rFonts w:ascii="Verdana" w:eastAsia="Verdana" w:hAnsi="Verdana" w:cs="Verdana"/>
          <w:spacing w:val="-7"/>
          <w:lang w:val="it-IT"/>
        </w:rPr>
        <w:t xml:space="preserve"> </w:t>
      </w:r>
      <w:r w:rsidRPr="00740B4C">
        <w:rPr>
          <w:rFonts w:ascii="Verdana" w:eastAsia="Verdana" w:hAnsi="Verdana" w:cs="Verdana"/>
          <w:lang w:val="it-IT"/>
        </w:rPr>
        <w:t>i</w:t>
      </w:r>
      <w:r w:rsidRPr="00740B4C">
        <w:rPr>
          <w:rFonts w:ascii="Verdana" w:eastAsia="Verdana" w:hAnsi="Verdana" w:cs="Verdana"/>
          <w:spacing w:val="-1"/>
          <w:lang w:val="it-IT"/>
        </w:rPr>
        <w:t>n</w:t>
      </w:r>
      <w:r w:rsidRPr="00740B4C">
        <w:rPr>
          <w:rFonts w:ascii="Verdana" w:eastAsia="Verdana" w:hAnsi="Verdana" w:cs="Verdana"/>
          <w:lang w:val="it-IT"/>
        </w:rPr>
        <w:t>f</w:t>
      </w:r>
      <w:r w:rsidRPr="00740B4C">
        <w:rPr>
          <w:rFonts w:ascii="Verdana" w:eastAsia="Verdana" w:hAnsi="Verdana" w:cs="Verdana"/>
          <w:spacing w:val="-1"/>
          <w:lang w:val="it-IT"/>
        </w:rPr>
        <w:t>r</w:t>
      </w:r>
      <w:r w:rsidRPr="00740B4C">
        <w:rPr>
          <w:rFonts w:ascii="Verdana" w:eastAsia="Verdana" w:hAnsi="Verdana" w:cs="Verdana"/>
          <w:lang w:val="it-IT"/>
        </w:rPr>
        <w:t>as</w:t>
      </w:r>
      <w:r w:rsidRPr="00740B4C">
        <w:rPr>
          <w:rFonts w:ascii="Verdana" w:eastAsia="Verdana" w:hAnsi="Verdana" w:cs="Verdana"/>
          <w:spacing w:val="1"/>
          <w:lang w:val="it-IT"/>
        </w:rPr>
        <w:t>t</w:t>
      </w:r>
      <w:r w:rsidRPr="00740B4C">
        <w:rPr>
          <w:rFonts w:ascii="Verdana" w:eastAsia="Verdana" w:hAnsi="Verdana" w:cs="Verdana"/>
          <w:lang w:val="it-IT"/>
        </w:rPr>
        <w:t>r</w:t>
      </w:r>
      <w:r w:rsidRPr="00740B4C">
        <w:rPr>
          <w:rFonts w:ascii="Verdana" w:eastAsia="Verdana" w:hAnsi="Verdana" w:cs="Verdana"/>
          <w:spacing w:val="-2"/>
          <w:lang w:val="it-IT"/>
        </w:rPr>
        <w:t>u</w:t>
      </w:r>
      <w:r w:rsidRPr="00740B4C">
        <w:rPr>
          <w:rFonts w:ascii="Verdana" w:eastAsia="Verdana" w:hAnsi="Verdana" w:cs="Verdana"/>
          <w:spacing w:val="1"/>
          <w:lang w:val="it-IT"/>
        </w:rPr>
        <w:t>kt</w:t>
      </w:r>
      <w:r w:rsidRPr="00740B4C">
        <w:rPr>
          <w:rFonts w:ascii="Verdana" w:eastAsia="Verdana" w:hAnsi="Verdana" w:cs="Verdana"/>
          <w:spacing w:val="-2"/>
          <w:lang w:val="it-IT"/>
        </w:rPr>
        <w:t>u</w:t>
      </w:r>
      <w:r w:rsidRPr="00740B4C">
        <w:rPr>
          <w:rFonts w:ascii="Verdana" w:eastAsia="Verdana" w:hAnsi="Verdana" w:cs="Verdana"/>
          <w:lang w:val="it-IT"/>
        </w:rPr>
        <w:t>rama.</w:t>
      </w:r>
      <w:r w:rsidRPr="00740B4C">
        <w:rPr>
          <w:rFonts w:ascii="Verdana" w:eastAsia="Verdana" w:hAnsi="Verdana" w:cs="Verdana"/>
          <w:spacing w:val="-3"/>
          <w:lang w:val="it-IT"/>
        </w:rPr>
        <w:t xml:space="preserve"> </w:t>
      </w:r>
      <w:r w:rsidRPr="007175BE">
        <w:rPr>
          <w:rFonts w:ascii="Verdana" w:eastAsia="Verdana" w:hAnsi="Verdana" w:cs="Verdana"/>
          <w:lang w:val="it-IT"/>
        </w:rPr>
        <w:t>P</w:t>
      </w:r>
      <w:r w:rsidRPr="007175BE">
        <w:rPr>
          <w:rFonts w:ascii="Verdana" w:eastAsia="Verdana" w:hAnsi="Verdana" w:cs="Verdana"/>
          <w:spacing w:val="-1"/>
          <w:lang w:val="it-IT"/>
        </w:rPr>
        <w:t>r</w:t>
      </w:r>
      <w:r w:rsidRPr="007175BE">
        <w:rPr>
          <w:rFonts w:ascii="Verdana" w:eastAsia="Verdana" w:hAnsi="Verdana" w:cs="Verdana"/>
          <w:lang w:val="it-IT"/>
        </w:rPr>
        <w:t>i</w:t>
      </w:r>
      <w:r w:rsidRPr="007175BE">
        <w:rPr>
          <w:rFonts w:ascii="Verdana" w:eastAsia="Verdana" w:hAnsi="Verdana" w:cs="Verdana"/>
          <w:spacing w:val="-5"/>
          <w:lang w:val="it-IT"/>
        </w:rPr>
        <w:t xml:space="preserve"> </w:t>
      </w:r>
      <w:r w:rsidRPr="007175BE">
        <w:rPr>
          <w:rFonts w:ascii="Verdana" w:eastAsia="Verdana" w:hAnsi="Verdana" w:cs="Verdana"/>
          <w:lang w:val="it-IT"/>
        </w:rPr>
        <w:t>izradi</w:t>
      </w:r>
      <w:r w:rsidRPr="007175BE">
        <w:rPr>
          <w:rFonts w:ascii="Verdana" w:eastAsia="Verdana" w:hAnsi="Verdana" w:cs="Verdana"/>
          <w:spacing w:val="-5"/>
          <w:lang w:val="it-IT"/>
        </w:rPr>
        <w:t xml:space="preserve"> </w:t>
      </w:r>
      <w:r w:rsidRPr="007175BE">
        <w:rPr>
          <w:rFonts w:ascii="Verdana" w:eastAsia="Verdana" w:hAnsi="Verdana" w:cs="Verdana"/>
          <w:lang w:val="it-IT"/>
        </w:rPr>
        <w:t>pr</w:t>
      </w:r>
      <w:r w:rsidRPr="007175BE">
        <w:rPr>
          <w:rFonts w:ascii="Verdana" w:eastAsia="Verdana" w:hAnsi="Verdana" w:cs="Verdana"/>
          <w:spacing w:val="-1"/>
          <w:lang w:val="it-IT"/>
        </w:rPr>
        <w:t>o</w:t>
      </w:r>
      <w:r w:rsidRPr="007175BE">
        <w:rPr>
          <w:rFonts w:ascii="Verdana" w:eastAsia="Verdana" w:hAnsi="Verdana" w:cs="Verdana"/>
          <w:spacing w:val="1"/>
          <w:lang w:val="it-IT"/>
        </w:rPr>
        <w:t>je</w:t>
      </w:r>
      <w:r w:rsidRPr="007175BE">
        <w:rPr>
          <w:rFonts w:ascii="Verdana" w:eastAsia="Verdana" w:hAnsi="Verdana" w:cs="Verdana"/>
          <w:spacing w:val="9"/>
          <w:lang w:val="it-IT"/>
        </w:rPr>
        <w:t>k</w:t>
      </w:r>
      <w:r w:rsidRPr="007175BE">
        <w:rPr>
          <w:rFonts w:ascii="Verdana" w:eastAsia="Verdana" w:hAnsi="Verdana" w:cs="Verdana"/>
          <w:spacing w:val="1"/>
          <w:lang w:val="it-IT"/>
        </w:rPr>
        <w:t>t</w:t>
      </w:r>
      <w:r w:rsidRPr="007175BE">
        <w:rPr>
          <w:rFonts w:ascii="Verdana" w:eastAsia="Verdana" w:hAnsi="Verdana" w:cs="Verdana"/>
          <w:lang w:val="it-IT"/>
        </w:rPr>
        <w:t>a</w:t>
      </w:r>
      <w:r w:rsidRPr="007175BE">
        <w:rPr>
          <w:rFonts w:ascii="Verdana" w:eastAsia="Verdana" w:hAnsi="Verdana" w:cs="Verdana"/>
          <w:spacing w:val="-10"/>
          <w:lang w:val="it-IT"/>
        </w:rPr>
        <w:t xml:space="preserve"> </w:t>
      </w:r>
      <w:r w:rsidRPr="007175BE">
        <w:rPr>
          <w:rFonts w:ascii="Verdana" w:eastAsia="Verdana" w:hAnsi="Verdana" w:cs="Verdana"/>
          <w:spacing w:val="1"/>
          <w:lang w:val="it-IT"/>
        </w:rPr>
        <w:t>j</w:t>
      </w:r>
      <w:r w:rsidRPr="007175BE">
        <w:rPr>
          <w:rFonts w:ascii="Verdana" w:eastAsia="Verdana" w:hAnsi="Verdana" w:cs="Verdana"/>
          <w:lang w:val="it-IT"/>
        </w:rPr>
        <w:t>e</w:t>
      </w:r>
      <w:r w:rsidRPr="007175BE">
        <w:rPr>
          <w:rFonts w:ascii="Verdana" w:eastAsia="Verdana" w:hAnsi="Verdana" w:cs="Verdana"/>
          <w:spacing w:val="-10"/>
          <w:lang w:val="it-IT"/>
        </w:rPr>
        <w:t xml:space="preserve"> </w:t>
      </w:r>
      <w:r w:rsidRPr="007175BE">
        <w:rPr>
          <w:rFonts w:ascii="Verdana" w:eastAsia="Verdana" w:hAnsi="Verdana" w:cs="Verdana"/>
          <w:spacing w:val="1"/>
          <w:lang w:val="it-IT"/>
        </w:rPr>
        <w:t>k</w:t>
      </w:r>
      <w:r w:rsidRPr="007175BE">
        <w:rPr>
          <w:rFonts w:ascii="Verdana" w:eastAsia="Verdana" w:hAnsi="Verdana" w:cs="Verdana"/>
          <w:spacing w:val="-1"/>
          <w:lang w:val="it-IT"/>
        </w:rPr>
        <w:t>o</w:t>
      </w:r>
      <w:r w:rsidRPr="007175BE">
        <w:rPr>
          <w:rFonts w:ascii="Verdana" w:eastAsia="Verdana" w:hAnsi="Verdana" w:cs="Verdana"/>
          <w:lang w:val="it-IT"/>
        </w:rPr>
        <w:t>ri</w:t>
      </w:r>
      <w:r w:rsidRPr="007175BE">
        <w:rPr>
          <w:rFonts w:ascii="Verdana" w:eastAsia="Verdana" w:hAnsi="Verdana" w:cs="Verdana"/>
          <w:spacing w:val="1"/>
          <w:lang w:val="it-IT"/>
        </w:rPr>
        <w:t>šće</w:t>
      </w:r>
      <w:r w:rsidRPr="007175BE">
        <w:rPr>
          <w:rFonts w:ascii="Verdana" w:eastAsia="Verdana" w:hAnsi="Verdana" w:cs="Verdana"/>
          <w:spacing w:val="-2"/>
          <w:lang w:val="it-IT"/>
        </w:rPr>
        <w:t>n</w:t>
      </w:r>
      <w:r w:rsidRPr="007175BE">
        <w:rPr>
          <w:rFonts w:ascii="Verdana" w:eastAsia="Verdana" w:hAnsi="Verdana" w:cs="Verdana"/>
          <w:lang w:val="it-IT"/>
        </w:rPr>
        <w:t>a</w:t>
      </w:r>
      <w:r w:rsidRPr="007175BE">
        <w:rPr>
          <w:rFonts w:ascii="Verdana" w:eastAsia="Verdana" w:hAnsi="Verdana" w:cs="Verdana"/>
          <w:spacing w:val="-5"/>
          <w:lang w:val="it-IT"/>
        </w:rPr>
        <w:t xml:space="preserve"> </w:t>
      </w:r>
      <w:r w:rsidRPr="007175BE">
        <w:rPr>
          <w:rFonts w:ascii="Verdana" w:eastAsia="Verdana" w:hAnsi="Verdana" w:cs="Verdana"/>
          <w:spacing w:val="1"/>
          <w:lang w:val="it-IT"/>
        </w:rPr>
        <w:t>ve</w:t>
      </w:r>
      <w:r w:rsidRPr="007175BE">
        <w:rPr>
          <w:rFonts w:ascii="Verdana" w:eastAsia="Verdana" w:hAnsi="Verdana" w:cs="Verdana"/>
          <w:lang w:val="it-IT"/>
        </w:rPr>
        <w:t>rzi</w:t>
      </w:r>
      <w:r w:rsidRPr="007175BE">
        <w:rPr>
          <w:rFonts w:ascii="Verdana" w:eastAsia="Verdana" w:hAnsi="Verdana" w:cs="Verdana"/>
          <w:spacing w:val="-4"/>
          <w:lang w:val="it-IT"/>
        </w:rPr>
        <w:t>j</w:t>
      </w:r>
      <w:r w:rsidRPr="007175BE">
        <w:rPr>
          <w:rFonts w:ascii="Verdana" w:eastAsia="Verdana" w:hAnsi="Verdana" w:cs="Verdana"/>
          <w:lang w:val="it-IT"/>
        </w:rPr>
        <w:t xml:space="preserve">a </w:t>
      </w:r>
      <w:r w:rsidRPr="007175BE">
        <w:rPr>
          <w:rFonts w:ascii="Verdana" w:eastAsia="Verdana" w:hAnsi="Verdana" w:cs="Verdana"/>
          <w:spacing w:val="-2"/>
          <w:lang w:val="it-IT"/>
        </w:rPr>
        <w:t>SS</w:t>
      </w:r>
      <w:r w:rsidRPr="007175BE">
        <w:rPr>
          <w:rFonts w:ascii="Verdana" w:eastAsia="Verdana" w:hAnsi="Verdana" w:cs="Verdana"/>
          <w:spacing w:val="1"/>
          <w:lang w:val="it-IT"/>
        </w:rPr>
        <w:t>M</w:t>
      </w:r>
      <w:r w:rsidRPr="007175BE">
        <w:rPr>
          <w:rFonts w:ascii="Verdana" w:eastAsia="Verdana" w:hAnsi="Verdana" w:cs="Verdana"/>
          <w:lang w:val="it-IT"/>
        </w:rPr>
        <w:t>S</w:t>
      </w:r>
      <w:r w:rsidRPr="007175BE">
        <w:rPr>
          <w:rFonts w:ascii="Verdana" w:eastAsia="Verdana" w:hAnsi="Verdana" w:cs="Verdana"/>
          <w:spacing w:val="-2"/>
          <w:lang w:val="it-IT"/>
        </w:rPr>
        <w:t xml:space="preserve"> </w:t>
      </w:r>
      <w:r w:rsidRPr="007175BE">
        <w:rPr>
          <w:rFonts w:ascii="Verdana" w:eastAsia="Verdana" w:hAnsi="Verdana" w:cs="Verdana"/>
          <w:spacing w:val="2"/>
          <w:lang w:val="it-IT"/>
        </w:rPr>
        <w:t>1</w:t>
      </w:r>
      <w:r w:rsidRPr="007175BE">
        <w:rPr>
          <w:rFonts w:ascii="Verdana" w:eastAsia="Verdana" w:hAnsi="Verdana" w:cs="Verdana"/>
          <w:lang w:val="it-IT"/>
        </w:rPr>
        <w:t>8</w:t>
      </w:r>
      <w:r w:rsidRPr="007175BE">
        <w:rPr>
          <w:rFonts w:ascii="Verdana" w:eastAsia="Verdana" w:hAnsi="Verdana" w:cs="Verdana"/>
          <w:spacing w:val="-1"/>
          <w:lang w:val="it-IT"/>
        </w:rPr>
        <w:t xml:space="preserve"> [</w:t>
      </w:r>
      <w:r w:rsidR="009F4804">
        <w:rPr>
          <w:rFonts w:ascii="Verdana" w:eastAsia="Verdana" w:hAnsi="Verdana" w:cs="Verdana"/>
          <w:spacing w:val="-2"/>
          <w:lang w:val="it-IT"/>
        </w:rPr>
        <w:t>3</w:t>
      </w:r>
      <w:r w:rsidRPr="007175BE">
        <w:rPr>
          <w:rFonts w:ascii="Verdana" w:eastAsia="Verdana" w:hAnsi="Verdana" w:cs="Verdana"/>
          <w:spacing w:val="-1"/>
          <w:lang w:val="it-IT"/>
        </w:rPr>
        <w:t>]</w:t>
      </w:r>
      <w:r w:rsidRPr="007175BE">
        <w:rPr>
          <w:rFonts w:ascii="Verdana" w:eastAsia="Verdana" w:hAnsi="Verdana" w:cs="Verdana"/>
          <w:lang w:val="it-IT"/>
        </w:rPr>
        <w:t>.</w:t>
      </w:r>
    </w:p>
    <w:p w14:paraId="70F0DE1A" w14:textId="77777777" w:rsidR="00E31D87" w:rsidRPr="00740B4C" w:rsidRDefault="00E31D87" w:rsidP="00930794">
      <w:pPr>
        <w:ind w:left="720"/>
        <w:jc w:val="both"/>
        <w:rPr>
          <w:rFonts w:ascii="Verdana" w:eastAsia="Verdana" w:hAnsi="Verdana" w:cs="Verdana"/>
          <w:b/>
          <w:spacing w:val="2"/>
          <w:lang w:val="it-IT"/>
        </w:rPr>
      </w:pPr>
    </w:p>
    <w:p w14:paraId="6385899F" w14:textId="77777777" w:rsidR="00E31D87" w:rsidRPr="00740B4C" w:rsidRDefault="00E31D87" w:rsidP="00930794">
      <w:pPr>
        <w:ind w:left="720"/>
        <w:jc w:val="both"/>
        <w:rPr>
          <w:rFonts w:ascii="Verdana" w:eastAsia="Verdana" w:hAnsi="Verdana" w:cs="Verdana"/>
          <w:b/>
          <w:spacing w:val="2"/>
          <w:lang w:val="it-IT"/>
        </w:rPr>
      </w:pPr>
    </w:p>
    <w:p w14:paraId="14FD9479" w14:textId="77777777" w:rsidR="00E31D87" w:rsidRPr="00740B4C" w:rsidRDefault="00E31D87" w:rsidP="00930794">
      <w:pPr>
        <w:ind w:left="720"/>
        <w:jc w:val="both"/>
        <w:rPr>
          <w:rFonts w:ascii="Verdana" w:eastAsia="Verdana" w:hAnsi="Verdana" w:cs="Verdana"/>
          <w:b/>
          <w:spacing w:val="2"/>
          <w:lang w:val="it-IT"/>
        </w:rPr>
      </w:pPr>
    </w:p>
    <w:p w14:paraId="67AC8B7C" w14:textId="77777777" w:rsidR="00E31D87" w:rsidRDefault="00E31D87" w:rsidP="00930794">
      <w:pPr>
        <w:ind w:left="720"/>
        <w:jc w:val="both"/>
        <w:rPr>
          <w:rFonts w:ascii="Verdana" w:eastAsia="Verdana" w:hAnsi="Verdana" w:cs="Verdana"/>
          <w:b/>
          <w:spacing w:val="2"/>
          <w:lang w:val="it-IT"/>
        </w:rPr>
      </w:pPr>
    </w:p>
    <w:p w14:paraId="1E846973" w14:textId="77777777" w:rsidR="00E31D87" w:rsidRDefault="00E31D87" w:rsidP="00930794">
      <w:pPr>
        <w:ind w:left="720"/>
        <w:jc w:val="both"/>
        <w:rPr>
          <w:rFonts w:ascii="Verdana" w:eastAsia="Verdana" w:hAnsi="Verdana" w:cs="Verdana"/>
          <w:b/>
          <w:spacing w:val="2"/>
          <w:lang w:val="it-IT"/>
        </w:rPr>
      </w:pPr>
    </w:p>
    <w:p w14:paraId="766D01F4" w14:textId="77777777" w:rsidR="00E31D87" w:rsidRDefault="00E31D87" w:rsidP="00930794">
      <w:pPr>
        <w:ind w:left="720"/>
        <w:jc w:val="both"/>
        <w:rPr>
          <w:rFonts w:ascii="Verdana" w:eastAsia="Verdana" w:hAnsi="Verdana" w:cs="Verdana"/>
          <w:b/>
          <w:spacing w:val="2"/>
          <w:lang w:val="it-IT"/>
        </w:rPr>
      </w:pPr>
    </w:p>
    <w:p w14:paraId="098B641E" w14:textId="77777777" w:rsidR="00E31D87" w:rsidRDefault="00E31D87" w:rsidP="00930794">
      <w:pPr>
        <w:ind w:left="720"/>
        <w:jc w:val="both"/>
        <w:rPr>
          <w:rFonts w:ascii="Verdana" w:eastAsia="Verdana" w:hAnsi="Verdana" w:cs="Verdana"/>
          <w:b/>
          <w:spacing w:val="2"/>
          <w:lang w:val="it-IT"/>
        </w:rPr>
      </w:pPr>
    </w:p>
    <w:p w14:paraId="03FFE08A" w14:textId="77777777" w:rsidR="00E31D87" w:rsidRDefault="00E31D87" w:rsidP="00930794">
      <w:pPr>
        <w:ind w:left="720"/>
        <w:jc w:val="both"/>
        <w:rPr>
          <w:rFonts w:ascii="Verdana" w:eastAsia="Verdana" w:hAnsi="Verdana" w:cs="Verdana"/>
          <w:b/>
          <w:spacing w:val="2"/>
          <w:lang w:val="it-IT"/>
        </w:rPr>
      </w:pPr>
    </w:p>
    <w:p w14:paraId="156D40CE" w14:textId="77777777" w:rsidR="00E31D87" w:rsidRDefault="00E31D87" w:rsidP="00930794">
      <w:pPr>
        <w:ind w:left="720"/>
        <w:jc w:val="both"/>
        <w:rPr>
          <w:rFonts w:ascii="Verdana" w:eastAsia="Verdana" w:hAnsi="Verdana" w:cs="Verdana"/>
          <w:b/>
          <w:spacing w:val="2"/>
          <w:lang w:val="it-IT"/>
        </w:rPr>
      </w:pPr>
    </w:p>
    <w:p w14:paraId="2F719846" w14:textId="77777777" w:rsidR="00E31D87" w:rsidRDefault="00E31D87" w:rsidP="00930794">
      <w:pPr>
        <w:ind w:left="720"/>
        <w:jc w:val="both"/>
        <w:rPr>
          <w:rFonts w:ascii="Verdana" w:eastAsia="Verdana" w:hAnsi="Verdana" w:cs="Verdana"/>
          <w:b/>
          <w:spacing w:val="2"/>
          <w:lang w:val="it-IT"/>
        </w:rPr>
      </w:pPr>
    </w:p>
    <w:p w14:paraId="6F097A0E" w14:textId="77777777" w:rsidR="00E31D87" w:rsidRDefault="00E31D87" w:rsidP="00930794">
      <w:pPr>
        <w:ind w:left="720"/>
        <w:jc w:val="both"/>
        <w:rPr>
          <w:rFonts w:ascii="Verdana" w:eastAsia="Verdana" w:hAnsi="Verdana" w:cs="Verdana"/>
          <w:b/>
          <w:spacing w:val="2"/>
          <w:lang w:val="it-IT"/>
        </w:rPr>
      </w:pPr>
    </w:p>
    <w:p w14:paraId="5E7402BB" w14:textId="77777777" w:rsidR="00E31D87" w:rsidRDefault="00E31D87" w:rsidP="00930794">
      <w:pPr>
        <w:ind w:left="720"/>
        <w:jc w:val="both"/>
        <w:rPr>
          <w:rFonts w:ascii="Verdana" w:eastAsia="Verdana" w:hAnsi="Verdana" w:cs="Verdana"/>
          <w:b/>
          <w:spacing w:val="2"/>
          <w:lang w:val="it-IT"/>
        </w:rPr>
      </w:pPr>
    </w:p>
    <w:p w14:paraId="5B4A7D72" w14:textId="77777777" w:rsidR="00E31D87" w:rsidRDefault="00E31D87" w:rsidP="00930794">
      <w:pPr>
        <w:ind w:left="720"/>
        <w:jc w:val="both"/>
        <w:rPr>
          <w:rFonts w:ascii="Verdana" w:eastAsia="Verdana" w:hAnsi="Verdana" w:cs="Verdana"/>
          <w:b/>
          <w:spacing w:val="2"/>
          <w:lang w:val="it-IT"/>
        </w:rPr>
      </w:pPr>
    </w:p>
    <w:p w14:paraId="5A06AFCE" w14:textId="77777777" w:rsidR="00E31D87" w:rsidRDefault="00E31D87" w:rsidP="00930794">
      <w:pPr>
        <w:ind w:left="720"/>
        <w:jc w:val="both"/>
        <w:rPr>
          <w:rFonts w:ascii="Verdana" w:eastAsia="Verdana" w:hAnsi="Verdana" w:cs="Verdana"/>
          <w:b/>
          <w:spacing w:val="2"/>
          <w:lang w:val="it-IT"/>
        </w:rPr>
      </w:pPr>
    </w:p>
    <w:p w14:paraId="263E23DC" w14:textId="77777777" w:rsidR="00E31D87" w:rsidRDefault="00E31D87" w:rsidP="00930794">
      <w:pPr>
        <w:ind w:left="720"/>
        <w:jc w:val="both"/>
        <w:rPr>
          <w:rFonts w:ascii="Verdana" w:eastAsia="Verdana" w:hAnsi="Verdana" w:cs="Verdana"/>
          <w:b/>
          <w:spacing w:val="2"/>
          <w:lang w:val="it-IT"/>
        </w:rPr>
      </w:pPr>
    </w:p>
    <w:p w14:paraId="4728840B" w14:textId="77777777" w:rsidR="00E31D87" w:rsidRDefault="00E31D87" w:rsidP="00930794">
      <w:pPr>
        <w:ind w:left="720"/>
        <w:jc w:val="both"/>
        <w:rPr>
          <w:rFonts w:ascii="Verdana" w:eastAsia="Verdana" w:hAnsi="Verdana" w:cs="Verdana"/>
          <w:b/>
          <w:spacing w:val="2"/>
          <w:lang w:val="it-IT"/>
        </w:rPr>
      </w:pPr>
    </w:p>
    <w:p w14:paraId="5B4F41BF" w14:textId="77777777" w:rsidR="00E31D87" w:rsidRDefault="00E31D87" w:rsidP="00930794">
      <w:pPr>
        <w:ind w:left="720"/>
        <w:jc w:val="both"/>
        <w:rPr>
          <w:rFonts w:ascii="Verdana" w:eastAsia="Verdana" w:hAnsi="Verdana" w:cs="Verdana"/>
          <w:b/>
          <w:spacing w:val="2"/>
          <w:lang w:val="it-IT"/>
        </w:rPr>
      </w:pPr>
    </w:p>
    <w:p w14:paraId="58E28C3C" w14:textId="77777777" w:rsidR="00E31D87" w:rsidRDefault="00E31D87" w:rsidP="00930794">
      <w:pPr>
        <w:ind w:left="720"/>
        <w:jc w:val="both"/>
        <w:rPr>
          <w:rFonts w:ascii="Verdana" w:eastAsia="Verdana" w:hAnsi="Verdana" w:cs="Verdana"/>
          <w:b/>
          <w:spacing w:val="2"/>
          <w:lang w:val="it-IT"/>
        </w:rPr>
      </w:pPr>
    </w:p>
    <w:p w14:paraId="31622D0F" w14:textId="77777777" w:rsidR="00E31D87" w:rsidRDefault="00E31D87" w:rsidP="00930794">
      <w:pPr>
        <w:ind w:left="720"/>
        <w:jc w:val="both"/>
        <w:rPr>
          <w:rFonts w:ascii="Verdana" w:eastAsia="Verdana" w:hAnsi="Verdana" w:cs="Verdana"/>
          <w:b/>
          <w:spacing w:val="2"/>
          <w:lang w:val="it-IT"/>
        </w:rPr>
      </w:pPr>
    </w:p>
    <w:p w14:paraId="7DEF3CB6" w14:textId="77777777" w:rsidR="00E31D87" w:rsidRDefault="00E31D87" w:rsidP="00930794">
      <w:pPr>
        <w:ind w:left="720"/>
        <w:jc w:val="both"/>
        <w:rPr>
          <w:rFonts w:ascii="Verdana" w:eastAsia="Verdana" w:hAnsi="Verdana" w:cs="Verdana"/>
          <w:b/>
          <w:spacing w:val="2"/>
          <w:lang w:val="it-IT"/>
        </w:rPr>
      </w:pPr>
    </w:p>
    <w:p w14:paraId="374C2505" w14:textId="77777777" w:rsidR="00E31D87" w:rsidRDefault="00E31D87" w:rsidP="00930794">
      <w:pPr>
        <w:ind w:left="720"/>
        <w:jc w:val="both"/>
        <w:rPr>
          <w:rFonts w:ascii="Verdana" w:eastAsia="Verdana" w:hAnsi="Verdana" w:cs="Verdana"/>
          <w:b/>
          <w:spacing w:val="2"/>
          <w:lang w:val="it-IT"/>
        </w:rPr>
      </w:pPr>
    </w:p>
    <w:p w14:paraId="2F6851E8" w14:textId="77777777" w:rsidR="00E31D87" w:rsidRDefault="00E31D87" w:rsidP="00930794">
      <w:pPr>
        <w:ind w:left="720"/>
        <w:jc w:val="both"/>
        <w:rPr>
          <w:rFonts w:ascii="Verdana" w:eastAsia="Verdana" w:hAnsi="Verdana" w:cs="Verdana"/>
          <w:b/>
          <w:spacing w:val="2"/>
          <w:lang w:val="it-IT"/>
        </w:rPr>
      </w:pPr>
    </w:p>
    <w:p w14:paraId="56D21793" w14:textId="77777777" w:rsidR="00930794" w:rsidRDefault="00930794" w:rsidP="00930794">
      <w:pPr>
        <w:jc w:val="both"/>
        <w:rPr>
          <w:rFonts w:ascii="Verdana" w:eastAsia="Verdana" w:hAnsi="Verdana" w:cs="Verdana"/>
          <w:b/>
          <w:spacing w:val="2"/>
          <w:lang w:val="it-IT"/>
        </w:rPr>
      </w:pPr>
    </w:p>
    <w:p w14:paraId="1780955F" w14:textId="77777777" w:rsidR="00930794" w:rsidRDefault="00930794" w:rsidP="00930794">
      <w:pPr>
        <w:jc w:val="both"/>
        <w:rPr>
          <w:rFonts w:ascii="Verdana" w:eastAsia="Verdana" w:hAnsi="Verdana" w:cs="Verdana"/>
          <w:b/>
          <w:spacing w:val="2"/>
          <w:lang w:val="it-IT"/>
        </w:rPr>
      </w:pPr>
    </w:p>
    <w:p w14:paraId="46A104F7" w14:textId="77777777" w:rsidR="004143F8" w:rsidRDefault="004143F8" w:rsidP="00930794">
      <w:pPr>
        <w:jc w:val="both"/>
        <w:rPr>
          <w:rFonts w:ascii="Verdana" w:eastAsia="Verdana" w:hAnsi="Verdana" w:cs="Verdana"/>
          <w:b/>
          <w:spacing w:val="2"/>
          <w:lang w:val="it-IT"/>
        </w:rPr>
      </w:pPr>
    </w:p>
    <w:p w14:paraId="346274B8" w14:textId="77777777" w:rsidR="004143F8" w:rsidRDefault="004143F8" w:rsidP="00930794">
      <w:pPr>
        <w:jc w:val="both"/>
        <w:rPr>
          <w:rFonts w:ascii="Verdana" w:eastAsia="Verdana" w:hAnsi="Verdana" w:cs="Verdana"/>
          <w:b/>
          <w:spacing w:val="2"/>
          <w:lang w:val="it-IT"/>
        </w:rPr>
      </w:pPr>
    </w:p>
    <w:p w14:paraId="5F359529" w14:textId="2A4857F1" w:rsidR="00E31D87" w:rsidRDefault="00E31D87" w:rsidP="00930794">
      <w:pPr>
        <w:jc w:val="both"/>
        <w:rPr>
          <w:rFonts w:ascii="Verdana" w:eastAsia="Verdana" w:hAnsi="Verdana" w:cs="Verdana"/>
          <w:b/>
          <w:spacing w:val="2"/>
          <w:lang w:val="it-IT"/>
        </w:rPr>
      </w:pPr>
      <w:r w:rsidRPr="004A4DEF">
        <w:rPr>
          <w:rFonts w:ascii="Verdana" w:eastAsia="Verdana" w:hAnsi="Verdana" w:cs="Verdana"/>
          <w:b/>
          <w:spacing w:val="2"/>
          <w:lang w:val="it-IT"/>
        </w:rPr>
        <w:lastRenderedPageBreak/>
        <w:t>3.2. Paketi</w:t>
      </w:r>
    </w:p>
    <w:p w14:paraId="25A8305F" w14:textId="77777777" w:rsidR="00E31D87" w:rsidRDefault="00E31D87" w:rsidP="00930794">
      <w:pPr>
        <w:ind w:left="720"/>
        <w:jc w:val="both"/>
        <w:rPr>
          <w:rFonts w:ascii="Verdana" w:eastAsia="Verdana" w:hAnsi="Verdana" w:cs="Verdana"/>
          <w:b/>
          <w:spacing w:val="2"/>
          <w:lang w:val="it-IT"/>
        </w:rPr>
      </w:pPr>
      <w:r>
        <w:rPr>
          <w:rFonts w:ascii="Verdana" w:eastAsia="Verdana" w:hAnsi="Verdana" w:cs="Verdana"/>
          <w:b/>
          <w:spacing w:val="2"/>
          <w:lang w:val="it-IT"/>
        </w:rPr>
        <w:t xml:space="preserve"> </w:t>
      </w:r>
    </w:p>
    <w:p w14:paraId="40546442" w14:textId="77777777" w:rsidR="00E31D87" w:rsidRPr="00740B4C" w:rsidRDefault="00E31D87" w:rsidP="00930794">
      <w:pPr>
        <w:ind w:left="720"/>
        <w:jc w:val="both"/>
        <w:rPr>
          <w:rFonts w:ascii="Verdana" w:eastAsia="Verdana" w:hAnsi="Verdana" w:cs="Verdana"/>
          <w:b/>
          <w:spacing w:val="2"/>
          <w:lang w:val="it-IT"/>
        </w:rPr>
      </w:pPr>
      <w:r>
        <w:rPr>
          <w:rFonts w:ascii="Verdana" w:eastAsia="Verdana" w:hAnsi="Verdana" w:cs="Verdana"/>
          <w:b/>
          <w:spacing w:val="2"/>
          <w:lang w:val="it-IT"/>
        </w:rPr>
        <w:t>--ispisati</w:t>
      </w:r>
    </w:p>
    <w:p w14:paraId="00971737" w14:textId="77777777" w:rsidR="00E31D87" w:rsidRPr="005839A5" w:rsidRDefault="00E31D87" w:rsidP="00930794">
      <w:pPr>
        <w:ind w:left="720"/>
        <w:jc w:val="both"/>
        <w:rPr>
          <w:rFonts w:ascii="Verdana" w:eastAsia="Verdana" w:hAnsi="Verdana" w:cs="Verdana"/>
          <w:bCs/>
          <w:spacing w:val="2"/>
          <w:lang w:val="it-IT"/>
        </w:rPr>
      </w:pPr>
      <w:r>
        <w:rPr>
          <w:rFonts w:ascii="Verdana" w:eastAsia="Verdana" w:hAnsi="Verdana" w:cs="Verdana"/>
          <w:bCs/>
          <w:spacing w:val="2"/>
          <w:lang w:val="it-IT"/>
        </w:rPr>
        <w:t>Ispisati pakete kad se odradi aplikacija – sta je sve korisceno, kratka istorija i zasto se izdvajaju od konkurencije, zasto sam bas njih izabrao</w:t>
      </w:r>
    </w:p>
    <w:p w14:paraId="630B3C50" w14:textId="77777777" w:rsidR="00E31D87" w:rsidRPr="00E31D87" w:rsidRDefault="00E31D87" w:rsidP="00930794">
      <w:pPr>
        <w:spacing w:before="17"/>
        <w:ind w:left="116"/>
        <w:jc w:val="both"/>
        <w:rPr>
          <w:rFonts w:ascii="Verdana" w:eastAsia="Verdana" w:hAnsi="Verdana" w:cs="Verdana"/>
          <w:b/>
          <w:spacing w:val="-1"/>
          <w:sz w:val="24"/>
          <w:szCs w:val="24"/>
          <w:lang w:val="it-IT"/>
        </w:rPr>
      </w:pPr>
    </w:p>
    <w:p w14:paraId="7792B884" w14:textId="77777777" w:rsidR="00E31D87" w:rsidRPr="00E31D87" w:rsidRDefault="00E31D87" w:rsidP="00930794">
      <w:pPr>
        <w:spacing w:before="17"/>
        <w:ind w:left="116"/>
        <w:jc w:val="both"/>
        <w:rPr>
          <w:rFonts w:ascii="Verdana" w:eastAsia="Verdana" w:hAnsi="Verdana" w:cs="Verdana"/>
          <w:b/>
          <w:spacing w:val="-1"/>
          <w:sz w:val="24"/>
          <w:szCs w:val="24"/>
          <w:lang w:val="it-IT"/>
        </w:rPr>
      </w:pPr>
    </w:p>
    <w:p w14:paraId="4E9C3CF4" w14:textId="77777777" w:rsidR="00E31D87" w:rsidRPr="00E31D87" w:rsidRDefault="00E31D87" w:rsidP="00930794">
      <w:pPr>
        <w:spacing w:before="17"/>
        <w:ind w:left="116"/>
        <w:jc w:val="both"/>
        <w:rPr>
          <w:rFonts w:ascii="Verdana" w:eastAsia="Verdana" w:hAnsi="Verdana" w:cs="Verdana"/>
          <w:b/>
          <w:spacing w:val="-1"/>
          <w:sz w:val="24"/>
          <w:szCs w:val="24"/>
          <w:lang w:val="it-IT"/>
        </w:rPr>
      </w:pPr>
    </w:p>
    <w:p w14:paraId="25085267" w14:textId="77777777" w:rsidR="00E31D87" w:rsidRPr="00E31D87" w:rsidRDefault="00E31D87" w:rsidP="00930794">
      <w:pPr>
        <w:spacing w:before="17"/>
        <w:ind w:left="116"/>
        <w:jc w:val="both"/>
        <w:rPr>
          <w:rFonts w:ascii="Verdana" w:eastAsia="Verdana" w:hAnsi="Verdana" w:cs="Verdana"/>
          <w:b/>
          <w:spacing w:val="-1"/>
          <w:sz w:val="24"/>
          <w:szCs w:val="24"/>
          <w:lang w:val="it-IT"/>
        </w:rPr>
      </w:pPr>
    </w:p>
    <w:p w14:paraId="0B31D494" w14:textId="77777777" w:rsidR="00E31D87" w:rsidRPr="00E31D87" w:rsidRDefault="00E31D87" w:rsidP="00930794">
      <w:pPr>
        <w:spacing w:before="17"/>
        <w:ind w:left="116"/>
        <w:jc w:val="both"/>
        <w:rPr>
          <w:rFonts w:ascii="Verdana" w:eastAsia="Verdana" w:hAnsi="Verdana" w:cs="Verdana"/>
          <w:b/>
          <w:spacing w:val="-1"/>
          <w:sz w:val="24"/>
          <w:szCs w:val="24"/>
          <w:lang w:val="it-IT"/>
        </w:rPr>
      </w:pPr>
    </w:p>
    <w:p w14:paraId="62FF3660" w14:textId="77777777" w:rsidR="00E31D87" w:rsidRPr="00E31D87" w:rsidRDefault="00E31D87" w:rsidP="00930794">
      <w:pPr>
        <w:spacing w:before="17"/>
        <w:ind w:left="116"/>
        <w:jc w:val="both"/>
        <w:rPr>
          <w:rFonts w:ascii="Verdana" w:eastAsia="Verdana" w:hAnsi="Verdana" w:cs="Verdana"/>
          <w:b/>
          <w:spacing w:val="-1"/>
          <w:sz w:val="24"/>
          <w:szCs w:val="24"/>
          <w:lang w:val="it-IT"/>
        </w:rPr>
      </w:pPr>
    </w:p>
    <w:p w14:paraId="71BDE769" w14:textId="77777777" w:rsidR="00E31D87" w:rsidRPr="00E31D87" w:rsidRDefault="00E31D87" w:rsidP="00930794">
      <w:pPr>
        <w:spacing w:before="17"/>
        <w:ind w:left="116"/>
        <w:jc w:val="both"/>
        <w:rPr>
          <w:rFonts w:ascii="Verdana" w:eastAsia="Verdana" w:hAnsi="Verdana" w:cs="Verdana"/>
          <w:b/>
          <w:spacing w:val="-1"/>
          <w:sz w:val="24"/>
          <w:szCs w:val="24"/>
          <w:lang w:val="it-IT"/>
        </w:rPr>
      </w:pPr>
    </w:p>
    <w:p w14:paraId="13F808FF" w14:textId="77777777" w:rsidR="00E31D87" w:rsidRPr="00E31D87" w:rsidRDefault="00E31D87" w:rsidP="00930794">
      <w:pPr>
        <w:spacing w:before="17"/>
        <w:ind w:left="116"/>
        <w:jc w:val="both"/>
        <w:rPr>
          <w:rFonts w:ascii="Verdana" w:eastAsia="Verdana" w:hAnsi="Verdana" w:cs="Verdana"/>
          <w:b/>
          <w:spacing w:val="-1"/>
          <w:sz w:val="24"/>
          <w:szCs w:val="24"/>
          <w:lang w:val="it-IT"/>
        </w:rPr>
      </w:pPr>
    </w:p>
    <w:p w14:paraId="4DBEE20B" w14:textId="77777777" w:rsidR="00E31D87" w:rsidRPr="00E31D87" w:rsidRDefault="00E31D87" w:rsidP="00930794">
      <w:pPr>
        <w:spacing w:before="17"/>
        <w:ind w:left="116"/>
        <w:jc w:val="both"/>
        <w:rPr>
          <w:rFonts w:ascii="Verdana" w:eastAsia="Verdana" w:hAnsi="Verdana" w:cs="Verdana"/>
          <w:b/>
          <w:spacing w:val="-1"/>
          <w:sz w:val="24"/>
          <w:szCs w:val="24"/>
          <w:lang w:val="it-IT"/>
        </w:rPr>
      </w:pPr>
    </w:p>
    <w:p w14:paraId="2ECA7879" w14:textId="77777777" w:rsidR="00E31D87" w:rsidRPr="00E31D87" w:rsidRDefault="00E31D87" w:rsidP="00930794">
      <w:pPr>
        <w:spacing w:before="17"/>
        <w:ind w:left="116"/>
        <w:jc w:val="both"/>
        <w:rPr>
          <w:rFonts w:ascii="Verdana" w:eastAsia="Verdana" w:hAnsi="Verdana" w:cs="Verdana"/>
          <w:b/>
          <w:spacing w:val="-1"/>
          <w:sz w:val="24"/>
          <w:szCs w:val="24"/>
          <w:lang w:val="it-IT"/>
        </w:rPr>
      </w:pPr>
    </w:p>
    <w:p w14:paraId="4B1CCEDD" w14:textId="77777777" w:rsidR="00E31D87" w:rsidRPr="00E31D87" w:rsidRDefault="00E31D87" w:rsidP="00930794">
      <w:pPr>
        <w:spacing w:before="17"/>
        <w:ind w:left="116"/>
        <w:jc w:val="both"/>
        <w:rPr>
          <w:rFonts w:ascii="Verdana" w:eastAsia="Verdana" w:hAnsi="Verdana" w:cs="Verdana"/>
          <w:b/>
          <w:spacing w:val="-1"/>
          <w:sz w:val="24"/>
          <w:szCs w:val="24"/>
          <w:lang w:val="it-IT"/>
        </w:rPr>
      </w:pPr>
    </w:p>
    <w:p w14:paraId="3D0C1603" w14:textId="77777777" w:rsidR="00E31D87" w:rsidRPr="00E31D87" w:rsidRDefault="00E31D87" w:rsidP="00930794">
      <w:pPr>
        <w:spacing w:before="17"/>
        <w:ind w:left="116"/>
        <w:jc w:val="both"/>
        <w:rPr>
          <w:rFonts w:ascii="Verdana" w:eastAsia="Verdana" w:hAnsi="Verdana" w:cs="Verdana"/>
          <w:b/>
          <w:spacing w:val="-1"/>
          <w:sz w:val="24"/>
          <w:szCs w:val="24"/>
          <w:lang w:val="it-IT"/>
        </w:rPr>
      </w:pPr>
    </w:p>
    <w:p w14:paraId="2E6FADF8" w14:textId="77777777" w:rsidR="00E31D87" w:rsidRPr="00E31D87" w:rsidRDefault="00E31D87" w:rsidP="00930794">
      <w:pPr>
        <w:spacing w:before="17"/>
        <w:ind w:left="116"/>
        <w:jc w:val="both"/>
        <w:rPr>
          <w:rFonts w:ascii="Verdana" w:eastAsia="Verdana" w:hAnsi="Verdana" w:cs="Verdana"/>
          <w:b/>
          <w:spacing w:val="-1"/>
          <w:sz w:val="24"/>
          <w:szCs w:val="24"/>
          <w:lang w:val="it-IT"/>
        </w:rPr>
      </w:pPr>
    </w:p>
    <w:p w14:paraId="61AECB98" w14:textId="77777777" w:rsidR="00E31D87" w:rsidRPr="00E31D87" w:rsidRDefault="00E31D87" w:rsidP="00930794">
      <w:pPr>
        <w:spacing w:before="17"/>
        <w:ind w:left="116"/>
        <w:jc w:val="both"/>
        <w:rPr>
          <w:rFonts w:ascii="Verdana" w:eastAsia="Verdana" w:hAnsi="Verdana" w:cs="Verdana"/>
          <w:b/>
          <w:spacing w:val="-1"/>
          <w:sz w:val="24"/>
          <w:szCs w:val="24"/>
          <w:lang w:val="it-IT"/>
        </w:rPr>
      </w:pPr>
    </w:p>
    <w:p w14:paraId="74EBC6A5" w14:textId="77777777" w:rsidR="00E31D87" w:rsidRPr="00E31D87" w:rsidRDefault="00E31D87" w:rsidP="00930794">
      <w:pPr>
        <w:spacing w:before="17"/>
        <w:ind w:left="116"/>
        <w:jc w:val="both"/>
        <w:rPr>
          <w:rFonts w:ascii="Verdana" w:eastAsia="Verdana" w:hAnsi="Verdana" w:cs="Verdana"/>
          <w:b/>
          <w:spacing w:val="-1"/>
          <w:sz w:val="24"/>
          <w:szCs w:val="24"/>
          <w:lang w:val="it-IT"/>
        </w:rPr>
      </w:pPr>
    </w:p>
    <w:p w14:paraId="25963478" w14:textId="77777777" w:rsidR="00E31D87" w:rsidRPr="00E31D87" w:rsidRDefault="00E31D87" w:rsidP="00930794">
      <w:pPr>
        <w:spacing w:before="17"/>
        <w:ind w:left="116"/>
        <w:jc w:val="both"/>
        <w:rPr>
          <w:rFonts w:ascii="Verdana" w:eastAsia="Verdana" w:hAnsi="Verdana" w:cs="Verdana"/>
          <w:b/>
          <w:spacing w:val="-1"/>
          <w:sz w:val="24"/>
          <w:szCs w:val="24"/>
          <w:lang w:val="it-IT"/>
        </w:rPr>
      </w:pPr>
    </w:p>
    <w:p w14:paraId="39BAE618" w14:textId="77777777" w:rsidR="00E31D87" w:rsidRPr="00E31D87" w:rsidRDefault="00E31D87" w:rsidP="00930794">
      <w:pPr>
        <w:spacing w:before="17"/>
        <w:ind w:left="116"/>
        <w:jc w:val="both"/>
        <w:rPr>
          <w:rFonts w:ascii="Verdana" w:eastAsia="Verdana" w:hAnsi="Verdana" w:cs="Verdana"/>
          <w:b/>
          <w:spacing w:val="-1"/>
          <w:sz w:val="24"/>
          <w:szCs w:val="24"/>
          <w:lang w:val="it-IT"/>
        </w:rPr>
      </w:pPr>
    </w:p>
    <w:p w14:paraId="4B7D1525" w14:textId="77777777" w:rsidR="00E31D87" w:rsidRPr="00E31D87" w:rsidRDefault="00E31D87" w:rsidP="00930794">
      <w:pPr>
        <w:spacing w:before="17"/>
        <w:ind w:left="116"/>
        <w:jc w:val="both"/>
        <w:rPr>
          <w:rFonts w:ascii="Verdana" w:eastAsia="Verdana" w:hAnsi="Verdana" w:cs="Verdana"/>
          <w:b/>
          <w:spacing w:val="-1"/>
          <w:sz w:val="24"/>
          <w:szCs w:val="24"/>
          <w:lang w:val="it-IT"/>
        </w:rPr>
      </w:pPr>
    </w:p>
    <w:p w14:paraId="762156D0" w14:textId="77777777" w:rsidR="00E31D87" w:rsidRPr="00E31D87" w:rsidRDefault="00E31D87" w:rsidP="00930794">
      <w:pPr>
        <w:spacing w:before="17"/>
        <w:ind w:left="116"/>
        <w:jc w:val="both"/>
        <w:rPr>
          <w:rFonts w:ascii="Verdana" w:eastAsia="Verdana" w:hAnsi="Verdana" w:cs="Verdana"/>
          <w:b/>
          <w:spacing w:val="-1"/>
          <w:sz w:val="24"/>
          <w:szCs w:val="24"/>
          <w:lang w:val="it-IT"/>
        </w:rPr>
      </w:pPr>
    </w:p>
    <w:p w14:paraId="1064A8D1" w14:textId="77777777" w:rsidR="00E31D87" w:rsidRPr="00E31D87" w:rsidRDefault="00E31D87" w:rsidP="00930794">
      <w:pPr>
        <w:spacing w:before="17"/>
        <w:ind w:left="116"/>
        <w:jc w:val="both"/>
        <w:rPr>
          <w:rFonts w:ascii="Verdana" w:eastAsia="Verdana" w:hAnsi="Verdana" w:cs="Verdana"/>
          <w:b/>
          <w:spacing w:val="-1"/>
          <w:sz w:val="24"/>
          <w:szCs w:val="24"/>
          <w:lang w:val="it-IT"/>
        </w:rPr>
      </w:pPr>
    </w:p>
    <w:p w14:paraId="0AB6F0C8" w14:textId="77777777" w:rsidR="00E31D87" w:rsidRPr="00E31D87" w:rsidRDefault="00E31D87" w:rsidP="00930794">
      <w:pPr>
        <w:spacing w:before="17"/>
        <w:ind w:left="116"/>
        <w:jc w:val="both"/>
        <w:rPr>
          <w:rFonts w:ascii="Verdana" w:eastAsia="Verdana" w:hAnsi="Verdana" w:cs="Verdana"/>
          <w:b/>
          <w:spacing w:val="-1"/>
          <w:sz w:val="24"/>
          <w:szCs w:val="24"/>
          <w:lang w:val="it-IT"/>
        </w:rPr>
      </w:pPr>
    </w:p>
    <w:p w14:paraId="596290B6" w14:textId="77777777" w:rsidR="00E31D87" w:rsidRPr="00E31D87" w:rsidRDefault="00E31D87" w:rsidP="00930794">
      <w:pPr>
        <w:spacing w:before="17"/>
        <w:ind w:left="116"/>
        <w:jc w:val="both"/>
        <w:rPr>
          <w:rFonts w:ascii="Verdana" w:eastAsia="Verdana" w:hAnsi="Verdana" w:cs="Verdana"/>
          <w:b/>
          <w:spacing w:val="-1"/>
          <w:sz w:val="24"/>
          <w:szCs w:val="24"/>
          <w:lang w:val="it-IT"/>
        </w:rPr>
      </w:pPr>
    </w:p>
    <w:p w14:paraId="526650E1" w14:textId="77777777" w:rsidR="00E31D87" w:rsidRPr="00E31D87" w:rsidRDefault="00E31D87" w:rsidP="00930794">
      <w:pPr>
        <w:spacing w:before="17"/>
        <w:ind w:left="116"/>
        <w:jc w:val="both"/>
        <w:rPr>
          <w:rFonts w:ascii="Verdana" w:eastAsia="Verdana" w:hAnsi="Verdana" w:cs="Verdana"/>
          <w:b/>
          <w:spacing w:val="-1"/>
          <w:sz w:val="24"/>
          <w:szCs w:val="24"/>
          <w:lang w:val="it-IT"/>
        </w:rPr>
      </w:pPr>
    </w:p>
    <w:p w14:paraId="4EC20A67" w14:textId="77777777" w:rsidR="00E31D87" w:rsidRPr="00E31D87" w:rsidRDefault="00E31D87" w:rsidP="00930794">
      <w:pPr>
        <w:spacing w:before="17"/>
        <w:ind w:left="116"/>
        <w:jc w:val="both"/>
        <w:rPr>
          <w:rFonts w:ascii="Verdana" w:eastAsia="Verdana" w:hAnsi="Verdana" w:cs="Verdana"/>
          <w:b/>
          <w:spacing w:val="-1"/>
          <w:sz w:val="24"/>
          <w:szCs w:val="24"/>
          <w:lang w:val="it-IT"/>
        </w:rPr>
      </w:pPr>
    </w:p>
    <w:p w14:paraId="38532D98" w14:textId="77777777" w:rsidR="00E31D87" w:rsidRPr="00E31D87" w:rsidRDefault="00E31D87" w:rsidP="00930794">
      <w:pPr>
        <w:spacing w:before="17"/>
        <w:ind w:left="116"/>
        <w:jc w:val="both"/>
        <w:rPr>
          <w:rFonts w:ascii="Verdana" w:eastAsia="Verdana" w:hAnsi="Verdana" w:cs="Verdana"/>
          <w:b/>
          <w:spacing w:val="-1"/>
          <w:sz w:val="24"/>
          <w:szCs w:val="24"/>
          <w:lang w:val="it-IT"/>
        </w:rPr>
      </w:pPr>
    </w:p>
    <w:p w14:paraId="72D3011F" w14:textId="77777777" w:rsidR="00E31D87" w:rsidRPr="00E31D87" w:rsidRDefault="00E31D87" w:rsidP="00930794">
      <w:pPr>
        <w:spacing w:before="17"/>
        <w:ind w:left="116"/>
        <w:jc w:val="both"/>
        <w:rPr>
          <w:rFonts w:ascii="Verdana" w:eastAsia="Verdana" w:hAnsi="Verdana" w:cs="Verdana"/>
          <w:b/>
          <w:spacing w:val="-1"/>
          <w:sz w:val="24"/>
          <w:szCs w:val="24"/>
          <w:lang w:val="it-IT"/>
        </w:rPr>
      </w:pPr>
    </w:p>
    <w:p w14:paraId="3CEA26ED" w14:textId="77777777" w:rsidR="00E31D87" w:rsidRPr="00E31D87" w:rsidRDefault="00E31D87" w:rsidP="00930794">
      <w:pPr>
        <w:spacing w:before="17"/>
        <w:ind w:left="116"/>
        <w:jc w:val="both"/>
        <w:rPr>
          <w:rFonts w:ascii="Verdana" w:eastAsia="Verdana" w:hAnsi="Verdana" w:cs="Verdana"/>
          <w:b/>
          <w:spacing w:val="-1"/>
          <w:sz w:val="24"/>
          <w:szCs w:val="24"/>
          <w:lang w:val="it-IT"/>
        </w:rPr>
      </w:pPr>
    </w:p>
    <w:p w14:paraId="361A407D" w14:textId="77777777" w:rsidR="00E31D87" w:rsidRPr="00E31D87" w:rsidRDefault="00E31D87" w:rsidP="00930794">
      <w:pPr>
        <w:spacing w:before="17"/>
        <w:ind w:left="116"/>
        <w:jc w:val="both"/>
        <w:rPr>
          <w:rFonts w:ascii="Verdana" w:eastAsia="Verdana" w:hAnsi="Verdana" w:cs="Verdana"/>
          <w:b/>
          <w:spacing w:val="-1"/>
          <w:sz w:val="24"/>
          <w:szCs w:val="24"/>
          <w:lang w:val="it-IT"/>
        </w:rPr>
      </w:pPr>
    </w:p>
    <w:p w14:paraId="40C652B7" w14:textId="77777777" w:rsidR="00E31D87" w:rsidRPr="00E31D87" w:rsidRDefault="00E31D87" w:rsidP="00930794">
      <w:pPr>
        <w:spacing w:before="17"/>
        <w:ind w:left="116"/>
        <w:jc w:val="both"/>
        <w:rPr>
          <w:rFonts w:ascii="Verdana" w:eastAsia="Verdana" w:hAnsi="Verdana" w:cs="Verdana"/>
          <w:b/>
          <w:spacing w:val="-1"/>
          <w:sz w:val="24"/>
          <w:szCs w:val="24"/>
          <w:lang w:val="it-IT"/>
        </w:rPr>
      </w:pPr>
    </w:p>
    <w:p w14:paraId="690E180F" w14:textId="77777777" w:rsidR="00E31D87" w:rsidRPr="00E31D87" w:rsidRDefault="00E31D87" w:rsidP="00930794">
      <w:pPr>
        <w:spacing w:before="17"/>
        <w:ind w:left="116"/>
        <w:jc w:val="both"/>
        <w:rPr>
          <w:rFonts w:ascii="Verdana" w:eastAsia="Verdana" w:hAnsi="Verdana" w:cs="Verdana"/>
          <w:b/>
          <w:spacing w:val="-1"/>
          <w:sz w:val="24"/>
          <w:szCs w:val="24"/>
          <w:lang w:val="it-IT"/>
        </w:rPr>
      </w:pPr>
    </w:p>
    <w:p w14:paraId="7E1A9B9D" w14:textId="77777777" w:rsidR="00E31D87" w:rsidRPr="00E31D87" w:rsidRDefault="00E31D87" w:rsidP="00930794">
      <w:pPr>
        <w:spacing w:before="17"/>
        <w:ind w:left="116"/>
        <w:jc w:val="both"/>
        <w:rPr>
          <w:rFonts w:ascii="Verdana" w:eastAsia="Verdana" w:hAnsi="Verdana" w:cs="Verdana"/>
          <w:b/>
          <w:spacing w:val="-1"/>
          <w:sz w:val="24"/>
          <w:szCs w:val="24"/>
          <w:lang w:val="it-IT"/>
        </w:rPr>
      </w:pPr>
    </w:p>
    <w:p w14:paraId="2EEE7CF6" w14:textId="77777777" w:rsidR="00E31D87" w:rsidRPr="00E31D87" w:rsidRDefault="00E31D87" w:rsidP="00930794">
      <w:pPr>
        <w:spacing w:before="17"/>
        <w:ind w:left="116"/>
        <w:jc w:val="both"/>
        <w:rPr>
          <w:rFonts w:ascii="Verdana" w:eastAsia="Verdana" w:hAnsi="Verdana" w:cs="Verdana"/>
          <w:b/>
          <w:spacing w:val="-1"/>
          <w:sz w:val="24"/>
          <w:szCs w:val="24"/>
          <w:lang w:val="it-IT"/>
        </w:rPr>
      </w:pPr>
    </w:p>
    <w:p w14:paraId="4A508E7D" w14:textId="77777777" w:rsidR="00E31D87" w:rsidRPr="00E31D87" w:rsidRDefault="00E31D87" w:rsidP="00930794">
      <w:pPr>
        <w:spacing w:before="17"/>
        <w:ind w:left="116"/>
        <w:jc w:val="both"/>
        <w:rPr>
          <w:rFonts w:ascii="Verdana" w:eastAsia="Verdana" w:hAnsi="Verdana" w:cs="Verdana"/>
          <w:b/>
          <w:spacing w:val="-1"/>
          <w:sz w:val="24"/>
          <w:szCs w:val="24"/>
          <w:lang w:val="it-IT"/>
        </w:rPr>
      </w:pPr>
    </w:p>
    <w:p w14:paraId="6A27A365" w14:textId="77777777" w:rsidR="00E31D87" w:rsidRPr="00E31D87" w:rsidRDefault="00E31D87" w:rsidP="00930794">
      <w:pPr>
        <w:spacing w:before="17"/>
        <w:ind w:left="116"/>
        <w:jc w:val="both"/>
        <w:rPr>
          <w:rFonts w:ascii="Verdana" w:eastAsia="Verdana" w:hAnsi="Verdana" w:cs="Verdana"/>
          <w:b/>
          <w:spacing w:val="-1"/>
          <w:sz w:val="24"/>
          <w:szCs w:val="24"/>
          <w:lang w:val="it-IT"/>
        </w:rPr>
      </w:pPr>
    </w:p>
    <w:p w14:paraId="567A0AF2" w14:textId="77777777" w:rsidR="00E31D87" w:rsidRPr="00E31D87" w:rsidRDefault="00E31D87" w:rsidP="00930794">
      <w:pPr>
        <w:spacing w:before="17"/>
        <w:ind w:left="116"/>
        <w:jc w:val="both"/>
        <w:rPr>
          <w:rFonts w:ascii="Verdana" w:eastAsia="Verdana" w:hAnsi="Verdana" w:cs="Verdana"/>
          <w:b/>
          <w:spacing w:val="-1"/>
          <w:sz w:val="24"/>
          <w:szCs w:val="24"/>
          <w:lang w:val="it-IT"/>
        </w:rPr>
      </w:pPr>
    </w:p>
    <w:p w14:paraId="3DED24FB" w14:textId="77777777" w:rsidR="00E31D87" w:rsidRPr="00E31D87" w:rsidRDefault="00E31D87" w:rsidP="00930794">
      <w:pPr>
        <w:spacing w:before="17"/>
        <w:ind w:left="116"/>
        <w:jc w:val="both"/>
        <w:rPr>
          <w:rFonts w:ascii="Verdana" w:eastAsia="Verdana" w:hAnsi="Verdana" w:cs="Verdana"/>
          <w:b/>
          <w:spacing w:val="-1"/>
          <w:sz w:val="24"/>
          <w:szCs w:val="24"/>
          <w:lang w:val="it-IT"/>
        </w:rPr>
      </w:pPr>
    </w:p>
    <w:p w14:paraId="08341DF8" w14:textId="77777777" w:rsidR="00E31D87" w:rsidRPr="00E31D87" w:rsidRDefault="00E31D87" w:rsidP="00930794">
      <w:pPr>
        <w:spacing w:before="17"/>
        <w:ind w:left="116"/>
        <w:jc w:val="both"/>
        <w:rPr>
          <w:rFonts w:ascii="Verdana" w:eastAsia="Verdana" w:hAnsi="Verdana" w:cs="Verdana"/>
          <w:b/>
          <w:spacing w:val="-1"/>
          <w:sz w:val="24"/>
          <w:szCs w:val="24"/>
          <w:lang w:val="it-IT"/>
        </w:rPr>
      </w:pPr>
    </w:p>
    <w:p w14:paraId="6FC96790" w14:textId="77777777" w:rsidR="00E31D87" w:rsidRPr="00E31D87" w:rsidRDefault="00E31D87" w:rsidP="00930794">
      <w:pPr>
        <w:spacing w:before="17"/>
        <w:ind w:left="116"/>
        <w:jc w:val="both"/>
        <w:rPr>
          <w:rFonts w:ascii="Verdana" w:eastAsia="Verdana" w:hAnsi="Verdana" w:cs="Verdana"/>
          <w:b/>
          <w:spacing w:val="-1"/>
          <w:sz w:val="24"/>
          <w:szCs w:val="24"/>
          <w:lang w:val="it-IT"/>
        </w:rPr>
      </w:pPr>
    </w:p>
    <w:p w14:paraId="6600B1B4" w14:textId="77777777" w:rsidR="00E31D87" w:rsidRPr="00E31D87" w:rsidRDefault="00E31D87" w:rsidP="00930794">
      <w:pPr>
        <w:spacing w:before="17"/>
        <w:ind w:left="116"/>
        <w:jc w:val="both"/>
        <w:rPr>
          <w:rFonts w:ascii="Verdana" w:eastAsia="Verdana" w:hAnsi="Verdana" w:cs="Verdana"/>
          <w:b/>
          <w:spacing w:val="-1"/>
          <w:sz w:val="24"/>
          <w:szCs w:val="24"/>
          <w:lang w:val="it-IT"/>
        </w:rPr>
      </w:pPr>
    </w:p>
    <w:p w14:paraId="5DB100BD" w14:textId="3EDFFA01" w:rsidR="00E31D87" w:rsidRDefault="00E31D87" w:rsidP="00930794">
      <w:pPr>
        <w:spacing w:before="17"/>
        <w:ind w:left="116"/>
        <w:jc w:val="both"/>
        <w:rPr>
          <w:rFonts w:ascii="Verdana" w:eastAsia="Verdana" w:hAnsi="Verdana" w:cs="Verdana"/>
          <w:b/>
          <w:spacing w:val="-1"/>
          <w:sz w:val="24"/>
          <w:szCs w:val="24"/>
          <w:lang w:val="it-IT"/>
        </w:rPr>
      </w:pPr>
    </w:p>
    <w:p w14:paraId="49145219" w14:textId="77777777" w:rsidR="009F4804" w:rsidRDefault="009F4804" w:rsidP="00930794">
      <w:pPr>
        <w:spacing w:before="17"/>
        <w:jc w:val="both"/>
        <w:rPr>
          <w:rFonts w:ascii="Verdana" w:eastAsia="Verdana" w:hAnsi="Verdana" w:cs="Verdana"/>
          <w:b/>
          <w:spacing w:val="-1"/>
          <w:sz w:val="24"/>
          <w:szCs w:val="24"/>
          <w:lang w:val="it-IT"/>
        </w:rPr>
      </w:pPr>
    </w:p>
    <w:p w14:paraId="785F5138" w14:textId="77777777" w:rsidR="009F4804" w:rsidRDefault="009F4804" w:rsidP="00930794">
      <w:pPr>
        <w:spacing w:before="17"/>
        <w:jc w:val="both"/>
        <w:rPr>
          <w:rFonts w:ascii="Verdana" w:eastAsia="Verdana" w:hAnsi="Verdana" w:cs="Verdana"/>
          <w:b/>
          <w:spacing w:val="-1"/>
          <w:sz w:val="24"/>
          <w:szCs w:val="24"/>
          <w:lang w:val="it-IT"/>
        </w:rPr>
      </w:pPr>
    </w:p>
    <w:p w14:paraId="4D45C207" w14:textId="2B9E70EF" w:rsidR="00A13733" w:rsidRPr="00170D69" w:rsidRDefault="00194F57" w:rsidP="00930794">
      <w:pPr>
        <w:spacing w:before="17"/>
        <w:jc w:val="both"/>
        <w:rPr>
          <w:rFonts w:ascii="Verdana" w:eastAsia="Verdana" w:hAnsi="Verdana" w:cs="Verdana"/>
          <w:sz w:val="24"/>
          <w:szCs w:val="24"/>
          <w:lang w:val="it-IT"/>
        </w:rPr>
      </w:pPr>
      <w:r w:rsidRPr="00170D69">
        <w:rPr>
          <w:rFonts w:ascii="Verdana" w:eastAsia="Verdana" w:hAnsi="Verdana" w:cs="Verdana"/>
          <w:b/>
          <w:spacing w:val="-1"/>
          <w:sz w:val="24"/>
          <w:szCs w:val="24"/>
          <w:lang w:val="it-IT"/>
        </w:rPr>
        <w:t>2</w:t>
      </w:r>
      <w:r w:rsidRPr="00170D69">
        <w:rPr>
          <w:rFonts w:ascii="Verdana" w:eastAsia="Verdana" w:hAnsi="Verdana" w:cs="Verdana"/>
          <w:b/>
          <w:sz w:val="24"/>
          <w:szCs w:val="24"/>
          <w:lang w:val="it-IT"/>
        </w:rPr>
        <w:t>.</w:t>
      </w:r>
      <w:r w:rsidRPr="00170D69">
        <w:rPr>
          <w:rFonts w:ascii="Verdana" w:eastAsia="Verdana" w:hAnsi="Verdana" w:cs="Verdana"/>
          <w:b/>
          <w:spacing w:val="27"/>
          <w:sz w:val="24"/>
          <w:szCs w:val="24"/>
          <w:lang w:val="it-IT"/>
        </w:rPr>
        <w:t xml:space="preserve"> </w:t>
      </w:r>
      <w:r w:rsidR="0020045C" w:rsidRPr="00170D69">
        <w:rPr>
          <w:rFonts w:ascii="Verdana" w:eastAsia="Verdana" w:hAnsi="Verdana" w:cs="Verdana"/>
          <w:b/>
          <w:spacing w:val="2"/>
          <w:sz w:val="24"/>
          <w:szCs w:val="24"/>
          <w:lang w:val="it-IT"/>
        </w:rPr>
        <w:t>ARHITEKTURALNI STIL RAZVOJA SOFTVERA</w:t>
      </w:r>
    </w:p>
    <w:p w14:paraId="6B95C6E3" w14:textId="77777777" w:rsidR="00A13733" w:rsidRPr="00170D69" w:rsidRDefault="00A13733" w:rsidP="00930794">
      <w:pPr>
        <w:spacing w:before="17"/>
        <w:ind w:left="116"/>
        <w:jc w:val="both"/>
        <w:rPr>
          <w:rFonts w:ascii="Verdana" w:eastAsia="Verdana" w:hAnsi="Verdana" w:cs="Verdana"/>
          <w:sz w:val="24"/>
          <w:szCs w:val="24"/>
          <w:lang w:val="it-IT"/>
        </w:rPr>
      </w:pPr>
    </w:p>
    <w:p w14:paraId="77D24628" w14:textId="2A76E33E" w:rsidR="00A13733" w:rsidRPr="00170D69" w:rsidRDefault="00A13733" w:rsidP="00930794">
      <w:pPr>
        <w:spacing w:before="17"/>
        <w:ind w:left="116"/>
        <w:jc w:val="both"/>
        <w:rPr>
          <w:rFonts w:ascii="Verdana" w:eastAsia="Verdana" w:hAnsi="Verdana" w:cs="Verdana"/>
          <w:b/>
          <w:spacing w:val="-2"/>
          <w:lang w:val="it-IT"/>
        </w:rPr>
      </w:pPr>
      <w:r w:rsidRPr="00170D69">
        <w:rPr>
          <w:rFonts w:ascii="Verdana" w:eastAsia="Verdana" w:hAnsi="Verdana" w:cs="Verdana"/>
          <w:sz w:val="24"/>
          <w:szCs w:val="24"/>
          <w:lang w:val="it-IT"/>
        </w:rPr>
        <w:t xml:space="preserve"> </w:t>
      </w:r>
      <w:r w:rsidRPr="00170D69">
        <w:rPr>
          <w:rFonts w:ascii="Verdana" w:eastAsia="Verdana" w:hAnsi="Verdana" w:cs="Verdana"/>
          <w:b/>
          <w:bCs/>
          <w:lang w:val="it-IT"/>
        </w:rPr>
        <w:t>2.1</w:t>
      </w:r>
      <w:r w:rsidRPr="00170D69">
        <w:rPr>
          <w:rFonts w:ascii="Verdana" w:eastAsia="Verdana" w:hAnsi="Verdana" w:cs="Verdana"/>
          <w:b/>
          <w:spacing w:val="-2"/>
          <w:lang w:val="it-IT"/>
        </w:rPr>
        <w:t xml:space="preserve"> API</w:t>
      </w:r>
    </w:p>
    <w:p w14:paraId="4C6252E0" w14:textId="77777777" w:rsidR="00A13733" w:rsidRPr="00170D69" w:rsidRDefault="00A13733" w:rsidP="00930794">
      <w:pPr>
        <w:spacing w:before="17"/>
        <w:ind w:left="116"/>
        <w:jc w:val="both"/>
        <w:rPr>
          <w:rFonts w:ascii="Verdana" w:eastAsia="Verdana" w:hAnsi="Verdana" w:cs="Verdana"/>
          <w:bCs/>
          <w:spacing w:val="-2"/>
          <w:lang w:val="it-IT"/>
        </w:rPr>
      </w:pPr>
    </w:p>
    <w:p w14:paraId="694C8730" w14:textId="7D86A30E" w:rsidR="00EB1F87" w:rsidRPr="00170D69" w:rsidRDefault="00A13733" w:rsidP="00930794">
      <w:pPr>
        <w:spacing w:before="120"/>
        <w:ind w:left="288" w:firstLine="720"/>
        <w:jc w:val="both"/>
        <w:rPr>
          <w:rFonts w:ascii="Verdana" w:eastAsia="Verdana" w:hAnsi="Verdana" w:cs="Verdana"/>
          <w:bCs/>
          <w:spacing w:val="-2"/>
          <w:lang w:val="it-IT"/>
        </w:rPr>
      </w:pPr>
      <w:r w:rsidRPr="00170D69">
        <w:rPr>
          <w:rFonts w:ascii="Verdana" w:eastAsia="Verdana" w:hAnsi="Verdana" w:cs="Verdana"/>
          <w:bCs/>
          <w:spacing w:val="-2"/>
          <w:lang w:val="it-IT"/>
        </w:rPr>
        <w:t>API je skra</w:t>
      </w:r>
      <w:r>
        <w:rPr>
          <w:rFonts w:ascii="Verdana" w:eastAsia="Verdana" w:hAnsi="Verdana" w:cs="Verdana"/>
          <w:bCs/>
          <w:spacing w:val="-2"/>
          <w:lang w:val="sr-Latn-RS"/>
        </w:rPr>
        <w:t>ćenica od naziva Application Programming Interface</w:t>
      </w:r>
      <w:r w:rsidR="001472A6" w:rsidRPr="00170D69">
        <w:rPr>
          <w:rFonts w:ascii="Verdana" w:eastAsia="Verdana" w:hAnsi="Verdana" w:cs="Verdana"/>
          <w:b/>
          <w:spacing w:val="-2"/>
          <w:lang w:val="it-IT"/>
        </w:rPr>
        <w:t xml:space="preserve">, </w:t>
      </w:r>
      <w:r w:rsidR="001472A6" w:rsidRPr="00170D69">
        <w:rPr>
          <w:rFonts w:ascii="Verdana" w:eastAsia="Verdana" w:hAnsi="Verdana" w:cs="Verdana"/>
          <w:bCs/>
          <w:spacing w:val="-2"/>
          <w:lang w:val="it-IT"/>
        </w:rPr>
        <w:t>koji predstavlja skup definicija i protokola koji služe za kreiranje i integraciju softverske aplikacije.</w:t>
      </w:r>
      <w:r w:rsidR="00B66438" w:rsidRPr="00170D69">
        <w:rPr>
          <w:rFonts w:ascii="Verdana" w:eastAsia="Verdana" w:hAnsi="Verdana" w:cs="Verdana"/>
          <w:bCs/>
          <w:spacing w:val="-2"/>
          <w:lang w:val="it-IT"/>
        </w:rPr>
        <w:t xml:space="preserve"> </w:t>
      </w:r>
      <w:r w:rsidR="001472A6" w:rsidRPr="00170D69">
        <w:rPr>
          <w:rFonts w:ascii="Verdana" w:eastAsia="Verdana" w:hAnsi="Verdana" w:cs="Verdana"/>
          <w:bCs/>
          <w:spacing w:val="-2"/>
          <w:lang w:val="it-IT"/>
        </w:rPr>
        <w:t xml:space="preserve">API, kao što mu i ime sadrži, predstavlja vid interfejsa – granice nečega što je dato na korišćenje bez </w:t>
      </w:r>
      <w:r w:rsidR="002F203C">
        <w:rPr>
          <w:rFonts w:ascii="Verdana" w:eastAsia="Verdana" w:hAnsi="Verdana" w:cs="Verdana"/>
          <w:bCs/>
          <w:spacing w:val="-2"/>
          <w:lang w:val="it-IT"/>
        </w:rPr>
        <w:t xml:space="preserve">znanja </w:t>
      </w:r>
      <w:r w:rsidR="001472A6" w:rsidRPr="00170D69">
        <w:rPr>
          <w:rFonts w:ascii="Verdana" w:eastAsia="Verdana" w:hAnsi="Verdana" w:cs="Verdana"/>
          <w:bCs/>
          <w:spacing w:val="-2"/>
          <w:lang w:val="it-IT"/>
        </w:rPr>
        <w:t>kako konkretna implementacija izgleda i kako je napravljena.</w:t>
      </w:r>
    </w:p>
    <w:p w14:paraId="0430038E" w14:textId="7BBBCDB9" w:rsidR="00EB1F87" w:rsidRDefault="00942572" w:rsidP="00930794">
      <w:pPr>
        <w:spacing w:before="17"/>
        <w:jc w:val="both"/>
        <w:rPr>
          <w:rFonts w:ascii="Verdana" w:eastAsia="Verdana" w:hAnsi="Verdana" w:cs="Verdana"/>
          <w:bCs/>
          <w:spacing w:val="-2"/>
          <w:lang w:val="it-IT"/>
        </w:rPr>
      </w:pPr>
      <w:r w:rsidRPr="00170D69">
        <w:rPr>
          <w:rFonts w:ascii="Verdana" w:eastAsia="Verdana" w:hAnsi="Verdana" w:cs="Verdana"/>
          <w:bCs/>
          <w:spacing w:val="-2"/>
          <w:lang w:val="it-IT"/>
        </w:rPr>
        <w:tab/>
      </w:r>
    </w:p>
    <w:p w14:paraId="6ED02020" w14:textId="77777777" w:rsidR="009F4804" w:rsidRPr="00170D69" w:rsidRDefault="009F4804" w:rsidP="00930794">
      <w:pPr>
        <w:spacing w:before="17"/>
        <w:jc w:val="both"/>
        <w:rPr>
          <w:rFonts w:ascii="Verdana" w:eastAsia="Verdana" w:hAnsi="Verdana" w:cs="Verdana"/>
          <w:bCs/>
          <w:spacing w:val="-2"/>
          <w:lang w:val="it-IT"/>
        </w:rPr>
      </w:pPr>
    </w:p>
    <w:p w14:paraId="716CEB8B" w14:textId="3A3F56D9" w:rsidR="00942572" w:rsidRPr="00170D69" w:rsidRDefault="00942572" w:rsidP="00930794">
      <w:pPr>
        <w:spacing w:before="17"/>
        <w:jc w:val="both"/>
        <w:rPr>
          <w:rFonts w:ascii="Verdana" w:eastAsia="Verdana" w:hAnsi="Verdana" w:cs="Verdana"/>
          <w:b/>
          <w:spacing w:val="-2"/>
          <w:lang w:val="it-IT"/>
        </w:rPr>
      </w:pPr>
      <w:r w:rsidRPr="00170D69">
        <w:rPr>
          <w:rFonts w:ascii="Verdana" w:eastAsia="Verdana" w:hAnsi="Verdana" w:cs="Verdana"/>
          <w:bCs/>
          <w:spacing w:val="-2"/>
          <w:lang w:val="it-IT"/>
        </w:rPr>
        <w:t xml:space="preserve"> </w:t>
      </w:r>
      <w:r w:rsidR="004143F8">
        <w:rPr>
          <w:rFonts w:ascii="Verdana" w:eastAsia="Verdana" w:hAnsi="Verdana" w:cs="Verdana"/>
          <w:bCs/>
          <w:spacing w:val="-2"/>
          <w:lang w:val="it-IT"/>
        </w:rPr>
        <w:t xml:space="preserve">  </w:t>
      </w:r>
      <w:r w:rsidRPr="00170D69">
        <w:rPr>
          <w:rFonts w:ascii="Verdana" w:eastAsia="Verdana" w:hAnsi="Verdana" w:cs="Verdana"/>
          <w:b/>
          <w:spacing w:val="-2"/>
          <w:lang w:val="it-IT"/>
        </w:rPr>
        <w:t>Primer API-ja u realnom svetu</w:t>
      </w:r>
    </w:p>
    <w:p w14:paraId="42546383" w14:textId="77777777" w:rsidR="004143F8" w:rsidRPr="00170D69" w:rsidRDefault="004143F8" w:rsidP="00930794">
      <w:pPr>
        <w:spacing w:before="17"/>
        <w:jc w:val="both"/>
        <w:rPr>
          <w:rFonts w:ascii="Verdana" w:eastAsia="Verdana" w:hAnsi="Verdana" w:cs="Verdana"/>
          <w:b/>
          <w:spacing w:val="-2"/>
          <w:lang w:val="it-IT"/>
        </w:rPr>
      </w:pPr>
    </w:p>
    <w:p w14:paraId="37EB844D" w14:textId="1B4FC340" w:rsidR="00942572" w:rsidRPr="00170D69" w:rsidRDefault="002F203C" w:rsidP="00930794">
      <w:pPr>
        <w:spacing w:before="17"/>
        <w:ind w:left="115" w:firstLine="720"/>
        <w:jc w:val="both"/>
        <w:rPr>
          <w:rFonts w:ascii="Verdana" w:eastAsia="Verdana" w:hAnsi="Verdana" w:cs="Verdana"/>
          <w:bCs/>
          <w:spacing w:val="-2"/>
          <w:lang w:val="it-IT"/>
        </w:rPr>
      </w:pPr>
      <w:r>
        <w:rPr>
          <w:rFonts w:ascii="Verdana" w:eastAsia="Verdana" w:hAnsi="Verdana" w:cs="Verdana"/>
          <w:bCs/>
          <w:spacing w:val="-2"/>
          <w:lang w:val="it-IT"/>
        </w:rPr>
        <w:t>Kako bi se bolje definisao pojam API-ja, uzima se primer iz realnog sveta.</w:t>
      </w:r>
      <w:r w:rsidR="00EB1F87" w:rsidRPr="00170D69">
        <w:rPr>
          <w:rFonts w:ascii="Verdana" w:eastAsia="Verdana" w:hAnsi="Verdana" w:cs="Verdana"/>
          <w:bCs/>
          <w:spacing w:val="-2"/>
          <w:lang w:val="it-IT"/>
        </w:rPr>
        <w:t xml:space="preserve"> Ako </w:t>
      </w:r>
      <w:r>
        <w:rPr>
          <w:rFonts w:ascii="Verdana" w:eastAsia="Verdana" w:hAnsi="Verdana" w:cs="Verdana"/>
          <w:bCs/>
          <w:spacing w:val="-2"/>
          <w:lang w:val="it-IT"/>
        </w:rPr>
        <w:t>se uzima u obzir pojam</w:t>
      </w:r>
      <w:r w:rsidR="00EB1F87" w:rsidRPr="00170D69">
        <w:rPr>
          <w:rFonts w:ascii="Verdana" w:eastAsia="Verdana" w:hAnsi="Verdana" w:cs="Verdana"/>
          <w:bCs/>
          <w:spacing w:val="-2"/>
          <w:lang w:val="it-IT"/>
        </w:rPr>
        <w:t xml:space="preserve"> automobil</w:t>
      </w:r>
      <w:r>
        <w:rPr>
          <w:rFonts w:ascii="Verdana" w:eastAsia="Verdana" w:hAnsi="Verdana" w:cs="Verdana"/>
          <w:bCs/>
          <w:spacing w:val="-2"/>
          <w:lang w:val="it-IT"/>
        </w:rPr>
        <w:t>a</w:t>
      </w:r>
      <w:r w:rsidR="00EB1F87" w:rsidRPr="00170D69">
        <w:rPr>
          <w:rFonts w:ascii="Verdana" w:eastAsia="Verdana" w:hAnsi="Verdana" w:cs="Verdana"/>
          <w:bCs/>
          <w:spacing w:val="-2"/>
          <w:lang w:val="it-IT"/>
        </w:rPr>
        <w:t>, ono što bi se moglo nazvati pojmom API, je upravo volan</w:t>
      </w:r>
      <w:r>
        <w:rPr>
          <w:rFonts w:ascii="Verdana" w:eastAsia="Verdana" w:hAnsi="Verdana" w:cs="Verdana"/>
          <w:bCs/>
          <w:spacing w:val="-2"/>
          <w:lang w:val="it-IT"/>
        </w:rPr>
        <w:t xml:space="preserve"> </w:t>
      </w:r>
      <w:r w:rsidR="00EB1F87" w:rsidRPr="00170D69">
        <w:rPr>
          <w:rFonts w:ascii="Verdana" w:eastAsia="Verdana" w:hAnsi="Verdana" w:cs="Verdana"/>
          <w:bCs/>
          <w:spacing w:val="-2"/>
          <w:lang w:val="it-IT"/>
        </w:rPr>
        <w:t xml:space="preserve">automobila. Uz automobil je isporučen volan, kao deo automobila koji je poznat po upotrebi ljudima koji ga koriste a koji nisu inženjeri, u prevodu </w:t>
      </w:r>
      <w:r>
        <w:rPr>
          <w:rFonts w:ascii="Verdana" w:eastAsia="Verdana" w:hAnsi="Verdana" w:cs="Verdana"/>
          <w:bCs/>
          <w:spacing w:val="-2"/>
          <w:lang w:val="it-IT"/>
        </w:rPr>
        <w:t xml:space="preserve">poznata je logika korišćenja volana </w:t>
      </w:r>
      <w:r w:rsidR="00EB1F87" w:rsidRPr="00170D69">
        <w:rPr>
          <w:rFonts w:ascii="Verdana" w:eastAsia="Verdana" w:hAnsi="Verdana" w:cs="Verdana"/>
          <w:bCs/>
          <w:spacing w:val="-2"/>
          <w:lang w:val="it-IT"/>
        </w:rPr>
        <w:t xml:space="preserve">bez da </w:t>
      </w:r>
      <w:r>
        <w:rPr>
          <w:rFonts w:ascii="Verdana" w:eastAsia="Verdana" w:hAnsi="Verdana" w:cs="Verdana"/>
          <w:bCs/>
          <w:spacing w:val="-2"/>
          <w:lang w:val="it-IT"/>
        </w:rPr>
        <w:t xml:space="preserve">se </w:t>
      </w:r>
      <w:r w:rsidR="00EB1F87" w:rsidRPr="00170D69">
        <w:rPr>
          <w:rFonts w:ascii="Verdana" w:eastAsia="Verdana" w:hAnsi="Verdana" w:cs="Verdana"/>
          <w:bCs/>
          <w:spacing w:val="-2"/>
          <w:lang w:val="it-IT"/>
        </w:rPr>
        <w:t xml:space="preserve">zna kako je taj volan povezan sa točkovima i kako on konkretno radi, što znači da su u prevodu inženjeri koji su kreirali taj model automobila – upravo kreirali API, vid interfejsa koji je poznat za korišćenje i koji obavlja </w:t>
      </w:r>
      <w:r w:rsidR="00942572" w:rsidRPr="00170D69">
        <w:rPr>
          <w:rFonts w:ascii="Verdana" w:eastAsia="Verdana" w:hAnsi="Verdana" w:cs="Verdana"/>
          <w:bCs/>
          <w:spacing w:val="-2"/>
          <w:lang w:val="it-IT"/>
        </w:rPr>
        <w:t xml:space="preserve">određen </w:t>
      </w:r>
      <w:r w:rsidR="00EB1F87" w:rsidRPr="00170D69">
        <w:rPr>
          <w:rFonts w:ascii="Verdana" w:eastAsia="Verdana" w:hAnsi="Verdana" w:cs="Verdana"/>
          <w:bCs/>
          <w:spacing w:val="-2"/>
          <w:lang w:val="it-IT"/>
        </w:rPr>
        <w:t>posao</w:t>
      </w:r>
      <w:r w:rsidR="00942572" w:rsidRPr="00170D69">
        <w:rPr>
          <w:rFonts w:ascii="Verdana" w:eastAsia="Verdana" w:hAnsi="Verdana" w:cs="Verdana"/>
          <w:bCs/>
          <w:spacing w:val="-2"/>
          <w:lang w:val="it-IT"/>
        </w:rPr>
        <w:t xml:space="preserve">, </w:t>
      </w:r>
      <w:r>
        <w:rPr>
          <w:rFonts w:ascii="Verdana" w:eastAsia="Verdana" w:hAnsi="Verdana" w:cs="Verdana"/>
          <w:bCs/>
          <w:spacing w:val="-2"/>
          <w:lang w:val="it-IT"/>
        </w:rPr>
        <w:t xml:space="preserve">a </w:t>
      </w:r>
      <w:r w:rsidR="00942572" w:rsidRPr="00170D69">
        <w:rPr>
          <w:rFonts w:ascii="Verdana" w:eastAsia="Verdana" w:hAnsi="Verdana" w:cs="Verdana"/>
          <w:bCs/>
          <w:spacing w:val="-2"/>
          <w:lang w:val="it-IT"/>
        </w:rPr>
        <w:t>kako ga obavlja to nije u</w:t>
      </w:r>
      <w:r>
        <w:rPr>
          <w:rFonts w:ascii="Verdana" w:eastAsia="Verdana" w:hAnsi="Verdana" w:cs="Verdana"/>
          <w:bCs/>
          <w:spacing w:val="-2"/>
          <w:lang w:val="it-IT"/>
        </w:rPr>
        <w:t xml:space="preserve"> </w:t>
      </w:r>
      <w:r w:rsidR="00942572" w:rsidRPr="00170D69">
        <w:rPr>
          <w:rFonts w:ascii="Verdana" w:eastAsia="Verdana" w:hAnsi="Verdana" w:cs="Verdana"/>
          <w:bCs/>
          <w:spacing w:val="-2"/>
          <w:lang w:val="it-IT"/>
        </w:rPr>
        <w:t>domenu</w:t>
      </w:r>
      <w:r>
        <w:rPr>
          <w:rFonts w:ascii="Verdana" w:eastAsia="Verdana" w:hAnsi="Verdana" w:cs="Verdana"/>
          <w:bCs/>
          <w:spacing w:val="-2"/>
          <w:lang w:val="it-IT"/>
        </w:rPr>
        <w:t xml:space="preserve"> korisnika</w:t>
      </w:r>
      <w:r w:rsidR="00942572" w:rsidRPr="00170D69">
        <w:rPr>
          <w:rFonts w:ascii="Verdana" w:eastAsia="Verdana" w:hAnsi="Verdana" w:cs="Verdana"/>
          <w:bCs/>
          <w:spacing w:val="-2"/>
          <w:lang w:val="it-IT"/>
        </w:rPr>
        <w:t>.</w:t>
      </w:r>
    </w:p>
    <w:p w14:paraId="55DF1AD2" w14:textId="343C5E2B" w:rsidR="00942572" w:rsidRDefault="00942572" w:rsidP="00930794">
      <w:pPr>
        <w:spacing w:before="17"/>
        <w:ind w:left="116"/>
        <w:jc w:val="both"/>
        <w:rPr>
          <w:rFonts w:ascii="Verdana" w:eastAsia="Verdana" w:hAnsi="Verdana" w:cs="Verdana"/>
          <w:bCs/>
          <w:spacing w:val="-2"/>
          <w:lang w:val="it-IT"/>
        </w:rPr>
      </w:pPr>
    </w:p>
    <w:p w14:paraId="0AF5597D" w14:textId="77777777" w:rsidR="004143F8" w:rsidRPr="00170D69" w:rsidRDefault="004143F8" w:rsidP="00930794">
      <w:pPr>
        <w:spacing w:before="17"/>
        <w:ind w:left="116"/>
        <w:jc w:val="both"/>
        <w:rPr>
          <w:rFonts w:ascii="Verdana" w:eastAsia="Verdana" w:hAnsi="Verdana" w:cs="Verdana"/>
          <w:bCs/>
          <w:spacing w:val="-2"/>
          <w:lang w:val="it-IT"/>
        </w:rPr>
      </w:pPr>
    </w:p>
    <w:p w14:paraId="67856840" w14:textId="2DF8936C" w:rsidR="00942572" w:rsidRDefault="00942572" w:rsidP="00930794">
      <w:pPr>
        <w:spacing w:before="17"/>
        <w:jc w:val="both"/>
        <w:rPr>
          <w:rFonts w:ascii="Verdana" w:eastAsia="Verdana" w:hAnsi="Verdana" w:cs="Verdana"/>
          <w:b/>
          <w:spacing w:val="-2"/>
          <w:lang w:val="de-DE"/>
        </w:rPr>
      </w:pPr>
      <w:r w:rsidRPr="009F4804">
        <w:rPr>
          <w:rFonts w:ascii="Verdana" w:eastAsia="Verdana" w:hAnsi="Verdana" w:cs="Verdana"/>
          <w:bCs/>
          <w:spacing w:val="-2"/>
          <w:lang w:val="it-IT"/>
        </w:rPr>
        <w:t xml:space="preserve"> </w:t>
      </w:r>
      <w:r w:rsidR="00B66438" w:rsidRPr="009F4804">
        <w:rPr>
          <w:rFonts w:ascii="Verdana" w:eastAsia="Verdana" w:hAnsi="Verdana" w:cs="Verdana"/>
          <w:bCs/>
          <w:spacing w:val="-2"/>
          <w:lang w:val="it-IT"/>
        </w:rPr>
        <w:t xml:space="preserve"> </w:t>
      </w:r>
      <w:r w:rsidRPr="00942572">
        <w:rPr>
          <w:rFonts w:ascii="Verdana" w:eastAsia="Verdana" w:hAnsi="Verdana" w:cs="Verdana"/>
          <w:b/>
          <w:spacing w:val="-2"/>
          <w:lang w:val="de-DE"/>
        </w:rPr>
        <w:t>Primer API-ja u so</w:t>
      </w:r>
      <w:r>
        <w:rPr>
          <w:rFonts w:ascii="Verdana" w:eastAsia="Verdana" w:hAnsi="Verdana" w:cs="Verdana"/>
          <w:b/>
          <w:spacing w:val="-2"/>
          <w:lang w:val="de-DE"/>
        </w:rPr>
        <w:t>ftverskom svetu</w:t>
      </w:r>
    </w:p>
    <w:p w14:paraId="7AAFACF2" w14:textId="77777777" w:rsidR="00B66438" w:rsidRDefault="00B66438" w:rsidP="00930794">
      <w:pPr>
        <w:spacing w:before="17"/>
        <w:jc w:val="both"/>
        <w:rPr>
          <w:rFonts w:ascii="Verdana" w:eastAsia="Verdana" w:hAnsi="Verdana" w:cs="Verdana"/>
          <w:b/>
          <w:spacing w:val="-2"/>
          <w:lang w:val="de-DE"/>
        </w:rPr>
      </w:pPr>
    </w:p>
    <w:p w14:paraId="27944915" w14:textId="77777777" w:rsidR="002F203C" w:rsidRDefault="00942572" w:rsidP="00930794">
      <w:pPr>
        <w:spacing w:before="17"/>
        <w:ind w:firstLine="720"/>
        <w:jc w:val="both"/>
        <w:rPr>
          <w:rFonts w:ascii="Verdana" w:eastAsia="Verdana" w:hAnsi="Verdana" w:cs="Verdana"/>
          <w:bCs/>
          <w:spacing w:val="-2"/>
          <w:lang w:val="de-DE"/>
        </w:rPr>
      </w:pPr>
      <w:r w:rsidRPr="00942572">
        <w:rPr>
          <w:rFonts w:ascii="Verdana" w:eastAsia="Verdana" w:hAnsi="Verdana" w:cs="Verdana"/>
          <w:b/>
          <w:spacing w:val="-2"/>
          <w:lang w:val="de-DE"/>
        </w:rPr>
        <w:t xml:space="preserve"> </w:t>
      </w:r>
      <w:r w:rsidRPr="00942572">
        <w:rPr>
          <w:rFonts w:ascii="Verdana" w:eastAsia="Verdana" w:hAnsi="Verdana" w:cs="Verdana"/>
          <w:bCs/>
          <w:spacing w:val="-2"/>
          <w:lang w:val="de-DE"/>
        </w:rPr>
        <w:t>API u softverskom svetu postoj</w:t>
      </w:r>
      <w:r>
        <w:rPr>
          <w:rFonts w:ascii="Verdana" w:eastAsia="Verdana" w:hAnsi="Verdana" w:cs="Verdana"/>
          <w:bCs/>
          <w:spacing w:val="-2"/>
          <w:lang w:val="de-DE"/>
        </w:rPr>
        <w:t>i</w:t>
      </w:r>
      <w:r w:rsidRPr="00942572">
        <w:rPr>
          <w:rFonts w:ascii="Verdana" w:eastAsia="Verdana" w:hAnsi="Verdana" w:cs="Verdana"/>
          <w:bCs/>
          <w:spacing w:val="-2"/>
          <w:lang w:val="de-DE"/>
        </w:rPr>
        <w:t xml:space="preserve"> na mnogo nivoa</w:t>
      </w:r>
      <w:r>
        <w:rPr>
          <w:rFonts w:ascii="Verdana" w:eastAsia="Verdana" w:hAnsi="Verdana" w:cs="Verdana"/>
          <w:bCs/>
          <w:spacing w:val="-2"/>
          <w:lang w:val="de-DE"/>
        </w:rPr>
        <w:t xml:space="preserve">. </w:t>
      </w:r>
      <w:r w:rsidRPr="00942572">
        <w:rPr>
          <w:rFonts w:ascii="Verdana" w:eastAsia="Verdana" w:hAnsi="Verdana" w:cs="Verdana"/>
          <w:bCs/>
          <w:spacing w:val="-2"/>
          <w:lang w:val="de-DE"/>
        </w:rPr>
        <w:t>Funckije neke klase koje su izložene korišćenju predstavljaju API te klase, npr konk</w:t>
      </w:r>
      <w:r>
        <w:rPr>
          <w:rFonts w:ascii="Verdana" w:eastAsia="Verdana" w:hAnsi="Verdana" w:cs="Verdana"/>
          <w:bCs/>
          <w:spacing w:val="-2"/>
          <w:lang w:val="de-DE"/>
        </w:rPr>
        <w:t xml:space="preserve">retne funckije koje je Entity Framework dao na korišćenje (.AddRange, </w:t>
      </w:r>
      <w:r w:rsidR="002F203C">
        <w:rPr>
          <w:rFonts w:ascii="Verdana" w:eastAsia="Verdana" w:hAnsi="Verdana" w:cs="Verdana"/>
          <w:bCs/>
          <w:spacing w:val="-2"/>
          <w:lang w:val="de-DE"/>
        </w:rPr>
        <w:t>.</w:t>
      </w:r>
      <w:r>
        <w:rPr>
          <w:rFonts w:ascii="Verdana" w:eastAsia="Verdana" w:hAnsi="Verdana" w:cs="Verdana"/>
          <w:bCs/>
          <w:spacing w:val="-2"/>
          <w:lang w:val="de-DE"/>
        </w:rPr>
        <w:t xml:space="preserve">Where, </w:t>
      </w:r>
      <w:r w:rsidR="002F203C">
        <w:rPr>
          <w:rFonts w:ascii="Verdana" w:eastAsia="Verdana" w:hAnsi="Verdana" w:cs="Verdana"/>
          <w:bCs/>
          <w:spacing w:val="-2"/>
          <w:lang w:val="de-DE"/>
        </w:rPr>
        <w:t>.</w:t>
      </w:r>
      <w:r>
        <w:rPr>
          <w:rFonts w:ascii="Verdana" w:eastAsia="Verdana" w:hAnsi="Verdana" w:cs="Verdana"/>
          <w:bCs/>
          <w:spacing w:val="-2"/>
          <w:lang w:val="de-DE"/>
        </w:rPr>
        <w:t>SaveDatabaseChanges) predstavljaju ustvari API biblioteke Entity Framework.</w:t>
      </w:r>
    </w:p>
    <w:p w14:paraId="45E6CFD9" w14:textId="39558707" w:rsidR="00B66438" w:rsidRDefault="00942572" w:rsidP="00930794">
      <w:pPr>
        <w:spacing w:before="17"/>
        <w:ind w:firstLine="720"/>
        <w:jc w:val="both"/>
        <w:rPr>
          <w:rFonts w:ascii="Verdana" w:eastAsia="Verdana" w:hAnsi="Verdana" w:cs="Verdana"/>
          <w:bCs/>
          <w:spacing w:val="-2"/>
          <w:lang w:val="de-DE"/>
        </w:rPr>
      </w:pPr>
      <w:r>
        <w:rPr>
          <w:rFonts w:ascii="Verdana" w:eastAsia="Verdana" w:hAnsi="Verdana" w:cs="Verdana"/>
          <w:bCs/>
          <w:spacing w:val="-2"/>
          <w:lang w:val="de-DE"/>
        </w:rPr>
        <w:br/>
      </w:r>
      <w:r w:rsidR="002F203C">
        <w:rPr>
          <w:rFonts w:ascii="Verdana" w:eastAsia="Verdana" w:hAnsi="Verdana" w:cs="Verdana"/>
          <w:bCs/>
          <w:spacing w:val="-2"/>
          <w:lang w:val="de-DE"/>
        </w:rPr>
        <w:t>Kada se pogleda</w:t>
      </w:r>
      <w:r>
        <w:rPr>
          <w:rFonts w:ascii="Verdana" w:eastAsia="Verdana" w:hAnsi="Verdana" w:cs="Verdana"/>
          <w:bCs/>
          <w:spacing w:val="-2"/>
          <w:lang w:val="de-DE"/>
        </w:rPr>
        <w:t xml:space="preserve"> konkretn</w:t>
      </w:r>
      <w:r w:rsidR="002F203C">
        <w:rPr>
          <w:rFonts w:ascii="Verdana" w:eastAsia="Verdana" w:hAnsi="Verdana" w:cs="Verdana"/>
          <w:bCs/>
          <w:spacing w:val="-2"/>
          <w:lang w:val="de-DE"/>
        </w:rPr>
        <w:t>a</w:t>
      </w:r>
      <w:r>
        <w:rPr>
          <w:rFonts w:ascii="Verdana" w:eastAsia="Verdana" w:hAnsi="Verdana" w:cs="Verdana"/>
          <w:bCs/>
          <w:spacing w:val="-2"/>
          <w:lang w:val="de-DE"/>
        </w:rPr>
        <w:t xml:space="preserve"> arhitektur</w:t>
      </w:r>
      <w:r w:rsidR="002F203C">
        <w:rPr>
          <w:rFonts w:ascii="Verdana" w:eastAsia="Verdana" w:hAnsi="Verdana" w:cs="Verdana"/>
          <w:bCs/>
          <w:spacing w:val="-2"/>
          <w:lang w:val="de-DE"/>
        </w:rPr>
        <w:t>a</w:t>
      </w:r>
      <w:r>
        <w:rPr>
          <w:rFonts w:ascii="Verdana" w:eastAsia="Verdana" w:hAnsi="Verdana" w:cs="Verdana"/>
          <w:bCs/>
          <w:spacing w:val="-2"/>
          <w:lang w:val="de-DE"/>
        </w:rPr>
        <w:t>, tačke (funckije) u kodu koje predstavljaju ulaz u jezgro ili ti core arhitekture, predstavljaju API sloja jezgra naše arhitekture.</w:t>
      </w:r>
    </w:p>
    <w:p w14:paraId="54C505A7" w14:textId="567B297A" w:rsidR="00A45B66" w:rsidRDefault="00942572" w:rsidP="00930794">
      <w:pPr>
        <w:spacing w:before="17"/>
        <w:jc w:val="both"/>
        <w:rPr>
          <w:rFonts w:ascii="Verdana" w:eastAsia="Verdana" w:hAnsi="Verdana" w:cs="Verdana"/>
          <w:bCs/>
          <w:spacing w:val="-2"/>
          <w:lang w:val="de-DE"/>
        </w:rPr>
      </w:pPr>
      <w:r>
        <w:rPr>
          <w:rFonts w:ascii="Verdana" w:eastAsia="Verdana" w:hAnsi="Verdana" w:cs="Verdana"/>
          <w:bCs/>
          <w:spacing w:val="-2"/>
          <w:lang w:val="de-DE"/>
        </w:rPr>
        <w:br/>
        <w:t xml:space="preserve">Pored svih nivoa postojanja pojma API u </w:t>
      </w:r>
      <w:r w:rsidR="00B66438">
        <w:rPr>
          <w:rFonts w:ascii="Verdana" w:eastAsia="Verdana" w:hAnsi="Verdana" w:cs="Verdana"/>
          <w:bCs/>
          <w:spacing w:val="-2"/>
          <w:lang w:val="de-DE"/>
        </w:rPr>
        <w:t>softverskom svetu</w:t>
      </w:r>
      <w:r>
        <w:rPr>
          <w:rFonts w:ascii="Verdana" w:eastAsia="Verdana" w:hAnsi="Verdana" w:cs="Verdana"/>
          <w:bCs/>
          <w:spacing w:val="-2"/>
          <w:lang w:val="de-DE"/>
        </w:rPr>
        <w:t>,</w:t>
      </w:r>
      <w:r w:rsidR="00B66438">
        <w:rPr>
          <w:rFonts w:ascii="Verdana" w:eastAsia="Verdana" w:hAnsi="Verdana" w:cs="Verdana"/>
          <w:bCs/>
          <w:spacing w:val="-2"/>
          <w:lang w:val="de-DE"/>
        </w:rPr>
        <w:t xml:space="preserve"> najzastupljeniji je pojam koji se odnosi na celokupnu aplikaciju. </w:t>
      </w:r>
      <w:r w:rsidR="00B66438" w:rsidRPr="00B66438">
        <w:rPr>
          <w:rFonts w:ascii="Verdana" w:eastAsia="Verdana" w:hAnsi="Verdana" w:cs="Verdana"/>
          <w:bCs/>
          <w:spacing w:val="-2"/>
          <w:lang w:val="de-DE"/>
        </w:rPr>
        <w:t>Aplikacija se posmatra kao „black box“</w:t>
      </w:r>
      <w:r w:rsidR="00A45B66">
        <w:rPr>
          <w:rFonts w:ascii="Verdana" w:eastAsia="Verdana" w:hAnsi="Verdana" w:cs="Verdana"/>
          <w:bCs/>
          <w:spacing w:val="-2"/>
          <w:lang w:val="de-DE"/>
        </w:rPr>
        <w:t xml:space="preserve"> </w:t>
      </w:r>
      <w:r w:rsidR="00A45B66" w:rsidRPr="00A45B66">
        <w:rPr>
          <w:rFonts w:ascii="Verdana" w:eastAsia="Verdana" w:hAnsi="Verdana" w:cs="Verdana"/>
          <w:bCs/>
          <w:spacing w:val="-2"/>
          <w:lang w:val="de-DE"/>
        </w:rPr>
        <w:t>[</w:t>
      </w:r>
      <w:r w:rsidR="009F4804">
        <w:rPr>
          <w:rFonts w:ascii="Verdana" w:eastAsia="Verdana" w:hAnsi="Verdana" w:cs="Verdana"/>
          <w:bCs/>
          <w:spacing w:val="-2"/>
          <w:lang w:val="de-DE"/>
        </w:rPr>
        <w:t>4</w:t>
      </w:r>
      <w:r w:rsidR="004A4DEF" w:rsidRPr="004A4DEF">
        <w:rPr>
          <w:rFonts w:ascii="Verdana" w:eastAsia="Verdana" w:hAnsi="Verdana" w:cs="Verdana"/>
          <w:bCs/>
          <w:spacing w:val="-2"/>
          <w:lang w:val="de-DE"/>
        </w:rPr>
        <w:t>]</w:t>
      </w:r>
      <w:r w:rsidR="00B66438" w:rsidRPr="00B66438">
        <w:rPr>
          <w:rFonts w:ascii="Verdana" w:eastAsia="Verdana" w:hAnsi="Verdana" w:cs="Verdana"/>
          <w:bCs/>
          <w:spacing w:val="-2"/>
          <w:lang w:val="de-DE"/>
        </w:rPr>
        <w:t xml:space="preserve"> koja prima, procesuira i vrać</w:t>
      </w:r>
      <w:r w:rsidR="00B66438">
        <w:rPr>
          <w:rFonts w:ascii="Verdana" w:eastAsia="Verdana" w:hAnsi="Verdana" w:cs="Verdana"/>
          <w:bCs/>
          <w:spacing w:val="-2"/>
          <w:lang w:val="de-DE"/>
        </w:rPr>
        <w:t xml:space="preserve">a neke podatke. </w:t>
      </w:r>
      <w:r w:rsidR="00B66438" w:rsidRPr="00B66438">
        <w:rPr>
          <w:rFonts w:ascii="Verdana" w:eastAsia="Verdana" w:hAnsi="Verdana" w:cs="Verdana"/>
          <w:bCs/>
          <w:spacing w:val="-2"/>
          <w:lang w:val="de-DE"/>
        </w:rPr>
        <w:t>Programer je zadužen da napravi ulazne tačke u aplikaciji, gde će ona primati podat</w:t>
      </w:r>
      <w:r w:rsidR="00B66438">
        <w:rPr>
          <w:rFonts w:ascii="Verdana" w:eastAsia="Verdana" w:hAnsi="Verdana" w:cs="Verdana"/>
          <w:bCs/>
          <w:spacing w:val="-2"/>
          <w:lang w:val="de-DE"/>
        </w:rPr>
        <w:t xml:space="preserve">ke, koje kasnije može procesuirati i vratiti u nekom formatu. </w:t>
      </w:r>
      <w:r w:rsidR="00B66438" w:rsidRPr="00B66438">
        <w:rPr>
          <w:rFonts w:ascii="Verdana" w:eastAsia="Verdana" w:hAnsi="Verdana" w:cs="Verdana"/>
          <w:bCs/>
          <w:spacing w:val="-2"/>
          <w:lang w:val="de-DE"/>
        </w:rPr>
        <w:t>Kako se podaci obrađuju, upisuju i vraćaju je samo problem programera, ne i krajnjeg korisnik</w:t>
      </w:r>
      <w:r w:rsidR="00B66438">
        <w:rPr>
          <w:rFonts w:ascii="Verdana" w:eastAsia="Verdana" w:hAnsi="Verdana" w:cs="Verdana"/>
          <w:bCs/>
          <w:spacing w:val="-2"/>
          <w:lang w:val="de-DE"/>
        </w:rPr>
        <w:t>a koji će koristiti tu aplikaciju – što je savršen opis pojma A</w:t>
      </w:r>
      <w:r w:rsidR="00A45B66">
        <w:rPr>
          <w:rFonts w:ascii="Verdana" w:eastAsia="Verdana" w:hAnsi="Verdana" w:cs="Verdana"/>
          <w:bCs/>
          <w:spacing w:val="-2"/>
          <w:lang w:val="de-DE"/>
        </w:rPr>
        <w:t>PI.</w:t>
      </w:r>
    </w:p>
    <w:p w14:paraId="477EDBA8" w14:textId="77777777" w:rsidR="004A4DEF" w:rsidRDefault="004A4DEF" w:rsidP="00930794">
      <w:pPr>
        <w:spacing w:before="17"/>
        <w:jc w:val="both"/>
        <w:rPr>
          <w:rFonts w:ascii="Verdana" w:eastAsia="Verdana" w:hAnsi="Verdana" w:cs="Verdana"/>
          <w:bCs/>
          <w:spacing w:val="-2"/>
          <w:lang w:val="de-DE"/>
        </w:rPr>
      </w:pPr>
    </w:p>
    <w:p w14:paraId="215BAB1B" w14:textId="77777777" w:rsidR="00D4242C" w:rsidRDefault="00D4242C" w:rsidP="00930794">
      <w:pPr>
        <w:spacing w:before="17"/>
        <w:jc w:val="both"/>
        <w:rPr>
          <w:rFonts w:ascii="Verdana" w:eastAsia="Verdana" w:hAnsi="Verdana" w:cs="Verdana"/>
          <w:bCs/>
          <w:spacing w:val="-2"/>
          <w:lang w:val="de-DE"/>
        </w:rPr>
      </w:pPr>
    </w:p>
    <w:p w14:paraId="62742906" w14:textId="77777777" w:rsidR="00D4242C" w:rsidRDefault="00D4242C" w:rsidP="00930794">
      <w:pPr>
        <w:spacing w:before="17"/>
        <w:jc w:val="both"/>
        <w:rPr>
          <w:rFonts w:ascii="Verdana" w:eastAsia="Verdana" w:hAnsi="Verdana" w:cs="Verdana"/>
          <w:bCs/>
          <w:spacing w:val="-2"/>
          <w:lang w:val="de-DE"/>
        </w:rPr>
      </w:pPr>
    </w:p>
    <w:p w14:paraId="1C09BF2B" w14:textId="77777777" w:rsidR="00BF410C" w:rsidRDefault="00BF410C" w:rsidP="00930794">
      <w:pPr>
        <w:spacing w:before="17"/>
        <w:jc w:val="both"/>
        <w:rPr>
          <w:rFonts w:ascii="Verdana" w:eastAsia="Verdana" w:hAnsi="Verdana" w:cs="Verdana"/>
          <w:b/>
          <w:spacing w:val="-2"/>
          <w:lang w:val="de-DE"/>
        </w:rPr>
      </w:pPr>
    </w:p>
    <w:p w14:paraId="7EE23C1D" w14:textId="77777777" w:rsidR="00BF410C" w:rsidRDefault="00BF410C" w:rsidP="00930794">
      <w:pPr>
        <w:spacing w:before="17"/>
        <w:jc w:val="both"/>
        <w:rPr>
          <w:rFonts w:ascii="Verdana" w:eastAsia="Verdana" w:hAnsi="Verdana" w:cs="Verdana"/>
          <w:b/>
          <w:spacing w:val="-2"/>
          <w:lang w:val="de-DE"/>
        </w:rPr>
      </w:pPr>
    </w:p>
    <w:p w14:paraId="6C3146E4" w14:textId="77777777" w:rsidR="00BF410C" w:rsidRDefault="00BF410C" w:rsidP="00930794">
      <w:pPr>
        <w:spacing w:before="17"/>
        <w:jc w:val="both"/>
        <w:rPr>
          <w:rFonts w:ascii="Verdana" w:eastAsia="Verdana" w:hAnsi="Verdana" w:cs="Verdana"/>
          <w:b/>
          <w:spacing w:val="-2"/>
          <w:lang w:val="de-DE"/>
        </w:rPr>
      </w:pPr>
    </w:p>
    <w:p w14:paraId="0458EEA0" w14:textId="77777777" w:rsidR="00BF410C" w:rsidRDefault="00BF410C" w:rsidP="00930794">
      <w:pPr>
        <w:spacing w:before="17"/>
        <w:jc w:val="both"/>
        <w:rPr>
          <w:rFonts w:ascii="Verdana" w:eastAsia="Verdana" w:hAnsi="Verdana" w:cs="Verdana"/>
          <w:b/>
          <w:spacing w:val="-2"/>
          <w:lang w:val="de-DE"/>
        </w:rPr>
      </w:pPr>
    </w:p>
    <w:p w14:paraId="0E54299C" w14:textId="77777777" w:rsidR="00BF410C" w:rsidRDefault="00BF410C" w:rsidP="00930794">
      <w:pPr>
        <w:spacing w:before="17"/>
        <w:jc w:val="both"/>
        <w:rPr>
          <w:rFonts w:ascii="Verdana" w:eastAsia="Verdana" w:hAnsi="Verdana" w:cs="Verdana"/>
          <w:b/>
          <w:spacing w:val="-2"/>
          <w:lang w:val="de-DE"/>
        </w:rPr>
      </w:pPr>
    </w:p>
    <w:p w14:paraId="4CA14B6A" w14:textId="77777777" w:rsidR="00BF410C" w:rsidRDefault="00BF410C" w:rsidP="00930794">
      <w:pPr>
        <w:spacing w:before="17"/>
        <w:jc w:val="both"/>
        <w:rPr>
          <w:rFonts w:ascii="Verdana" w:eastAsia="Verdana" w:hAnsi="Verdana" w:cs="Verdana"/>
          <w:b/>
          <w:spacing w:val="-2"/>
          <w:lang w:val="de-DE"/>
        </w:rPr>
      </w:pPr>
    </w:p>
    <w:p w14:paraId="6D416DD2" w14:textId="77777777" w:rsidR="00BF410C" w:rsidRDefault="00BF410C" w:rsidP="00930794">
      <w:pPr>
        <w:spacing w:before="17"/>
        <w:jc w:val="both"/>
        <w:rPr>
          <w:rFonts w:ascii="Verdana" w:eastAsia="Verdana" w:hAnsi="Verdana" w:cs="Verdana"/>
          <w:b/>
          <w:spacing w:val="-2"/>
          <w:lang w:val="de-DE"/>
        </w:rPr>
      </w:pPr>
    </w:p>
    <w:p w14:paraId="7942EABB" w14:textId="77777777" w:rsidR="00BF410C" w:rsidRDefault="00BF410C" w:rsidP="00930794">
      <w:pPr>
        <w:spacing w:before="17"/>
        <w:jc w:val="both"/>
        <w:rPr>
          <w:rFonts w:ascii="Verdana" w:eastAsia="Verdana" w:hAnsi="Verdana" w:cs="Verdana"/>
          <w:b/>
          <w:spacing w:val="-2"/>
          <w:lang w:val="de-DE"/>
        </w:rPr>
      </w:pPr>
    </w:p>
    <w:p w14:paraId="42D2A7D6" w14:textId="77777777" w:rsidR="00BF410C" w:rsidRDefault="00BF410C" w:rsidP="00930794">
      <w:pPr>
        <w:spacing w:before="17"/>
        <w:jc w:val="both"/>
        <w:rPr>
          <w:rFonts w:ascii="Verdana" w:eastAsia="Verdana" w:hAnsi="Verdana" w:cs="Verdana"/>
          <w:b/>
          <w:spacing w:val="-2"/>
          <w:lang w:val="de-DE"/>
        </w:rPr>
      </w:pPr>
    </w:p>
    <w:p w14:paraId="38B39E92" w14:textId="77777777" w:rsidR="00BF410C" w:rsidRDefault="00BF410C" w:rsidP="00930794">
      <w:pPr>
        <w:spacing w:before="17"/>
        <w:jc w:val="both"/>
        <w:rPr>
          <w:rFonts w:ascii="Verdana" w:eastAsia="Verdana" w:hAnsi="Verdana" w:cs="Verdana"/>
          <w:b/>
          <w:spacing w:val="-2"/>
          <w:lang w:val="de-DE"/>
        </w:rPr>
      </w:pPr>
    </w:p>
    <w:p w14:paraId="225FBA8A" w14:textId="77777777" w:rsidR="00BF410C" w:rsidRDefault="00BF410C" w:rsidP="00930794">
      <w:pPr>
        <w:spacing w:before="17"/>
        <w:jc w:val="both"/>
        <w:rPr>
          <w:rFonts w:ascii="Verdana" w:eastAsia="Verdana" w:hAnsi="Verdana" w:cs="Verdana"/>
          <w:b/>
          <w:spacing w:val="-2"/>
          <w:lang w:val="de-DE"/>
        </w:rPr>
      </w:pPr>
    </w:p>
    <w:p w14:paraId="5DCBAF50" w14:textId="77777777" w:rsidR="00BF410C" w:rsidRDefault="00BF410C" w:rsidP="00930794">
      <w:pPr>
        <w:spacing w:before="17"/>
        <w:jc w:val="both"/>
        <w:rPr>
          <w:rFonts w:ascii="Verdana" w:eastAsia="Verdana" w:hAnsi="Verdana" w:cs="Verdana"/>
          <w:b/>
          <w:spacing w:val="-2"/>
          <w:lang w:val="de-DE"/>
        </w:rPr>
      </w:pPr>
    </w:p>
    <w:p w14:paraId="535994B1" w14:textId="77777777" w:rsidR="00BF410C" w:rsidRDefault="00BF410C" w:rsidP="00930794">
      <w:pPr>
        <w:spacing w:before="17"/>
        <w:jc w:val="both"/>
        <w:rPr>
          <w:rFonts w:ascii="Verdana" w:eastAsia="Verdana" w:hAnsi="Verdana" w:cs="Verdana"/>
          <w:b/>
          <w:spacing w:val="-2"/>
          <w:lang w:val="de-DE"/>
        </w:rPr>
      </w:pPr>
    </w:p>
    <w:p w14:paraId="2DF6726D" w14:textId="4DA879E8" w:rsidR="00A45B66" w:rsidRDefault="00A45B66" w:rsidP="00930794">
      <w:pPr>
        <w:spacing w:before="17"/>
        <w:jc w:val="both"/>
        <w:rPr>
          <w:rFonts w:ascii="Verdana" w:eastAsia="Verdana" w:hAnsi="Verdana" w:cs="Verdana"/>
          <w:b/>
          <w:spacing w:val="-2"/>
          <w:lang w:val="de-DE"/>
        </w:rPr>
      </w:pPr>
      <w:r w:rsidRPr="00A45B66">
        <w:rPr>
          <w:rFonts w:ascii="Verdana" w:eastAsia="Verdana" w:hAnsi="Verdana" w:cs="Verdana"/>
          <w:b/>
          <w:spacing w:val="-2"/>
          <w:lang w:val="de-DE"/>
        </w:rPr>
        <w:lastRenderedPageBreak/>
        <w:t>2.2 REST API</w:t>
      </w:r>
    </w:p>
    <w:p w14:paraId="341D15CF" w14:textId="5ADA7C4A" w:rsidR="00A45B66" w:rsidRDefault="00A45B66" w:rsidP="00930794">
      <w:pPr>
        <w:spacing w:before="17"/>
        <w:jc w:val="both"/>
        <w:rPr>
          <w:rFonts w:ascii="Verdana" w:eastAsia="Verdana" w:hAnsi="Verdana" w:cs="Verdana"/>
          <w:b/>
          <w:spacing w:val="-2"/>
          <w:lang w:val="de-DE"/>
        </w:rPr>
      </w:pPr>
    </w:p>
    <w:p w14:paraId="0ADF17C6" w14:textId="77E60FAA" w:rsidR="00A45B66" w:rsidRDefault="00A45B66" w:rsidP="00930794">
      <w:pPr>
        <w:spacing w:before="17"/>
        <w:jc w:val="both"/>
        <w:rPr>
          <w:rFonts w:ascii="Verdana" w:eastAsia="Verdana" w:hAnsi="Verdana" w:cs="Verdana"/>
          <w:bCs/>
          <w:spacing w:val="-2"/>
          <w:lang w:val="de-DE"/>
        </w:rPr>
      </w:pPr>
      <w:r w:rsidRPr="00A45B66">
        <w:rPr>
          <w:rFonts w:ascii="Verdana" w:eastAsia="Verdana" w:hAnsi="Verdana" w:cs="Verdana"/>
          <w:bCs/>
          <w:spacing w:val="-2"/>
          <w:lang w:val="de-DE"/>
        </w:rPr>
        <w:t>REST API poznat i kao RESTful API je arhitekturarni stil</w:t>
      </w:r>
      <w:r>
        <w:rPr>
          <w:rFonts w:ascii="Verdana" w:eastAsia="Verdana" w:hAnsi="Verdana" w:cs="Verdana"/>
          <w:bCs/>
          <w:spacing w:val="-2"/>
          <w:lang w:val="de-DE"/>
        </w:rPr>
        <w:t xml:space="preserve"> koji se koristi za kreiranje API-ja</w:t>
      </w:r>
      <w:r>
        <w:rPr>
          <w:rFonts w:ascii="Verdana" w:eastAsia="Verdana" w:hAnsi="Verdana" w:cs="Verdana"/>
          <w:bCs/>
          <w:spacing w:val="-2"/>
          <w:lang w:val="sr-Latn-RS"/>
        </w:rPr>
        <w:t xml:space="preserve"> koji </w:t>
      </w:r>
      <w:r w:rsidR="009D09C8">
        <w:rPr>
          <w:rFonts w:ascii="Verdana" w:eastAsia="Verdana" w:hAnsi="Verdana" w:cs="Verdana"/>
          <w:bCs/>
          <w:spacing w:val="-2"/>
          <w:lang w:val="sr-Latn-RS"/>
        </w:rPr>
        <w:t>su bazirani na upotrebi</w:t>
      </w:r>
      <w:r>
        <w:rPr>
          <w:rFonts w:ascii="Verdana" w:eastAsia="Verdana" w:hAnsi="Verdana" w:cs="Verdana"/>
          <w:bCs/>
          <w:spacing w:val="-2"/>
          <w:lang w:val="sr-Latn-RS"/>
        </w:rPr>
        <w:t xml:space="preserve"> HTTP protokol</w:t>
      </w:r>
      <w:r w:rsidR="009D09C8">
        <w:rPr>
          <w:rFonts w:ascii="Verdana" w:eastAsia="Verdana" w:hAnsi="Verdana" w:cs="Verdana"/>
          <w:bCs/>
          <w:spacing w:val="-2"/>
          <w:lang w:val="sr-Latn-RS"/>
        </w:rPr>
        <w:t xml:space="preserve">a </w:t>
      </w:r>
      <w:r>
        <w:rPr>
          <w:rFonts w:ascii="Verdana" w:eastAsia="Verdana" w:hAnsi="Verdana" w:cs="Verdana"/>
          <w:bCs/>
          <w:spacing w:val="-2"/>
          <w:lang w:val="sr-Latn-RS"/>
        </w:rPr>
        <w:t xml:space="preserve"> za komunikaciju </w:t>
      </w:r>
      <w:r w:rsidRPr="00A45B66">
        <w:rPr>
          <w:rFonts w:ascii="Verdana" w:eastAsia="Verdana" w:hAnsi="Verdana" w:cs="Verdana"/>
          <w:bCs/>
          <w:spacing w:val="-2"/>
          <w:lang w:val="de-DE"/>
        </w:rPr>
        <w:t>[</w:t>
      </w:r>
      <w:r w:rsidR="009F4804">
        <w:rPr>
          <w:rFonts w:ascii="Verdana" w:eastAsia="Verdana" w:hAnsi="Verdana" w:cs="Verdana"/>
          <w:bCs/>
          <w:spacing w:val="-2"/>
          <w:lang w:val="de-DE"/>
        </w:rPr>
        <w:t>5</w:t>
      </w:r>
      <w:r>
        <w:rPr>
          <w:rFonts w:ascii="Verdana" w:eastAsia="Verdana" w:hAnsi="Verdana" w:cs="Verdana"/>
          <w:bCs/>
          <w:spacing w:val="-2"/>
          <w:lang w:val="de-DE"/>
        </w:rPr>
        <w:t xml:space="preserve">]. HTTP protokol sadrži osnovne metode </w:t>
      </w:r>
      <w:r w:rsidR="001E4782">
        <w:rPr>
          <w:rFonts w:ascii="Verdana" w:eastAsia="Verdana" w:hAnsi="Verdana" w:cs="Verdana"/>
          <w:bCs/>
          <w:spacing w:val="-2"/>
          <w:lang w:val="de-DE"/>
        </w:rPr>
        <w:t>koje predstavljaju CRUD operacije kao</w:t>
      </w:r>
      <w:r>
        <w:rPr>
          <w:rFonts w:ascii="Verdana" w:eastAsia="Verdana" w:hAnsi="Verdana" w:cs="Verdana"/>
          <w:bCs/>
          <w:spacing w:val="-2"/>
          <w:lang w:val="de-DE"/>
        </w:rPr>
        <w:t xml:space="preserve"> što su :</w:t>
      </w:r>
    </w:p>
    <w:p w14:paraId="424D2C11" w14:textId="77777777" w:rsidR="002E247A" w:rsidRDefault="002E247A" w:rsidP="00930794">
      <w:pPr>
        <w:spacing w:before="17"/>
        <w:jc w:val="both"/>
        <w:rPr>
          <w:rFonts w:ascii="Verdana" w:eastAsia="Verdana" w:hAnsi="Verdana" w:cs="Verdana"/>
          <w:bCs/>
          <w:spacing w:val="-2"/>
          <w:lang w:val="de-DE"/>
        </w:rPr>
      </w:pPr>
    </w:p>
    <w:p w14:paraId="5725E32A" w14:textId="25A06803" w:rsidR="00A45B66" w:rsidRDefault="00A45B66" w:rsidP="00930794">
      <w:pPr>
        <w:pStyle w:val="ListParagraph"/>
        <w:numPr>
          <w:ilvl w:val="0"/>
          <w:numId w:val="2"/>
        </w:numPr>
        <w:spacing w:before="17"/>
        <w:jc w:val="both"/>
        <w:rPr>
          <w:rFonts w:ascii="Verdana" w:eastAsia="Verdana" w:hAnsi="Verdana" w:cs="Verdana"/>
          <w:bCs/>
          <w:lang w:val="sr-Latn-RS"/>
        </w:rPr>
      </w:pPr>
      <w:r>
        <w:rPr>
          <w:rFonts w:ascii="Verdana" w:eastAsia="Verdana" w:hAnsi="Verdana" w:cs="Verdana"/>
          <w:bCs/>
          <w:lang w:val="sr-Latn-RS"/>
        </w:rPr>
        <w:t>GET (Read) za čitanje podataka</w:t>
      </w:r>
    </w:p>
    <w:p w14:paraId="15C2FAC8" w14:textId="77777777" w:rsidR="002E247A" w:rsidRDefault="002E247A" w:rsidP="00930794">
      <w:pPr>
        <w:pStyle w:val="ListParagraph"/>
        <w:spacing w:before="17"/>
        <w:jc w:val="both"/>
        <w:rPr>
          <w:rFonts w:ascii="Verdana" w:eastAsia="Verdana" w:hAnsi="Verdana" w:cs="Verdana"/>
          <w:bCs/>
          <w:lang w:val="sr-Latn-RS"/>
        </w:rPr>
      </w:pPr>
    </w:p>
    <w:p w14:paraId="1F2E68FB" w14:textId="741B8D44" w:rsidR="00A45B66" w:rsidRDefault="00A45B66" w:rsidP="00930794">
      <w:pPr>
        <w:pStyle w:val="ListParagraph"/>
        <w:numPr>
          <w:ilvl w:val="0"/>
          <w:numId w:val="2"/>
        </w:numPr>
        <w:spacing w:before="17"/>
        <w:jc w:val="both"/>
        <w:rPr>
          <w:rFonts w:ascii="Verdana" w:eastAsia="Verdana" w:hAnsi="Verdana" w:cs="Verdana"/>
          <w:bCs/>
          <w:lang w:val="sr-Latn-RS"/>
        </w:rPr>
      </w:pPr>
      <w:r>
        <w:rPr>
          <w:rFonts w:ascii="Verdana" w:eastAsia="Verdana" w:hAnsi="Verdana" w:cs="Verdana"/>
          <w:bCs/>
          <w:lang w:val="sr-Latn-RS"/>
        </w:rPr>
        <w:t>POST (Create)</w:t>
      </w:r>
      <w:r w:rsidR="001E4782">
        <w:rPr>
          <w:rFonts w:ascii="Verdana" w:eastAsia="Verdana" w:hAnsi="Verdana" w:cs="Verdana"/>
          <w:bCs/>
          <w:lang w:val="sr-Latn-RS"/>
        </w:rPr>
        <w:t xml:space="preserve"> </w:t>
      </w:r>
      <w:r>
        <w:rPr>
          <w:rFonts w:ascii="Verdana" w:eastAsia="Verdana" w:hAnsi="Verdana" w:cs="Verdana"/>
          <w:bCs/>
          <w:lang w:val="sr-Latn-RS"/>
        </w:rPr>
        <w:t>za kreiranje novih podataka</w:t>
      </w:r>
    </w:p>
    <w:p w14:paraId="600755E6" w14:textId="77777777" w:rsidR="002E247A" w:rsidRDefault="002E247A" w:rsidP="00930794">
      <w:pPr>
        <w:pStyle w:val="ListParagraph"/>
        <w:spacing w:before="17"/>
        <w:jc w:val="both"/>
        <w:rPr>
          <w:rFonts w:ascii="Verdana" w:eastAsia="Verdana" w:hAnsi="Verdana" w:cs="Verdana"/>
          <w:bCs/>
          <w:lang w:val="sr-Latn-RS"/>
        </w:rPr>
      </w:pPr>
    </w:p>
    <w:p w14:paraId="3610510A" w14:textId="14773D7C" w:rsidR="00A45B66" w:rsidRDefault="00A45B66" w:rsidP="00930794">
      <w:pPr>
        <w:pStyle w:val="ListParagraph"/>
        <w:numPr>
          <w:ilvl w:val="0"/>
          <w:numId w:val="2"/>
        </w:numPr>
        <w:spacing w:before="17"/>
        <w:jc w:val="both"/>
        <w:rPr>
          <w:rFonts w:ascii="Verdana" w:eastAsia="Verdana" w:hAnsi="Verdana" w:cs="Verdana"/>
          <w:bCs/>
          <w:lang w:val="sr-Latn-RS"/>
        </w:rPr>
      </w:pPr>
      <w:r>
        <w:rPr>
          <w:rFonts w:ascii="Verdana" w:eastAsia="Verdana" w:hAnsi="Verdana" w:cs="Verdana"/>
          <w:bCs/>
          <w:lang w:val="sr-Latn-RS"/>
        </w:rPr>
        <w:t>PUT (Update) za izmenu postojećih podataka</w:t>
      </w:r>
    </w:p>
    <w:p w14:paraId="3D7E8B39" w14:textId="77777777" w:rsidR="002E247A" w:rsidRDefault="002E247A" w:rsidP="00930794">
      <w:pPr>
        <w:pStyle w:val="ListParagraph"/>
        <w:spacing w:before="17"/>
        <w:jc w:val="both"/>
        <w:rPr>
          <w:rFonts w:ascii="Verdana" w:eastAsia="Verdana" w:hAnsi="Verdana" w:cs="Verdana"/>
          <w:bCs/>
          <w:lang w:val="sr-Latn-RS"/>
        </w:rPr>
      </w:pPr>
    </w:p>
    <w:p w14:paraId="17782A40" w14:textId="5138373B" w:rsidR="001E4782" w:rsidRDefault="00A45B66" w:rsidP="00930794">
      <w:pPr>
        <w:pStyle w:val="ListParagraph"/>
        <w:numPr>
          <w:ilvl w:val="0"/>
          <w:numId w:val="2"/>
        </w:numPr>
        <w:spacing w:before="17"/>
        <w:jc w:val="both"/>
        <w:rPr>
          <w:rFonts w:ascii="Verdana" w:eastAsia="Verdana" w:hAnsi="Verdana" w:cs="Verdana"/>
          <w:bCs/>
          <w:lang w:val="sr-Latn-RS"/>
        </w:rPr>
      </w:pPr>
      <w:r>
        <w:rPr>
          <w:rFonts w:ascii="Verdana" w:eastAsia="Verdana" w:hAnsi="Verdana" w:cs="Verdana"/>
          <w:bCs/>
          <w:lang w:val="sr-Latn-RS"/>
        </w:rPr>
        <w:t>DELETE (Delete) za brisanje podataka</w:t>
      </w:r>
    </w:p>
    <w:p w14:paraId="725A2962" w14:textId="07F280CD" w:rsidR="00D4242C" w:rsidRDefault="00D4242C" w:rsidP="00930794">
      <w:pPr>
        <w:spacing w:before="17"/>
        <w:jc w:val="both"/>
        <w:rPr>
          <w:rFonts w:ascii="Verdana" w:eastAsia="Verdana" w:hAnsi="Verdana" w:cs="Verdana"/>
          <w:bCs/>
          <w:lang w:val="sr-Latn-RS"/>
        </w:rPr>
      </w:pPr>
    </w:p>
    <w:p w14:paraId="7D43F709" w14:textId="77777777" w:rsidR="00D4242C" w:rsidRDefault="00D4242C" w:rsidP="00930794">
      <w:pPr>
        <w:spacing w:before="17"/>
        <w:jc w:val="both"/>
        <w:rPr>
          <w:rFonts w:ascii="Verdana" w:eastAsia="Verdana" w:hAnsi="Verdana" w:cs="Verdana"/>
          <w:bCs/>
          <w:lang w:val="sr-Latn-RS"/>
        </w:rPr>
      </w:pPr>
    </w:p>
    <w:p w14:paraId="53AEA2EB" w14:textId="57D9A687" w:rsidR="00BF410C" w:rsidRDefault="00D4242C" w:rsidP="00930794">
      <w:pPr>
        <w:spacing w:before="17"/>
        <w:jc w:val="both"/>
        <w:rPr>
          <w:rFonts w:ascii="Verdana" w:eastAsia="Verdana" w:hAnsi="Verdana" w:cs="Verdana"/>
          <w:bCs/>
          <w:lang w:val="sr-Latn-RS"/>
        </w:rPr>
      </w:pPr>
      <w:r>
        <w:rPr>
          <w:rFonts w:ascii="Verdana" w:eastAsia="Verdana" w:hAnsi="Verdana" w:cs="Verdana"/>
          <w:bCs/>
          <w:noProof/>
          <w:lang w:val="sr-Latn-RS"/>
        </w:rPr>
        <w:drawing>
          <wp:inline distT="0" distB="0" distL="0" distR="0" wp14:anchorId="518B1BB6" wp14:editId="24808FB2">
            <wp:extent cx="5918200" cy="14859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918200" cy="1485900"/>
                    </a:xfrm>
                    <a:prstGeom prst="rect">
                      <a:avLst/>
                    </a:prstGeom>
                  </pic:spPr>
                </pic:pic>
              </a:graphicData>
            </a:graphic>
          </wp:inline>
        </w:drawing>
      </w:r>
    </w:p>
    <w:p w14:paraId="32B58594" w14:textId="5B11E060" w:rsidR="00930794" w:rsidRDefault="00BF410C" w:rsidP="00976678">
      <w:pPr>
        <w:spacing w:before="17"/>
        <w:jc w:val="center"/>
        <w:rPr>
          <w:rFonts w:ascii="Verdana" w:eastAsia="Verdana" w:hAnsi="Verdana" w:cs="Verdana"/>
          <w:bCs/>
          <w:lang w:val="sr-Latn-RS"/>
        </w:rPr>
      </w:pPr>
      <w:r>
        <w:rPr>
          <w:rFonts w:ascii="Verdana" w:eastAsia="Verdana" w:hAnsi="Verdana" w:cs="Verdana"/>
          <w:bCs/>
          <w:lang w:val="sr-Latn-RS"/>
        </w:rPr>
        <w:t xml:space="preserve">Slika 1. </w:t>
      </w:r>
      <w:r w:rsidR="00E31D87">
        <w:rPr>
          <w:rFonts w:ascii="Verdana" w:eastAsia="Verdana" w:hAnsi="Verdana" w:cs="Verdana"/>
          <w:bCs/>
          <w:lang w:val="sr-Latn-RS"/>
        </w:rPr>
        <w:t>CRUD operacije i HTTP metode</w:t>
      </w:r>
    </w:p>
    <w:p w14:paraId="27F83AA5" w14:textId="2197C271" w:rsidR="004A4DEF" w:rsidRDefault="00930794" w:rsidP="00976678">
      <w:pPr>
        <w:spacing w:before="17"/>
        <w:jc w:val="center"/>
        <w:rPr>
          <w:rFonts w:ascii="Verdana" w:eastAsia="Verdana" w:hAnsi="Verdana" w:cs="Verdana"/>
          <w:bCs/>
          <w:lang w:val="sr-Latn-RS"/>
        </w:rPr>
      </w:pPr>
      <w:r>
        <w:rPr>
          <w:rFonts w:ascii="Verdana" w:eastAsia="Verdana" w:hAnsi="Verdana" w:cs="Verdana"/>
          <w:bCs/>
          <w:lang w:val="sr-Latn-RS"/>
        </w:rPr>
        <w:t xml:space="preserve">(Izvor: </w:t>
      </w:r>
      <w:hyperlink r:id="rId18" w:history="1">
        <w:r w:rsidRPr="00C04811">
          <w:rPr>
            <w:rStyle w:val="Hyperlink"/>
            <w:rFonts w:ascii="Verdana" w:eastAsia="Verdana" w:hAnsi="Verdana" w:cs="Verdana"/>
            <w:bCs/>
            <w:lang w:val="sr-Latn-RS"/>
          </w:rPr>
          <w:t>https://www.edureka.co/blog/what-is-rest-api</w:t>
        </w:r>
      </w:hyperlink>
      <w:r>
        <w:rPr>
          <w:rFonts w:ascii="Verdana" w:eastAsia="Verdana" w:hAnsi="Verdana" w:cs="Verdana"/>
          <w:bCs/>
          <w:lang w:val="sr-Latn-RS"/>
        </w:rPr>
        <w:t>)</w:t>
      </w:r>
    </w:p>
    <w:p w14:paraId="560B3F84" w14:textId="08909C53" w:rsidR="00930794" w:rsidRDefault="00930794" w:rsidP="00930794">
      <w:pPr>
        <w:spacing w:before="17"/>
        <w:jc w:val="both"/>
        <w:rPr>
          <w:rFonts w:ascii="Verdana" w:eastAsia="Verdana" w:hAnsi="Verdana" w:cs="Verdana"/>
          <w:bCs/>
          <w:lang w:val="sr-Latn-RS"/>
        </w:rPr>
      </w:pPr>
    </w:p>
    <w:p w14:paraId="2EC9C8D0" w14:textId="77777777" w:rsidR="00930794" w:rsidRPr="004A4DEF" w:rsidRDefault="00930794" w:rsidP="00930794">
      <w:pPr>
        <w:spacing w:before="17"/>
        <w:jc w:val="both"/>
        <w:rPr>
          <w:rFonts w:ascii="Verdana" w:eastAsia="Verdana" w:hAnsi="Verdana" w:cs="Verdana"/>
          <w:bCs/>
          <w:lang w:val="sr-Latn-RS"/>
        </w:rPr>
      </w:pPr>
    </w:p>
    <w:p w14:paraId="009895BA" w14:textId="433B158F" w:rsidR="004A4DEF" w:rsidRDefault="001E4782" w:rsidP="00930794">
      <w:pPr>
        <w:spacing w:before="17"/>
        <w:jc w:val="both"/>
        <w:rPr>
          <w:rFonts w:ascii="Verdana" w:eastAsia="Verdana" w:hAnsi="Verdana" w:cs="Verdana"/>
          <w:bCs/>
          <w:spacing w:val="-2"/>
          <w:lang w:val="sr-Latn-RS"/>
        </w:rPr>
      </w:pPr>
      <w:r>
        <w:rPr>
          <w:rFonts w:ascii="Verdana" w:eastAsia="Verdana" w:hAnsi="Verdana" w:cs="Verdana"/>
          <w:bCs/>
          <w:spacing w:val="-2"/>
          <w:lang w:val="sr-Latn-RS"/>
        </w:rPr>
        <w:t>REST API je skup pravila koji se koristi pri pisanju API (aplikacije), kako bi se postigla uniformnost različitih sistema, što dovodi do lakšeg i bržeg međusobnog komuniciranja</w:t>
      </w:r>
      <w:r w:rsidR="00E31D87">
        <w:rPr>
          <w:rFonts w:ascii="Verdana" w:eastAsia="Verdana" w:hAnsi="Verdana" w:cs="Verdana"/>
          <w:bCs/>
          <w:spacing w:val="-2"/>
          <w:lang w:val="sr-Latn-RS"/>
        </w:rPr>
        <w:t>.</w:t>
      </w:r>
    </w:p>
    <w:p w14:paraId="49602B88" w14:textId="77777777" w:rsidR="004A4DEF" w:rsidRDefault="004A4DEF" w:rsidP="00930794">
      <w:pPr>
        <w:spacing w:before="17"/>
        <w:jc w:val="both"/>
        <w:rPr>
          <w:rFonts w:ascii="Verdana" w:eastAsia="Verdana" w:hAnsi="Verdana" w:cs="Verdana"/>
          <w:bCs/>
          <w:spacing w:val="-2"/>
          <w:lang w:val="sr-Latn-RS"/>
        </w:rPr>
      </w:pPr>
    </w:p>
    <w:p w14:paraId="63F995CE" w14:textId="0972CAD0" w:rsidR="001E4782" w:rsidRDefault="001E4782" w:rsidP="00930794">
      <w:pPr>
        <w:spacing w:before="17"/>
        <w:jc w:val="both"/>
        <w:rPr>
          <w:rFonts w:ascii="Verdana" w:eastAsia="Verdana" w:hAnsi="Verdana" w:cs="Verdana"/>
          <w:bCs/>
          <w:spacing w:val="-2"/>
          <w:lang w:val="sr-Latn-RS"/>
        </w:rPr>
      </w:pPr>
      <w:r>
        <w:rPr>
          <w:rFonts w:ascii="Verdana" w:eastAsia="Verdana" w:hAnsi="Verdana" w:cs="Verdana"/>
          <w:bCs/>
          <w:spacing w:val="-2"/>
          <w:lang w:val="sr-Latn-RS"/>
        </w:rPr>
        <w:t>REST API rešava problem:</w:t>
      </w:r>
    </w:p>
    <w:p w14:paraId="13DB4F34" w14:textId="77777777" w:rsidR="004A4DEF" w:rsidRDefault="004A4DEF" w:rsidP="00930794">
      <w:pPr>
        <w:spacing w:before="17"/>
        <w:jc w:val="both"/>
        <w:rPr>
          <w:rFonts w:ascii="Verdana" w:eastAsia="Verdana" w:hAnsi="Verdana" w:cs="Verdana"/>
          <w:bCs/>
          <w:spacing w:val="-2"/>
          <w:lang w:val="sr-Latn-RS"/>
        </w:rPr>
      </w:pPr>
    </w:p>
    <w:p w14:paraId="2E2048DD" w14:textId="07610951" w:rsidR="001E4782" w:rsidRDefault="001E4782" w:rsidP="00930794">
      <w:pPr>
        <w:pStyle w:val="ListParagraph"/>
        <w:numPr>
          <w:ilvl w:val="0"/>
          <w:numId w:val="2"/>
        </w:numPr>
        <w:spacing w:before="17"/>
        <w:jc w:val="both"/>
        <w:rPr>
          <w:rFonts w:ascii="Verdana" w:eastAsia="Verdana" w:hAnsi="Verdana" w:cs="Verdana"/>
          <w:bCs/>
          <w:spacing w:val="-2"/>
          <w:lang w:val="sr-Latn-RS"/>
        </w:rPr>
      </w:pPr>
      <w:r>
        <w:rPr>
          <w:rFonts w:ascii="Verdana" w:eastAsia="Verdana" w:hAnsi="Verdana" w:cs="Verdana"/>
          <w:bCs/>
          <w:spacing w:val="-2"/>
          <w:lang w:val="sr-Latn-RS"/>
        </w:rPr>
        <w:t>Skalabilnost</w:t>
      </w:r>
      <w:r w:rsidR="004A4DEF">
        <w:rPr>
          <w:rFonts w:ascii="Verdana" w:eastAsia="Verdana" w:hAnsi="Verdana" w:cs="Verdana"/>
          <w:bCs/>
          <w:spacing w:val="-2"/>
          <w:lang w:val="sr-Latn-RS"/>
        </w:rPr>
        <w:t>i</w:t>
      </w:r>
      <w:r>
        <w:rPr>
          <w:rFonts w:ascii="Verdana" w:eastAsia="Verdana" w:hAnsi="Verdana" w:cs="Verdana"/>
          <w:bCs/>
          <w:spacing w:val="-2"/>
          <w:lang w:val="sr-Latn-RS"/>
        </w:rPr>
        <w:t>, sistemi koji implementiraju REST API arhitekruralni stil, mogu efikasno da se skaliraju jer ovaj arhitekturalni stil optimizuje interakciju izmedju klijenta i servera tako što uklanja zahvete iz prošlosti jer i ne mora da ih poseduje, sa druge strane dobro organizovano keširanje podataka će smanjiti čestu i ponavljanu interkaciju između klijenta i servera, što dovodi do podržavanja skalabilnosti tj uklanjanja uskih grla u komunikaciji koja smanjuju performanse.</w:t>
      </w:r>
    </w:p>
    <w:p w14:paraId="327908B2" w14:textId="77777777" w:rsidR="004A4DEF" w:rsidRDefault="004A4DEF" w:rsidP="00930794">
      <w:pPr>
        <w:pStyle w:val="ListParagraph"/>
        <w:spacing w:before="17"/>
        <w:jc w:val="both"/>
        <w:rPr>
          <w:rFonts w:ascii="Verdana" w:eastAsia="Verdana" w:hAnsi="Verdana" w:cs="Verdana"/>
          <w:bCs/>
          <w:spacing w:val="-2"/>
          <w:lang w:val="sr-Latn-RS"/>
        </w:rPr>
      </w:pPr>
    </w:p>
    <w:p w14:paraId="5955D697" w14:textId="5F7A35DC" w:rsidR="001E4782" w:rsidRDefault="004A4DEF" w:rsidP="00930794">
      <w:pPr>
        <w:pStyle w:val="ListParagraph"/>
        <w:numPr>
          <w:ilvl w:val="0"/>
          <w:numId w:val="2"/>
        </w:numPr>
        <w:spacing w:before="17"/>
        <w:jc w:val="both"/>
        <w:rPr>
          <w:rFonts w:ascii="Verdana" w:eastAsia="Verdana" w:hAnsi="Verdana" w:cs="Verdana"/>
          <w:bCs/>
          <w:spacing w:val="-2"/>
          <w:lang w:val="sr-Latn-RS"/>
        </w:rPr>
      </w:pPr>
      <w:r>
        <w:rPr>
          <w:rFonts w:ascii="Verdana" w:eastAsia="Verdana" w:hAnsi="Verdana" w:cs="Verdana"/>
          <w:bCs/>
          <w:spacing w:val="-2"/>
          <w:lang w:val="sr-Latn-RS"/>
        </w:rPr>
        <w:t>Fleksibilnosti, potpuno razdvajanje klijent – server usluga. Pojednostavljanje i razdvajanje serverskih komponenti tako da svaki deo može da se razvija nezavisno. Promene platforme ili tehnologije na serverskoj strani ne utiču na klijentsku aplikaciju.</w:t>
      </w:r>
    </w:p>
    <w:p w14:paraId="0BABA936" w14:textId="77777777" w:rsidR="004A4DEF" w:rsidRPr="004A4DEF" w:rsidRDefault="004A4DEF" w:rsidP="00930794">
      <w:pPr>
        <w:spacing w:before="17"/>
        <w:jc w:val="both"/>
        <w:rPr>
          <w:rFonts w:ascii="Verdana" w:eastAsia="Verdana" w:hAnsi="Verdana" w:cs="Verdana"/>
          <w:bCs/>
          <w:spacing w:val="-2"/>
          <w:lang w:val="sr-Latn-RS"/>
        </w:rPr>
      </w:pPr>
    </w:p>
    <w:p w14:paraId="72695478" w14:textId="25F1C345" w:rsidR="00102E5D" w:rsidRPr="00E31D87" w:rsidRDefault="004A4DEF" w:rsidP="00930794">
      <w:pPr>
        <w:pStyle w:val="ListParagraph"/>
        <w:numPr>
          <w:ilvl w:val="0"/>
          <w:numId w:val="2"/>
        </w:numPr>
        <w:spacing w:before="17"/>
        <w:jc w:val="both"/>
        <w:rPr>
          <w:rFonts w:ascii="Verdana" w:eastAsia="Verdana" w:hAnsi="Verdana" w:cs="Verdana"/>
          <w:bCs/>
          <w:spacing w:val="-2"/>
          <w:lang w:val="sr-Latn-RS"/>
        </w:rPr>
      </w:pPr>
      <w:r>
        <w:rPr>
          <w:rFonts w:ascii="Verdana" w:eastAsia="Verdana" w:hAnsi="Verdana" w:cs="Verdana"/>
          <w:bCs/>
          <w:spacing w:val="-2"/>
          <w:lang w:val="sr-Latn-RS"/>
        </w:rPr>
        <w:t>Nezavisnosti, ovakvi servisi su nezavisni od tehnologije koja se koristi. Moguće je pisati i klijentske i serverske aplikacije na različitim programskim jezicima bez uticaja na dizajn API-ja. Takođe, moguće je promeniti tehnologiju na bilo kojoj strani bez uticaja na komunikaciju.</w:t>
      </w:r>
    </w:p>
    <w:p w14:paraId="6F4ABF52" w14:textId="77777777" w:rsidR="00E31D87" w:rsidRDefault="00E31D87" w:rsidP="00930794">
      <w:pPr>
        <w:jc w:val="both"/>
        <w:rPr>
          <w:rFonts w:ascii="Verdana" w:eastAsia="Verdana" w:hAnsi="Verdana" w:cs="Verdana"/>
          <w:bCs/>
          <w:spacing w:val="-2"/>
          <w:lang w:val="sr-Latn-RS"/>
        </w:rPr>
      </w:pPr>
    </w:p>
    <w:p w14:paraId="46AED53A" w14:textId="4864C4B9" w:rsidR="00E31D87" w:rsidRDefault="00E31D87" w:rsidP="00930794">
      <w:pPr>
        <w:jc w:val="both"/>
        <w:rPr>
          <w:rFonts w:ascii="Verdana" w:eastAsia="Verdana" w:hAnsi="Verdana" w:cs="Verdana"/>
          <w:bCs/>
          <w:spacing w:val="-2"/>
          <w:lang w:val="sr-Latn-RS"/>
        </w:rPr>
      </w:pPr>
    </w:p>
    <w:p w14:paraId="5CDBD74E" w14:textId="78DFACF7" w:rsidR="00E31D87" w:rsidRDefault="00E31D87" w:rsidP="00930794">
      <w:pPr>
        <w:jc w:val="both"/>
        <w:rPr>
          <w:rFonts w:ascii="Verdana" w:eastAsia="Verdana" w:hAnsi="Verdana" w:cs="Verdana"/>
          <w:bCs/>
          <w:spacing w:val="-2"/>
          <w:lang w:val="sr-Latn-RS"/>
        </w:rPr>
      </w:pPr>
    </w:p>
    <w:p w14:paraId="02B3F250" w14:textId="41494CF7" w:rsidR="00E31D87" w:rsidRDefault="00E31D87" w:rsidP="00930794">
      <w:pPr>
        <w:jc w:val="both"/>
        <w:rPr>
          <w:rFonts w:ascii="Verdana" w:eastAsia="Verdana" w:hAnsi="Verdana" w:cs="Verdana"/>
          <w:bCs/>
          <w:spacing w:val="-2"/>
          <w:lang w:val="sr-Latn-RS"/>
        </w:rPr>
      </w:pPr>
    </w:p>
    <w:p w14:paraId="341A864F" w14:textId="789F51B9" w:rsidR="00E31D87" w:rsidRDefault="00E31D87" w:rsidP="00930794">
      <w:pPr>
        <w:jc w:val="both"/>
        <w:rPr>
          <w:rFonts w:ascii="Verdana" w:eastAsia="Verdana" w:hAnsi="Verdana" w:cs="Verdana"/>
          <w:bCs/>
          <w:spacing w:val="-2"/>
          <w:lang w:val="sr-Latn-RS"/>
        </w:rPr>
      </w:pPr>
    </w:p>
    <w:p w14:paraId="130F1BEC" w14:textId="77777777" w:rsidR="00E31D87" w:rsidRDefault="00E31D87" w:rsidP="00930794">
      <w:pPr>
        <w:jc w:val="both"/>
        <w:rPr>
          <w:rFonts w:ascii="Verdana" w:eastAsia="Verdana" w:hAnsi="Verdana" w:cs="Verdana"/>
          <w:bCs/>
          <w:spacing w:val="-2"/>
          <w:lang w:val="sr-Latn-RS"/>
        </w:rPr>
      </w:pPr>
    </w:p>
    <w:p w14:paraId="29126213" w14:textId="50A2DDE6" w:rsidR="00E31D87" w:rsidRDefault="00E31D87" w:rsidP="00930794">
      <w:pPr>
        <w:jc w:val="both"/>
        <w:rPr>
          <w:rFonts w:ascii="Verdana" w:eastAsia="Verdana" w:hAnsi="Verdana" w:cs="Verdana"/>
          <w:bCs/>
          <w:spacing w:val="-2"/>
          <w:lang w:val="sr-Latn-RS"/>
        </w:rPr>
      </w:pPr>
    </w:p>
    <w:p w14:paraId="569A94CB" w14:textId="53D67936" w:rsidR="00930794" w:rsidRDefault="00930794" w:rsidP="00930794">
      <w:pPr>
        <w:jc w:val="both"/>
        <w:rPr>
          <w:rFonts w:ascii="Verdana" w:eastAsia="Verdana" w:hAnsi="Verdana" w:cs="Verdana"/>
          <w:bCs/>
          <w:spacing w:val="-2"/>
          <w:lang w:val="sr-Latn-RS"/>
        </w:rPr>
      </w:pPr>
    </w:p>
    <w:p w14:paraId="65F4E33B" w14:textId="77777777" w:rsidR="00976678" w:rsidRDefault="00976678" w:rsidP="00930794">
      <w:pPr>
        <w:jc w:val="both"/>
        <w:rPr>
          <w:rFonts w:ascii="Verdana" w:eastAsia="Verdana" w:hAnsi="Verdana" w:cs="Verdana"/>
          <w:bCs/>
          <w:spacing w:val="-2"/>
          <w:lang w:val="sr-Latn-RS"/>
        </w:rPr>
      </w:pPr>
    </w:p>
    <w:p w14:paraId="71789B15" w14:textId="5FB62598" w:rsidR="00E31D87" w:rsidRPr="00102E5D" w:rsidRDefault="00D4242C" w:rsidP="00930794">
      <w:pPr>
        <w:jc w:val="both"/>
        <w:rPr>
          <w:rFonts w:ascii="Verdana" w:eastAsia="Verdana" w:hAnsi="Verdana" w:cs="Verdana"/>
          <w:bCs/>
          <w:spacing w:val="-2"/>
          <w:lang w:val="sr-Latn-RS"/>
        </w:rPr>
      </w:pPr>
      <w:r>
        <w:rPr>
          <w:rFonts w:ascii="Verdana" w:eastAsia="Verdana" w:hAnsi="Verdana" w:cs="Verdana"/>
          <w:bCs/>
          <w:noProof/>
          <w:spacing w:val="-2"/>
          <w:lang w:val="sr-Latn-RS"/>
        </w:rPr>
        <w:drawing>
          <wp:inline distT="0" distB="0" distL="0" distR="0" wp14:anchorId="152A74CD" wp14:editId="71A2CE81">
            <wp:extent cx="5918200" cy="2066925"/>
            <wp:effectExtent l="0" t="0" r="6350" b="9525"/>
            <wp:docPr id="5" name="Picture 5" descr="Diagram,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websit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18200" cy="2066925"/>
                    </a:xfrm>
                    <a:prstGeom prst="rect">
                      <a:avLst/>
                    </a:prstGeom>
                  </pic:spPr>
                </pic:pic>
              </a:graphicData>
            </a:graphic>
          </wp:inline>
        </w:drawing>
      </w:r>
    </w:p>
    <w:p w14:paraId="347E1DAD" w14:textId="74BE6B34" w:rsidR="00E31D87" w:rsidRDefault="00E31D87" w:rsidP="00930794">
      <w:pPr>
        <w:spacing w:before="17"/>
        <w:jc w:val="center"/>
        <w:rPr>
          <w:rFonts w:ascii="Verdana" w:eastAsia="Verdana" w:hAnsi="Verdana" w:cs="Verdana"/>
          <w:bCs/>
          <w:lang w:val="sr-Latn-RS"/>
        </w:rPr>
      </w:pPr>
      <w:r>
        <w:rPr>
          <w:rFonts w:ascii="Verdana" w:eastAsia="Verdana" w:hAnsi="Verdana" w:cs="Verdana"/>
          <w:bCs/>
          <w:lang w:val="sr-Latn-RS"/>
        </w:rPr>
        <w:t>Slika 2. REST API model</w:t>
      </w:r>
    </w:p>
    <w:p w14:paraId="48239603" w14:textId="349883BD" w:rsidR="00930794" w:rsidRDefault="00930794" w:rsidP="00930794">
      <w:pPr>
        <w:spacing w:before="17"/>
        <w:jc w:val="center"/>
        <w:rPr>
          <w:rFonts w:ascii="Verdana" w:eastAsia="Verdana" w:hAnsi="Verdana" w:cs="Verdana"/>
          <w:bCs/>
          <w:lang w:val="sr-Latn-RS"/>
        </w:rPr>
      </w:pPr>
      <w:r>
        <w:rPr>
          <w:rFonts w:ascii="Verdana" w:eastAsia="Verdana" w:hAnsi="Verdana" w:cs="Verdana"/>
          <w:bCs/>
          <w:lang w:val="sr-Latn-RS"/>
        </w:rPr>
        <w:t xml:space="preserve">(Izvor: </w:t>
      </w:r>
      <w:hyperlink r:id="rId20" w:history="1">
        <w:r w:rsidRPr="00C04811">
          <w:rPr>
            <w:rStyle w:val="Hyperlink"/>
            <w:rFonts w:ascii="Verdana" w:eastAsia="Verdana" w:hAnsi="Verdana" w:cs="Verdana"/>
            <w:bCs/>
            <w:lang w:val="sr-Latn-RS"/>
          </w:rPr>
          <w:t>https://medium.com/codestorm/best-practices-for-rest-api-development-8434352f3213</w:t>
        </w:r>
      </w:hyperlink>
      <w:r>
        <w:rPr>
          <w:rFonts w:ascii="Verdana" w:eastAsia="Verdana" w:hAnsi="Verdana" w:cs="Verdana"/>
          <w:bCs/>
          <w:lang w:val="sr-Latn-RS"/>
        </w:rPr>
        <w:t>)</w:t>
      </w:r>
    </w:p>
    <w:p w14:paraId="0636F303" w14:textId="77777777" w:rsidR="00930794" w:rsidRDefault="00930794" w:rsidP="00930794">
      <w:pPr>
        <w:spacing w:before="17"/>
        <w:jc w:val="center"/>
        <w:rPr>
          <w:rFonts w:ascii="Verdana" w:eastAsia="Verdana" w:hAnsi="Verdana" w:cs="Verdana"/>
          <w:bCs/>
          <w:lang w:val="sr-Latn-RS"/>
        </w:rPr>
      </w:pPr>
    </w:p>
    <w:p w14:paraId="0C7F5F34" w14:textId="0D741141" w:rsidR="00A13733" w:rsidRPr="00A45B66" w:rsidRDefault="00A13733" w:rsidP="00930794">
      <w:pPr>
        <w:ind w:right="6536"/>
        <w:jc w:val="both"/>
        <w:rPr>
          <w:rFonts w:ascii="Verdana" w:eastAsia="Verdana" w:hAnsi="Verdana" w:cs="Verdana"/>
          <w:b/>
          <w:spacing w:val="-2"/>
          <w:lang w:val="sr-Latn-RS"/>
        </w:rPr>
      </w:pPr>
    </w:p>
    <w:p w14:paraId="1E46C997" w14:textId="23591E22" w:rsidR="00D4242C" w:rsidRDefault="00D4242C" w:rsidP="00930794">
      <w:pPr>
        <w:spacing w:before="17"/>
        <w:ind w:left="116"/>
        <w:jc w:val="both"/>
        <w:rPr>
          <w:rFonts w:ascii="Verdana" w:eastAsia="Verdana" w:hAnsi="Verdana" w:cs="Verdana"/>
          <w:b/>
          <w:spacing w:val="-2"/>
          <w:lang w:val="sr-Latn-RS"/>
        </w:rPr>
      </w:pPr>
    </w:p>
    <w:p w14:paraId="1DE993F6" w14:textId="1909F9EF" w:rsidR="00E31D87" w:rsidRDefault="00E31D87" w:rsidP="00930794">
      <w:pPr>
        <w:spacing w:before="17"/>
        <w:ind w:left="116"/>
        <w:jc w:val="both"/>
        <w:rPr>
          <w:rFonts w:ascii="Verdana" w:eastAsia="Verdana" w:hAnsi="Verdana" w:cs="Verdana"/>
          <w:b/>
          <w:spacing w:val="-2"/>
          <w:lang w:val="sr-Latn-RS"/>
        </w:rPr>
      </w:pPr>
    </w:p>
    <w:p w14:paraId="2EC60DAF" w14:textId="77777777" w:rsidR="00930794" w:rsidRDefault="00930794" w:rsidP="00930794">
      <w:pPr>
        <w:spacing w:before="17"/>
        <w:ind w:left="116"/>
        <w:jc w:val="both"/>
        <w:rPr>
          <w:rFonts w:ascii="Verdana" w:eastAsia="Verdana" w:hAnsi="Verdana" w:cs="Verdana"/>
          <w:b/>
          <w:spacing w:val="-1"/>
          <w:sz w:val="24"/>
          <w:szCs w:val="24"/>
          <w:lang w:val="sr-Latn-RS"/>
        </w:rPr>
      </w:pPr>
    </w:p>
    <w:p w14:paraId="776D921B" w14:textId="77777777" w:rsidR="00E31D87" w:rsidRDefault="00E31D87" w:rsidP="00930794">
      <w:pPr>
        <w:spacing w:before="17"/>
        <w:ind w:left="116"/>
        <w:jc w:val="both"/>
        <w:rPr>
          <w:rFonts w:ascii="Verdana" w:eastAsia="Verdana" w:hAnsi="Verdana" w:cs="Verdana"/>
          <w:b/>
          <w:spacing w:val="-1"/>
          <w:sz w:val="24"/>
          <w:szCs w:val="24"/>
          <w:lang w:val="sr-Latn-RS"/>
        </w:rPr>
      </w:pPr>
    </w:p>
    <w:p w14:paraId="0DA1FC64" w14:textId="77777777" w:rsidR="00E31D87" w:rsidRDefault="00E31D87" w:rsidP="00930794">
      <w:pPr>
        <w:spacing w:before="17"/>
        <w:ind w:left="116"/>
        <w:jc w:val="both"/>
        <w:rPr>
          <w:rFonts w:ascii="Verdana" w:eastAsia="Verdana" w:hAnsi="Verdana" w:cs="Verdana"/>
          <w:b/>
          <w:spacing w:val="-1"/>
          <w:sz w:val="24"/>
          <w:szCs w:val="24"/>
          <w:lang w:val="sr-Latn-RS"/>
        </w:rPr>
      </w:pPr>
    </w:p>
    <w:p w14:paraId="62631D7E" w14:textId="77777777" w:rsidR="00E31D87" w:rsidRDefault="00E31D87" w:rsidP="00930794">
      <w:pPr>
        <w:spacing w:before="17"/>
        <w:ind w:left="116"/>
        <w:jc w:val="both"/>
        <w:rPr>
          <w:rFonts w:ascii="Verdana" w:eastAsia="Verdana" w:hAnsi="Verdana" w:cs="Verdana"/>
          <w:b/>
          <w:spacing w:val="-1"/>
          <w:sz w:val="24"/>
          <w:szCs w:val="24"/>
          <w:lang w:val="sr-Latn-RS"/>
        </w:rPr>
      </w:pPr>
    </w:p>
    <w:p w14:paraId="3EE3BBF4" w14:textId="77777777" w:rsidR="00E31D87" w:rsidRDefault="00E31D87" w:rsidP="00930794">
      <w:pPr>
        <w:spacing w:before="17"/>
        <w:ind w:left="116"/>
        <w:jc w:val="both"/>
        <w:rPr>
          <w:rFonts w:ascii="Verdana" w:eastAsia="Verdana" w:hAnsi="Verdana" w:cs="Verdana"/>
          <w:b/>
          <w:spacing w:val="-1"/>
          <w:sz w:val="24"/>
          <w:szCs w:val="24"/>
          <w:lang w:val="sr-Latn-RS"/>
        </w:rPr>
      </w:pPr>
    </w:p>
    <w:p w14:paraId="55BD571C" w14:textId="77777777" w:rsidR="00E31D87" w:rsidRDefault="00E31D87" w:rsidP="00930794">
      <w:pPr>
        <w:spacing w:before="17"/>
        <w:ind w:left="116"/>
        <w:jc w:val="both"/>
        <w:rPr>
          <w:rFonts w:ascii="Verdana" w:eastAsia="Verdana" w:hAnsi="Verdana" w:cs="Verdana"/>
          <w:b/>
          <w:spacing w:val="-1"/>
          <w:sz w:val="24"/>
          <w:szCs w:val="24"/>
          <w:lang w:val="sr-Latn-RS"/>
        </w:rPr>
      </w:pPr>
    </w:p>
    <w:p w14:paraId="7C104E14" w14:textId="77777777" w:rsidR="00E31D87" w:rsidRDefault="00E31D87" w:rsidP="00930794">
      <w:pPr>
        <w:spacing w:before="17"/>
        <w:ind w:left="116"/>
        <w:jc w:val="both"/>
        <w:rPr>
          <w:rFonts w:ascii="Verdana" w:eastAsia="Verdana" w:hAnsi="Verdana" w:cs="Verdana"/>
          <w:b/>
          <w:spacing w:val="-1"/>
          <w:sz w:val="24"/>
          <w:szCs w:val="24"/>
          <w:lang w:val="sr-Latn-RS"/>
        </w:rPr>
      </w:pPr>
    </w:p>
    <w:p w14:paraId="71D2E971" w14:textId="77777777" w:rsidR="00E31D87" w:rsidRDefault="00E31D87" w:rsidP="00930794">
      <w:pPr>
        <w:spacing w:before="17"/>
        <w:ind w:left="116"/>
        <w:jc w:val="both"/>
        <w:rPr>
          <w:rFonts w:ascii="Verdana" w:eastAsia="Verdana" w:hAnsi="Verdana" w:cs="Verdana"/>
          <w:b/>
          <w:spacing w:val="-1"/>
          <w:sz w:val="24"/>
          <w:szCs w:val="24"/>
          <w:lang w:val="sr-Latn-RS"/>
        </w:rPr>
      </w:pPr>
    </w:p>
    <w:p w14:paraId="50EC007F" w14:textId="77777777" w:rsidR="00E31D87" w:rsidRDefault="00E31D87" w:rsidP="00930794">
      <w:pPr>
        <w:spacing w:before="17"/>
        <w:ind w:left="116"/>
        <w:jc w:val="both"/>
        <w:rPr>
          <w:rFonts w:ascii="Verdana" w:eastAsia="Verdana" w:hAnsi="Verdana" w:cs="Verdana"/>
          <w:b/>
          <w:spacing w:val="-1"/>
          <w:sz w:val="24"/>
          <w:szCs w:val="24"/>
          <w:lang w:val="sr-Latn-RS"/>
        </w:rPr>
      </w:pPr>
    </w:p>
    <w:p w14:paraId="77A1182B" w14:textId="77777777" w:rsidR="00E31D87" w:rsidRDefault="00E31D87" w:rsidP="00930794">
      <w:pPr>
        <w:spacing w:before="17"/>
        <w:ind w:left="116"/>
        <w:jc w:val="both"/>
        <w:rPr>
          <w:rFonts w:ascii="Verdana" w:eastAsia="Verdana" w:hAnsi="Verdana" w:cs="Verdana"/>
          <w:b/>
          <w:spacing w:val="-1"/>
          <w:sz w:val="24"/>
          <w:szCs w:val="24"/>
          <w:lang w:val="sr-Latn-RS"/>
        </w:rPr>
      </w:pPr>
    </w:p>
    <w:p w14:paraId="17C63A5F" w14:textId="77777777" w:rsidR="00E31D87" w:rsidRDefault="00E31D87" w:rsidP="00930794">
      <w:pPr>
        <w:spacing w:before="17"/>
        <w:ind w:left="116"/>
        <w:jc w:val="both"/>
        <w:rPr>
          <w:rFonts w:ascii="Verdana" w:eastAsia="Verdana" w:hAnsi="Verdana" w:cs="Verdana"/>
          <w:b/>
          <w:spacing w:val="-1"/>
          <w:sz w:val="24"/>
          <w:szCs w:val="24"/>
          <w:lang w:val="sr-Latn-RS"/>
        </w:rPr>
      </w:pPr>
    </w:p>
    <w:p w14:paraId="3DF38CAF" w14:textId="77777777" w:rsidR="00E31D87" w:rsidRDefault="00E31D87" w:rsidP="00930794">
      <w:pPr>
        <w:spacing w:before="17"/>
        <w:ind w:left="116"/>
        <w:jc w:val="both"/>
        <w:rPr>
          <w:rFonts w:ascii="Verdana" w:eastAsia="Verdana" w:hAnsi="Verdana" w:cs="Verdana"/>
          <w:b/>
          <w:spacing w:val="-1"/>
          <w:sz w:val="24"/>
          <w:szCs w:val="24"/>
          <w:lang w:val="sr-Latn-RS"/>
        </w:rPr>
      </w:pPr>
    </w:p>
    <w:p w14:paraId="2C50C033" w14:textId="77777777" w:rsidR="00E31D87" w:rsidRDefault="00E31D87" w:rsidP="00930794">
      <w:pPr>
        <w:spacing w:before="17"/>
        <w:ind w:left="116"/>
        <w:jc w:val="both"/>
        <w:rPr>
          <w:rFonts w:ascii="Verdana" w:eastAsia="Verdana" w:hAnsi="Verdana" w:cs="Verdana"/>
          <w:b/>
          <w:spacing w:val="-1"/>
          <w:sz w:val="24"/>
          <w:szCs w:val="24"/>
          <w:lang w:val="sr-Latn-RS"/>
        </w:rPr>
      </w:pPr>
    </w:p>
    <w:p w14:paraId="20BBA39F" w14:textId="77777777" w:rsidR="00E31D87" w:rsidRDefault="00E31D87" w:rsidP="00930794">
      <w:pPr>
        <w:spacing w:before="17"/>
        <w:ind w:left="116"/>
        <w:jc w:val="both"/>
        <w:rPr>
          <w:rFonts w:ascii="Verdana" w:eastAsia="Verdana" w:hAnsi="Verdana" w:cs="Verdana"/>
          <w:b/>
          <w:spacing w:val="-1"/>
          <w:sz w:val="24"/>
          <w:szCs w:val="24"/>
          <w:lang w:val="sr-Latn-RS"/>
        </w:rPr>
      </w:pPr>
    </w:p>
    <w:p w14:paraId="3EF18F16" w14:textId="77777777" w:rsidR="00E31D87" w:rsidRDefault="00E31D87" w:rsidP="00930794">
      <w:pPr>
        <w:spacing w:before="17"/>
        <w:ind w:left="116"/>
        <w:jc w:val="both"/>
        <w:rPr>
          <w:rFonts w:ascii="Verdana" w:eastAsia="Verdana" w:hAnsi="Verdana" w:cs="Verdana"/>
          <w:b/>
          <w:spacing w:val="-1"/>
          <w:sz w:val="24"/>
          <w:szCs w:val="24"/>
          <w:lang w:val="sr-Latn-RS"/>
        </w:rPr>
      </w:pPr>
    </w:p>
    <w:p w14:paraId="47BC00F3" w14:textId="77777777" w:rsidR="00E31D87" w:rsidRDefault="00E31D87" w:rsidP="00930794">
      <w:pPr>
        <w:spacing w:before="17"/>
        <w:ind w:left="116"/>
        <w:jc w:val="both"/>
        <w:rPr>
          <w:rFonts w:ascii="Verdana" w:eastAsia="Verdana" w:hAnsi="Verdana" w:cs="Verdana"/>
          <w:b/>
          <w:spacing w:val="-1"/>
          <w:sz w:val="24"/>
          <w:szCs w:val="24"/>
          <w:lang w:val="sr-Latn-RS"/>
        </w:rPr>
      </w:pPr>
    </w:p>
    <w:p w14:paraId="69ED4D1B" w14:textId="77777777" w:rsidR="00E31D87" w:rsidRDefault="00E31D87" w:rsidP="00930794">
      <w:pPr>
        <w:spacing w:before="17"/>
        <w:ind w:left="116"/>
        <w:jc w:val="both"/>
        <w:rPr>
          <w:rFonts w:ascii="Verdana" w:eastAsia="Verdana" w:hAnsi="Verdana" w:cs="Verdana"/>
          <w:b/>
          <w:spacing w:val="-1"/>
          <w:sz w:val="24"/>
          <w:szCs w:val="24"/>
          <w:lang w:val="sr-Latn-RS"/>
        </w:rPr>
      </w:pPr>
    </w:p>
    <w:p w14:paraId="42E452CE" w14:textId="77777777" w:rsidR="00E31D87" w:rsidRDefault="00E31D87" w:rsidP="00930794">
      <w:pPr>
        <w:spacing w:before="17"/>
        <w:ind w:left="116"/>
        <w:jc w:val="both"/>
        <w:rPr>
          <w:rFonts w:ascii="Verdana" w:eastAsia="Verdana" w:hAnsi="Verdana" w:cs="Verdana"/>
          <w:b/>
          <w:spacing w:val="-1"/>
          <w:sz w:val="24"/>
          <w:szCs w:val="24"/>
          <w:lang w:val="sr-Latn-RS"/>
        </w:rPr>
      </w:pPr>
    </w:p>
    <w:p w14:paraId="3960CCF4" w14:textId="77777777" w:rsidR="00E31D87" w:rsidRDefault="00E31D87" w:rsidP="00930794">
      <w:pPr>
        <w:spacing w:before="17"/>
        <w:ind w:left="116"/>
        <w:jc w:val="both"/>
        <w:rPr>
          <w:rFonts w:ascii="Verdana" w:eastAsia="Verdana" w:hAnsi="Verdana" w:cs="Verdana"/>
          <w:b/>
          <w:spacing w:val="-1"/>
          <w:sz w:val="24"/>
          <w:szCs w:val="24"/>
          <w:lang w:val="sr-Latn-RS"/>
        </w:rPr>
      </w:pPr>
    </w:p>
    <w:p w14:paraId="093170F2" w14:textId="77777777" w:rsidR="00E31D87" w:rsidRDefault="00E31D87" w:rsidP="00930794">
      <w:pPr>
        <w:spacing w:before="17"/>
        <w:ind w:left="116"/>
        <w:jc w:val="both"/>
        <w:rPr>
          <w:rFonts w:ascii="Verdana" w:eastAsia="Verdana" w:hAnsi="Verdana" w:cs="Verdana"/>
          <w:b/>
          <w:spacing w:val="-1"/>
          <w:sz w:val="24"/>
          <w:szCs w:val="24"/>
          <w:lang w:val="sr-Latn-RS"/>
        </w:rPr>
      </w:pPr>
    </w:p>
    <w:p w14:paraId="08D9AFF3" w14:textId="77777777" w:rsidR="00E31D87" w:rsidRDefault="00E31D87" w:rsidP="00930794">
      <w:pPr>
        <w:spacing w:before="17"/>
        <w:ind w:left="116"/>
        <w:jc w:val="both"/>
        <w:rPr>
          <w:rFonts w:ascii="Verdana" w:eastAsia="Verdana" w:hAnsi="Verdana" w:cs="Verdana"/>
          <w:b/>
          <w:spacing w:val="-1"/>
          <w:sz w:val="24"/>
          <w:szCs w:val="24"/>
          <w:lang w:val="sr-Latn-RS"/>
        </w:rPr>
      </w:pPr>
    </w:p>
    <w:p w14:paraId="031E8EC0" w14:textId="77777777" w:rsidR="00E31D87" w:rsidRDefault="00E31D87" w:rsidP="00930794">
      <w:pPr>
        <w:spacing w:before="17"/>
        <w:ind w:left="116"/>
        <w:jc w:val="both"/>
        <w:rPr>
          <w:rFonts w:ascii="Verdana" w:eastAsia="Verdana" w:hAnsi="Verdana" w:cs="Verdana"/>
          <w:b/>
          <w:spacing w:val="-1"/>
          <w:sz w:val="24"/>
          <w:szCs w:val="24"/>
          <w:lang w:val="sr-Latn-RS"/>
        </w:rPr>
      </w:pPr>
    </w:p>
    <w:p w14:paraId="62ED317E" w14:textId="77777777" w:rsidR="00E31D87" w:rsidRDefault="00E31D87" w:rsidP="00930794">
      <w:pPr>
        <w:spacing w:before="17"/>
        <w:jc w:val="both"/>
        <w:rPr>
          <w:rFonts w:ascii="Verdana" w:eastAsia="Verdana" w:hAnsi="Verdana" w:cs="Verdana"/>
          <w:b/>
          <w:spacing w:val="-1"/>
          <w:sz w:val="24"/>
          <w:szCs w:val="24"/>
          <w:lang w:val="sr-Latn-RS"/>
        </w:rPr>
      </w:pPr>
    </w:p>
    <w:p w14:paraId="051D71F8" w14:textId="77777777" w:rsidR="00E31D87" w:rsidRDefault="00E31D87" w:rsidP="00930794">
      <w:pPr>
        <w:spacing w:before="17"/>
        <w:jc w:val="both"/>
        <w:rPr>
          <w:rFonts w:ascii="Verdana" w:eastAsia="Verdana" w:hAnsi="Verdana" w:cs="Verdana"/>
          <w:b/>
          <w:spacing w:val="-1"/>
          <w:sz w:val="24"/>
          <w:szCs w:val="24"/>
          <w:lang w:val="sr-Latn-RS"/>
        </w:rPr>
      </w:pPr>
    </w:p>
    <w:p w14:paraId="711D45C7" w14:textId="77777777" w:rsidR="00E31D87" w:rsidRDefault="00E31D87" w:rsidP="00930794">
      <w:pPr>
        <w:spacing w:before="17"/>
        <w:jc w:val="both"/>
        <w:rPr>
          <w:rFonts w:ascii="Verdana" w:eastAsia="Verdana" w:hAnsi="Verdana" w:cs="Verdana"/>
          <w:b/>
          <w:spacing w:val="-1"/>
          <w:sz w:val="24"/>
          <w:szCs w:val="24"/>
          <w:lang w:val="sr-Latn-RS"/>
        </w:rPr>
      </w:pPr>
    </w:p>
    <w:p w14:paraId="52A64B48" w14:textId="77777777" w:rsidR="00930794" w:rsidRDefault="00930794" w:rsidP="00930794">
      <w:pPr>
        <w:spacing w:before="17"/>
        <w:jc w:val="both"/>
        <w:rPr>
          <w:rFonts w:ascii="Verdana" w:eastAsia="Verdana" w:hAnsi="Verdana" w:cs="Verdana"/>
          <w:b/>
          <w:sz w:val="24"/>
          <w:szCs w:val="24"/>
          <w:lang w:val="sr-Latn-RS"/>
        </w:rPr>
      </w:pPr>
    </w:p>
    <w:p w14:paraId="3C2E6628" w14:textId="77777777" w:rsidR="00976678" w:rsidRDefault="00976678" w:rsidP="00930794">
      <w:pPr>
        <w:spacing w:before="17"/>
        <w:jc w:val="both"/>
        <w:rPr>
          <w:rFonts w:ascii="Verdana" w:eastAsia="Verdana" w:hAnsi="Verdana" w:cs="Verdana"/>
          <w:b/>
          <w:sz w:val="24"/>
          <w:szCs w:val="24"/>
          <w:lang w:val="sr-Latn-RS"/>
        </w:rPr>
      </w:pPr>
    </w:p>
    <w:p w14:paraId="67C03075" w14:textId="3D2E8198" w:rsidR="00930794" w:rsidRPr="00170D69" w:rsidRDefault="0020045C" w:rsidP="00930794">
      <w:pPr>
        <w:spacing w:before="17"/>
        <w:jc w:val="both"/>
        <w:rPr>
          <w:rFonts w:ascii="Verdana" w:eastAsia="Verdana" w:hAnsi="Verdana" w:cs="Verdana"/>
          <w:b/>
          <w:sz w:val="24"/>
          <w:szCs w:val="24"/>
          <w:lang w:val="sr-Latn-RS"/>
        </w:rPr>
      </w:pPr>
      <w:r w:rsidRPr="00170D69">
        <w:rPr>
          <w:rFonts w:ascii="Verdana" w:eastAsia="Verdana" w:hAnsi="Verdana" w:cs="Verdana"/>
          <w:b/>
          <w:sz w:val="24"/>
          <w:szCs w:val="24"/>
          <w:lang w:val="sr-Latn-RS"/>
        </w:rPr>
        <w:lastRenderedPageBreak/>
        <w:t xml:space="preserve">4. </w:t>
      </w:r>
      <w:r w:rsidR="00302200" w:rsidRPr="00170D69">
        <w:rPr>
          <w:rFonts w:ascii="Verdana" w:eastAsia="Verdana" w:hAnsi="Verdana" w:cs="Verdana"/>
          <w:b/>
          <w:sz w:val="24"/>
          <w:szCs w:val="24"/>
          <w:lang w:val="sr-Latn-RS"/>
        </w:rPr>
        <w:t>ARHITEKTURA SOFTVERA</w:t>
      </w:r>
    </w:p>
    <w:p w14:paraId="1D0FA7B3" w14:textId="5ED1B181" w:rsidR="007175BE" w:rsidRPr="00170D69" w:rsidRDefault="007175BE" w:rsidP="00930794">
      <w:pPr>
        <w:spacing w:before="17"/>
        <w:ind w:left="116"/>
        <w:jc w:val="both"/>
        <w:rPr>
          <w:rFonts w:ascii="Verdana" w:eastAsia="Verdana" w:hAnsi="Verdana" w:cs="Verdana"/>
          <w:b/>
          <w:lang w:val="sr-Latn-RS"/>
        </w:rPr>
      </w:pPr>
    </w:p>
    <w:p w14:paraId="66F2F89E" w14:textId="5AAF02AA" w:rsidR="00225473" w:rsidRDefault="007175BE" w:rsidP="00930794">
      <w:pPr>
        <w:spacing w:before="17"/>
        <w:ind w:left="115" w:firstLine="720"/>
        <w:jc w:val="both"/>
        <w:rPr>
          <w:rFonts w:ascii="Verdana" w:eastAsia="Verdana" w:hAnsi="Verdana" w:cs="Verdana"/>
          <w:bCs/>
          <w:lang w:val="sr-Latn-RS"/>
        </w:rPr>
      </w:pPr>
      <w:r w:rsidRPr="00170D69">
        <w:rPr>
          <w:rFonts w:ascii="Verdana" w:eastAsia="Verdana" w:hAnsi="Verdana" w:cs="Verdana"/>
          <w:bCs/>
          <w:lang w:val="sr-Latn-RS"/>
        </w:rPr>
        <w:t xml:space="preserve">Arhitektura softvera opisuje organizaciju ili strukturu sistema i </w:t>
      </w:r>
      <w:r w:rsidR="00225473" w:rsidRPr="00170D69">
        <w:rPr>
          <w:rFonts w:ascii="Verdana" w:eastAsia="Verdana" w:hAnsi="Verdana" w:cs="Verdana"/>
          <w:bCs/>
          <w:lang w:val="sr-Latn-RS"/>
        </w:rPr>
        <w:t>njegovo pona</w:t>
      </w:r>
      <w:r w:rsidR="00225473">
        <w:rPr>
          <w:rFonts w:ascii="Verdana" w:eastAsia="Verdana" w:hAnsi="Verdana" w:cs="Verdana"/>
          <w:bCs/>
          <w:lang w:val="sr-Latn-RS"/>
        </w:rPr>
        <w:t>š</w:t>
      </w:r>
      <w:r w:rsidR="00225473" w:rsidRPr="00170D69">
        <w:rPr>
          <w:rFonts w:ascii="Verdana" w:eastAsia="Verdana" w:hAnsi="Verdana" w:cs="Verdana"/>
          <w:bCs/>
          <w:lang w:val="sr-Latn-RS"/>
        </w:rPr>
        <w:t>anje. Predstavlja vid projektovanog nacrta kako će sistem izgledati često je upoređujući sa građevinskim nacrtima i arhitekturom.</w:t>
      </w:r>
    </w:p>
    <w:p w14:paraId="07061624" w14:textId="77777777" w:rsidR="009D09C8" w:rsidRPr="00170D69" w:rsidRDefault="009D09C8" w:rsidP="00930794">
      <w:pPr>
        <w:spacing w:before="17"/>
        <w:ind w:left="115" w:firstLine="720"/>
        <w:jc w:val="both"/>
        <w:rPr>
          <w:rFonts w:ascii="Verdana" w:eastAsia="Verdana" w:hAnsi="Verdana" w:cs="Verdana"/>
          <w:bCs/>
          <w:lang w:val="sr-Latn-RS"/>
        </w:rPr>
      </w:pPr>
    </w:p>
    <w:p w14:paraId="24EDAE8B" w14:textId="78C188C0" w:rsidR="00225473" w:rsidRPr="00170D69" w:rsidRDefault="00225473" w:rsidP="00930794">
      <w:pPr>
        <w:spacing w:before="17"/>
        <w:ind w:left="115"/>
        <w:jc w:val="both"/>
        <w:rPr>
          <w:rFonts w:ascii="Verdana" w:eastAsia="Verdana" w:hAnsi="Verdana" w:cs="Verdana"/>
          <w:bCs/>
          <w:lang w:val="sr-Latn-RS"/>
        </w:rPr>
      </w:pPr>
      <w:r w:rsidRPr="00170D69">
        <w:rPr>
          <w:rFonts w:ascii="Verdana" w:eastAsia="Verdana" w:hAnsi="Verdana" w:cs="Verdana"/>
          <w:bCs/>
          <w:lang w:val="sr-Latn-RS"/>
        </w:rPr>
        <w:t>Često se postavlja pitanje zašto je postavka arhitekture bitan, ako ne i najbitniji korak kreiranja softverskog rešenja, gde mnogi programeri i menadžeri ne vide njen uticaj i dovode u pitanje potrebno vreme za nje</w:t>
      </w:r>
      <w:r w:rsidR="004E4B4A" w:rsidRPr="00170D69">
        <w:rPr>
          <w:rFonts w:ascii="Verdana" w:eastAsia="Verdana" w:hAnsi="Verdana" w:cs="Verdana"/>
          <w:bCs/>
          <w:lang w:val="sr-Latn-RS"/>
        </w:rPr>
        <w:t>n</w:t>
      </w:r>
      <w:r w:rsidRPr="00170D69">
        <w:rPr>
          <w:rFonts w:ascii="Verdana" w:eastAsia="Verdana" w:hAnsi="Verdana" w:cs="Verdana"/>
          <w:bCs/>
          <w:lang w:val="sr-Latn-RS"/>
        </w:rPr>
        <w:t>o dobro projektovanje.</w:t>
      </w:r>
    </w:p>
    <w:p w14:paraId="50BF2DCD" w14:textId="0B0AE9F1" w:rsidR="00602EB1" w:rsidRPr="00170D69" w:rsidRDefault="00602EB1" w:rsidP="00930794">
      <w:pPr>
        <w:jc w:val="both"/>
        <w:rPr>
          <w:rFonts w:ascii="Verdana" w:eastAsia="Verdana" w:hAnsi="Verdana" w:cs="Verdana"/>
          <w:bCs/>
          <w:lang w:val="sr-Latn-RS"/>
        </w:rPr>
      </w:pPr>
    </w:p>
    <w:p w14:paraId="3CBD85C3" w14:textId="77777777" w:rsidR="00E31D87" w:rsidRPr="00170D69" w:rsidRDefault="00E31D87" w:rsidP="00930794">
      <w:pPr>
        <w:jc w:val="both"/>
        <w:rPr>
          <w:rFonts w:ascii="Verdana" w:eastAsia="Verdana" w:hAnsi="Verdana" w:cs="Verdana"/>
          <w:bCs/>
          <w:lang w:val="sr-Latn-RS"/>
        </w:rPr>
      </w:pPr>
    </w:p>
    <w:p w14:paraId="56C910E6" w14:textId="514CE7F0" w:rsidR="004E4B4A" w:rsidRPr="00170D69" w:rsidRDefault="004E4B4A" w:rsidP="00930794">
      <w:pPr>
        <w:jc w:val="both"/>
        <w:rPr>
          <w:rFonts w:ascii="Verdana" w:eastAsia="Verdana" w:hAnsi="Verdana" w:cs="Verdana"/>
          <w:bCs/>
          <w:lang w:val="sr-Latn-RS"/>
        </w:rPr>
      </w:pPr>
      <w:r w:rsidRPr="00602EB1">
        <w:rPr>
          <w:rFonts w:ascii="Verdana" w:eastAsia="Verdana" w:hAnsi="Verdana" w:cs="Verdana"/>
          <w:b/>
          <w:spacing w:val="-2"/>
          <w:lang w:val="sr-Latn-RS"/>
        </w:rPr>
        <w:t>4.1 “Čista” arhitektura</w:t>
      </w:r>
      <w:r w:rsidRPr="00170D69">
        <w:rPr>
          <w:rFonts w:ascii="Verdana" w:eastAsia="Verdana" w:hAnsi="Verdana" w:cs="Verdana"/>
          <w:bCs/>
          <w:lang w:val="sr-Latn-RS"/>
        </w:rPr>
        <w:t xml:space="preserve"> </w:t>
      </w:r>
    </w:p>
    <w:p w14:paraId="0EB5406A" w14:textId="77777777" w:rsidR="00E31D87" w:rsidRPr="00170D69" w:rsidRDefault="00E31D87" w:rsidP="00930794">
      <w:pPr>
        <w:jc w:val="both"/>
        <w:rPr>
          <w:rFonts w:ascii="Verdana" w:eastAsia="Verdana" w:hAnsi="Verdana" w:cs="Verdana"/>
          <w:bCs/>
          <w:lang w:val="sr-Latn-RS"/>
        </w:rPr>
      </w:pPr>
    </w:p>
    <w:p w14:paraId="0675E311" w14:textId="0F8C2984" w:rsidR="004E4B4A" w:rsidRDefault="004E4B4A" w:rsidP="00930794">
      <w:pPr>
        <w:spacing w:before="17"/>
        <w:ind w:firstLine="720"/>
        <w:jc w:val="both"/>
        <w:rPr>
          <w:rFonts w:ascii="Verdana" w:eastAsia="Verdana" w:hAnsi="Verdana" w:cs="Verdana"/>
          <w:bCs/>
          <w:lang w:val="sr-Latn-RS"/>
        </w:rPr>
      </w:pPr>
      <w:r w:rsidRPr="00170D69">
        <w:rPr>
          <w:rFonts w:ascii="Verdana" w:eastAsia="Verdana" w:hAnsi="Verdana" w:cs="Verdana"/>
          <w:bCs/>
          <w:lang w:val="sr-Latn-RS"/>
        </w:rPr>
        <w:t>“Čista” arhitektura je pojam koji se u softverskom inžinjerstvu odnosi na arhitekturu koj</w:t>
      </w:r>
      <w:r w:rsidR="002B7A02" w:rsidRPr="00170D69">
        <w:rPr>
          <w:rFonts w:ascii="Verdana" w:eastAsia="Verdana" w:hAnsi="Verdana" w:cs="Verdana"/>
          <w:bCs/>
          <w:lang w:val="sr-Latn-RS"/>
        </w:rPr>
        <w:t>u karakteriše odvajanje biznis logike (ponašanja aplikacije) od ostalih komponenti kao što su tip aplikacije (dekstop, veb..), izvor čuvanja podataka (različite vrste baza podataka, fajl..), vrsta pozivnih resursa.</w:t>
      </w:r>
    </w:p>
    <w:p w14:paraId="0F21568B" w14:textId="77777777" w:rsidR="009D09C8" w:rsidRPr="00170D69" w:rsidRDefault="009D09C8" w:rsidP="00930794">
      <w:pPr>
        <w:spacing w:before="17"/>
        <w:ind w:firstLine="720"/>
        <w:jc w:val="both"/>
        <w:rPr>
          <w:rFonts w:ascii="Verdana" w:eastAsia="Verdana" w:hAnsi="Verdana" w:cs="Verdana"/>
          <w:bCs/>
          <w:lang w:val="sr-Latn-RS"/>
        </w:rPr>
      </w:pPr>
    </w:p>
    <w:p w14:paraId="247AB2FC" w14:textId="77777777" w:rsidR="009D09C8" w:rsidRDefault="002B7A02" w:rsidP="00930794">
      <w:pPr>
        <w:spacing w:before="17"/>
        <w:jc w:val="both"/>
        <w:rPr>
          <w:rFonts w:ascii="Verdana" w:eastAsia="Verdana" w:hAnsi="Verdana" w:cs="Verdana"/>
          <w:bCs/>
          <w:lang w:val="sr-Latn-RS"/>
        </w:rPr>
      </w:pPr>
      <w:r w:rsidRPr="00170D69">
        <w:rPr>
          <w:rFonts w:ascii="Verdana" w:eastAsia="Verdana" w:hAnsi="Verdana" w:cs="Verdana"/>
          <w:bCs/>
          <w:lang w:val="sr-Latn-RS"/>
        </w:rPr>
        <w:t xml:space="preserve">Ključ i cilj ovakvog tipa arhitekture je da se </w:t>
      </w:r>
      <w:r w:rsidR="005839A5" w:rsidRPr="00170D69">
        <w:rPr>
          <w:rFonts w:ascii="Verdana" w:eastAsia="Verdana" w:hAnsi="Verdana" w:cs="Verdana"/>
          <w:bCs/>
          <w:lang w:val="sr-Latn-RS"/>
        </w:rPr>
        <w:t>biznis</w:t>
      </w:r>
      <w:r w:rsidRPr="00170D69">
        <w:rPr>
          <w:rFonts w:ascii="Verdana" w:eastAsia="Verdana" w:hAnsi="Verdana" w:cs="Verdana"/>
          <w:bCs/>
          <w:lang w:val="sr-Latn-RS"/>
        </w:rPr>
        <w:t xml:space="preserve"> logika same aplikacije totalno odvoji od svega što je prati, što u prevodu znači da je upravo biznis logika tj ponašanje aplikacije ulazna tačka kreiranja ovakvog sistema. </w:t>
      </w:r>
    </w:p>
    <w:p w14:paraId="0BD0A625" w14:textId="7C521382" w:rsidR="002B7A02" w:rsidRPr="00170D69" w:rsidRDefault="002B7A02" w:rsidP="00930794">
      <w:pPr>
        <w:spacing w:before="17"/>
        <w:jc w:val="both"/>
        <w:rPr>
          <w:rFonts w:ascii="Verdana" w:eastAsia="Verdana" w:hAnsi="Verdana" w:cs="Verdana"/>
          <w:bCs/>
          <w:lang w:val="sr-Latn-RS"/>
        </w:rPr>
      </w:pPr>
      <w:r w:rsidRPr="00170D69">
        <w:rPr>
          <w:rFonts w:ascii="Verdana" w:eastAsia="Verdana" w:hAnsi="Verdana" w:cs="Verdana"/>
          <w:bCs/>
          <w:lang w:val="sr-Latn-RS"/>
        </w:rPr>
        <w:br/>
        <w:t>Najbitnija je informacija šta će naš sistem da radi, a koji će tip aplikacija biti i gde ć</w:t>
      </w:r>
      <w:r w:rsidR="009D09C8">
        <w:rPr>
          <w:rFonts w:ascii="Verdana" w:eastAsia="Verdana" w:hAnsi="Verdana" w:cs="Verdana"/>
          <w:bCs/>
          <w:lang w:val="sr-Latn-RS"/>
        </w:rPr>
        <w:t>e se</w:t>
      </w:r>
      <w:r w:rsidRPr="00170D69">
        <w:rPr>
          <w:rFonts w:ascii="Verdana" w:eastAsia="Verdana" w:hAnsi="Verdana" w:cs="Verdana"/>
          <w:bCs/>
          <w:lang w:val="sr-Latn-RS"/>
        </w:rPr>
        <w:t xml:space="preserve"> i kako upisivati poda</w:t>
      </w:r>
      <w:r w:rsidR="009D09C8">
        <w:rPr>
          <w:rFonts w:ascii="Verdana" w:eastAsia="Verdana" w:hAnsi="Verdana" w:cs="Verdana"/>
          <w:bCs/>
          <w:lang w:val="sr-Latn-RS"/>
        </w:rPr>
        <w:t xml:space="preserve">ci </w:t>
      </w:r>
      <w:r w:rsidRPr="00170D69">
        <w:rPr>
          <w:rFonts w:ascii="Verdana" w:eastAsia="Verdana" w:hAnsi="Verdana" w:cs="Verdana"/>
          <w:bCs/>
          <w:lang w:val="sr-Latn-RS"/>
        </w:rPr>
        <w:t xml:space="preserve">to je informacija koja će </w:t>
      </w:r>
      <w:r w:rsidR="009D09C8">
        <w:rPr>
          <w:rFonts w:ascii="Verdana" w:eastAsia="Verdana" w:hAnsi="Verdana" w:cs="Verdana"/>
          <w:bCs/>
          <w:lang w:val="sr-Latn-RS"/>
        </w:rPr>
        <w:t xml:space="preserve">biti potrebna </w:t>
      </w:r>
      <w:r w:rsidRPr="00170D69">
        <w:rPr>
          <w:rFonts w:ascii="Verdana" w:eastAsia="Verdana" w:hAnsi="Verdana" w:cs="Verdana"/>
          <w:bCs/>
          <w:lang w:val="sr-Latn-RS"/>
        </w:rPr>
        <w:t>na samom kraju izrade rešenja kada je već sva logika rada sistema proverena i ispisana.</w:t>
      </w:r>
    </w:p>
    <w:p w14:paraId="6411C3FE" w14:textId="1898C5C3" w:rsidR="002B7A02" w:rsidRPr="00170D69" w:rsidRDefault="002B7A02" w:rsidP="00930794">
      <w:pPr>
        <w:spacing w:before="17"/>
        <w:jc w:val="both"/>
        <w:rPr>
          <w:rFonts w:ascii="Verdana" w:eastAsia="Verdana" w:hAnsi="Verdana" w:cs="Verdana"/>
          <w:bCs/>
          <w:lang w:val="sr-Latn-RS"/>
        </w:rPr>
      </w:pPr>
    </w:p>
    <w:p w14:paraId="1FCD7FAB" w14:textId="0241570C" w:rsidR="00225473" w:rsidRPr="00170D69" w:rsidRDefault="002B7A02" w:rsidP="00930794">
      <w:pPr>
        <w:spacing w:before="17"/>
        <w:jc w:val="both"/>
        <w:rPr>
          <w:rFonts w:ascii="Verdana" w:eastAsia="Verdana" w:hAnsi="Verdana" w:cs="Verdana"/>
          <w:bCs/>
          <w:lang w:val="sr-Latn-RS"/>
        </w:rPr>
      </w:pPr>
      <w:r w:rsidRPr="00170D69">
        <w:rPr>
          <w:rFonts w:ascii="Verdana" w:eastAsia="Verdana" w:hAnsi="Verdana" w:cs="Verdana"/>
          <w:bCs/>
          <w:lang w:val="sr-Latn-RS"/>
        </w:rPr>
        <w:t xml:space="preserve">Ovakav vid gledanja na softverski proizvod, dovodi do puno pozitivnih i neophodnih posledica koje su ključne pri kreiranju sistema, među kojima su najbitnije: </w:t>
      </w:r>
    </w:p>
    <w:p w14:paraId="1FB51F42" w14:textId="77777777" w:rsidR="002B7A02" w:rsidRPr="00170D69" w:rsidRDefault="002B7A02" w:rsidP="00930794">
      <w:pPr>
        <w:spacing w:before="17"/>
        <w:jc w:val="both"/>
        <w:rPr>
          <w:rFonts w:ascii="Verdana" w:eastAsia="Verdana" w:hAnsi="Verdana" w:cs="Verdana"/>
          <w:bCs/>
          <w:lang w:val="sr-Latn-RS"/>
        </w:rPr>
      </w:pPr>
    </w:p>
    <w:p w14:paraId="05AC99FB" w14:textId="153738B5" w:rsidR="00ED4D19" w:rsidRPr="00170D69" w:rsidRDefault="00ED4D19" w:rsidP="00930794">
      <w:pPr>
        <w:pStyle w:val="ListParagraph"/>
        <w:numPr>
          <w:ilvl w:val="0"/>
          <w:numId w:val="2"/>
        </w:numPr>
        <w:spacing w:before="17"/>
        <w:jc w:val="both"/>
        <w:rPr>
          <w:rFonts w:ascii="Verdana" w:eastAsia="Verdana" w:hAnsi="Verdana" w:cs="Verdana"/>
          <w:bCs/>
          <w:lang w:val="sr-Latn-RS"/>
        </w:rPr>
      </w:pPr>
      <w:r w:rsidRPr="00170D69">
        <w:rPr>
          <w:rFonts w:ascii="Verdana" w:eastAsia="Verdana" w:hAnsi="Verdana" w:cs="Verdana"/>
          <w:bCs/>
          <w:lang w:val="sr-Latn-RS"/>
        </w:rPr>
        <w:t>Lako dodavanje novih zahteva i funkcionalnosti</w:t>
      </w:r>
      <w:r w:rsidR="00602EB1" w:rsidRPr="00170D69">
        <w:rPr>
          <w:rFonts w:ascii="Verdana" w:eastAsia="Verdana" w:hAnsi="Verdana" w:cs="Verdana"/>
          <w:bCs/>
          <w:lang w:val="sr-Latn-RS"/>
        </w:rPr>
        <w:t xml:space="preserve"> -</w:t>
      </w:r>
      <w:r w:rsidRPr="00170D69">
        <w:rPr>
          <w:rFonts w:ascii="Verdana" w:eastAsia="Verdana" w:hAnsi="Verdana" w:cs="Verdana"/>
          <w:bCs/>
          <w:lang w:val="sr-Latn-RS"/>
        </w:rPr>
        <w:t xml:space="preserve"> Jedna od jako bitnih karakteristika koj</w:t>
      </w:r>
      <w:r w:rsidR="009D09C8">
        <w:rPr>
          <w:rFonts w:ascii="Verdana" w:eastAsia="Verdana" w:hAnsi="Verdana" w:cs="Verdana"/>
          <w:bCs/>
          <w:lang w:val="sr-Latn-RS"/>
        </w:rPr>
        <w:t xml:space="preserve">u </w:t>
      </w:r>
      <w:r w:rsidRPr="00170D69">
        <w:rPr>
          <w:rFonts w:ascii="Verdana" w:eastAsia="Verdana" w:hAnsi="Verdana" w:cs="Verdana"/>
          <w:bCs/>
          <w:lang w:val="sr-Latn-RS"/>
        </w:rPr>
        <w:t xml:space="preserve">donosi “čista” arhitektura, </w:t>
      </w:r>
      <w:r w:rsidR="009D09C8">
        <w:rPr>
          <w:rFonts w:ascii="Verdana" w:eastAsia="Verdana" w:hAnsi="Verdana" w:cs="Verdana"/>
          <w:bCs/>
          <w:lang w:val="sr-Latn-RS"/>
        </w:rPr>
        <w:t xml:space="preserve">potencira se </w:t>
      </w:r>
      <w:r w:rsidRPr="00170D69">
        <w:rPr>
          <w:rFonts w:ascii="Verdana" w:eastAsia="Verdana" w:hAnsi="Verdana" w:cs="Verdana"/>
          <w:bCs/>
          <w:lang w:val="sr-Latn-RS"/>
        </w:rPr>
        <w:t xml:space="preserve">da sistem bude  lako nadogradiv i to </w:t>
      </w:r>
      <w:r w:rsidR="009D09C8">
        <w:rPr>
          <w:rFonts w:ascii="Verdana" w:eastAsia="Verdana" w:hAnsi="Verdana" w:cs="Verdana"/>
          <w:bCs/>
          <w:lang w:val="sr-Latn-RS"/>
        </w:rPr>
        <w:t>je jako bitna stavka</w:t>
      </w:r>
      <w:r w:rsidRPr="00170D69">
        <w:rPr>
          <w:rFonts w:ascii="Verdana" w:eastAsia="Verdana" w:hAnsi="Verdana" w:cs="Verdana"/>
          <w:bCs/>
          <w:lang w:val="sr-Latn-RS"/>
        </w:rPr>
        <w:t>. Retko k</w:t>
      </w:r>
      <w:r w:rsidR="009D09C8">
        <w:rPr>
          <w:rFonts w:ascii="Verdana" w:eastAsia="Verdana" w:hAnsi="Verdana" w:cs="Verdana"/>
          <w:bCs/>
          <w:lang w:val="sr-Latn-RS"/>
        </w:rPr>
        <w:t>ada će postojati situacija</w:t>
      </w:r>
      <w:r w:rsidRPr="00170D69">
        <w:rPr>
          <w:rFonts w:ascii="Verdana" w:eastAsia="Verdana" w:hAnsi="Verdana" w:cs="Verdana"/>
          <w:bCs/>
          <w:lang w:val="sr-Latn-RS"/>
        </w:rPr>
        <w:t xml:space="preserve"> da klijent pre projektovanja samog sistema izjasni</w:t>
      </w:r>
      <w:r w:rsidR="009D09C8">
        <w:rPr>
          <w:rFonts w:ascii="Verdana" w:eastAsia="Verdana" w:hAnsi="Verdana" w:cs="Verdana"/>
          <w:bCs/>
          <w:lang w:val="sr-Latn-RS"/>
        </w:rPr>
        <w:t xml:space="preserve"> sve</w:t>
      </w:r>
      <w:r w:rsidRPr="00170D69">
        <w:rPr>
          <w:rFonts w:ascii="Verdana" w:eastAsia="Verdana" w:hAnsi="Verdana" w:cs="Verdana"/>
          <w:bCs/>
          <w:lang w:val="sr-Latn-RS"/>
        </w:rPr>
        <w:t xml:space="preserve"> želje i da </w:t>
      </w:r>
      <w:r w:rsidR="009D09C8">
        <w:rPr>
          <w:rFonts w:ascii="Verdana" w:eastAsia="Verdana" w:hAnsi="Verdana" w:cs="Verdana"/>
          <w:bCs/>
          <w:lang w:val="sr-Latn-RS"/>
        </w:rPr>
        <w:t xml:space="preserve">će </w:t>
      </w:r>
      <w:r w:rsidRPr="00170D69">
        <w:rPr>
          <w:rFonts w:ascii="Verdana" w:eastAsia="Verdana" w:hAnsi="Verdana" w:cs="Verdana"/>
          <w:bCs/>
          <w:lang w:val="sr-Latn-RS"/>
        </w:rPr>
        <w:t>se pridržavati toga, projektovanje softvera je poznato po svojoj raznovrsnosti, i</w:t>
      </w:r>
      <w:r w:rsidR="009D09C8">
        <w:rPr>
          <w:rFonts w:ascii="Verdana" w:eastAsia="Verdana" w:hAnsi="Verdana" w:cs="Verdana"/>
          <w:bCs/>
          <w:lang w:val="sr-Latn-RS"/>
        </w:rPr>
        <w:t xml:space="preserve"> </w:t>
      </w:r>
      <w:r w:rsidRPr="00170D69">
        <w:rPr>
          <w:rFonts w:ascii="Verdana" w:eastAsia="Verdana" w:hAnsi="Verdana" w:cs="Verdana"/>
          <w:bCs/>
          <w:lang w:val="sr-Latn-RS"/>
        </w:rPr>
        <w:t xml:space="preserve">sistem mora biti lako nadogradiv, a ne fiksiran, kako </w:t>
      </w:r>
      <w:r w:rsidR="009D09C8">
        <w:rPr>
          <w:rFonts w:ascii="Verdana" w:eastAsia="Verdana" w:hAnsi="Verdana" w:cs="Verdana"/>
          <w:bCs/>
          <w:lang w:val="sr-Latn-RS"/>
        </w:rPr>
        <w:t>bi se</w:t>
      </w:r>
      <w:r w:rsidRPr="00170D69">
        <w:rPr>
          <w:rFonts w:ascii="Verdana" w:eastAsia="Verdana" w:hAnsi="Verdana" w:cs="Verdana"/>
          <w:bCs/>
          <w:lang w:val="sr-Latn-RS"/>
        </w:rPr>
        <w:t xml:space="preserve"> ispunil</w:t>
      </w:r>
      <w:r w:rsidR="009D09C8">
        <w:rPr>
          <w:rFonts w:ascii="Verdana" w:eastAsia="Verdana" w:hAnsi="Verdana" w:cs="Verdana"/>
          <w:bCs/>
          <w:lang w:val="sr-Latn-RS"/>
        </w:rPr>
        <w:t>e</w:t>
      </w:r>
      <w:r w:rsidRPr="00170D69">
        <w:rPr>
          <w:rFonts w:ascii="Verdana" w:eastAsia="Verdana" w:hAnsi="Verdana" w:cs="Verdana"/>
          <w:bCs/>
          <w:lang w:val="sr-Latn-RS"/>
        </w:rPr>
        <w:t xml:space="preserve"> sve klijentove želje i</w:t>
      </w:r>
      <w:r w:rsidR="009D09C8">
        <w:rPr>
          <w:rFonts w:ascii="Verdana" w:eastAsia="Verdana" w:hAnsi="Verdana" w:cs="Verdana"/>
          <w:bCs/>
          <w:lang w:val="sr-Latn-RS"/>
        </w:rPr>
        <w:t xml:space="preserve"> posao bude uspešan</w:t>
      </w:r>
      <w:r w:rsidRPr="00170D69">
        <w:rPr>
          <w:rFonts w:ascii="Verdana" w:eastAsia="Verdana" w:hAnsi="Verdana" w:cs="Verdana"/>
          <w:bCs/>
          <w:lang w:val="sr-Latn-RS"/>
        </w:rPr>
        <w:t>.</w:t>
      </w:r>
    </w:p>
    <w:p w14:paraId="4E247D78" w14:textId="77777777" w:rsidR="00602EB1" w:rsidRPr="00170D69" w:rsidRDefault="00602EB1" w:rsidP="00930794">
      <w:pPr>
        <w:spacing w:before="17"/>
        <w:jc w:val="both"/>
        <w:rPr>
          <w:rFonts w:ascii="Verdana" w:eastAsia="Verdana" w:hAnsi="Verdana" w:cs="Verdana"/>
          <w:bCs/>
          <w:lang w:val="sr-Latn-RS"/>
        </w:rPr>
      </w:pPr>
    </w:p>
    <w:p w14:paraId="03962C25" w14:textId="3A6FA968" w:rsidR="00ED4D19" w:rsidRPr="009D09C8" w:rsidRDefault="00ED4D19" w:rsidP="00930794">
      <w:pPr>
        <w:pStyle w:val="ListParagraph"/>
        <w:numPr>
          <w:ilvl w:val="0"/>
          <w:numId w:val="2"/>
        </w:numPr>
        <w:spacing w:before="17"/>
        <w:jc w:val="both"/>
        <w:rPr>
          <w:rFonts w:ascii="Verdana" w:eastAsia="Verdana" w:hAnsi="Verdana" w:cs="Verdana"/>
          <w:bCs/>
          <w:lang w:val="sr-Latn-RS"/>
        </w:rPr>
      </w:pPr>
      <w:r w:rsidRPr="00170D69">
        <w:rPr>
          <w:rFonts w:ascii="Verdana" w:eastAsia="Verdana" w:hAnsi="Verdana" w:cs="Verdana"/>
          <w:bCs/>
          <w:lang w:val="sr-Latn-RS"/>
        </w:rPr>
        <w:t>Lako održavanje i izmena postojećih funkcionalnosti</w:t>
      </w:r>
      <w:r w:rsidR="00602EB1" w:rsidRPr="00170D69">
        <w:rPr>
          <w:rFonts w:ascii="Verdana" w:eastAsia="Verdana" w:hAnsi="Verdana" w:cs="Verdana"/>
          <w:bCs/>
          <w:lang w:val="sr-Latn-RS"/>
        </w:rPr>
        <w:t xml:space="preserve"> </w:t>
      </w:r>
      <w:r w:rsidR="009D09C8">
        <w:rPr>
          <w:rFonts w:ascii="Verdana" w:eastAsia="Verdana" w:hAnsi="Verdana" w:cs="Verdana"/>
          <w:bCs/>
          <w:lang w:val="sr-Latn-RS"/>
        </w:rPr>
        <w:t>–</w:t>
      </w:r>
      <w:r w:rsidR="00602EB1" w:rsidRPr="00170D69">
        <w:rPr>
          <w:rFonts w:ascii="Verdana" w:eastAsia="Verdana" w:hAnsi="Verdana" w:cs="Verdana"/>
          <w:bCs/>
          <w:lang w:val="sr-Latn-RS"/>
        </w:rPr>
        <w:t xml:space="preserve"> </w:t>
      </w:r>
      <w:r w:rsidR="009D09C8">
        <w:rPr>
          <w:rFonts w:ascii="Verdana" w:eastAsia="Verdana" w:hAnsi="Verdana" w:cs="Verdana"/>
          <w:bCs/>
          <w:lang w:val="sr-Latn-RS"/>
        </w:rPr>
        <w:t>želje su</w:t>
      </w:r>
      <w:r w:rsidRPr="00170D69">
        <w:rPr>
          <w:rFonts w:ascii="Verdana" w:eastAsia="Verdana" w:hAnsi="Verdana" w:cs="Verdana"/>
          <w:bCs/>
          <w:lang w:val="sr-Latn-RS"/>
        </w:rPr>
        <w:t xml:space="preserve"> </w:t>
      </w:r>
      <w:r w:rsidR="009D09C8">
        <w:rPr>
          <w:rFonts w:ascii="Verdana" w:eastAsia="Verdana" w:hAnsi="Verdana" w:cs="Verdana"/>
          <w:bCs/>
          <w:lang w:val="sr-Latn-RS"/>
        </w:rPr>
        <w:t>da</w:t>
      </w:r>
      <w:r w:rsidRPr="00170D69">
        <w:rPr>
          <w:rFonts w:ascii="Verdana" w:eastAsia="Verdana" w:hAnsi="Verdana" w:cs="Verdana"/>
          <w:bCs/>
          <w:lang w:val="sr-Latn-RS"/>
        </w:rPr>
        <w:t xml:space="preserve"> sistem bude elastičan i dobro organizovan. Kao što je dodavanje novih zahteva učestala stvar u softverskom projektovanju, tako je i izmena postojećih funckionalnosti.</w:t>
      </w:r>
      <w:r w:rsidR="009D09C8">
        <w:rPr>
          <w:rFonts w:ascii="Verdana" w:eastAsia="Verdana" w:hAnsi="Verdana" w:cs="Verdana"/>
          <w:bCs/>
          <w:lang w:val="sr-Latn-RS"/>
        </w:rPr>
        <w:t xml:space="preserve">Ono šta se treba izbegavati je da se </w:t>
      </w:r>
      <w:r w:rsidRPr="00170D69">
        <w:rPr>
          <w:rFonts w:ascii="Verdana" w:eastAsia="Verdana" w:hAnsi="Verdana" w:cs="Verdana"/>
          <w:bCs/>
          <w:lang w:val="sr-Latn-RS"/>
        </w:rPr>
        <w:t>do</w:t>
      </w:r>
      <w:r w:rsidR="009D09C8">
        <w:rPr>
          <w:rFonts w:ascii="Verdana" w:eastAsia="Verdana" w:hAnsi="Verdana" w:cs="Verdana"/>
          <w:bCs/>
          <w:lang w:val="sr-Latn-RS"/>
        </w:rPr>
        <w:t>đe</w:t>
      </w:r>
      <w:r w:rsidRPr="00170D69">
        <w:rPr>
          <w:rFonts w:ascii="Verdana" w:eastAsia="Verdana" w:hAnsi="Verdana" w:cs="Verdana"/>
          <w:bCs/>
          <w:lang w:val="sr-Latn-RS"/>
        </w:rPr>
        <w:t xml:space="preserve"> u situaciju da sistem bude robustan i fiksiran, gde bi svaka potencijalna promena dovela do kraha sistema ili oduzimanja velike količine vremena </w:t>
      </w:r>
      <w:r w:rsidR="009D09C8">
        <w:rPr>
          <w:rFonts w:ascii="Verdana" w:eastAsia="Verdana" w:hAnsi="Verdana" w:cs="Verdana"/>
          <w:bCs/>
          <w:lang w:val="sr-Latn-RS"/>
        </w:rPr>
        <w:t xml:space="preserve">pri ponovnom </w:t>
      </w:r>
      <w:r w:rsidRPr="00170D69">
        <w:rPr>
          <w:rFonts w:ascii="Verdana" w:eastAsia="Verdana" w:hAnsi="Verdana" w:cs="Verdana"/>
          <w:bCs/>
          <w:lang w:val="sr-Latn-RS"/>
        </w:rPr>
        <w:t>osposob</w:t>
      </w:r>
      <w:r w:rsidR="009D09C8">
        <w:rPr>
          <w:rFonts w:ascii="Verdana" w:eastAsia="Verdana" w:hAnsi="Verdana" w:cs="Verdana"/>
          <w:bCs/>
          <w:lang w:val="sr-Latn-RS"/>
        </w:rPr>
        <w:t>ljavanju</w:t>
      </w:r>
      <w:r w:rsidRPr="00170D69">
        <w:rPr>
          <w:rFonts w:ascii="Verdana" w:eastAsia="Verdana" w:hAnsi="Verdana" w:cs="Verdana"/>
          <w:bCs/>
          <w:lang w:val="sr-Latn-RS"/>
        </w:rPr>
        <w:t xml:space="preserve">. </w:t>
      </w:r>
      <w:r w:rsidRPr="009D09C8">
        <w:rPr>
          <w:rFonts w:ascii="Verdana" w:eastAsia="Verdana" w:hAnsi="Verdana" w:cs="Verdana"/>
          <w:bCs/>
          <w:lang w:val="sr-Latn-RS"/>
        </w:rPr>
        <w:t>Sistem mora biti elastičan.</w:t>
      </w:r>
    </w:p>
    <w:p w14:paraId="43E02DDE" w14:textId="77777777" w:rsidR="00602EB1" w:rsidRPr="009D09C8" w:rsidRDefault="00602EB1" w:rsidP="00930794">
      <w:pPr>
        <w:spacing w:before="17"/>
        <w:jc w:val="both"/>
        <w:rPr>
          <w:rFonts w:ascii="Verdana" w:eastAsia="Verdana" w:hAnsi="Verdana" w:cs="Verdana"/>
          <w:bCs/>
          <w:lang w:val="sr-Latn-RS"/>
        </w:rPr>
      </w:pPr>
    </w:p>
    <w:p w14:paraId="257086FB" w14:textId="51BD3B1C" w:rsidR="00ED4D19" w:rsidRPr="009D09C8" w:rsidRDefault="00ED4D19" w:rsidP="00930794">
      <w:pPr>
        <w:pStyle w:val="ListParagraph"/>
        <w:numPr>
          <w:ilvl w:val="0"/>
          <w:numId w:val="2"/>
        </w:numPr>
        <w:spacing w:before="17"/>
        <w:jc w:val="both"/>
        <w:rPr>
          <w:rFonts w:ascii="Verdana" w:eastAsia="Verdana" w:hAnsi="Verdana" w:cs="Verdana"/>
          <w:bCs/>
          <w:lang w:val="sr-Latn-RS"/>
        </w:rPr>
      </w:pPr>
      <w:r w:rsidRPr="009D09C8">
        <w:rPr>
          <w:rFonts w:ascii="Verdana" w:eastAsia="Verdana" w:hAnsi="Verdana" w:cs="Verdana"/>
          <w:bCs/>
          <w:lang w:val="sr-Latn-RS"/>
        </w:rPr>
        <w:t>Skalabilan</w:t>
      </w:r>
      <w:r w:rsidR="00602EB1" w:rsidRPr="009D09C8">
        <w:rPr>
          <w:rFonts w:ascii="Verdana" w:eastAsia="Verdana" w:hAnsi="Verdana" w:cs="Verdana"/>
          <w:bCs/>
          <w:lang w:val="sr-Latn-RS"/>
        </w:rPr>
        <w:t xml:space="preserve"> -</w:t>
      </w:r>
      <w:r w:rsidRPr="009D09C8">
        <w:rPr>
          <w:rFonts w:ascii="Verdana" w:eastAsia="Verdana" w:hAnsi="Verdana" w:cs="Verdana"/>
          <w:bCs/>
          <w:lang w:val="sr-Latn-RS"/>
        </w:rPr>
        <w:t xml:space="preserve"> sistem treba biti tako projektovan, da ni u jednom trenutku veličina sistema ne utiče </w:t>
      </w:r>
      <w:r w:rsidR="004E4B4A" w:rsidRPr="009D09C8">
        <w:rPr>
          <w:rFonts w:ascii="Verdana" w:eastAsia="Verdana" w:hAnsi="Verdana" w:cs="Verdana"/>
          <w:bCs/>
          <w:lang w:val="sr-Latn-RS"/>
        </w:rPr>
        <w:t>na brzinu i kompleksnost isporuke novih zahteva. Svaka nova funckionalnost se treba smatrati kao jedan detalj koji će se lako priključiti jezgru</w:t>
      </w:r>
      <w:r w:rsidR="009D09C8">
        <w:rPr>
          <w:rFonts w:ascii="Verdana" w:eastAsia="Verdana" w:hAnsi="Verdana" w:cs="Verdana"/>
          <w:bCs/>
          <w:lang w:val="sr-Latn-RS"/>
        </w:rPr>
        <w:t xml:space="preserve"> </w:t>
      </w:r>
      <w:r w:rsidR="004E4B4A" w:rsidRPr="009D09C8">
        <w:rPr>
          <w:rFonts w:ascii="Verdana" w:eastAsia="Verdana" w:hAnsi="Verdana" w:cs="Verdana"/>
          <w:bCs/>
          <w:lang w:val="sr-Latn-RS"/>
        </w:rPr>
        <w:t>sistema.</w:t>
      </w:r>
    </w:p>
    <w:p w14:paraId="096DF35D" w14:textId="77777777" w:rsidR="00602EB1" w:rsidRPr="009D09C8" w:rsidRDefault="00602EB1" w:rsidP="00930794">
      <w:pPr>
        <w:spacing w:before="17"/>
        <w:jc w:val="both"/>
        <w:rPr>
          <w:rFonts w:ascii="Verdana" w:eastAsia="Verdana" w:hAnsi="Verdana" w:cs="Verdana"/>
          <w:bCs/>
          <w:lang w:val="sr-Latn-RS"/>
        </w:rPr>
      </w:pPr>
    </w:p>
    <w:p w14:paraId="4423C379" w14:textId="1289BA5D" w:rsidR="00D4242C" w:rsidRPr="009F4804" w:rsidRDefault="004E4B4A" w:rsidP="00930794">
      <w:pPr>
        <w:pStyle w:val="ListParagraph"/>
        <w:numPr>
          <w:ilvl w:val="0"/>
          <w:numId w:val="2"/>
        </w:numPr>
        <w:spacing w:before="17"/>
        <w:jc w:val="both"/>
        <w:rPr>
          <w:rFonts w:ascii="Verdana" w:eastAsia="Verdana" w:hAnsi="Verdana" w:cs="Verdana"/>
          <w:bCs/>
          <w:lang w:val="sr-Latn-RS"/>
        </w:rPr>
      </w:pPr>
      <w:r w:rsidRPr="009F4804">
        <w:rPr>
          <w:rFonts w:ascii="Verdana" w:eastAsia="Verdana" w:hAnsi="Verdana" w:cs="Verdana"/>
          <w:bCs/>
          <w:lang w:val="sr-Latn-RS"/>
        </w:rPr>
        <w:t xml:space="preserve">Testiranje sistema – sistem sa dobrom i “čistom” arhitekturom je pogodan za testiranje, što je jako bitno uspostaviti na samom početku projektovanja proizvoda. Pored toga što testiranje otkriva nesmotrene i nepokrivene slučajeve korišćenja sistema, takođe je upravo sposobnost testiranja softvera garancija da je sve ono što </w:t>
      </w:r>
      <w:r w:rsidR="009D09C8" w:rsidRPr="009F4804">
        <w:rPr>
          <w:rFonts w:ascii="Verdana" w:eastAsia="Verdana" w:hAnsi="Verdana" w:cs="Verdana"/>
          <w:bCs/>
          <w:lang w:val="sr-Latn-RS"/>
        </w:rPr>
        <w:t>je prethodno napisano i isrpavn</w:t>
      </w:r>
      <w:r w:rsidRPr="009F4804">
        <w:rPr>
          <w:rFonts w:ascii="Verdana" w:eastAsia="Verdana" w:hAnsi="Verdana" w:cs="Verdana"/>
          <w:bCs/>
          <w:lang w:val="sr-Latn-RS"/>
        </w:rPr>
        <w:t xml:space="preserve">o, testirano i stabilno. </w:t>
      </w:r>
      <w:r w:rsidR="009D09C8" w:rsidRPr="009F4804">
        <w:rPr>
          <w:rFonts w:ascii="Verdana" w:eastAsia="Verdana" w:hAnsi="Verdana" w:cs="Verdana"/>
          <w:bCs/>
          <w:lang w:val="sr-Latn-RS"/>
        </w:rPr>
        <w:t>Pri dodavanju nove funkcinalnosti ili izmene postojeće</w:t>
      </w:r>
      <w:r w:rsidRPr="009F4804">
        <w:rPr>
          <w:rFonts w:ascii="Verdana" w:eastAsia="Verdana" w:hAnsi="Verdana" w:cs="Verdana"/>
          <w:bCs/>
          <w:lang w:val="sr-Latn-RS"/>
        </w:rPr>
        <w:t xml:space="preserve">, </w:t>
      </w:r>
      <w:r w:rsidR="009D09C8" w:rsidRPr="009F4804">
        <w:rPr>
          <w:rFonts w:ascii="Verdana" w:eastAsia="Verdana" w:hAnsi="Verdana" w:cs="Verdana"/>
          <w:bCs/>
          <w:lang w:val="sr-Latn-RS"/>
        </w:rPr>
        <w:t>testovi će biti garancija da se postojeći kod nije poremetio dodavanjem novih ili izmenom trenutnih funkcionalnosti</w:t>
      </w:r>
      <w:r w:rsidRPr="009F4804">
        <w:rPr>
          <w:rFonts w:ascii="Verdana" w:eastAsia="Verdana" w:hAnsi="Verdana" w:cs="Verdana"/>
          <w:bCs/>
          <w:lang w:val="sr-Latn-RS"/>
        </w:rPr>
        <w:t>.</w:t>
      </w:r>
    </w:p>
    <w:p w14:paraId="48BF37A9" w14:textId="77777777" w:rsidR="00930794" w:rsidRPr="009F4804" w:rsidRDefault="00930794" w:rsidP="00930794">
      <w:pPr>
        <w:spacing w:before="17"/>
        <w:jc w:val="both"/>
        <w:rPr>
          <w:rFonts w:ascii="Verdana" w:eastAsia="Verdana" w:hAnsi="Verdana" w:cs="Verdana"/>
          <w:bCs/>
          <w:lang w:val="sr-Latn-RS"/>
        </w:rPr>
      </w:pPr>
    </w:p>
    <w:p w14:paraId="345FF7CA" w14:textId="002F10D4" w:rsidR="00935538" w:rsidRDefault="00935538" w:rsidP="00930794">
      <w:pPr>
        <w:spacing w:before="17"/>
        <w:jc w:val="both"/>
        <w:rPr>
          <w:rFonts w:ascii="Verdana" w:eastAsia="Verdana" w:hAnsi="Verdana" w:cs="Verdana"/>
          <w:bCs/>
          <w:lang w:val="it-IT"/>
        </w:rPr>
      </w:pPr>
      <w:r>
        <w:rPr>
          <w:rFonts w:ascii="Verdana" w:eastAsia="Verdana" w:hAnsi="Verdana" w:cs="Verdana"/>
          <w:bCs/>
          <w:lang w:val="it-IT"/>
        </w:rPr>
        <w:t>Postoje tri trenutno prihvaćene “čiste” arhitekture:</w:t>
      </w:r>
    </w:p>
    <w:p w14:paraId="28A542E0" w14:textId="77777777" w:rsidR="00976678" w:rsidRDefault="00976678" w:rsidP="00930794">
      <w:pPr>
        <w:spacing w:before="17"/>
        <w:jc w:val="both"/>
        <w:rPr>
          <w:rFonts w:ascii="Verdana" w:eastAsia="Verdana" w:hAnsi="Verdana" w:cs="Verdana"/>
          <w:bCs/>
          <w:lang w:val="it-IT"/>
        </w:rPr>
      </w:pPr>
    </w:p>
    <w:p w14:paraId="4D3B8E45" w14:textId="5D7CF82D" w:rsidR="00935538" w:rsidRDefault="00935538" w:rsidP="00930794">
      <w:pPr>
        <w:pStyle w:val="ListParagraph"/>
        <w:numPr>
          <w:ilvl w:val="0"/>
          <w:numId w:val="2"/>
        </w:numPr>
        <w:spacing w:before="17"/>
        <w:jc w:val="both"/>
        <w:rPr>
          <w:rFonts w:ascii="Verdana" w:eastAsia="Verdana" w:hAnsi="Verdana" w:cs="Verdana"/>
          <w:bCs/>
        </w:rPr>
      </w:pPr>
      <w:r w:rsidRPr="00935538">
        <w:rPr>
          <w:rFonts w:ascii="Verdana" w:eastAsia="Verdana" w:hAnsi="Verdana" w:cs="Verdana"/>
          <w:bCs/>
        </w:rPr>
        <w:t xml:space="preserve">Hexagonal Architecture (Ports and </w:t>
      </w:r>
      <w:r>
        <w:rPr>
          <w:rFonts w:ascii="Verdana" w:eastAsia="Verdana" w:hAnsi="Verdana" w:cs="Verdana"/>
          <w:bCs/>
        </w:rPr>
        <w:t>Adapters) by Alistair Cockburn 2005</w:t>
      </w:r>
      <w:r w:rsidR="005839A5">
        <w:rPr>
          <w:rFonts w:ascii="Verdana" w:eastAsia="Verdana" w:hAnsi="Verdana" w:cs="Verdana"/>
          <w:bCs/>
        </w:rPr>
        <w:t xml:space="preserve"> [</w:t>
      </w:r>
      <w:r w:rsidR="009F4804">
        <w:rPr>
          <w:rFonts w:ascii="Verdana" w:eastAsia="Verdana" w:hAnsi="Verdana" w:cs="Verdana"/>
          <w:bCs/>
        </w:rPr>
        <w:t>6</w:t>
      </w:r>
      <w:r w:rsidR="005839A5">
        <w:rPr>
          <w:rFonts w:ascii="Verdana" w:eastAsia="Verdana" w:hAnsi="Verdana" w:cs="Verdana"/>
          <w:bCs/>
        </w:rPr>
        <w:t>]</w:t>
      </w:r>
    </w:p>
    <w:p w14:paraId="620C4735" w14:textId="77777777" w:rsidR="007F06E2" w:rsidRDefault="007F06E2" w:rsidP="00930794">
      <w:pPr>
        <w:pStyle w:val="ListParagraph"/>
        <w:spacing w:before="17"/>
        <w:jc w:val="both"/>
        <w:rPr>
          <w:rFonts w:ascii="Verdana" w:eastAsia="Verdana" w:hAnsi="Verdana" w:cs="Verdana"/>
          <w:bCs/>
        </w:rPr>
      </w:pPr>
    </w:p>
    <w:p w14:paraId="4DE42765" w14:textId="0F31EDFF" w:rsidR="00935538" w:rsidRDefault="00935538" w:rsidP="00930794">
      <w:pPr>
        <w:pStyle w:val="ListParagraph"/>
        <w:numPr>
          <w:ilvl w:val="0"/>
          <w:numId w:val="2"/>
        </w:numPr>
        <w:spacing w:before="17"/>
        <w:jc w:val="both"/>
        <w:rPr>
          <w:rFonts w:ascii="Verdana" w:eastAsia="Verdana" w:hAnsi="Verdana" w:cs="Verdana"/>
          <w:bCs/>
        </w:rPr>
      </w:pPr>
      <w:r>
        <w:rPr>
          <w:rFonts w:ascii="Verdana" w:eastAsia="Verdana" w:hAnsi="Verdana" w:cs="Verdana"/>
          <w:bCs/>
        </w:rPr>
        <w:t>Onion Architecture by Jeffrez Palermo 2008</w:t>
      </w:r>
      <w:r w:rsidR="005839A5">
        <w:rPr>
          <w:rFonts w:ascii="Verdana" w:eastAsia="Verdana" w:hAnsi="Verdana" w:cs="Verdana"/>
          <w:bCs/>
        </w:rPr>
        <w:t xml:space="preserve"> [</w:t>
      </w:r>
      <w:r w:rsidR="009F4804">
        <w:rPr>
          <w:rFonts w:ascii="Verdana" w:eastAsia="Verdana" w:hAnsi="Verdana" w:cs="Verdana"/>
          <w:bCs/>
        </w:rPr>
        <w:t>7</w:t>
      </w:r>
      <w:r w:rsidR="005839A5">
        <w:rPr>
          <w:rFonts w:ascii="Verdana" w:eastAsia="Verdana" w:hAnsi="Verdana" w:cs="Verdana"/>
          <w:bCs/>
        </w:rPr>
        <w:t>]</w:t>
      </w:r>
    </w:p>
    <w:p w14:paraId="0FBD26A4" w14:textId="77777777" w:rsidR="007F06E2" w:rsidRPr="007F06E2" w:rsidRDefault="007F06E2" w:rsidP="00930794">
      <w:pPr>
        <w:spacing w:before="17"/>
        <w:jc w:val="both"/>
        <w:rPr>
          <w:rFonts w:ascii="Verdana" w:eastAsia="Verdana" w:hAnsi="Verdana" w:cs="Verdana"/>
          <w:bCs/>
        </w:rPr>
      </w:pPr>
    </w:p>
    <w:p w14:paraId="545C2106" w14:textId="296116BC" w:rsidR="00935538" w:rsidRDefault="00935538" w:rsidP="00930794">
      <w:pPr>
        <w:pStyle w:val="ListParagraph"/>
        <w:numPr>
          <w:ilvl w:val="0"/>
          <w:numId w:val="2"/>
        </w:numPr>
        <w:spacing w:before="17"/>
        <w:jc w:val="both"/>
        <w:rPr>
          <w:rFonts w:ascii="Verdana" w:eastAsia="Verdana" w:hAnsi="Verdana" w:cs="Verdana"/>
          <w:bCs/>
        </w:rPr>
      </w:pPr>
      <w:r>
        <w:rPr>
          <w:rFonts w:ascii="Verdana" w:eastAsia="Verdana" w:hAnsi="Verdana" w:cs="Verdana"/>
          <w:bCs/>
        </w:rPr>
        <w:t>Clean Architecture by Robert C. Martin 2012</w:t>
      </w:r>
      <w:r w:rsidR="005839A5">
        <w:rPr>
          <w:rFonts w:ascii="Verdana" w:eastAsia="Verdana" w:hAnsi="Verdana" w:cs="Verdana"/>
          <w:bCs/>
        </w:rPr>
        <w:t xml:space="preserve"> [</w:t>
      </w:r>
      <w:r w:rsidR="009F4804">
        <w:rPr>
          <w:rFonts w:ascii="Verdana" w:eastAsia="Verdana" w:hAnsi="Verdana" w:cs="Verdana"/>
          <w:bCs/>
        </w:rPr>
        <w:t>8</w:t>
      </w:r>
      <w:r w:rsidR="005839A5">
        <w:rPr>
          <w:rFonts w:ascii="Verdana" w:eastAsia="Verdana" w:hAnsi="Verdana" w:cs="Verdana"/>
          <w:bCs/>
        </w:rPr>
        <w:t>]</w:t>
      </w:r>
    </w:p>
    <w:p w14:paraId="0AF3E74D" w14:textId="043FAC43" w:rsidR="00935538" w:rsidRDefault="00935538" w:rsidP="00930794">
      <w:pPr>
        <w:spacing w:before="17"/>
        <w:jc w:val="both"/>
        <w:rPr>
          <w:rFonts w:ascii="Verdana" w:eastAsia="Verdana" w:hAnsi="Verdana" w:cs="Verdana"/>
          <w:bCs/>
        </w:rPr>
      </w:pPr>
    </w:p>
    <w:p w14:paraId="19C025E3" w14:textId="77777777" w:rsidR="00930794" w:rsidRDefault="00930794" w:rsidP="00930794">
      <w:pPr>
        <w:spacing w:before="17"/>
        <w:jc w:val="both"/>
        <w:rPr>
          <w:rFonts w:ascii="Verdana" w:eastAsia="Verdana" w:hAnsi="Verdana" w:cs="Verdana"/>
          <w:bCs/>
        </w:rPr>
      </w:pPr>
    </w:p>
    <w:p w14:paraId="24405E40" w14:textId="2A4C8344" w:rsidR="00935538" w:rsidRDefault="00935538" w:rsidP="00930794">
      <w:pPr>
        <w:spacing w:before="17"/>
        <w:jc w:val="both"/>
        <w:rPr>
          <w:rFonts w:ascii="Verdana" w:eastAsia="Verdana" w:hAnsi="Verdana" w:cs="Verdana"/>
          <w:bCs/>
        </w:rPr>
      </w:pPr>
      <w:r w:rsidRPr="00935538">
        <w:rPr>
          <w:rFonts w:ascii="Verdana" w:eastAsia="Verdana" w:hAnsi="Verdana" w:cs="Verdana"/>
          <w:bCs/>
        </w:rPr>
        <w:t>Ova tri pristupa “čistoj” arhitekturi razlikuju nazivi pojedinih stvari i sama organizacija foldera, ali im je cil</w:t>
      </w:r>
      <w:r>
        <w:rPr>
          <w:rFonts w:ascii="Verdana" w:eastAsia="Verdana" w:hAnsi="Verdana" w:cs="Verdana"/>
          <w:bCs/>
        </w:rPr>
        <w:t>j zajednički I zasniva se na istim principima.</w:t>
      </w:r>
    </w:p>
    <w:p w14:paraId="5FFC57EE" w14:textId="6EC6290A" w:rsidR="00935538" w:rsidRDefault="00935538" w:rsidP="00930794">
      <w:pPr>
        <w:spacing w:before="17"/>
        <w:jc w:val="both"/>
        <w:rPr>
          <w:rFonts w:ascii="Verdana" w:eastAsia="Verdana" w:hAnsi="Verdana" w:cs="Verdana"/>
          <w:bCs/>
        </w:rPr>
      </w:pPr>
    </w:p>
    <w:p w14:paraId="4D8C3517" w14:textId="77777777" w:rsidR="00BF251B" w:rsidRDefault="00BF251B" w:rsidP="00930794">
      <w:pPr>
        <w:spacing w:before="17"/>
        <w:jc w:val="both"/>
        <w:rPr>
          <w:rFonts w:ascii="Verdana" w:eastAsia="Verdana" w:hAnsi="Verdana" w:cs="Verdana"/>
          <w:b/>
        </w:rPr>
      </w:pPr>
    </w:p>
    <w:p w14:paraId="4A67E0E4" w14:textId="77777777" w:rsidR="00BF251B" w:rsidRDefault="00BF251B" w:rsidP="00930794">
      <w:pPr>
        <w:spacing w:before="17"/>
        <w:jc w:val="both"/>
        <w:rPr>
          <w:rFonts w:ascii="Verdana" w:eastAsia="Verdana" w:hAnsi="Verdana" w:cs="Verdana"/>
          <w:b/>
        </w:rPr>
      </w:pPr>
    </w:p>
    <w:p w14:paraId="3193C7DD" w14:textId="77777777" w:rsidR="00BF251B" w:rsidRDefault="00BF251B" w:rsidP="00930794">
      <w:pPr>
        <w:spacing w:before="17"/>
        <w:jc w:val="both"/>
        <w:rPr>
          <w:rFonts w:ascii="Verdana" w:eastAsia="Verdana" w:hAnsi="Verdana" w:cs="Verdana"/>
          <w:b/>
        </w:rPr>
      </w:pPr>
    </w:p>
    <w:p w14:paraId="4BD7C7B2" w14:textId="77777777" w:rsidR="00BF251B" w:rsidRDefault="00BF251B" w:rsidP="00930794">
      <w:pPr>
        <w:spacing w:before="17"/>
        <w:jc w:val="both"/>
        <w:rPr>
          <w:rFonts w:ascii="Verdana" w:eastAsia="Verdana" w:hAnsi="Verdana" w:cs="Verdana"/>
          <w:b/>
        </w:rPr>
      </w:pPr>
    </w:p>
    <w:p w14:paraId="2A4B8CD0" w14:textId="77777777" w:rsidR="00BF251B" w:rsidRDefault="00BF251B" w:rsidP="00930794">
      <w:pPr>
        <w:spacing w:before="17"/>
        <w:jc w:val="both"/>
        <w:rPr>
          <w:rFonts w:ascii="Verdana" w:eastAsia="Verdana" w:hAnsi="Verdana" w:cs="Verdana"/>
          <w:b/>
        </w:rPr>
      </w:pPr>
    </w:p>
    <w:p w14:paraId="6F1565A9" w14:textId="77777777" w:rsidR="00BF251B" w:rsidRDefault="00BF251B" w:rsidP="00930794">
      <w:pPr>
        <w:spacing w:before="17"/>
        <w:jc w:val="both"/>
        <w:rPr>
          <w:rFonts w:ascii="Verdana" w:eastAsia="Verdana" w:hAnsi="Verdana" w:cs="Verdana"/>
          <w:b/>
        </w:rPr>
      </w:pPr>
    </w:p>
    <w:p w14:paraId="05F03CA5" w14:textId="77777777" w:rsidR="00BF251B" w:rsidRDefault="00BF251B" w:rsidP="00930794">
      <w:pPr>
        <w:spacing w:before="17"/>
        <w:jc w:val="both"/>
        <w:rPr>
          <w:rFonts w:ascii="Verdana" w:eastAsia="Verdana" w:hAnsi="Verdana" w:cs="Verdana"/>
          <w:b/>
        </w:rPr>
      </w:pPr>
    </w:p>
    <w:p w14:paraId="4F41B5E1" w14:textId="77777777" w:rsidR="00BF251B" w:rsidRDefault="00BF251B" w:rsidP="00930794">
      <w:pPr>
        <w:spacing w:before="17"/>
        <w:jc w:val="both"/>
        <w:rPr>
          <w:rFonts w:ascii="Verdana" w:eastAsia="Verdana" w:hAnsi="Verdana" w:cs="Verdana"/>
          <w:b/>
        </w:rPr>
      </w:pPr>
    </w:p>
    <w:p w14:paraId="2E4178A0" w14:textId="77777777" w:rsidR="00BF251B" w:rsidRDefault="00BF251B" w:rsidP="00930794">
      <w:pPr>
        <w:spacing w:before="17"/>
        <w:jc w:val="both"/>
        <w:rPr>
          <w:rFonts w:ascii="Verdana" w:eastAsia="Verdana" w:hAnsi="Verdana" w:cs="Verdana"/>
          <w:b/>
        </w:rPr>
      </w:pPr>
    </w:p>
    <w:p w14:paraId="1E0632DA" w14:textId="77777777" w:rsidR="00BF251B" w:rsidRDefault="00BF251B" w:rsidP="00930794">
      <w:pPr>
        <w:spacing w:before="17"/>
        <w:jc w:val="both"/>
        <w:rPr>
          <w:rFonts w:ascii="Verdana" w:eastAsia="Verdana" w:hAnsi="Verdana" w:cs="Verdana"/>
          <w:b/>
        </w:rPr>
      </w:pPr>
    </w:p>
    <w:p w14:paraId="2E6211DC" w14:textId="77777777" w:rsidR="00BF251B" w:rsidRDefault="00BF251B" w:rsidP="00930794">
      <w:pPr>
        <w:spacing w:before="17"/>
        <w:jc w:val="both"/>
        <w:rPr>
          <w:rFonts w:ascii="Verdana" w:eastAsia="Verdana" w:hAnsi="Verdana" w:cs="Verdana"/>
          <w:b/>
        </w:rPr>
      </w:pPr>
    </w:p>
    <w:p w14:paraId="45AF6F8D" w14:textId="77777777" w:rsidR="00BF251B" w:rsidRDefault="00BF251B" w:rsidP="00930794">
      <w:pPr>
        <w:spacing w:before="17"/>
        <w:jc w:val="both"/>
        <w:rPr>
          <w:rFonts w:ascii="Verdana" w:eastAsia="Verdana" w:hAnsi="Verdana" w:cs="Verdana"/>
          <w:b/>
        </w:rPr>
      </w:pPr>
    </w:p>
    <w:p w14:paraId="0D0773C0" w14:textId="77777777" w:rsidR="00BF251B" w:rsidRDefault="00BF251B" w:rsidP="00930794">
      <w:pPr>
        <w:spacing w:before="17"/>
        <w:jc w:val="both"/>
        <w:rPr>
          <w:rFonts w:ascii="Verdana" w:eastAsia="Verdana" w:hAnsi="Verdana" w:cs="Verdana"/>
          <w:b/>
        </w:rPr>
      </w:pPr>
    </w:p>
    <w:p w14:paraId="2B55264B" w14:textId="77777777" w:rsidR="00BF251B" w:rsidRDefault="00BF251B" w:rsidP="00930794">
      <w:pPr>
        <w:spacing w:before="17"/>
        <w:jc w:val="both"/>
        <w:rPr>
          <w:rFonts w:ascii="Verdana" w:eastAsia="Verdana" w:hAnsi="Verdana" w:cs="Verdana"/>
          <w:b/>
        </w:rPr>
      </w:pPr>
    </w:p>
    <w:p w14:paraId="3F747915" w14:textId="77777777" w:rsidR="00BF251B" w:rsidRDefault="00BF251B" w:rsidP="00930794">
      <w:pPr>
        <w:spacing w:before="17"/>
        <w:jc w:val="both"/>
        <w:rPr>
          <w:rFonts w:ascii="Verdana" w:eastAsia="Verdana" w:hAnsi="Verdana" w:cs="Verdana"/>
          <w:b/>
        </w:rPr>
      </w:pPr>
    </w:p>
    <w:p w14:paraId="67DDE243" w14:textId="77777777" w:rsidR="00BF251B" w:rsidRDefault="00BF251B" w:rsidP="00930794">
      <w:pPr>
        <w:spacing w:before="17"/>
        <w:jc w:val="both"/>
        <w:rPr>
          <w:rFonts w:ascii="Verdana" w:eastAsia="Verdana" w:hAnsi="Verdana" w:cs="Verdana"/>
          <w:b/>
        </w:rPr>
      </w:pPr>
    </w:p>
    <w:p w14:paraId="565AD935" w14:textId="77777777" w:rsidR="00BF251B" w:rsidRDefault="00BF251B" w:rsidP="00930794">
      <w:pPr>
        <w:spacing w:before="17"/>
        <w:jc w:val="both"/>
        <w:rPr>
          <w:rFonts w:ascii="Verdana" w:eastAsia="Verdana" w:hAnsi="Verdana" w:cs="Verdana"/>
          <w:b/>
        </w:rPr>
      </w:pPr>
    </w:p>
    <w:p w14:paraId="4CF659A7" w14:textId="77777777" w:rsidR="00BF251B" w:rsidRDefault="00BF251B" w:rsidP="00930794">
      <w:pPr>
        <w:spacing w:before="17"/>
        <w:jc w:val="both"/>
        <w:rPr>
          <w:rFonts w:ascii="Verdana" w:eastAsia="Verdana" w:hAnsi="Verdana" w:cs="Verdana"/>
          <w:b/>
        </w:rPr>
      </w:pPr>
    </w:p>
    <w:p w14:paraId="49552424" w14:textId="77777777" w:rsidR="00BF251B" w:rsidRDefault="00BF251B" w:rsidP="00930794">
      <w:pPr>
        <w:spacing w:before="17"/>
        <w:jc w:val="both"/>
        <w:rPr>
          <w:rFonts w:ascii="Verdana" w:eastAsia="Verdana" w:hAnsi="Verdana" w:cs="Verdana"/>
          <w:b/>
        </w:rPr>
      </w:pPr>
    </w:p>
    <w:p w14:paraId="741DF443" w14:textId="77777777" w:rsidR="00BF251B" w:rsidRDefault="00BF251B" w:rsidP="00930794">
      <w:pPr>
        <w:spacing w:before="17"/>
        <w:jc w:val="both"/>
        <w:rPr>
          <w:rFonts w:ascii="Verdana" w:eastAsia="Verdana" w:hAnsi="Verdana" w:cs="Verdana"/>
          <w:b/>
        </w:rPr>
      </w:pPr>
    </w:p>
    <w:p w14:paraId="2F520286" w14:textId="77777777" w:rsidR="00BF251B" w:rsidRDefault="00BF251B" w:rsidP="00930794">
      <w:pPr>
        <w:spacing w:before="17"/>
        <w:jc w:val="both"/>
        <w:rPr>
          <w:rFonts w:ascii="Verdana" w:eastAsia="Verdana" w:hAnsi="Verdana" w:cs="Verdana"/>
          <w:b/>
        </w:rPr>
      </w:pPr>
    </w:p>
    <w:p w14:paraId="0A17EA31" w14:textId="77777777" w:rsidR="00BF251B" w:rsidRDefault="00BF251B" w:rsidP="00930794">
      <w:pPr>
        <w:spacing w:before="17"/>
        <w:jc w:val="both"/>
        <w:rPr>
          <w:rFonts w:ascii="Verdana" w:eastAsia="Verdana" w:hAnsi="Verdana" w:cs="Verdana"/>
          <w:b/>
        </w:rPr>
      </w:pPr>
    </w:p>
    <w:p w14:paraId="147BFAA0" w14:textId="77777777" w:rsidR="00BF251B" w:rsidRDefault="00BF251B" w:rsidP="00930794">
      <w:pPr>
        <w:spacing w:before="17"/>
        <w:jc w:val="both"/>
        <w:rPr>
          <w:rFonts w:ascii="Verdana" w:eastAsia="Verdana" w:hAnsi="Verdana" w:cs="Verdana"/>
          <w:b/>
        </w:rPr>
      </w:pPr>
    </w:p>
    <w:p w14:paraId="0C8C82EE" w14:textId="77777777" w:rsidR="00BF251B" w:rsidRDefault="00BF251B" w:rsidP="00930794">
      <w:pPr>
        <w:spacing w:before="17"/>
        <w:jc w:val="both"/>
        <w:rPr>
          <w:rFonts w:ascii="Verdana" w:eastAsia="Verdana" w:hAnsi="Verdana" w:cs="Verdana"/>
          <w:b/>
        </w:rPr>
      </w:pPr>
    </w:p>
    <w:p w14:paraId="3F639245" w14:textId="77777777" w:rsidR="00BF251B" w:rsidRDefault="00BF251B" w:rsidP="00930794">
      <w:pPr>
        <w:spacing w:before="17"/>
        <w:jc w:val="both"/>
        <w:rPr>
          <w:rFonts w:ascii="Verdana" w:eastAsia="Verdana" w:hAnsi="Verdana" w:cs="Verdana"/>
          <w:b/>
        </w:rPr>
      </w:pPr>
    </w:p>
    <w:p w14:paraId="1BE14EDE" w14:textId="77777777" w:rsidR="00BF251B" w:rsidRDefault="00BF251B" w:rsidP="00930794">
      <w:pPr>
        <w:spacing w:before="17"/>
        <w:jc w:val="both"/>
        <w:rPr>
          <w:rFonts w:ascii="Verdana" w:eastAsia="Verdana" w:hAnsi="Verdana" w:cs="Verdana"/>
          <w:b/>
        </w:rPr>
      </w:pPr>
    </w:p>
    <w:p w14:paraId="3AEB6978" w14:textId="77777777" w:rsidR="00BF251B" w:rsidRDefault="00BF251B" w:rsidP="00930794">
      <w:pPr>
        <w:spacing w:before="17"/>
        <w:jc w:val="both"/>
        <w:rPr>
          <w:rFonts w:ascii="Verdana" w:eastAsia="Verdana" w:hAnsi="Verdana" w:cs="Verdana"/>
          <w:b/>
        </w:rPr>
      </w:pPr>
    </w:p>
    <w:p w14:paraId="6E4691A2" w14:textId="77777777" w:rsidR="00BF251B" w:rsidRDefault="00BF251B" w:rsidP="00930794">
      <w:pPr>
        <w:spacing w:before="17"/>
        <w:jc w:val="both"/>
        <w:rPr>
          <w:rFonts w:ascii="Verdana" w:eastAsia="Verdana" w:hAnsi="Verdana" w:cs="Verdana"/>
          <w:b/>
        </w:rPr>
      </w:pPr>
    </w:p>
    <w:p w14:paraId="5B9EA598" w14:textId="77777777" w:rsidR="00BF251B" w:rsidRDefault="00BF251B" w:rsidP="00930794">
      <w:pPr>
        <w:spacing w:before="17"/>
        <w:jc w:val="both"/>
        <w:rPr>
          <w:rFonts w:ascii="Verdana" w:eastAsia="Verdana" w:hAnsi="Verdana" w:cs="Verdana"/>
          <w:b/>
        </w:rPr>
      </w:pPr>
    </w:p>
    <w:p w14:paraId="6BB73613" w14:textId="77777777" w:rsidR="00BF251B" w:rsidRDefault="00BF251B" w:rsidP="00930794">
      <w:pPr>
        <w:spacing w:before="17"/>
        <w:jc w:val="both"/>
        <w:rPr>
          <w:rFonts w:ascii="Verdana" w:eastAsia="Verdana" w:hAnsi="Verdana" w:cs="Verdana"/>
          <w:b/>
        </w:rPr>
      </w:pPr>
    </w:p>
    <w:p w14:paraId="689AE5BF" w14:textId="77777777" w:rsidR="00BF251B" w:rsidRDefault="00BF251B" w:rsidP="00930794">
      <w:pPr>
        <w:spacing w:before="17"/>
        <w:jc w:val="both"/>
        <w:rPr>
          <w:rFonts w:ascii="Verdana" w:eastAsia="Verdana" w:hAnsi="Verdana" w:cs="Verdana"/>
          <w:b/>
        </w:rPr>
      </w:pPr>
    </w:p>
    <w:p w14:paraId="7988FC34" w14:textId="77777777" w:rsidR="00BF251B" w:rsidRDefault="00BF251B" w:rsidP="00930794">
      <w:pPr>
        <w:spacing w:before="17"/>
        <w:jc w:val="both"/>
        <w:rPr>
          <w:rFonts w:ascii="Verdana" w:eastAsia="Verdana" w:hAnsi="Verdana" w:cs="Verdana"/>
          <w:b/>
        </w:rPr>
      </w:pPr>
    </w:p>
    <w:p w14:paraId="19C48C31" w14:textId="77777777" w:rsidR="00BF251B" w:rsidRDefault="00BF251B" w:rsidP="00930794">
      <w:pPr>
        <w:spacing w:before="17"/>
        <w:jc w:val="both"/>
        <w:rPr>
          <w:rFonts w:ascii="Verdana" w:eastAsia="Verdana" w:hAnsi="Verdana" w:cs="Verdana"/>
          <w:b/>
        </w:rPr>
      </w:pPr>
    </w:p>
    <w:p w14:paraId="3A07CE6B" w14:textId="77777777" w:rsidR="00BF251B" w:rsidRDefault="00BF251B" w:rsidP="00930794">
      <w:pPr>
        <w:spacing w:before="17"/>
        <w:jc w:val="both"/>
        <w:rPr>
          <w:rFonts w:ascii="Verdana" w:eastAsia="Verdana" w:hAnsi="Verdana" w:cs="Verdana"/>
          <w:b/>
        </w:rPr>
      </w:pPr>
    </w:p>
    <w:p w14:paraId="400D7675" w14:textId="77777777" w:rsidR="00BF251B" w:rsidRDefault="00BF251B" w:rsidP="00930794">
      <w:pPr>
        <w:spacing w:before="17"/>
        <w:jc w:val="both"/>
        <w:rPr>
          <w:rFonts w:ascii="Verdana" w:eastAsia="Verdana" w:hAnsi="Verdana" w:cs="Verdana"/>
          <w:b/>
        </w:rPr>
      </w:pPr>
    </w:p>
    <w:p w14:paraId="3CFD5A87" w14:textId="77777777" w:rsidR="00BF251B" w:rsidRDefault="00BF251B" w:rsidP="00930794">
      <w:pPr>
        <w:spacing w:before="17"/>
        <w:jc w:val="both"/>
        <w:rPr>
          <w:rFonts w:ascii="Verdana" w:eastAsia="Verdana" w:hAnsi="Verdana" w:cs="Verdana"/>
          <w:b/>
        </w:rPr>
      </w:pPr>
    </w:p>
    <w:p w14:paraId="73FE7878" w14:textId="77777777" w:rsidR="00BF251B" w:rsidRDefault="00BF251B" w:rsidP="00930794">
      <w:pPr>
        <w:spacing w:before="17"/>
        <w:jc w:val="both"/>
        <w:rPr>
          <w:rFonts w:ascii="Verdana" w:eastAsia="Verdana" w:hAnsi="Verdana" w:cs="Verdana"/>
          <w:b/>
        </w:rPr>
      </w:pPr>
    </w:p>
    <w:p w14:paraId="05AE867B" w14:textId="77777777" w:rsidR="00BF251B" w:rsidRDefault="00BF251B" w:rsidP="00930794">
      <w:pPr>
        <w:spacing w:before="17"/>
        <w:jc w:val="both"/>
        <w:rPr>
          <w:rFonts w:ascii="Verdana" w:eastAsia="Verdana" w:hAnsi="Verdana" w:cs="Verdana"/>
          <w:b/>
        </w:rPr>
      </w:pPr>
    </w:p>
    <w:p w14:paraId="5EB9972D" w14:textId="77777777" w:rsidR="00BF251B" w:rsidRDefault="00BF251B" w:rsidP="00930794">
      <w:pPr>
        <w:spacing w:before="17"/>
        <w:jc w:val="both"/>
        <w:rPr>
          <w:rFonts w:ascii="Verdana" w:eastAsia="Verdana" w:hAnsi="Verdana" w:cs="Verdana"/>
          <w:b/>
        </w:rPr>
      </w:pPr>
    </w:p>
    <w:p w14:paraId="68229C87" w14:textId="77777777" w:rsidR="00BF251B" w:rsidRDefault="00BF251B" w:rsidP="00930794">
      <w:pPr>
        <w:spacing w:before="17"/>
        <w:jc w:val="both"/>
        <w:rPr>
          <w:rFonts w:ascii="Verdana" w:eastAsia="Verdana" w:hAnsi="Verdana" w:cs="Verdana"/>
          <w:b/>
        </w:rPr>
      </w:pPr>
    </w:p>
    <w:p w14:paraId="1796E0D5" w14:textId="77777777" w:rsidR="00BF251B" w:rsidRDefault="00BF251B" w:rsidP="00930794">
      <w:pPr>
        <w:spacing w:before="17"/>
        <w:jc w:val="both"/>
        <w:rPr>
          <w:rFonts w:ascii="Verdana" w:eastAsia="Verdana" w:hAnsi="Verdana" w:cs="Verdana"/>
          <w:b/>
        </w:rPr>
      </w:pPr>
    </w:p>
    <w:p w14:paraId="59105D45" w14:textId="77777777" w:rsidR="00BF251B" w:rsidRDefault="00BF251B" w:rsidP="00930794">
      <w:pPr>
        <w:spacing w:before="17"/>
        <w:jc w:val="both"/>
        <w:rPr>
          <w:rFonts w:ascii="Verdana" w:eastAsia="Verdana" w:hAnsi="Verdana" w:cs="Verdana"/>
          <w:b/>
        </w:rPr>
      </w:pPr>
    </w:p>
    <w:p w14:paraId="203C5398" w14:textId="77777777" w:rsidR="009F4804" w:rsidRDefault="009F4804" w:rsidP="00930794">
      <w:pPr>
        <w:spacing w:before="17"/>
        <w:jc w:val="both"/>
        <w:rPr>
          <w:rFonts w:ascii="Verdana" w:eastAsia="Verdana" w:hAnsi="Verdana" w:cs="Verdana"/>
          <w:b/>
        </w:rPr>
      </w:pPr>
    </w:p>
    <w:p w14:paraId="01ED4E47" w14:textId="77777777" w:rsidR="009F4804" w:rsidRDefault="009F4804" w:rsidP="00930794">
      <w:pPr>
        <w:spacing w:before="17"/>
        <w:jc w:val="both"/>
        <w:rPr>
          <w:rFonts w:ascii="Verdana" w:eastAsia="Verdana" w:hAnsi="Verdana" w:cs="Verdana"/>
          <w:b/>
        </w:rPr>
      </w:pPr>
    </w:p>
    <w:p w14:paraId="43214DD5" w14:textId="455FA943" w:rsidR="00935538" w:rsidRPr="00602EB1" w:rsidRDefault="00BF251B" w:rsidP="00930794">
      <w:pPr>
        <w:spacing w:before="17"/>
        <w:jc w:val="both"/>
        <w:rPr>
          <w:rFonts w:ascii="Verdana" w:eastAsia="Verdana" w:hAnsi="Verdana" w:cs="Verdana"/>
          <w:b/>
        </w:rPr>
      </w:pPr>
      <w:r>
        <w:rPr>
          <w:rFonts w:ascii="Verdana" w:eastAsia="Verdana" w:hAnsi="Verdana" w:cs="Verdana"/>
          <w:b/>
        </w:rPr>
        <w:t xml:space="preserve">4.2 </w:t>
      </w:r>
      <w:r w:rsidR="00935538" w:rsidRPr="00602EB1">
        <w:rPr>
          <w:rFonts w:ascii="Verdana" w:eastAsia="Verdana" w:hAnsi="Verdana" w:cs="Verdana"/>
          <w:b/>
        </w:rPr>
        <w:t>Principi “čiste arhitekture”</w:t>
      </w:r>
    </w:p>
    <w:p w14:paraId="340BEBCE" w14:textId="4861FECC" w:rsidR="00935538" w:rsidRDefault="00935538" w:rsidP="00930794">
      <w:pPr>
        <w:spacing w:before="17"/>
        <w:jc w:val="both"/>
        <w:rPr>
          <w:rFonts w:ascii="Verdana" w:eastAsia="Verdana" w:hAnsi="Verdana" w:cs="Verdana"/>
          <w:bCs/>
        </w:rPr>
      </w:pPr>
    </w:p>
    <w:p w14:paraId="7278C474" w14:textId="7C3DAB3F" w:rsidR="00935538" w:rsidRDefault="00752CD6" w:rsidP="00930794">
      <w:pPr>
        <w:spacing w:before="17"/>
        <w:jc w:val="both"/>
        <w:rPr>
          <w:rFonts w:ascii="Verdana" w:eastAsia="Verdana" w:hAnsi="Verdana" w:cs="Verdana"/>
          <w:bCs/>
        </w:rPr>
      </w:pPr>
      <w:r>
        <w:rPr>
          <w:rFonts w:ascii="Verdana" w:eastAsia="Verdana" w:hAnsi="Verdana" w:cs="Verdana"/>
          <w:bCs/>
        </w:rPr>
        <w:t>J</w:t>
      </w:r>
      <w:r w:rsidR="00935538">
        <w:rPr>
          <w:rFonts w:ascii="Verdana" w:eastAsia="Verdana" w:hAnsi="Verdana" w:cs="Verdana"/>
          <w:bCs/>
        </w:rPr>
        <w:t xml:space="preserve">edan od </w:t>
      </w:r>
      <w:r w:rsidR="00935538" w:rsidRPr="00935538">
        <w:rPr>
          <w:rFonts w:ascii="Verdana" w:eastAsia="Verdana" w:hAnsi="Verdana" w:cs="Verdana"/>
          <w:bCs/>
        </w:rPr>
        <w:t>cilj</w:t>
      </w:r>
      <w:r w:rsidR="00935538">
        <w:rPr>
          <w:rFonts w:ascii="Verdana" w:eastAsia="Verdana" w:hAnsi="Verdana" w:cs="Verdana"/>
          <w:bCs/>
        </w:rPr>
        <w:t>eva</w:t>
      </w:r>
      <w:r w:rsidR="00935538" w:rsidRPr="00935538">
        <w:rPr>
          <w:rFonts w:ascii="Verdana" w:eastAsia="Verdana" w:hAnsi="Verdana" w:cs="Verdana"/>
          <w:bCs/>
        </w:rPr>
        <w:t xml:space="preserve"> “čiste” ar</w:t>
      </w:r>
      <w:r w:rsidR="00935538">
        <w:rPr>
          <w:rFonts w:ascii="Verdana" w:eastAsia="Verdana" w:hAnsi="Verdana" w:cs="Verdana"/>
          <w:bCs/>
        </w:rPr>
        <w:t>hitekture je da odvoji ponašanje aplikacije od spoljašnjih faktora</w:t>
      </w:r>
      <w:r w:rsidR="00BA5962">
        <w:rPr>
          <w:rFonts w:ascii="Verdana" w:eastAsia="Verdana" w:hAnsi="Verdana" w:cs="Verdana"/>
          <w:bCs/>
        </w:rPr>
        <w:t xml:space="preserve">, a to </w:t>
      </w:r>
      <w:r>
        <w:rPr>
          <w:rFonts w:ascii="Verdana" w:eastAsia="Verdana" w:hAnsi="Verdana" w:cs="Verdana"/>
          <w:bCs/>
        </w:rPr>
        <w:t>se</w:t>
      </w:r>
      <w:r w:rsidR="00BA5962">
        <w:rPr>
          <w:rFonts w:ascii="Verdana" w:eastAsia="Verdana" w:hAnsi="Verdana" w:cs="Verdana"/>
          <w:bCs/>
        </w:rPr>
        <w:t xml:space="preserve"> posti</w:t>
      </w:r>
      <w:r>
        <w:rPr>
          <w:rFonts w:ascii="Verdana" w:eastAsia="Verdana" w:hAnsi="Verdana" w:cs="Verdana"/>
          <w:bCs/>
        </w:rPr>
        <w:t>že</w:t>
      </w:r>
      <w:r w:rsidR="00BA5962">
        <w:rPr>
          <w:rFonts w:ascii="Verdana" w:eastAsia="Verdana" w:hAnsi="Verdana" w:cs="Verdana"/>
          <w:bCs/>
        </w:rPr>
        <w:t xml:space="preserve"> razdvajanjem sistema u više slojeva, gde svaki sloj ima </w:t>
      </w:r>
      <w:r>
        <w:rPr>
          <w:rFonts w:ascii="Verdana" w:eastAsia="Verdana" w:hAnsi="Verdana" w:cs="Verdana"/>
          <w:bCs/>
        </w:rPr>
        <w:t>sopstveni</w:t>
      </w:r>
      <w:r w:rsidR="00BA5962">
        <w:rPr>
          <w:rFonts w:ascii="Verdana" w:eastAsia="Verdana" w:hAnsi="Verdana" w:cs="Verdana"/>
          <w:bCs/>
        </w:rPr>
        <w:t xml:space="preserve"> zadatak I ulogu u sistemu. </w:t>
      </w:r>
      <w:r w:rsidR="00BA5962" w:rsidRPr="00BA5962">
        <w:rPr>
          <w:rFonts w:ascii="Verdana" w:eastAsia="Verdana" w:hAnsi="Verdana" w:cs="Verdana"/>
          <w:bCs/>
        </w:rPr>
        <w:t xml:space="preserve">Često se slojevi aplikacije dele u zasebne projekte (Class Library-je) kako bi se postigla </w:t>
      </w:r>
      <w:r w:rsidR="00BA5962">
        <w:rPr>
          <w:rFonts w:ascii="Verdana" w:eastAsia="Verdana" w:hAnsi="Verdana" w:cs="Verdana"/>
          <w:bCs/>
        </w:rPr>
        <w:t>nezavisnost i laka promena okruženja.</w:t>
      </w:r>
    </w:p>
    <w:p w14:paraId="1CB85D8C" w14:textId="77777777" w:rsidR="00BA5962" w:rsidRPr="00BA5962" w:rsidRDefault="00BA5962" w:rsidP="00930794">
      <w:pPr>
        <w:spacing w:before="17"/>
        <w:jc w:val="both"/>
        <w:rPr>
          <w:rFonts w:ascii="Verdana" w:eastAsia="Verdana" w:hAnsi="Verdana" w:cs="Verdana"/>
          <w:bCs/>
        </w:rPr>
      </w:pPr>
    </w:p>
    <w:p w14:paraId="5A252AF3" w14:textId="02E83932" w:rsidR="00BA5962" w:rsidRDefault="00BA5962" w:rsidP="00930794">
      <w:pPr>
        <w:spacing w:before="17"/>
        <w:jc w:val="both"/>
        <w:rPr>
          <w:rFonts w:ascii="Verdana" w:eastAsia="Verdana" w:hAnsi="Verdana" w:cs="Verdana"/>
          <w:bCs/>
          <w:lang w:val="it-IT"/>
        </w:rPr>
      </w:pPr>
      <w:r w:rsidRPr="00BA5962">
        <w:rPr>
          <w:rFonts w:ascii="Verdana" w:eastAsia="Verdana" w:hAnsi="Verdana" w:cs="Verdana"/>
          <w:bCs/>
          <w:lang w:val="it-IT"/>
        </w:rPr>
        <w:t xml:space="preserve">Sistem se deli na 4 osnovna sloja, a to su </w:t>
      </w:r>
      <w:r>
        <w:rPr>
          <w:rFonts w:ascii="Verdana" w:eastAsia="Verdana" w:hAnsi="Verdana" w:cs="Verdana"/>
          <w:bCs/>
          <w:lang w:val="it-IT"/>
        </w:rPr>
        <w:t>:</w:t>
      </w:r>
      <w:r w:rsidRPr="00BA5962">
        <w:rPr>
          <w:rFonts w:ascii="Verdana" w:eastAsia="Verdana" w:hAnsi="Verdana" w:cs="Verdana"/>
          <w:bCs/>
          <w:lang w:val="it-IT"/>
        </w:rPr>
        <w:t xml:space="preserve"> </w:t>
      </w:r>
    </w:p>
    <w:p w14:paraId="21E6EE96" w14:textId="77777777" w:rsidR="007F06E2" w:rsidRPr="00BA5962" w:rsidRDefault="007F06E2" w:rsidP="00930794">
      <w:pPr>
        <w:spacing w:before="17"/>
        <w:jc w:val="both"/>
        <w:rPr>
          <w:rFonts w:ascii="Verdana" w:eastAsia="Verdana" w:hAnsi="Verdana" w:cs="Verdana"/>
          <w:bCs/>
          <w:lang w:val="it-IT"/>
        </w:rPr>
      </w:pPr>
    </w:p>
    <w:p w14:paraId="2C914555" w14:textId="7655D770" w:rsidR="00BA5962" w:rsidRDefault="00BA5962" w:rsidP="00930794">
      <w:pPr>
        <w:pStyle w:val="ListParagraph"/>
        <w:numPr>
          <w:ilvl w:val="0"/>
          <w:numId w:val="2"/>
        </w:numPr>
        <w:spacing w:before="17"/>
        <w:jc w:val="both"/>
        <w:rPr>
          <w:rFonts w:ascii="Verdana" w:eastAsia="Verdana" w:hAnsi="Verdana" w:cs="Verdana"/>
          <w:bCs/>
          <w:lang w:val="it-IT"/>
        </w:rPr>
      </w:pPr>
      <w:r>
        <w:rPr>
          <w:rFonts w:ascii="Verdana" w:eastAsia="Verdana" w:hAnsi="Verdana" w:cs="Verdana"/>
          <w:bCs/>
          <w:lang w:val="it-IT"/>
        </w:rPr>
        <w:t>Domenski sloj (Domain layer)</w:t>
      </w:r>
    </w:p>
    <w:p w14:paraId="5636EDB4" w14:textId="77777777" w:rsidR="007F06E2" w:rsidRDefault="007F06E2" w:rsidP="00930794">
      <w:pPr>
        <w:pStyle w:val="ListParagraph"/>
        <w:spacing w:before="17"/>
        <w:jc w:val="both"/>
        <w:rPr>
          <w:rFonts w:ascii="Verdana" w:eastAsia="Verdana" w:hAnsi="Verdana" w:cs="Verdana"/>
          <w:bCs/>
          <w:lang w:val="it-IT"/>
        </w:rPr>
      </w:pPr>
    </w:p>
    <w:p w14:paraId="7656BE4E" w14:textId="4EC6B073" w:rsidR="007F06E2" w:rsidRDefault="00BA5962" w:rsidP="00930794">
      <w:pPr>
        <w:pStyle w:val="ListParagraph"/>
        <w:numPr>
          <w:ilvl w:val="0"/>
          <w:numId w:val="2"/>
        </w:numPr>
        <w:spacing w:before="17"/>
        <w:jc w:val="both"/>
        <w:rPr>
          <w:rFonts w:ascii="Verdana" w:eastAsia="Verdana" w:hAnsi="Verdana" w:cs="Verdana"/>
          <w:bCs/>
          <w:lang w:val="it-IT"/>
        </w:rPr>
      </w:pPr>
      <w:r>
        <w:rPr>
          <w:rFonts w:ascii="Verdana" w:eastAsia="Verdana" w:hAnsi="Verdana" w:cs="Verdana"/>
          <w:bCs/>
          <w:lang w:val="it-IT"/>
        </w:rPr>
        <w:t>Aplikativni sloj (Application layer)</w:t>
      </w:r>
    </w:p>
    <w:p w14:paraId="376C08D7" w14:textId="77777777" w:rsidR="007F06E2" w:rsidRPr="007F06E2" w:rsidRDefault="007F06E2" w:rsidP="00930794">
      <w:pPr>
        <w:spacing w:before="17"/>
        <w:jc w:val="both"/>
        <w:rPr>
          <w:rFonts w:ascii="Verdana" w:eastAsia="Verdana" w:hAnsi="Verdana" w:cs="Verdana"/>
          <w:bCs/>
          <w:lang w:val="it-IT"/>
        </w:rPr>
      </w:pPr>
    </w:p>
    <w:p w14:paraId="148D7383" w14:textId="61A21E85" w:rsidR="00602EB1" w:rsidRDefault="00BA5962" w:rsidP="00930794">
      <w:pPr>
        <w:pStyle w:val="ListParagraph"/>
        <w:numPr>
          <w:ilvl w:val="0"/>
          <w:numId w:val="2"/>
        </w:numPr>
        <w:spacing w:before="17"/>
        <w:jc w:val="both"/>
        <w:rPr>
          <w:rFonts w:ascii="Verdana" w:eastAsia="Verdana" w:hAnsi="Verdana" w:cs="Verdana"/>
          <w:bCs/>
          <w:lang w:val="it-IT"/>
        </w:rPr>
      </w:pPr>
      <w:r>
        <w:rPr>
          <w:rFonts w:ascii="Verdana" w:eastAsia="Verdana" w:hAnsi="Verdana" w:cs="Verdana"/>
          <w:bCs/>
          <w:lang w:val="it-IT"/>
        </w:rPr>
        <w:t>Infrastrukturni sloj (Infrastructure layer)</w:t>
      </w:r>
    </w:p>
    <w:p w14:paraId="2379BE91" w14:textId="77777777" w:rsidR="007F06E2" w:rsidRPr="007F06E2" w:rsidRDefault="007F06E2" w:rsidP="00930794">
      <w:pPr>
        <w:spacing w:before="17"/>
        <w:jc w:val="both"/>
        <w:rPr>
          <w:rFonts w:ascii="Verdana" w:eastAsia="Verdana" w:hAnsi="Verdana" w:cs="Verdana"/>
          <w:bCs/>
          <w:lang w:val="it-IT"/>
        </w:rPr>
      </w:pPr>
    </w:p>
    <w:p w14:paraId="6B58C739" w14:textId="692947AF" w:rsidR="00BA5962" w:rsidRDefault="00BA5962" w:rsidP="00930794">
      <w:pPr>
        <w:pStyle w:val="ListParagraph"/>
        <w:numPr>
          <w:ilvl w:val="0"/>
          <w:numId w:val="2"/>
        </w:numPr>
        <w:spacing w:before="17"/>
        <w:jc w:val="both"/>
        <w:rPr>
          <w:rFonts w:ascii="Verdana" w:eastAsia="Verdana" w:hAnsi="Verdana" w:cs="Verdana"/>
          <w:bCs/>
          <w:lang w:val="it-IT"/>
        </w:rPr>
      </w:pPr>
      <w:r w:rsidRPr="00602EB1">
        <w:rPr>
          <w:rFonts w:ascii="Verdana" w:eastAsia="Verdana" w:hAnsi="Verdana" w:cs="Verdana"/>
          <w:bCs/>
          <w:lang w:val="it-IT"/>
        </w:rPr>
        <w:t>Prezentacioni sloj (Presentation layer)</w:t>
      </w:r>
    </w:p>
    <w:p w14:paraId="4E8EB9A5" w14:textId="77777777" w:rsidR="00930794" w:rsidRPr="00930794" w:rsidRDefault="00930794" w:rsidP="00930794">
      <w:pPr>
        <w:pStyle w:val="ListParagraph"/>
        <w:rPr>
          <w:rFonts w:ascii="Verdana" w:eastAsia="Verdana" w:hAnsi="Verdana" w:cs="Verdana"/>
          <w:bCs/>
          <w:lang w:val="it-IT"/>
        </w:rPr>
      </w:pPr>
    </w:p>
    <w:p w14:paraId="6FB003CD" w14:textId="77777777" w:rsidR="00930794" w:rsidRPr="00930794" w:rsidRDefault="00930794" w:rsidP="00930794">
      <w:pPr>
        <w:spacing w:before="17"/>
        <w:jc w:val="both"/>
        <w:rPr>
          <w:rFonts w:ascii="Verdana" w:eastAsia="Verdana" w:hAnsi="Verdana" w:cs="Verdana"/>
          <w:bCs/>
          <w:lang w:val="it-IT"/>
        </w:rPr>
      </w:pPr>
    </w:p>
    <w:p w14:paraId="3B2F81D8" w14:textId="28950068" w:rsidR="00BA5962" w:rsidRDefault="00BA5962" w:rsidP="00930794">
      <w:pPr>
        <w:spacing w:before="17"/>
        <w:ind w:left="360"/>
        <w:jc w:val="both"/>
        <w:rPr>
          <w:rFonts w:ascii="Verdana" w:eastAsia="Verdana" w:hAnsi="Verdana" w:cs="Verdana"/>
          <w:bCs/>
          <w:lang w:val="it-IT"/>
        </w:rPr>
      </w:pPr>
    </w:p>
    <w:p w14:paraId="773D4D73" w14:textId="2036359C" w:rsidR="00BA5962" w:rsidRDefault="00BA5962" w:rsidP="004143F8">
      <w:pPr>
        <w:spacing w:before="17"/>
        <w:ind w:left="360"/>
        <w:jc w:val="center"/>
        <w:rPr>
          <w:rFonts w:ascii="Verdana" w:eastAsia="Verdana" w:hAnsi="Verdana" w:cs="Verdana"/>
          <w:bCs/>
          <w:lang w:val="it-IT"/>
        </w:rPr>
      </w:pPr>
      <w:r>
        <w:rPr>
          <w:rFonts w:ascii="Verdana" w:eastAsia="Verdana" w:hAnsi="Verdana" w:cs="Verdana"/>
          <w:bCs/>
          <w:noProof/>
          <w:lang w:val="it-IT"/>
        </w:rPr>
        <w:drawing>
          <wp:inline distT="0" distB="0" distL="0" distR="0" wp14:anchorId="3DB884FC" wp14:editId="2CB88246">
            <wp:extent cx="4953691" cy="158137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953691" cy="1581371"/>
                    </a:xfrm>
                    <a:prstGeom prst="rect">
                      <a:avLst/>
                    </a:prstGeom>
                  </pic:spPr>
                </pic:pic>
              </a:graphicData>
            </a:graphic>
          </wp:inline>
        </w:drawing>
      </w:r>
    </w:p>
    <w:p w14:paraId="5AB35FF0" w14:textId="062AE29E" w:rsidR="00930794" w:rsidRDefault="00930794" w:rsidP="004143F8">
      <w:pPr>
        <w:spacing w:before="17"/>
        <w:ind w:left="360"/>
        <w:jc w:val="center"/>
        <w:rPr>
          <w:rFonts w:ascii="Verdana" w:eastAsia="Verdana" w:hAnsi="Verdana" w:cs="Verdana"/>
          <w:bCs/>
          <w:lang w:val="sr-Latn-RS"/>
        </w:rPr>
      </w:pPr>
      <w:r>
        <w:rPr>
          <w:rFonts w:ascii="Verdana" w:eastAsia="Verdana" w:hAnsi="Verdana" w:cs="Verdana"/>
          <w:bCs/>
          <w:lang w:val="it-IT"/>
        </w:rPr>
        <w:t xml:space="preserve">Slika 3. </w:t>
      </w:r>
      <w:r w:rsidR="00976678">
        <w:rPr>
          <w:rFonts w:ascii="Verdana" w:eastAsia="Verdana" w:hAnsi="Verdana" w:cs="Verdana"/>
          <w:bCs/>
          <w:lang w:val="it-IT"/>
        </w:rPr>
        <w:t>Reprezentacija “</w:t>
      </w:r>
      <w:r w:rsidR="00976678">
        <w:rPr>
          <w:rFonts w:ascii="Verdana" w:eastAsia="Verdana" w:hAnsi="Verdana" w:cs="Verdana"/>
          <w:bCs/>
          <w:lang w:val="sr-Latn-RS"/>
        </w:rPr>
        <w:t>čiste“ arhitekture</w:t>
      </w:r>
    </w:p>
    <w:p w14:paraId="36448CA2" w14:textId="03139E36" w:rsidR="00976678" w:rsidRDefault="00976678" w:rsidP="004143F8">
      <w:pPr>
        <w:spacing w:before="17"/>
        <w:ind w:left="360"/>
        <w:jc w:val="center"/>
        <w:rPr>
          <w:rFonts w:ascii="Verdana" w:eastAsia="Verdana" w:hAnsi="Verdana" w:cs="Verdana"/>
          <w:bCs/>
          <w:lang w:val="sr-Latn-RS"/>
        </w:rPr>
      </w:pPr>
      <w:r>
        <w:rPr>
          <w:rFonts w:ascii="Verdana" w:eastAsia="Verdana" w:hAnsi="Verdana" w:cs="Verdana"/>
          <w:bCs/>
          <w:lang w:val="sr-Latn-RS"/>
        </w:rPr>
        <w:t xml:space="preserve">(Izvor: </w:t>
      </w:r>
      <w:hyperlink r:id="rId22" w:history="1">
        <w:r w:rsidRPr="00C04811">
          <w:rPr>
            <w:rStyle w:val="Hyperlink"/>
            <w:rFonts w:ascii="Verdana" w:eastAsia="Verdana" w:hAnsi="Verdana" w:cs="Verdana"/>
            <w:bCs/>
            <w:lang w:val="sr-Latn-RS"/>
          </w:rPr>
          <w:t>https://atomiv.org/knowledgebase/software-architecture/clean-architecture</w:t>
        </w:r>
      </w:hyperlink>
      <w:r>
        <w:rPr>
          <w:rFonts w:ascii="Verdana" w:eastAsia="Verdana" w:hAnsi="Verdana" w:cs="Verdana"/>
          <w:bCs/>
          <w:lang w:val="sr-Latn-RS"/>
        </w:rPr>
        <w:t>)</w:t>
      </w:r>
    </w:p>
    <w:p w14:paraId="03808665" w14:textId="77777777" w:rsidR="00976678" w:rsidRPr="009F4804" w:rsidRDefault="00976678" w:rsidP="00930794">
      <w:pPr>
        <w:spacing w:before="17"/>
        <w:jc w:val="both"/>
        <w:rPr>
          <w:rFonts w:ascii="Verdana" w:eastAsia="Verdana" w:hAnsi="Verdana" w:cs="Verdana"/>
          <w:b/>
          <w:lang w:val="it-IT"/>
        </w:rPr>
      </w:pPr>
    </w:p>
    <w:p w14:paraId="31DF81E6" w14:textId="77777777" w:rsidR="00976678" w:rsidRPr="009F4804" w:rsidRDefault="00976678" w:rsidP="00930794">
      <w:pPr>
        <w:spacing w:before="17"/>
        <w:jc w:val="both"/>
        <w:rPr>
          <w:rFonts w:ascii="Verdana" w:eastAsia="Verdana" w:hAnsi="Verdana" w:cs="Verdana"/>
          <w:b/>
          <w:lang w:val="it-IT"/>
        </w:rPr>
      </w:pPr>
    </w:p>
    <w:p w14:paraId="204F3454" w14:textId="74B07E05" w:rsidR="00BA5962" w:rsidRPr="00976678" w:rsidRDefault="00BA5962" w:rsidP="00930794">
      <w:pPr>
        <w:spacing w:before="17"/>
        <w:jc w:val="both"/>
        <w:rPr>
          <w:rFonts w:ascii="Verdana" w:eastAsia="Verdana" w:hAnsi="Verdana" w:cs="Verdana"/>
          <w:b/>
          <w:lang w:val="it-IT"/>
        </w:rPr>
      </w:pPr>
      <w:r w:rsidRPr="00976678">
        <w:rPr>
          <w:rFonts w:ascii="Verdana" w:eastAsia="Verdana" w:hAnsi="Verdana" w:cs="Verdana"/>
          <w:b/>
          <w:lang w:val="it-IT"/>
        </w:rPr>
        <w:t>Domenski sloj</w:t>
      </w:r>
    </w:p>
    <w:p w14:paraId="31AD0194" w14:textId="0160E820" w:rsidR="00BA5962" w:rsidRPr="00976678" w:rsidRDefault="00BA5962" w:rsidP="00930794">
      <w:pPr>
        <w:spacing w:before="17"/>
        <w:jc w:val="both"/>
        <w:rPr>
          <w:rFonts w:ascii="Verdana" w:eastAsia="Verdana" w:hAnsi="Verdana" w:cs="Verdana"/>
          <w:bCs/>
          <w:lang w:val="it-IT"/>
        </w:rPr>
      </w:pPr>
    </w:p>
    <w:p w14:paraId="7DB5B99C" w14:textId="69E0B7D0" w:rsidR="00BA5962" w:rsidRDefault="00BA5962" w:rsidP="00930794">
      <w:pPr>
        <w:spacing w:before="17"/>
        <w:jc w:val="both"/>
        <w:rPr>
          <w:rFonts w:ascii="Verdana" w:eastAsia="Verdana" w:hAnsi="Verdana" w:cs="Verdana"/>
          <w:bCs/>
          <w:lang w:val="nl-NL"/>
        </w:rPr>
      </w:pPr>
      <w:r w:rsidRPr="00BA5962">
        <w:rPr>
          <w:rFonts w:ascii="Verdana" w:eastAsia="Verdana" w:hAnsi="Verdana" w:cs="Verdana"/>
          <w:bCs/>
          <w:lang w:val="nl-NL"/>
        </w:rPr>
        <w:t xml:space="preserve">Ovaj sloj je srce samog sistema. U njemu se nalazi kod koji objašnjava ponašanje aplikacije, njenu biznis logiku i to je ujedno i najkompleksniji i </w:t>
      </w:r>
      <w:r>
        <w:rPr>
          <w:rFonts w:ascii="Verdana" w:eastAsia="Verdana" w:hAnsi="Verdana" w:cs="Verdana"/>
          <w:bCs/>
          <w:lang w:val="nl-NL"/>
        </w:rPr>
        <w:t>najbitniji sloj sistema.</w:t>
      </w:r>
    </w:p>
    <w:p w14:paraId="6CF8868B" w14:textId="77777777" w:rsidR="00976678" w:rsidRDefault="00976678" w:rsidP="00930794">
      <w:pPr>
        <w:spacing w:before="17"/>
        <w:jc w:val="both"/>
        <w:rPr>
          <w:rFonts w:ascii="Verdana" w:eastAsia="Verdana" w:hAnsi="Verdana" w:cs="Verdana"/>
          <w:bCs/>
          <w:lang w:val="nl-NL"/>
        </w:rPr>
      </w:pPr>
    </w:p>
    <w:p w14:paraId="0EC0F46A" w14:textId="5A631678" w:rsidR="004C2319" w:rsidRDefault="004C2319" w:rsidP="00930794">
      <w:pPr>
        <w:spacing w:before="17"/>
        <w:jc w:val="both"/>
        <w:rPr>
          <w:rFonts w:ascii="Verdana" w:eastAsia="Verdana" w:hAnsi="Verdana" w:cs="Verdana"/>
          <w:bCs/>
          <w:lang w:val="nl-NL"/>
        </w:rPr>
      </w:pPr>
      <w:r w:rsidRPr="004C2319">
        <w:rPr>
          <w:rFonts w:ascii="Verdana" w:eastAsia="Verdana" w:hAnsi="Verdana" w:cs="Verdana"/>
          <w:bCs/>
          <w:lang w:val="nl-NL"/>
        </w:rPr>
        <w:t>Kreiranje nekog sistema bi trebalo početi od ovog s</w:t>
      </w:r>
      <w:r>
        <w:rPr>
          <w:rFonts w:ascii="Verdana" w:eastAsia="Verdana" w:hAnsi="Verdana" w:cs="Verdana"/>
          <w:bCs/>
          <w:lang w:val="nl-NL"/>
        </w:rPr>
        <w:t>loja, uglavnom oduzima najviše vremena- sa jedne strane jer je potrebno utvrditi i najsitnije detalje ponašanja sistema od klijenta, dok sa druge strane uglavnom predstavlja komplesne algoritme, izračunavanja i logiku koja zahveta puno</w:t>
      </w:r>
      <w:r w:rsidR="00752CD6">
        <w:rPr>
          <w:rFonts w:ascii="Verdana" w:eastAsia="Verdana" w:hAnsi="Verdana" w:cs="Verdana"/>
          <w:bCs/>
          <w:lang w:val="nl-NL"/>
        </w:rPr>
        <w:t xml:space="preserve"> vremena i projektovanja</w:t>
      </w:r>
      <w:r>
        <w:rPr>
          <w:rFonts w:ascii="Verdana" w:eastAsia="Verdana" w:hAnsi="Verdana" w:cs="Verdana"/>
          <w:bCs/>
          <w:lang w:val="nl-NL"/>
        </w:rPr>
        <w:t>.</w:t>
      </w:r>
    </w:p>
    <w:p w14:paraId="1504307C" w14:textId="594748C5" w:rsidR="00BA5962" w:rsidRPr="004C2319" w:rsidRDefault="00BA5962" w:rsidP="00930794">
      <w:pPr>
        <w:spacing w:before="17"/>
        <w:jc w:val="both"/>
        <w:rPr>
          <w:rFonts w:ascii="Verdana" w:eastAsia="Verdana" w:hAnsi="Verdana" w:cs="Verdana"/>
          <w:bCs/>
          <w:lang w:val="nl-NL"/>
        </w:rPr>
      </w:pPr>
      <w:r w:rsidRPr="004C2319">
        <w:rPr>
          <w:rFonts w:ascii="Verdana" w:eastAsia="Verdana" w:hAnsi="Verdana" w:cs="Verdana"/>
          <w:bCs/>
          <w:lang w:val="nl-NL"/>
        </w:rPr>
        <w:t>Domenski sloj nema zavisnost (referencu) ni na jedan drugi sloj.</w:t>
      </w:r>
    </w:p>
    <w:p w14:paraId="1EBFA35B" w14:textId="38EAA237" w:rsidR="004C2319" w:rsidRDefault="004C2319" w:rsidP="00930794">
      <w:pPr>
        <w:spacing w:before="17"/>
        <w:jc w:val="both"/>
        <w:rPr>
          <w:rFonts w:ascii="Verdana" w:eastAsia="Verdana" w:hAnsi="Verdana" w:cs="Verdana"/>
          <w:bCs/>
          <w:lang w:val="nl-NL"/>
        </w:rPr>
      </w:pPr>
    </w:p>
    <w:p w14:paraId="71D616BD" w14:textId="66872699" w:rsidR="007F06E2" w:rsidRPr="00976678" w:rsidRDefault="004C2319" w:rsidP="00930794">
      <w:pPr>
        <w:spacing w:before="17"/>
        <w:jc w:val="both"/>
        <w:rPr>
          <w:rFonts w:ascii="Verdana" w:eastAsia="Verdana" w:hAnsi="Verdana" w:cs="Verdana"/>
          <w:bCs/>
          <w:lang w:val="nl-NL"/>
        </w:rPr>
      </w:pPr>
      <w:r w:rsidRPr="004C2319">
        <w:rPr>
          <w:rFonts w:ascii="Verdana" w:eastAsia="Verdana" w:hAnsi="Verdana" w:cs="Verdana"/>
          <w:bCs/>
          <w:lang w:val="nl-NL"/>
        </w:rPr>
        <w:t>U njemu se nalaze entiteti</w:t>
      </w:r>
      <w:r>
        <w:rPr>
          <w:rFonts w:ascii="Verdana" w:eastAsia="Verdana" w:hAnsi="Verdana" w:cs="Verdana"/>
          <w:bCs/>
          <w:lang w:val="nl-NL"/>
        </w:rPr>
        <w:t xml:space="preserve"> “entitites”</w:t>
      </w:r>
      <w:r w:rsidRPr="004C2319">
        <w:rPr>
          <w:rFonts w:ascii="Verdana" w:eastAsia="Verdana" w:hAnsi="Verdana" w:cs="Verdana"/>
          <w:bCs/>
          <w:lang w:val="nl-NL"/>
        </w:rPr>
        <w:t>, klase koje predstavljaj</w:t>
      </w:r>
      <w:r>
        <w:rPr>
          <w:rFonts w:ascii="Verdana" w:eastAsia="Verdana" w:hAnsi="Verdana" w:cs="Verdana"/>
          <w:bCs/>
          <w:lang w:val="nl-NL"/>
        </w:rPr>
        <w:t xml:space="preserve">u </w:t>
      </w:r>
      <w:r w:rsidR="00CD015D">
        <w:rPr>
          <w:rFonts w:ascii="Verdana" w:eastAsia="Verdana" w:hAnsi="Verdana" w:cs="Verdana"/>
          <w:bCs/>
          <w:lang w:val="nl-NL"/>
        </w:rPr>
        <w:t xml:space="preserve">fektorije </w:t>
      </w:r>
      <w:r>
        <w:rPr>
          <w:rFonts w:ascii="Verdana" w:eastAsia="Verdana" w:hAnsi="Verdana" w:cs="Verdana"/>
          <w:bCs/>
          <w:lang w:val="nl-NL"/>
        </w:rPr>
        <w:t xml:space="preserve">“factories” i interfejsi ka </w:t>
      </w:r>
      <w:r w:rsidR="00CD015D">
        <w:rPr>
          <w:rFonts w:ascii="Verdana" w:eastAsia="Verdana" w:hAnsi="Verdana" w:cs="Verdana"/>
          <w:bCs/>
          <w:lang w:val="nl-NL"/>
        </w:rPr>
        <w:t xml:space="preserve">repozitorijumima </w:t>
      </w:r>
      <w:r>
        <w:rPr>
          <w:rFonts w:ascii="Verdana" w:eastAsia="Verdana" w:hAnsi="Verdana" w:cs="Verdana"/>
          <w:bCs/>
          <w:lang w:val="nl-NL"/>
        </w:rPr>
        <w:t>“repositories”</w:t>
      </w:r>
      <w:r w:rsidR="00CD015D">
        <w:rPr>
          <w:rFonts w:ascii="Verdana" w:eastAsia="Verdana" w:hAnsi="Verdana" w:cs="Verdana"/>
          <w:bCs/>
          <w:lang w:val="nl-NL"/>
        </w:rPr>
        <w:t>.</w:t>
      </w:r>
    </w:p>
    <w:p w14:paraId="753BF9D2" w14:textId="77777777" w:rsidR="007F06E2" w:rsidRDefault="007F06E2" w:rsidP="00930794">
      <w:pPr>
        <w:spacing w:before="17"/>
        <w:jc w:val="both"/>
        <w:rPr>
          <w:rFonts w:ascii="Verdana" w:eastAsia="Verdana" w:hAnsi="Verdana" w:cs="Verdana"/>
          <w:b/>
          <w:lang w:val="nl-NL"/>
        </w:rPr>
      </w:pPr>
    </w:p>
    <w:p w14:paraId="2E16EBB1" w14:textId="77777777" w:rsidR="007F06E2" w:rsidRDefault="007F06E2" w:rsidP="00930794">
      <w:pPr>
        <w:spacing w:before="17"/>
        <w:jc w:val="both"/>
        <w:rPr>
          <w:rFonts w:ascii="Verdana" w:eastAsia="Verdana" w:hAnsi="Verdana" w:cs="Verdana"/>
          <w:b/>
          <w:lang w:val="nl-NL"/>
        </w:rPr>
      </w:pPr>
    </w:p>
    <w:p w14:paraId="48B6F108" w14:textId="77777777" w:rsidR="00BF251B" w:rsidRDefault="00BF251B" w:rsidP="00930794">
      <w:pPr>
        <w:spacing w:before="17"/>
        <w:jc w:val="both"/>
        <w:rPr>
          <w:rFonts w:ascii="Verdana" w:eastAsia="Verdana" w:hAnsi="Verdana" w:cs="Verdana"/>
          <w:b/>
          <w:lang w:val="nl-NL"/>
        </w:rPr>
      </w:pPr>
    </w:p>
    <w:p w14:paraId="7BD2A399" w14:textId="77777777" w:rsidR="00BF251B" w:rsidRDefault="00BF251B" w:rsidP="00930794">
      <w:pPr>
        <w:spacing w:before="17"/>
        <w:jc w:val="both"/>
        <w:rPr>
          <w:rFonts w:ascii="Verdana" w:eastAsia="Verdana" w:hAnsi="Verdana" w:cs="Verdana"/>
          <w:b/>
          <w:lang w:val="nl-NL"/>
        </w:rPr>
      </w:pPr>
    </w:p>
    <w:p w14:paraId="23D1682F" w14:textId="77777777" w:rsidR="00BF251B" w:rsidRDefault="00BF251B" w:rsidP="00930794">
      <w:pPr>
        <w:spacing w:before="17"/>
        <w:jc w:val="both"/>
        <w:rPr>
          <w:rFonts w:ascii="Verdana" w:eastAsia="Verdana" w:hAnsi="Verdana" w:cs="Verdana"/>
          <w:b/>
          <w:lang w:val="nl-NL"/>
        </w:rPr>
      </w:pPr>
    </w:p>
    <w:p w14:paraId="35D0860D" w14:textId="77777777" w:rsidR="00BF251B" w:rsidRDefault="00BF251B" w:rsidP="00930794">
      <w:pPr>
        <w:spacing w:before="17"/>
        <w:jc w:val="both"/>
        <w:rPr>
          <w:rFonts w:ascii="Verdana" w:eastAsia="Verdana" w:hAnsi="Verdana" w:cs="Verdana"/>
          <w:b/>
          <w:lang w:val="nl-NL"/>
        </w:rPr>
      </w:pPr>
    </w:p>
    <w:p w14:paraId="5015909D" w14:textId="77777777" w:rsidR="00BF251B" w:rsidRDefault="00BF251B" w:rsidP="00930794">
      <w:pPr>
        <w:spacing w:before="17"/>
        <w:jc w:val="both"/>
        <w:rPr>
          <w:rFonts w:ascii="Verdana" w:eastAsia="Verdana" w:hAnsi="Verdana" w:cs="Verdana"/>
          <w:b/>
          <w:lang w:val="nl-NL"/>
        </w:rPr>
      </w:pPr>
    </w:p>
    <w:p w14:paraId="191CFBF9" w14:textId="77777777" w:rsidR="00BF251B" w:rsidRDefault="00BF251B" w:rsidP="00930794">
      <w:pPr>
        <w:spacing w:before="17"/>
        <w:jc w:val="both"/>
        <w:rPr>
          <w:rFonts w:ascii="Verdana" w:eastAsia="Verdana" w:hAnsi="Verdana" w:cs="Verdana"/>
          <w:b/>
          <w:lang w:val="nl-NL"/>
        </w:rPr>
      </w:pPr>
    </w:p>
    <w:p w14:paraId="74A02EF6" w14:textId="6659ABB4" w:rsidR="00CD015D" w:rsidRPr="00602EB1" w:rsidRDefault="00CD015D" w:rsidP="00930794">
      <w:pPr>
        <w:spacing w:before="17"/>
        <w:jc w:val="both"/>
        <w:rPr>
          <w:rFonts w:ascii="Verdana" w:eastAsia="Verdana" w:hAnsi="Verdana" w:cs="Verdana"/>
          <w:b/>
          <w:lang w:val="nl-NL"/>
        </w:rPr>
      </w:pPr>
      <w:r w:rsidRPr="00602EB1">
        <w:rPr>
          <w:rFonts w:ascii="Verdana" w:eastAsia="Verdana" w:hAnsi="Verdana" w:cs="Verdana"/>
          <w:b/>
          <w:lang w:val="nl-NL"/>
        </w:rPr>
        <w:t>Aplikativni sloj</w:t>
      </w:r>
    </w:p>
    <w:p w14:paraId="41FD245C" w14:textId="510DF6E8" w:rsidR="00CD015D" w:rsidRDefault="00CD015D" w:rsidP="00930794">
      <w:pPr>
        <w:spacing w:before="17"/>
        <w:jc w:val="both"/>
        <w:rPr>
          <w:rFonts w:ascii="Verdana" w:eastAsia="Verdana" w:hAnsi="Verdana" w:cs="Verdana"/>
          <w:bCs/>
          <w:lang w:val="nl-NL"/>
        </w:rPr>
      </w:pPr>
    </w:p>
    <w:p w14:paraId="52AEE63D" w14:textId="77777777" w:rsidR="00976678" w:rsidRDefault="00CD015D" w:rsidP="00930794">
      <w:pPr>
        <w:spacing w:before="17"/>
        <w:jc w:val="both"/>
        <w:rPr>
          <w:rFonts w:ascii="Verdana" w:eastAsia="Verdana" w:hAnsi="Verdana" w:cs="Verdana"/>
          <w:bCs/>
          <w:lang w:val="it-IT"/>
        </w:rPr>
      </w:pPr>
      <w:r w:rsidRPr="00602EB1">
        <w:rPr>
          <w:rFonts w:ascii="Verdana" w:eastAsia="Verdana" w:hAnsi="Verdana" w:cs="Verdana"/>
          <w:bCs/>
          <w:lang w:val="nl-NL"/>
        </w:rPr>
        <w:t xml:space="preserve">Sloj koji se zasniva na domenskom sloju, i zavisi od njega. </w:t>
      </w:r>
      <w:r>
        <w:rPr>
          <w:rFonts w:ascii="Verdana" w:eastAsia="Verdana" w:hAnsi="Verdana" w:cs="Verdana"/>
          <w:bCs/>
          <w:lang w:val="it-IT"/>
        </w:rPr>
        <w:t xml:space="preserve">Koristi i diriguje ponašanjem domenskog sloja. Sadrži interfejse koji </w:t>
      </w:r>
      <w:r w:rsidR="007571C1">
        <w:rPr>
          <w:rFonts w:ascii="Verdana" w:eastAsia="Verdana" w:hAnsi="Verdana" w:cs="Verdana"/>
          <w:bCs/>
          <w:lang w:val="it-IT"/>
        </w:rPr>
        <w:t xml:space="preserve">će predstavljati kuku na koju će se ostala 2 sloja kačiti svojom implementacijom. </w:t>
      </w:r>
    </w:p>
    <w:p w14:paraId="2530360E" w14:textId="1AC39033" w:rsidR="007F06E2" w:rsidRDefault="007571C1" w:rsidP="00930794">
      <w:pPr>
        <w:spacing w:before="17"/>
        <w:jc w:val="both"/>
        <w:rPr>
          <w:rFonts w:ascii="Verdana" w:eastAsia="Verdana" w:hAnsi="Verdana" w:cs="Verdana"/>
          <w:bCs/>
          <w:lang w:val="it-IT"/>
        </w:rPr>
      </w:pPr>
      <w:r>
        <w:rPr>
          <w:rFonts w:ascii="Verdana" w:eastAsia="Verdana" w:hAnsi="Verdana" w:cs="Verdana"/>
          <w:bCs/>
          <w:lang w:val="it-IT"/>
        </w:rPr>
        <w:t>Aplikativni sloj u celini ima zavisnost od svojih interfejsa i domenskog sloja.</w:t>
      </w:r>
    </w:p>
    <w:p w14:paraId="5B7FA66E" w14:textId="77777777" w:rsidR="00976678" w:rsidRPr="009F4804" w:rsidRDefault="00976678" w:rsidP="00930794">
      <w:pPr>
        <w:spacing w:before="17"/>
        <w:jc w:val="both"/>
        <w:rPr>
          <w:rFonts w:ascii="Verdana" w:eastAsia="Verdana" w:hAnsi="Verdana" w:cs="Verdana"/>
          <w:bCs/>
          <w:lang w:val="it-IT"/>
        </w:rPr>
      </w:pPr>
    </w:p>
    <w:p w14:paraId="02CF0B11" w14:textId="2E69A01D" w:rsidR="007571C1" w:rsidRDefault="007571C1" w:rsidP="00930794">
      <w:pPr>
        <w:spacing w:before="17"/>
        <w:jc w:val="both"/>
        <w:rPr>
          <w:rFonts w:ascii="Verdana" w:eastAsia="Verdana" w:hAnsi="Verdana" w:cs="Verdana"/>
          <w:bCs/>
          <w:lang w:val="it-IT"/>
        </w:rPr>
      </w:pPr>
      <w:r>
        <w:rPr>
          <w:rFonts w:ascii="Verdana" w:eastAsia="Verdana" w:hAnsi="Verdana" w:cs="Verdana"/>
          <w:bCs/>
          <w:lang w:val="it-IT"/>
        </w:rPr>
        <w:t>Domenski i aplikativni sloj zajedno čine “core” ili ti jezgro aplikacije.</w:t>
      </w:r>
    </w:p>
    <w:p w14:paraId="78E1636C" w14:textId="79B0223D" w:rsidR="007571C1" w:rsidRDefault="007571C1" w:rsidP="00930794">
      <w:pPr>
        <w:spacing w:before="17"/>
        <w:jc w:val="both"/>
        <w:rPr>
          <w:rFonts w:ascii="Verdana" w:eastAsia="Verdana" w:hAnsi="Verdana" w:cs="Verdana"/>
          <w:bCs/>
          <w:lang w:val="it-IT"/>
        </w:rPr>
      </w:pPr>
    </w:p>
    <w:p w14:paraId="062D48B7" w14:textId="5230188F" w:rsidR="007571C1" w:rsidRDefault="007571C1" w:rsidP="00930794">
      <w:pPr>
        <w:spacing w:before="17"/>
        <w:jc w:val="both"/>
        <w:rPr>
          <w:rFonts w:ascii="Verdana" w:eastAsia="Verdana" w:hAnsi="Verdana" w:cs="Verdana"/>
          <w:bCs/>
          <w:lang w:val="sr-Latn-RS"/>
        </w:rPr>
      </w:pPr>
      <w:r w:rsidRPr="007571C1">
        <w:rPr>
          <w:rFonts w:ascii="Verdana" w:eastAsia="Verdana" w:hAnsi="Verdana" w:cs="Verdana"/>
          <w:bCs/>
          <w:lang w:val="it-IT"/>
        </w:rPr>
        <w:t>U njemu se nalaze hendleri “handlers“ i njihovi interfejsi, se</w:t>
      </w:r>
      <w:r>
        <w:rPr>
          <w:rFonts w:ascii="Verdana" w:eastAsia="Verdana" w:hAnsi="Verdana" w:cs="Verdana"/>
          <w:bCs/>
          <w:lang w:val="it-IT"/>
        </w:rPr>
        <w:t xml:space="preserve">rvisi “services” i njihovi interfejsi, DTO – ovi </w:t>
      </w:r>
      <w:r w:rsidRPr="007571C1">
        <w:rPr>
          <w:rFonts w:ascii="Verdana" w:eastAsia="Verdana" w:hAnsi="Verdana" w:cs="Verdana"/>
          <w:bCs/>
          <w:lang w:val="it-IT"/>
        </w:rPr>
        <w:t>[</w:t>
      </w:r>
      <w:r w:rsidR="009F4804">
        <w:rPr>
          <w:rFonts w:ascii="Verdana" w:eastAsia="Verdana" w:hAnsi="Verdana" w:cs="Verdana"/>
          <w:bCs/>
          <w:lang w:val="it-IT"/>
        </w:rPr>
        <w:t>9</w:t>
      </w:r>
      <w:r>
        <w:rPr>
          <w:rFonts w:ascii="Verdana" w:eastAsia="Verdana" w:hAnsi="Verdana" w:cs="Verdana"/>
          <w:bCs/>
          <w:lang w:val="it-IT"/>
        </w:rPr>
        <w:t>], inter</w:t>
      </w:r>
      <w:r>
        <w:rPr>
          <w:rFonts w:ascii="Verdana" w:eastAsia="Verdana" w:hAnsi="Verdana" w:cs="Verdana"/>
          <w:bCs/>
          <w:lang w:val="sr-Latn-RS"/>
        </w:rPr>
        <w:t>fejsi koji će eksterni servisi u druga dva sloja koristiti za implementaciju.</w:t>
      </w:r>
    </w:p>
    <w:p w14:paraId="13ADA743" w14:textId="4B20A2C0" w:rsidR="00602EB1" w:rsidRDefault="00602EB1" w:rsidP="00930794">
      <w:pPr>
        <w:spacing w:before="17"/>
        <w:jc w:val="both"/>
        <w:rPr>
          <w:rFonts w:ascii="Verdana" w:eastAsia="Verdana" w:hAnsi="Verdana" w:cs="Verdana"/>
          <w:bCs/>
          <w:lang w:val="sr-Latn-RS"/>
        </w:rPr>
      </w:pPr>
    </w:p>
    <w:p w14:paraId="3E1082F5" w14:textId="77777777" w:rsidR="00976678" w:rsidRDefault="00976678" w:rsidP="00930794">
      <w:pPr>
        <w:spacing w:before="17"/>
        <w:jc w:val="both"/>
        <w:rPr>
          <w:rFonts w:ascii="Verdana" w:eastAsia="Verdana" w:hAnsi="Verdana" w:cs="Verdana"/>
          <w:bCs/>
          <w:lang w:val="sr-Latn-RS"/>
        </w:rPr>
      </w:pPr>
    </w:p>
    <w:p w14:paraId="6FE8B315" w14:textId="73836335" w:rsidR="007571C1" w:rsidRPr="00602EB1" w:rsidRDefault="007571C1" w:rsidP="00930794">
      <w:pPr>
        <w:spacing w:before="17"/>
        <w:jc w:val="both"/>
        <w:rPr>
          <w:rFonts w:ascii="Verdana" w:eastAsia="Verdana" w:hAnsi="Verdana" w:cs="Verdana"/>
          <w:b/>
          <w:lang w:val="sr-Latn-RS"/>
        </w:rPr>
      </w:pPr>
      <w:r w:rsidRPr="00602EB1">
        <w:rPr>
          <w:rFonts w:ascii="Verdana" w:eastAsia="Verdana" w:hAnsi="Verdana" w:cs="Verdana"/>
          <w:b/>
          <w:lang w:val="sr-Latn-RS"/>
        </w:rPr>
        <w:t>Infrastrukturni sloj</w:t>
      </w:r>
    </w:p>
    <w:p w14:paraId="1281E6A9" w14:textId="1C7AA55B" w:rsidR="007571C1" w:rsidRDefault="007571C1" w:rsidP="00930794">
      <w:pPr>
        <w:spacing w:before="17"/>
        <w:jc w:val="both"/>
        <w:rPr>
          <w:rFonts w:ascii="Verdana" w:eastAsia="Verdana" w:hAnsi="Verdana" w:cs="Verdana"/>
          <w:bCs/>
          <w:lang w:val="sr-Latn-RS"/>
        </w:rPr>
      </w:pPr>
    </w:p>
    <w:p w14:paraId="51E7D78F" w14:textId="6E227A1B" w:rsidR="00B75C82" w:rsidRDefault="007571C1" w:rsidP="00930794">
      <w:pPr>
        <w:spacing w:before="17"/>
        <w:jc w:val="both"/>
        <w:rPr>
          <w:rFonts w:ascii="Verdana" w:eastAsia="Verdana" w:hAnsi="Verdana" w:cs="Verdana"/>
          <w:bCs/>
          <w:lang w:val="sr-Latn-RS"/>
        </w:rPr>
      </w:pPr>
      <w:r>
        <w:rPr>
          <w:rFonts w:ascii="Verdana" w:eastAsia="Verdana" w:hAnsi="Verdana" w:cs="Verdana"/>
          <w:bCs/>
          <w:lang w:val="sr-Latn-RS"/>
        </w:rPr>
        <w:t>Sloj koji služi za sve eksterne servise. U aplikativnom sloju se nalazi interfejsi koji se koriste u aplikativnim hendlerima, a u ovom sloju je konkretna implementacija tih interfejsa – čime se postiže veoma laka promena u celom sistemu.</w:t>
      </w:r>
    </w:p>
    <w:p w14:paraId="25D7904D" w14:textId="093D7D96" w:rsidR="00467080" w:rsidRDefault="00467080" w:rsidP="00930794">
      <w:pPr>
        <w:spacing w:before="17"/>
        <w:jc w:val="both"/>
        <w:rPr>
          <w:rFonts w:ascii="Verdana" w:eastAsia="Verdana" w:hAnsi="Verdana" w:cs="Verdana"/>
          <w:bCs/>
          <w:lang w:val="sr-Latn-RS"/>
        </w:rPr>
      </w:pPr>
    </w:p>
    <w:p w14:paraId="2826643C" w14:textId="0C90475A" w:rsidR="007571C1" w:rsidRDefault="006075A5" w:rsidP="00930794">
      <w:pPr>
        <w:spacing w:before="17"/>
        <w:jc w:val="both"/>
        <w:rPr>
          <w:rFonts w:ascii="Verdana" w:eastAsia="Verdana" w:hAnsi="Verdana" w:cs="Verdana"/>
          <w:bCs/>
          <w:lang w:val="sr-Latn-RS"/>
        </w:rPr>
      </w:pPr>
      <w:r>
        <w:rPr>
          <w:rFonts w:ascii="Verdana" w:eastAsia="Verdana" w:hAnsi="Verdana" w:cs="Verdana"/>
          <w:bCs/>
          <w:lang w:val="sr-Latn-RS"/>
        </w:rPr>
        <w:t>Konkretan primer je promena tipa baze podataka</w:t>
      </w:r>
      <w:r w:rsidR="007571C1">
        <w:rPr>
          <w:rFonts w:ascii="Verdana" w:eastAsia="Verdana" w:hAnsi="Verdana" w:cs="Verdana"/>
          <w:bCs/>
          <w:lang w:val="sr-Latn-RS"/>
        </w:rPr>
        <w:t>, ako aplikativni sloj koristi domenski interfejs koji predstavlja upis i ispis u bazu podatka, za konkretnu promenu koja će rezultirati promenom baze uopšte nije neophodno dirati deo koja koji se nalazi u „core“ ili ti jezgru sistema. Takva promena će se izvršiti u infrastrukturnom sloju gde se konkretna implementacija povezivanja sa bazom i nalazi.</w:t>
      </w:r>
    </w:p>
    <w:p w14:paraId="2A5DA831" w14:textId="660A2688" w:rsidR="007571C1" w:rsidRDefault="007571C1" w:rsidP="00930794">
      <w:pPr>
        <w:spacing w:before="17"/>
        <w:jc w:val="both"/>
        <w:rPr>
          <w:rFonts w:ascii="Verdana" w:eastAsia="Verdana" w:hAnsi="Verdana" w:cs="Verdana"/>
          <w:bCs/>
          <w:lang w:val="sr-Latn-RS"/>
        </w:rPr>
      </w:pPr>
    </w:p>
    <w:p w14:paraId="2E751B3B" w14:textId="172FF30D" w:rsidR="007571C1" w:rsidRDefault="007571C1" w:rsidP="00930794">
      <w:pPr>
        <w:spacing w:before="17"/>
        <w:jc w:val="both"/>
        <w:rPr>
          <w:rFonts w:ascii="Verdana" w:eastAsia="Verdana" w:hAnsi="Verdana" w:cs="Verdana"/>
          <w:bCs/>
          <w:lang w:val="sr-Latn-RS"/>
        </w:rPr>
      </w:pPr>
      <w:r>
        <w:rPr>
          <w:rFonts w:ascii="Verdana" w:eastAsia="Verdana" w:hAnsi="Verdana" w:cs="Verdana"/>
          <w:bCs/>
          <w:lang w:val="sr-Latn-RS"/>
        </w:rPr>
        <w:t>Zavisi od aplikativnog i domenskog sloja.</w:t>
      </w:r>
    </w:p>
    <w:p w14:paraId="258BF538" w14:textId="45E057D4" w:rsidR="007571C1" w:rsidRDefault="007571C1" w:rsidP="00930794">
      <w:pPr>
        <w:spacing w:before="17"/>
        <w:jc w:val="both"/>
        <w:rPr>
          <w:rFonts w:ascii="Verdana" w:eastAsia="Verdana" w:hAnsi="Verdana" w:cs="Verdana"/>
          <w:bCs/>
          <w:lang w:val="sr-Latn-RS"/>
        </w:rPr>
      </w:pPr>
      <w:r>
        <w:rPr>
          <w:rFonts w:ascii="Verdana" w:eastAsia="Verdana" w:hAnsi="Verdana" w:cs="Verdana"/>
          <w:bCs/>
          <w:lang w:val="sr-Latn-RS"/>
        </w:rPr>
        <w:t>U njemu se nalaze konkretne implementacije za:</w:t>
      </w:r>
    </w:p>
    <w:p w14:paraId="4A964BD6" w14:textId="77777777" w:rsidR="007F06E2" w:rsidRDefault="007F06E2" w:rsidP="00930794">
      <w:pPr>
        <w:spacing w:before="17"/>
        <w:jc w:val="both"/>
        <w:rPr>
          <w:rFonts w:ascii="Verdana" w:eastAsia="Verdana" w:hAnsi="Verdana" w:cs="Verdana"/>
          <w:bCs/>
          <w:lang w:val="sr-Latn-RS"/>
        </w:rPr>
      </w:pPr>
    </w:p>
    <w:p w14:paraId="373DBF94" w14:textId="4A1FC0B4" w:rsidR="007F06E2" w:rsidRDefault="007571C1" w:rsidP="00930794">
      <w:pPr>
        <w:pStyle w:val="ListParagraph"/>
        <w:numPr>
          <w:ilvl w:val="0"/>
          <w:numId w:val="2"/>
        </w:numPr>
        <w:spacing w:before="17"/>
        <w:jc w:val="both"/>
        <w:rPr>
          <w:rFonts w:ascii="Verdana" w:eastAsia="Verdana" w:hAnsi="Verdana" w:cs="Verdana"/>
          <w:bCs/>
          <w:lang w:val="sr-Latn-RS"/>
        </w:rPr>
      </w:pPr>
      <w:r>
        <w:rPr>
          <w:rFonts w:ascii="Verdana" w:eastAsia="Verdana" w:hAnsi="Verdana" w:cs="Verdana"/>
          <w:bCs/>
          <w:lang w:val="sr-Latn-RS"/>
        </w:rPr>
        <w:t>povezivanje sa bazom</w:t>
      </w:r>
    </w:p>
    <w:p w14:paraId="3F30A3F0" w14:textId="77777777" w:rsidR="007F06E2" w:rsidRPr="007F06E2" w:rsidRDefault="007F06E2" w:rsidP="00930794">
      <w:pPr>
        <w:pStyle w:val="ListParagraph"/>
        <w:spacing w:before="17"/>
        <w:jc w:val="both"/>
        <w:rPr>
          <w:rFonts w:ascii="Verdana" w:eastAsia="Verdana" w:hAnsi="Verdana" w:cs="Verdana"/>
          <w:bCs/>
          <w:lang w:val="sr-Latn-RS"/>
        </w:rPr>
      </w:pPr>
    </w:p>
    <w:p w14:paraId="5F05F2D0" w14:textId="54D5C3BD" w:rsidR="007F06E2" w:rsidRDefault="007571C1" w:rsidP="00930794">
      <w:pPr>
        <w:pStyle w:val="ListParagraph"/>
        <w:numPr>
          <w:ilvl w:val="0"/>
          <w:numId w:val="2"/>
        </w:numPr>
        <w:spacing w:before="17"/>
        <w:jc w:val="both"/>
        <w:rPr>
          <w:rFonts w:ascii="Verdana" w:eastAsia="Verdana" w:hAnsi="Verdana" w:cs="Verdana"/>
          <w:bCs/>
          <w:lang w:val="sr-Latn-RS"/>
        </w:rPr>
      </w:pPr>
      <w:r>
        <w:rPr>
          <w:rFonts w:ascii="Verdana" w:eastAsia="Verdana" w:hAnsi="Verdana" w:cs="Verdana"/>
          <w:bCs/>
          <w:lang w:val="sr-Latn-RS"/>
        </w:rPr>
        <w:t xml:space="preserve">povezivanje na </w:t>
      </w:r>
      <w:r w:rsidR="00B75C82">
        <w:rPr>
          <w:rFonts w:ascii="Verdana" w:eastAsia="Verdana" w:hAnsi="Verdana" w:cs="Verdana"/>
          <w:bCs/>
          <w:lang w:val="sr-Latn-RS"/>
        </w:rPr>
        <w:t>eksterni</w:t>
      </w:r>
      <w:r>
        <w:rPr>
          <w:rFonts w:ascii="Verdana" w:eastAsia="Verdana" w:hAnsi="Verdana" w:cs="Verdana"/>
          <w:bCs/>
          <w:lang w:val="sr-Latn-RS"/>
        </w:rPr>
        <w:t xml:space="preserve"> servis</w:t>
      </w:r>
    </w:p>
    <w:p w14:paraId="27C31D47" w14:textId="77777777" w:rsidR="007F06E2" w:rsidRPr="007F06E2" w:rsidRDefault="007F06E2" w:rsidP="00930794">
      <w:pPr>
        <w:spacing w:before="17"/>
        <w:jc w:val="both"/>
        <w:rPr>
          <w:rFonts w:ascii="Verdana" w:eastAsia="Verdana" w:hAnsi="Verdana" w:cs="Verdana"/>
          <w:bCs/>
          <w:lang w:val="sr-Latn-RS"/>
        </w:rPr>
      </w:pPr>
    </w:p>
    <w:p w14:paraId="354F92C9" w14:textId="65AA5EB9" w:rsidR="007571C1" w:rsidRDefault="007571C1" w:rsidP="00930794">
      <w:pPr>
        <w:pStyle w:val="ListParagraph"/>
        <w:numPr>
          <w:ilvl w:val="0"/>
          <w:numId w:val="2"/>
        </w:numPr>
        <w:spacing w:before="17"/>
        <w:jc w:val="both"/>
        <w:rPr>
          <w:rFonts w:ascii="Verdana" w:eastAsia="Verdana" w:hAnsi="Verdana" w:cs="Verdana"/>
          <w:bCs/>
          <w:lang w:val="sr-Latn-RS"/>
        </w:rPr>
      </w:pPr>
      <w:r>
        <w:rPr>
          <w:rFonts w:ascii="Verdana" w:eastAsia="Verdana" w:hAnsi="Verdana" w:cs="Verdana"/>
          <w:bCs/>
          <w:lang w:val="sr-Latn-RS"/>
        </w:rPr>
        <w:t>logovanje</w:t>
      </w:r>
    </w:p>
    <w:p w14:paraId="5400DA3D" w14:textId="77777777" w:rsidR="007F06E2" w:rsidRPr="007F06E2" w:rsidRDefault="007F06E2" w:rsidP="00930794">
      <w:pPr>
        <w:spacing w:before="17"/>
        <w:jc w:val="both"/>
        <w:rPr>
          <w:rFonts w:ascii="Verdana" w:eastAsia="Verdana" w:hAnsi="Verdana" w:cs="Verdana"/>
          <w:bCs/>
          <w:lang w:val="sr-Latn-RS"/>
        </w:rPr>
      </w:pPr>
    </w:p>
    <w:p w14:paraId="541DE450" w14:textId="1AD77465" w:rsidR="007571C1" w:rsidRDefault="00B75C82" w:rsidP="00930794">
      <w:pPr>
        <w:pStyle w:val="ListParagraph"/>
        <w:numPr>
          <w:ilvl w:val="0"/>
          <w:numId w:val="2"/>
        </w:numPr>
        <w:spacing w:before="17"/>
        <w:jc w:val="both"/>
        <w:rPr>
          <w:rFonts w:ascii="Verdana" w:eastAsia="Verdana" w:hAnsi="Verdana" w:cs="Verdana"/>
          <w:bCs/>
          <w:lang w:val="sr-Latn-RS"/>
        </w:rPr>
      </w:pPr>
      <w:r>
        <w:rPr>
          <w:rFonts w:ascii="Verdana" w:eastAsia="Verdana" w:hAnsi="Verdana" w:cs="Verdana"/>
          <w:bCs/>
          <w:lang w:val="sr-Latn-RS"/>
        </w:rPr>
        <w:t>upisivanje i čitanje fajlova</w:t>
      </w:r>
    </w:p>
    <w:p w14:paraId="5699155D" w14:textId="77777777" w:rsidR="007F06E2" w:rsidRPr="007F06E2" w:rsidRDefault="007F06E2" w:rsidP="00930794">
      <w:pPr>
        <w:spacing w:before="17"/>
        <w:jc w:val="both"/>
        <w:rPr>
          <w:rFonts w:ascii="Verdana" w:eastAsia="Verdana" w:hAnsi="Verdana" w:cs="Verdana"/>
          <w:bCs/>
          <w:lang w:val="sr-Latn-RS"/>
        </w:rPr>
      </w:pPr>
    </w:p>
    <w:p w14:paraId="57E5A222" w14:textId="27F72F2F" w:rsidR="00B75C82" w:rsidRDefault="00B75C82" w:rsidP="00930794">
      <w:pPr>
        <w:pStyle w:val="ListParagraph"/>
        <w:numPr>
          <w:ilvl w:val="0"/>
          <w:numId w:val="2"/>
        </w:numPr>
        <w:spacing w:before="17"/>
        <w:jc w:val="both"/>
        <w:rPr>
          <w:rFonts w:ascii="Verdana" w:eastAsia="Verdana" w:hAnsi="Verdana" w:cs="Verdana"/>
          <w:bCs/>
          <w:lang w:val="sr-Latn-RS"/>
        </w:rPr>
      </w:pPr>
      <w:r>
        <w:rPr>
          <w:rFonts w:ascii="Verdana" w:eastAsia="Verdana" w:hAnsi="Verdana" w:cs="Verdana"/>
          <w:bCs/>
          <w:lang w:val="sr-Latn-RS"/>
        </w:rPr>
        <w:t>povezivanje na servis bas „service bus“</w:t>
      </w:r>
    </w:p>
    <w:p w14:paraId="506B32D5" w14:textId="77777777" w:rsidR="00976678" w:rsidRPr="00976678" w:rsidRDefault="00976678" w:rsidP="00976678">
      <w:pPr>
        <w:pStyle w:val="ListParagraph"/>
        <w:rPr>
          <w:rFonts w:ascii="Verdana" w:eastAsia="Verdana" w:hAnsi="Verdana" w:cs="Verdana"/>
          <w:bCs/>
          <w:lang w:val="sr-Latn-RS"/>
        </w:rPr>
      </w:pPr>
    </w:p>
    <w:p w14:paraId="50D9D91E" w14:textId="3792C621" w:rsidR="00976678" w:rsidRDefault="00976678" w:rsidP="00976678">
      <w:pPr>
        <w:spacing w:before="17"/>
        <w:jc w:val="both"/>
        <w:rPr>
          <w:rFonts w:ascii="Verdana" w:eastAsia="Verdana" w:hAnsi="Verdana" w:cs="Verdana"/>
          <w:bCs/>
          <w:lang w:val="sr-Latn-RS"/>
        </w:rPr>
      </w:pPr>
    </w:p>
    <w:p w14:paraId="14C7BC27" w14:textId="77777777" w:rsidR="00976678" w:rsidRPr="00976678" w:rsidRDefault="00976678" w:rsidP="00976678">
      <w:pPr>
        <w:spacing w:before="17"/>
        <w:jc w:val="both"/>
        <w:rPr>
          <w:rFonts w:ascii="Verdana" w:eastAsia="Verdana" w:hAnsi="Verdana" w:cs="Verdana"/>
          <w:bCs/>
          <w:lang w:val="sr-Latn-RS"/>
        </w:rPr>
      </w:pPr>
    </w:p>
    <w:p w14:paraId="2E847FBE" w14:textId="76DB5CF3" w:rsidR="00B75C82" w:rsidRPr="00602EB1" w:rsidRDefault="00B75C82" w:rsidP="00930794">
      <w:pPr>
        <w:spacing w:before="17"/>
        <w:jc w:val="both"/>
        <w:rPr>
          <w:rFonts w:ascii="Verdana" w:eastAsia="Verdana" w:hAnsi="Verdana" w:cs="Verdana"/>
          <w:b/>
          <w:lang w:val="sr-Latn-RS"/>
        </w:rPr>
      </w:pPr>
      <w:r w:rsidRPr="00602EB1">
        <w:rPr>
          <w:rFonts w:ascii="Verdana" w:eastAsia="Verdana" w:hAnsi="Verdana" w:cs="Verdana"/>
          <w:b/>
          <w:lang w:val="sr-Latn-RS"/>
        </w:rPr>
        <w:t>Prezentacioni sloj</w:t>
      </w:r>
    </w:p>
    <w:p w14:paraId="5889D0EF" w14:textId="3A214800" w:rsidR="00B75C82" w:rsidRDefault="00B75C82" w:rsidP="00930794">
      <w:pPr>
        <w:spacing w:before="17"/>
        <w:jc w:val="both"/>
        <w:rPr>
          <w:rFonts w:ascii="Verdana" w:eastAsia="Verdana" w:hAnsi="Verdana" w:cs="Verdana"/>
          <w:bCs/>
          <w:lang w:val="sr-Latn-RS"/>
        </w:rPr>
      </w:pPr>
    </w:p>
    <w:p w14:paraId="29D40669" w14:textId="72FA5401" w:rsidR="00B75C82" w:rsidRDefault="00B75C82" w:rsidP="00930794">
      <w:pPr>
        <w:spacing w:before="17"/>
        <w:jc w:val="both"/>
        <w:rPr>
          <w:rFonts w:ascii="Verdana" w:eastAsia="Verdana" w:hAnsi="Verdana" w:cs="Verdana"/>
          <w:bCs/>
          <w:lang w:val="sr-Latn-RS"/>
        </w:rPr>
      </w:pPr>
      <w:r>
        <w:rPr>
          <w:rFonts w:ascii="Verdana" w:eastAsia="Verdana" w:hAnsi="Verdana" w:cs="Verdana"/>
          <w:bCs/>
          <w:lang w:val="sr-Latn-RS"/>
        </w:rPr>
        <w:t xml:space="preserve">Sloj koji predstavlja GUI (Graphical User Interface) </w:t>
      </w:r>
      <w:r w:rsidRPr="00B75C82">
        <w:rPr>
          <w:rFonts w:ascii="Verdana" w:eastAsia="Verdana" w:hAnsi="Verdana" w:cs="Verdana"/>
          <w:bCs/>
          <w:lang w:val="sr-Latn-RS"/>
        </w:rPr>
        <w:t xml:space="preserve">[6]. </w:t>
      </w:r>
      <w:r>
        <w:rPr>
          <w:rFonts w:ascii="Verdana" w:eastAsia="Verdana" w:hAnsi="Verdana" w:cs="Verdana"/>
          <w:bCs/>
          <w:lang w:val="sr-Latn-RS"/>
        </w:rPr>
        <w:t>Sloj koji se kači na aplikativni sloj, koristi njegove servise i od njih, u zavisnosti od slučaja, dobija neki rezultat.</w:t>
      </w:r>
    </w:p>
    <w:p w14:paraId="0875AB18" w14:textId="25316D98" w:rsidR="00B75C82" w:rsidRDefault="00B75C82" w:rsidP="00930794">
      <w:pPr>
        <w:spacing w:before="17"/>
        <w:jc w:val="both"/>
        <w:rPr>
          <w:rFonts w:ascii="Verdana" w:eastAsia="Verdana" w:hAnsi="Verdana" w:cs="Verdana"/>
          <w:bCs/>
          <w:lang w:val="sr-Latn-RS"/>
        </w:rPr>
      </w:pPr>
    </w:p>
    <w:p w14:paraId="13D27CA2" w14:textId="3906C037" w:rsidR="00B75C82" w:rsidRDefault="00B75C82" w:rsidP="00930794">
      <w:pPr>
        <w:spacing w:before="17"/>
        <w:jc w:val="both"/>
        <w:rPr>
          <w:rFonts w:ascii="Verdana" w:eastAsia="Verdana" w:hAnsi="Verdana" w:cs="Verdana"/>
          <w:bCs/>
          <w:lang w:val="sr-Latn-RS"/>
        </w:rPr>
      </w:pPr>
      <w:r>
        <w:rPr>
          <w:rFonts w:ascii="Verdana" w:eastAsia="Verdana" w:hAnsi="Verdana" w:cs="Verdana"/>
          <w:bCs/>
          <w:lang w:val="sr-Latn-RS"/>
        </w:rPr>
        <w:t>Zavisi od aplikativnog i domenskog sloja.</w:t>
      </w:r>
    </w:p>
    <w:p w14:paraId="5308D725" w14:textId="3EF395F3" w:rsidR="00B75C82" w:rsidRDefault="00B75C82" w:rsidP="00930794">
      <w:pPr>
        <w:spacing w:before="17"/>
        <w:jc w:val="both"/>
        <w:rPr>
          <w:rFonts w:ascii="Verdana" w:eastAsia="Verdana" w:hAnsi="Verdana" w:cs="Verdana"/>
          <w:bCs/>
          <w:lang w:val="sr-Latn-RS"/>
        </w:rPr>
      </w:pPr>
      <w:r>
        <w:rPr>
          <w:rFonts w:ascii="Verdana" w:eastAsia="Verdana" w:hAnsi="Verdana" w:cs="Verdana"/>
          <w:bCs/>
          <w:lang w:val="sr-Latn-RS"/>
        </w:rPr>
        <w:t>Predstavlja različite vidove aplikacija koje su najbliži klijentu:</w:t>
      </w:r>
    </w:p>
    <w:p w14:paraId="21CC69B0" w14:textId="77777777" w:rsidR="007F06E2" w:rsidRDefault="007F06E2" w:rsidP="00930794">
      <w:pPr>
        <w:spacing w:before="17"/>
        <w:jc w:val="both"/>
        <w:rPr>
          <w:rFonts w:ascii="Verdana" w:eastAsia="Verdana" w:hAnsi="Verdana" w:cs="Verdana"/>
          <w:bCs/>
          <w:lang w:val="sr-Latn-RS"/>
        </w:rPr>
      </w:pPr>
    </w:p>
    <w:p w14:paraId="068B6D0D" w14:textId="3ED05443" w:rsidR="00B75C82" w:rsidRDefault="00B75C82" w:rsidP="00930794">
      <w:pPr>
        <w:pStyle w:val="ListParagraph"/>
        <w:numPr>
          <w:ilvl w:val="0"/>
          <w:numId w:val="2"/>
        </w:numPr>
        <w:spacing w:before="17"/>
        <w:jc w:val="both"/>
        <w:rPr>
          <w:rFonts w:ascii="Verdana" w:eastAsia="Verdana" w:hAnsi="Verdana" w:cs="Verdana"/>
          <w:bCs/>
          <w:lang w:val="sr-Latn-RS"/>
        </w:rPr>
      </w:pPr>
      <w:r>
        <w:rPr>
          <w:rFonts w:ascii="Verdana" w:eastAsia="Verdana" w:hAnsi="Verdana" w:cs="Verdana"/>
          <w:bCs/>
          <w:lang w:val="sr-Latn-RS"/>
        </w:rPr>
        <w:t>veb</w:t>
      </w:r>
    </w:p>
    <w:p w14:paraId="593D688D" w14:textId="77777777" w:rsidR="007F06E2" w:rsidRDefault="007F06E2" w:rsidP="00930794">
      <w:pPr>
        <w:pStyle w:val="ListParagraph"/>
        <w:spacing w:before="17"/>
        <w:jc w:val="both"/>
        <w:rPr>
          <w:rFonts w:ascii="Verdana" w:eastAsia="Verdana" w:hAnsi="Verdana" w:cs="Verdana"/>
          <w:bCs/>
          <w:lang w:val="sr-Latn-RS"/>
        </w:rPr>
      </w:pPr>
    </w:p>
    <w:p w14:paraId="71A7C77A" w14:textId="23E0DDBD" w:rsidR="00B75C82" w:rsidRDefault="00B75C82" w:rsidP="00930794">
      <w:pPr>
        <w:pStyle w:val="ListParagraph"/>
        <w:numPr>
          <w:ilvl w:val="0"/>
          <w:numId w:val="2"/>
        </w:numPr>
        <w:spacing w:before="17"/>
        <w:jc w:val="both"/>
        <w:rPr>
          <w:rFonts w:ascii="Verdana" w:eastAsia="Verdana" w:hAnsi="Verdana" w:cs="Verdana"/>
          <w:bCs/>
          <w:lang w:val="sr-Latn-RS"/>
        </w:rPr>
      </w:pPr>
      <w:r>
        <w:rPr>
          <w:rFonts w:ascii="Verdana" w:eastAsia="Verdana" w:hAnsi="Verdana" w:cs="Verdana"/>
          <w:bCs/>
          <w:lang w:val="sr-Latn-RS"/>
        </w:rPr>
        <w:t>desktop</w:t>
      </w:r>
    </w:p>
    <w:p w14:paraId="04A76073" w14:textId="77777777" w:rsidR="007F06E2" w:rsidRPr="007F06E2" w:rsidRDefault="007F06E2" w:rsidP="00930794">
      <w:pPr>
        <w:spacing w:before="17"/>
        <w:jc w:val="both"/>
        <w:rPr>
          <w:rFonts w:ascii="Verdana" w:eastAsia="Verdana" w:hAnsi="Verdana" w:cs="Verdana"/>
          <w:bCs/>
          <w:lang w:val="sr-Latn-RS"/>
        </w:rPr>
      </w:pPr>
    </w:p>
    <w:p w14:paraId="7995C240" w14:textId="4EAC317E" w:rsidR="00B75C82" w:rsidRPr="007F06E2" w:rsidRDefault="00B75C82" w:rsidP="00930794">
      <w:pPr>
        <w:pStyle w:val="ListParagraph"/>
        <w:numPr>
          <w:ilvl w:val="0"/>
          <w:numId w:val="2"/>
        </w:numPr>
        <w:spacing w:before="17"/>
        <w:jc w:val="both"/>
        <w:rPr>
          <w:rFonts w:ascii="Verdana" w:eastAsia="Verdana" w:hAnsi="Verdana" w:cs="Verdana"/>
          <w:bCs/>
          <w:lang w:val="sr-Latn-RS"/>
        </w:rPr>
      </w:pPr>
      <w:r>
        <w:rPr>
          <w:rFonts w:ascii="Verdana" w:eastAsia="Verdana" w:hAnsi="Verdana" w:cs="Verdana"/>
          <w:bCs/>
          <w:lang w:val="sr-Latn-RS"/>
        </w:rPr>
        <w:t>konzolne</w:t>
      </w:r>
    </w:p>
    <w:p w14:paraId="4F791199" w14:textId="72A4EF2C" w:rsidR="007F06E2" w:rsidRDefault="007F06E2" w:rsidP="00930794">
      <w:pPr>
        <w:spacing w:before="17"/>
        <w:jc w:val="both"/>
        <w:rPr>
          <w:rFonts w:ascii="Verdana" w:eastAsia="Verdana" w:hAnsi="Verdana" w:cs="Verdana"/>
          <w:bCs/>
          <w:lang w:val="sr-Latn-RS"/>
        </w:rPr>
      </w:pPr>
    </w:p>
    <w:p w14:paraId="10807385" w14:textId="2ADC6B31" w:rsidR="007F06E2" w:rsidRDefault="007F06E2" w:rsidP="00930794">
      <w:pPr>
        <w:spacing w:before="17"/>
        <w:jc w:val="both"/>
        <w:rPr>
          <w:rFonts w:ascii="Verdana" w:eastAsia="Verdana" w:hAnsi="Verdana" w:cs="Verdana"/>
          <w:bCs/>
          <w:lang w:val="sr-Latn-RS"/>
        </w:rPr>
      </w:pPr>
    </w:p>
    <w:p w14:paraId="65090147" w14:textId="77777777" w:rsidR="007F06E2" w:rsidRDefault="007F06E2" w:rsidP="00930794">
      <w:pPr>
        <w:spacing w:before="17"/>
        <w:jc w:val="both"/>
        <w:rPr>
          <w:rFonts w:ascii="Verdana" w:eastAsia="Verdana" w:hAnsi="Verdana" w:cs="Verdana"/>
          <w:bCs/>
          <w:lang w:val="sr-Latn-RS"/>
        </w:rPr>
      </w:pPr>
    </w:p>
    <w:p w14:paraId="6712A53F" w14:textId="7D059AD0" w:rsidR="00467080" w:rsidRPr="00602EB1" w:rsidRDefault="00B75C82" w:rsidP="00976678">
      <w:pPr>
        <w:spacing w:before="17"/>
        <w:jc w:val="center"/>
        <w:rPr>
          <w:rFonts w:ascii="Verdana" w:eastAsia="Verdana" w:hAnsi="Verdana" w:cs="Verdana"/>
          <w:bCs/>
          <w:noProof/>
          <w:lang w:val="sr-Latn-RS"/>
        </w:rPr>
      </w:pPr>
      <w:r>
        <w:rPr>
          <w:rFonts w:ascii="Verdana" w:eastAsia="Verdana" w:hAnsi="Verdana" w:cs="Verdana"/>
          <w:bCs/>
          <w:noProof/>
          <w:lang w:val="sr-Latn-RS"/>
        </w:rPr>
        <w:drawing>
          <wp:inline distT="0" distB="0" distL="0" distR="0" wp14:anchorId="7DF53A1B" wp14:editId="68137D06">
            <wp:extent cx="5918200" cy="2352675"/>
            <wp:effectExtent l="0" t="0" r="635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18200" cy="2352675"/>
                    </a:xfrm>
                    <a:prstGeom prst="rect">
                      <a:avLst/>
                    </a:prstGeom>
                  </pic:spPr>
                </pic:pic>
              </a:graphicData>
            </a:graphic>
          </wp:inline>
        </w:drawing>
      </w:r>
    </w:p>
    <w:p w14:paraId="11E52FE1" w14:textId="3A35CAE1" w:rsidR="00467080" w:rsidRDefault="00976678" w:rsidP="00976678">
      <w:pPr>
        <w:jc w:val="center"/>
        <w:rPr>
          <w:rFonts w:ascii="Verdana" w:eastAsia="Verdana" w:hAnsi="Verdana" w:cs="Verdana"/>
          <w:lang w:val="sr-Latn-RS"/>
        </w:rPr>
      </w:pPr>
      <w:r>
        <w:rPr>
          <w:rFonts w:ascii="Verdana" w:eastAsia="Verdana" w:hAnsi="Verdana" w:cs="Verdana"/>
          <w:lang w:val="sr-Latn-RS"/>
        </w:rPr>
        <w:t>Slika 4. Primer „čiste“ arhitekture sa objašnjenjem</w:t>
      </w:r>
    </w:p>
    <w:p w14:paraId="7248A7A3" w14:textId="53A3EF6A" w:rsidR="00976678" w:rsidRDefault="00976678" w:rsidP="00976678">
      <w:pPr>
        <w:jc w:val="center"/>
        <w:rPr>
          <w:rFonts w:ascii="Verdana" w:eastAsia="Verdana" w:hAnsi="Verdana" w:cs="Verdana"/>
          <w:lang w:val="sr-Latn-RS"/>
        </w:rPr>
      </w:pPr>
      <w:r>
        <w:rPr>
          <w:rFonts w:ascii="Verdana" w:eastAsia="Verdana" w:hAnsi="Verdana" w:cs="Verdana"/>
          <w:lang w:val="sr-Latn-RS"/>
        </w:rPr>
        <w:t xml:space="preserve">(Izvor: </w:t>
      </w:r>
      <w:hyperlink r:id="rId24" w:history="1">
        <w:r w:rsidRPr="00C04811">
          <w:rPr>
            <w:rStyle w:val="Hyperlink"/>
            <w:rFonts w:ascii="Verdana" w:eastAsia="Verdana" w:hAnsi="Verdana" w:cs="Verdana"/>
            <w:lang w:val="sr-Latn-RS"/>
          </w:rPr>
          <w:t>https://atomiv.org/knowledgebase/software-architecture/clean-architecture</w:t>
        </w:r>
      </w:hyperlink>
      <w:r>
        <w:rPr>
          <w:rFonts w:ascii="Verdana" w:eastAsia="Verdana" w:hAnsi="Verdana" w:cs="Verdana"/>
          <w:lang w:val="sr-Latn-RS"/>
        </w:rPr>
        <w:t>)</w:t>
      </w:r>
    </w:p>
    <w:p w14:paraId="6A3D7CCC" w14:textId="53E99D90" w:rsidR="00A2182C" w:rsidRDefault="00A2182C" w:rsidP="00930794">
      <w:pPr>
        <w:jc w:val="both"/>
        <w:rPr>
          <w:rFonts w:ascii="Verdana" w:eastAsia="Verdana" w:hAnsi="Verdana" w:cs="Verdana"/>
          <w:lang w:val="sr-Latn-RS"/>
        </w:rPr>
      </w:pPr>
    </w:p>
    <w:p w14:paraId="444E7607" w14:textId="77777777" w:rsidR="00A2182C" w:rsidRPr="00467080" w:rsidRDefault="00A2182C" w:rsidP="00930794">
      <w:pPr>
        <w:jc w:val="both"/>
        <w:rPr>
          <w:rFonts w:ascii="Verdana" w:eastAsia="Verdana" w:hAnsi="Verdana" w:cs="Verdana"/>
          <w:lang w:val="sr-Latn-RS"/>
        </w:rPr>
      </w:pPr>
    </w:p>
    <w:p w14:paraId="7EAD0AC7" w14:textId="012EA934" w:rsidR="00B75C82" w:rsidRPr="00B75C82" w:rsidRDefault="00B75C82" w:rsidP="00930794">
      <w:pPr>
        <w:spacing w:before="17"/>
        <w:jc w:val="both"/>
        <w:rPr>
          <w:rFonts w:ascii="Verdana" w:eastAsia="Verdana" w:hAnsi="Verdana" w:cs="Verdana"/>
          <w:bCs/>
          <w:lang w:val="sr-Latn-RS"/>
        </w:rPr>
      </w:pPr>
      <w:r>
        <w:rPr>
          <w:rFonts w:ascii="Verdana" w:eastAsia="Verdana" w:hAnsi="Verdana" w:cs="Verdana"/>
          <w:bCs/>
          <w:noProof/>
          <w:lang w:val="sr-Latn-RS"/>
        </w:rPr>
        <w:drawing>
          <wp:inline distT="0" distB="0" distL="0" distR="0" wp14:anchorId="786F1C1E" wp14:editId="515FCB54">
            <wp:extent cx="5918200" cy="2501265"/>
            <wp:effectExtent l="0" t="0" r="6350" b="0"/>
            <wp:docPr id="3" name="Picture 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18200" cy="2501265"/>
                    </a:xfrm>
                    <a:prstGeom prst="rect">
                      <a:avLst/>
                    </a:prstGeom>
                  </pic:spPr>
                </pic:pic>
              </a:graphicData>
            </a:graphic>
          </wp:inline>
        </w:drawing>
      </w:r>
    </w:p>
    <w:p w14:paraId="5A86BB85" w14:textId="071269ED" w:rsidR="00BA5962" w:rsidRDefault="00976678" w:rsidP="00976678">
      <w:pPr>
        <w:spacing w:before="17"/>
        <w:ind w:left="360"/>
        <w:jc w:val="center"/>
        <w:rPr>
          <w:rFonts w:ascii="Verdana" w:eastAsia="Verdana" w:hAnsi="Verdana" w:cs="Verdana"/>
          <w:bCs/>
          <w:lang w:val="sr-Latn-RS"/>
        </w:rPr>
      </w:pPr>
      <w:r>
        <w:rPr>
          <w:rFonts w:ascii="Verdana" w:eastAsia="Verdana" w:hAnsi="Verdana" w:cs="Verdana"/>
          <w:bCs/>
          <w:lang w:val="sr-Latn-RS"/>
        </w:rPr>
        <w:t>Slika 5. Primer „čiste“ arhitekture sa primerima tipova klasa</w:t>
      </w:r>
    </w:p>
    <w:p w14:paraId="68767081" w14:textId="4D6CB221" w:rsidR="00976678" w:rsidRDefault="00976678" w:rsidP="00976678">
      <w:pPr>
        <w:spacing w:before="17"/>
        <w:ind w:left="360"/>
        <w:jc w:val="center"/>
        <w:rPr>
          <w:rFonts w:ascii="Verdana" w:eastAsia="Verdana" w:hAnsi="Verdana" w:cs="Verdana"/>
          <w:bCs/>
          <w:lang w:val="sr-Latn-RS"/>
        </w:rPr>
      </w:pPr>
      <w:r>
        <w:rPr>
          <w:rFonts w:ascii="Verdana" w:eastAsia="Verdana" w:hAnsi="Verdana" w:cs="Verdana"/>
          <w:bCs/>
          <w:lang w:val="sr-Latn-RS"/>
        </w:rPr>
        <w:t xml:space="preserve">(Izvor: </w:t>
      </w:r>
      <w:hyperlink r:id="rId26" w:history="1">
        <w:r w:rsidRPr="00C04811">
          <w:rPr>
            <w:rStyle w:val="Hyperlink"/>
            <w:rFonts w:ascii="Verdana" w:eastAsia="Verdana" w:hAnsi="Verdana" w:cs="Verdana"/>
            <w:bCs/>
            <w:lang w:val="sr-Latn-RS"/>
          </w:rPr>
          <w:t>https://atomiv.org/knowledgebase/software-architecture/clean-architecture</w:t>
        </w:r>
      </w:hyperlink>
      <w:r>
        <w:rPr>
          <w:rFonts w:ascii="Verdana" w:eastAsia="Verdana" w:hAnsi="Verdana" w:cs="Verdana"/>
          <w:bCs/>
          <w:lang w:val="sr-Latn-RS"/>
        </w:rPr>
        <w:t>)</w:t>
      </w:r>
    </w:p>
    <w:p w14:paraId="41689703" w14:textId="77777777" w:rsidR="007F06E2" w:rsidRDefault="007F06E2" w:rsidP="00930794">
      <w:pPr>
        <w:spacing w:before="17"/>
        <w:jc w:val="both"/>
        <w:rPr>
          <w:rFonts w:ascii="Verdana" w:eastAsia="Verdana" w:hAnsi="Verdana" w:cs="Verdana"/>
          <w:bCs/>
          <w:lang w:val="sr-Latn-RS"/>
        </w:rPr>
      </w:pPr>
    </w:p>
    <w:p w14:paraId="4A1F1A17" w14:textId="77777777" w:rsidR="00976678" w:rsidRDefault="00976678" w:rsidP="00930794">
      <w:pPr>
        <w:spacing w:before="17"/>
        <w:jc w:val="both"/>
        <w:rPr>
          <w:rFonts w:ascii="Verdana" w:eastAsia="Verdana" w:hAnsi="Verdana" w:cs="Verdana"/>
          <w:bCs/>
          <w:lang w:val="sr-Latn-RS"/>
        </w:rPr>
      </w:pPr>
    </w:p>
    <w:p w14:paraId="41BE138B" w14:textId="3344D30D" w:rsidR="00467080" w:rsidRDefault="00467080" w:rsidP="00930794">
      <w:pPr>
        <w:spacing w:before="17"/>
        <w:jc w:val="both"/>
        <w:rPr>
          <w:rFonts w:ascii="Verdana" w:eastAsia="Verdana" w:hAnsi="Verdana" w:cs="Verdana"/>
          <w:bCs/>
          <w:lang w:val="sr-Latn-RS"/>
        </w:rPr>
      </w:pPr>
      <w:r>
        <w:rPr>
          <w:rFonts w:ascii="Verdana" w:eastAsia="Verdana" w:hAnsi="Verdana" w:cs="Verdana"/>
          <w:bCs/>
          <w:lang w:val="sr-Latn-RS"/>
        </w:rPr>
        <w:t xml:space="preserve">Putanja kontrole bi trebala da izgleda tako da: </w:t>
      </w:r>
    </w:p>
    <w:p w14:paraId="6CE1F36F" w14:textId="77777777" w:rsidR="00976678" w:rsidRDefault="00976678" w:rsidP="00930794">
      <w:pPr>
        <w:spacing w:before="17"/>
        <w:jc w:val="both"/>
        <w:rPr>
          <w:rFonts w:ascii="Verdana" w:eastAsia="Verdana" w:hAnsi="Verdana" w:cs="Verdana"/>
          <w:bCs/>
          <w:lang w:val="sr-Latn-RS"/>
        </w:rPr>
      </w:pPr>
    </w:p>
    <w:p w14:paraId="59330568" w14:textId="5B11221C" w:rsidR="00467080" w:rsidRDefault="00467080" w:rsidP="00930794">
      <w:pPr>
        <w:spacing w:before="17"/>
        <w:jc w:val="both"/>
        <w:rPr>
          <w:rFonts w:ascii="Verdana" w:eastAsia="Verdana" w:hAnsi="Verdana" w:cs="Verdana"/>
          <w:bCs/>
          <w:lang w:val="sr-Latn-RS"/>
        </w:rPr>
      </w:pPr>
      <w:r>
        <w:rPr>
          <w:rFonts w:ascii="Verdana" w:eastAsia="Verdana" w:hAnsi="Verdana" w:cs="Verdana"/>
          <w:bCs/>
          <w:lang w:val="sr-Latn-RS"/>
        </w:rPr>
        <w:t>1.</w:t>
      </w:r>
      <w:r w:rsidR="00602EB1">
        <w:rPr>
          <w:rFonts w:ascii="Verdana" w:eastAsia="Verdana" w:hAnsi="Verdana" w:cs="Verdana"/>
          <w:bCs/>
          <w:lang w:val="sr-Latn-RS"/>
        </w:rPr>
        <w:t xml:space="preserve"> </w:t>
      </w:r>
      <w:r>
        <w:rPr>
          <w:rFonts w:ascii="Verdana" w:eastAsia="Verdana" w:hAnsi="Verdana" w:cs="Verdana"/>
          <w:bCs/>
          <w:lang w:val="sr-Latn-RS"/>
        </w:rPr>
        <w:t>Prezentacioni sloj zove aplikativni</w:t>
      </w:r>
    </w:p>
    <w:p w14:paraId="1EF8DE63" w14:textId="60B10414" w:rsidR="00467080" w:rsidRDefault="00467080" w:rsidP="00930794">
      <w:pPr>
        <w:spacing w:before="17"/>
        <w:jc w:val="both"/>
        <w:rPr>
          <w:rFonts w:ascii="Verdana" w:eastAsia="Verdana" w:hAnsi="Verdana" w:cs="Verdana"/>
          <w:bCs/>
          <w:lang w:val="sr-Latn-RS"/>
        </w:rPr>
      </w:pPr>
      <w:r>
        <w:rPr>
          <w:rFonts w:ascii="Verdana" w:eastAsia="Verdana" w:hAnsi="Verdana" w:cs="Verdana"/>
          <w:bCs/>
          <w:lang w:val="sr-Latn-RS"/>
        </w:rPr>
        <w:t>2. Aplikativni zove domenski</w:t>
      </w:r>
    </w:p>
    <w:p w14:paraId="01F64B16" w14:textId="4C57E30F" w:rsidR="00467080" w:rsidRDefault="00467080" w:rsidP="00930794">
      <w:pPr>
        <w:spacing w:before="17"/>
        <w:jc w:val="both"/>
        <w:rPr>
          <w:rFonts w:ascii="Verdana" w:eastAsia="Verdana" w:hAnsi="Verdana" w:cs="Verdana"/>
          <w:bCs/>
          <w:lang w:val="sr-Latn-RS"/>
        </w:rPr>
      </w:pPr>
      <w:r>
        <w:rPr>
          <w:rFonts w:ascii="Verdana" w:eastAsia="Verdana" w:hAnsi="Verdana" w:cs="Verdana"/>
          <w:bCs/>
          <w:lang w:val="sr-Latn-RS"/>
        </w:rPr>
        <w:t>3. Aplikativni zove infrastrukturni</w:t>
      </w:r>
    </w:p>
    <w:p w14:paraId="62AE9F9C" w14:textId="0E78FC45" w:rsidR="00467080" w:rsidRDefault="00467080" w:rsidP="00930794">
      <w:pPr>
        <w:spacing w:before="17"/>
        <w:jc w:val="both"/>
        <w:rPr>
          <w:rFonts w:ascii="Verdana" w:eastAsia="Verdana" w:hAnsi="Verdana" w:cs="Verdana"/>
          <w:bCs/>
          <w:lang w:val="sr-Latn-RS"/>
        </w:rPr>
      </w:pPr>
      <w:r>
        <w:rPr>
          <w:rFonts w:ascii="Verdana" w:eastAsia="Verdana" w:hAnsi="Verdana" w:cs="Verdana"/>
          <w:bCs/>
          <w:lang w:val="sr-Latn-RS"/>
        </w:rPr>
        <w:t>4. Aplikativni vrati podatak prezentacionom</w:t>
      </w:r>
    </w:p>
    <w:p w14:paraId="527298F0" w14:textId="5FFA2A75" w:rsidR="00467080" w:rsidRDefault="00467080" w:rsidP="00930794">
      <w:pPr>
        <w:spacing w:before="17"/>
        <w:jc w:val="both"/>
        <w:rPr>
          <w:rFonts w:ascii="Verdana" w:eastAsia="Verdana" w:hAnsi="Verdana" w:cs="Verdana"/>
          <w:bCs/>
          <w:lang w:val="sr-Latn-RS"/>
        </w:rPr>
      </w:pPr>
      <w:r>
        <w:rPr>
          <w:rFonts w:ascii="Verdana" w:eastAsia="Verdana" w:hAnsi="Verdana" w:cs="Verdana"/>
          <w:bCs/>
          <w:lang w:val="sr-Latn-RS"/>
        </w:rPr>
        <w:t>5. Prezentacioni ispise podataka</w:t>
      </w:r>
    </w:p>
    <w:p w14:paraId="370F45D3" w14:textId="5FF677F5" w:rsidR="007F06E2" w:rsidRDefault="007F06E2" w:rsidP="00930794">
      <w:pPr>
        <w:jc w:val="both"/>
        <w:rPr>
          <w:rFonts w:ascii="Verdana" w:eastAsia="Verdana" w:hAnsi="Verdana" w:cs="Verdana"/>
          <w:b/>
          <w:spacing w:val="2"/>
        </w:rPr>
      </w:pPr>
    </w:p>
    <w:p w14:paraId="0D64D6B6" w14:textId="708DBC63" w:rsidR="007F06E2" w:rsidRDefault="007F06E2" w:rsidP="00930794">
      <w:pPr>
        <w:jc w:val="both"/>
        <w:rPr>
          <w:rFonts w:ascii="Verdana" w:eastAsia="Verdana" w:hAnsi="Verdana" w:cs="Verdana"/>
          <w:b/>
          <w:spacing w:val="2"/>
        </w:rPr>
      </w:pPr>
    </w:p>
    <w:p w14:paraId="08810B9E" w14:textId="07FB424C" w:rsidR="007F06E2" w:rsidRDefault="007F06E2" w:rsidP="00930794">
      <w:pPr>
        <w:jc w:val="both"/>
        <w:rPr>
          <w:rFonts w:ascii="Verdana" w:eastAsia="Verdana" w:hAnsi="Verdana" w:cs="Verdana"/>
          <w:b/>
          <w:spacing w:val="2"/>
        </w:rPr>
      </w:pPr>
    </w:p>
    <w:p w14:paraId="4D2B11FC" w14:textId="085DC91E" w:rsidR="00BF251B" w:rsidRDefault="00BF251B" w:rsidP="00930794">
      <w:pPr>
        <w:jc w:val="both"/>
        <w:rPr>
          <w:rFonts w:ascii="Verdana" w:eastAsia="Verdana" w:hAnsi="Verdana" w:cs="Verdana"/>
          <w:b/>
          <w:spacing w:val="2"/>
        </w:rPr>
      </w:pPr>
    </w:p>
    <w:p w14:paraId="10F92BD7" w14:textId="42138377" w:rsidR="00BF251B" w:rsidRDefault="00BF251B" w:rsidP="00930794">
      <w:pPr>
        <w:jc w:val="both"/>
        <w:rPr>
          <w:rFonts w:ascii="Verdana" w:eastAsia="Verdana" w:hAnsi="Verdana" w:cs="Verdana"/>
          <w:b/>
          <w:spacing w:val="2"/>
        </w:rPr>
      </w:pPr>
    </w:p>
    <w:p w14:paraId="01A73417" w14:textId="06861141" w:rsidR="00BF251B" w:rsidRDefault="00BF251B" w:rsidP="00930794">
      <w:pPr>
        <w:jc w:val="both"/>
        <w:rPr>
          <w:rFonts w:ascii="Verdana" w:eastAsia="Verdana" w:hAnsi="Verdana" w:cs="Verdana"/>
          <w:b/>
          <w:spacing w:val="2"/>
        </w:rPr>
      </w:pPr>
    </w:p>
    <w:p w14:paraId="6050953F" w14:textId="0E7A84CA" w:rsidR="00BF251B" w:rsidRDefault="00BF251B" w:rsidP="00930794">
      <w:pPr>
        <w:jc w:val="both"/>
        <w:rPr>
          <w:rFonts w:ascii="Verdana" w:eastAsia="Verdana" w:hAnsi="Verdana" w:cs="Verdana"/>
          <w:b/>
          <w:spacing w:val="2"/>
        </w:rPr>
      </w:pPr>
    </w:p>
    <w:p w14:paraId="0D44E704" w14:textId="77777777" w:rsidR="00BF251B" w:rsidRDefault="00BF251B" w:rsidP="00930794">
      <w:pPr>
        <w:jc w:val="both"/>
        <w:rPr>
          <w:rFonts w:ascii="Verdana" w:eastAsia="Verdana" w:hAnsi="Verdana" w:cs="Verdana"/>
          <w:b/>
          <w:spacing w:val="2"/>
        </w:rPr>
      </w:pPr>
    </w:p>
    <w:p w14:paraId="57769B72" w14:textId="1112C6C8" w:rsidR="00D4242C" w:rsidRDefault="00A2182C" w:rsidP="00930794">
      <w:pPr>
        <w:spacing w:before="17"/>
        <w:jc w:val="both"/>
        <w:rPr>
          <w:rFonts w:ascii="Verdana" w:eastAsia="Verdana" w:hAnsi="Verdana" w:cs="Verdana"/>
          <w:b/>
          <w:spacing w:val="2"/>
        </w:rPr>
      </w:pPr>
      <w:r>
        <w:rPr>
          <w:rFonts w:ascii="Verdana" w:eastAsia="Verdana" w:hAnsi="Verdana" w:cs="Verdana"/>
          <w:b/>
          <w:noProof/>
          <w:spacing w:val="2"/>
        </w:rPr>
        <w:drawing>
          <wp:inline distT="0" distB="0" distL="0" distR="0" wp14:anchorId="6F2BFDAB" wp14:editId="0F3D48D7">
            <wp:extent cx="5918200" cy="3114675"/>
            <wp:effectExtent l="0" t="0" r="6350" b="952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18200" cy="3114675"/>
                    </a:xfrm>
                    <a:prstGeom prst="rect">
                      <a:avLst/>
                    </a:prstGeom>
                  </pic:spPr>
                </pic:pic>
              </a:graphicData>
            </a:graphic>
          </wp:inline>
        </w:drawing>
      </w:r>
    </w:p>
    <w:p w14:paraId="452FA1F8" w14:textId="0A75B242" w:rsidR="00BF251B" w:rsidRDefault="00BF251B" w:rsidP="00BF251B">
      <w:pPr>
        <w:jc w:val="center"/>
        <w:rPr>
          <w:rFonts w:ascii="Verdana" w:eastAsia="Verdana" w:hAnsi="Verdana" w:cs="Verdana"/>
          <w:lang w:val="sr-Latn-RS"/>
        </w:rPr>
      </w:pPr>
      <w:r>
        <w:rPr>
          <w:rFonts w:ascii="Verdana" w:eastAsia="Verdana" w:hAnsi="Verdana" w:cs="Verdana"/>
          <w:lang w:val="sr-Latn-RS"/>
        </w:rPr>
        <w:t>Slika 6. Primer „čiste“ arhitekture sa objašnjenjem</w:t>
      </w:r>
    </w:p>
    <w:p w14:paraId="4F658DAC" w14:textId="0F69E52C" w:rsidR="00BF251B" w:rsidRDefault="00BF251B" w:rsidP="00BF251B">
      <w:pPr>
        <w:jc w:val="center"/>
        <w:rPr>
          <w:rFonts w:ascii="Verdana" w:eastAsia="Verdana" w:hAnsi="Verdana" w:cs="Verdana"/>
          <w:lang w:val="sr-Latn-RS"/>
        </w:rPr>
      </w:pPr>
      <w:r>
        <w:rPr>
          <w:rFonts w:ascii="Verdana" w:eastAsia="Verdana" w:hAnsi="Verdana" w:cs="Verdana"/>
          <w:lang w:val="sr-Latn-RS"/>
        </w:rPr>
        <w:t>(Izvor:</w:t>
      </w:r>
      <w:r w:rsidRPr="00BF251B">
        <w:rPr>
          <w:lang w:val="de-DE"/>
        </w:rPr>
        <w:t xml:space="preserve"> </w:t>
      </w:r>
      <w:hyperlink r:id="rId28" w:history="1">
        <w:r w:rsidRPr="00C04811">
          <w:rPr>
            <w:rStyle w:val="Hyperlink"/>
            <w:rFonts w:ascii="Verdana" w:eastAsia="Verdana" w:hAnsi="Verdana" w:cs="Verdana"/>
            <w:lang w:val="sr-Latn-RS"/>
          </w:rPr>
          <w:t>https://herbertograca.com/2017/11/16/explicit-architecture-01-ddd-hexagonal-onion-clean-cqrs-how-i-put-it-all-together</w:t>
        </w:r>
      </w:hyperlink>
      <w:r>
        <w:rPr>
          <w:rFonts w:ascii="Verdana" w:eastAsia="Verdana" w:hAnsi="Verdana" w:cs="Verdana"/>
          <w:lang w:val="sr-Latn-RS"/>
        </w:rPr>
        <w:t>)</w:t>
      </w:r>
    </w:p>
    <w:p w14:paraId="02581C35" w14:textId="77777777" w:rsidR="00BF251B" w:rsidRDefault="00BF251B" w:rsidP="00BF251B">
      <w:pPr>
        <w:jc w:val="center"/>
        <w:rPr>
          <w:rFonts w:ascii="Verdana" w:eastAsia="Verdana" w:hAnsi="Verdana" w:cs="Verdana"/>
          <w:lang w:val="sr-Latn-RS"/>
        </w:rPr>
      </w:pPr>
    </w:p>
    <w:p w14:paraId="45227DEB" w14:textId="6CC9139A" w:rsidR="00D4242C" w:rsidRPr="00BF251B" w:rsidRDefault="00D4242C" w:rsidP="00930794">
      <w:pPr>
        <w:ind w:left="720"/>
        <w:jc w:val="both"/>
        <w:rPr>
          <w:rFonts w:ascii="Verdana" w:eastAsia="Verdana" w:hAnsi="Verdana" w:cs="Verdana"/>
          <w:b/>
          <w:spacing w:val="2"/>
          <w:lang w:val="sr-Latn-RS"/>
        </w:rPr>
      </w:pPr>
    </w:p>
    <w:p w14:paraId="658BDFFB" w14:textId="77777777" w:rsidR="00D4242C" w:rsidRPr="00BF251B" w:rsidRDefault="00D4242C" w:rsidP="00930794">
      <w:pPr>
        <w:spacing w:before="17"/>
        <w:jc w:val="both"/>
        <w:rPr>
          <w:rFonts w:ascii="Verdana" w:eastAsia="Verdana" w:hAnsi="Verdana" w:cs="Verdana"/>
          <w:b/>
          <w:spacing w:val="2"/>
          <w:lang w:val="de-DE"/>
        </w:rPr>
      </w:pPr>
    </w:p>
    <w:p w14:paraId="14177BBC" w14:textId="77777777" w:rsidR="00A2182C" w:rsidRPr="00BF251B" w:rsidRDefault="00A2182C" w:rsidP="00930794">
      <w:pPr>
        <w:spacing w:before="17"/>
        <w:jc w:val="both"/>
        <w:rPr>
          <w:rFonts w:ascii="Verdana" w:eastAsia="Verdana" w:hAnsi="Verdana" w:cs="Verdana"/>
          <w:b/>
          <w:sz w:val="24"/>
          <w:szCs w:val="24"/>
          <w:lang w:val="de-DE"/>
        </w:rPr>
      </w:pPr>
    </w:p>
    <w:p w14:paraId="6A426046" w14:textId="77777777" w:rsidR="00A2182C" w:rsidRPr="00BF251B" w:rsidRDefault="00A2182C" w:rsidP="00930794">
      <w:pPr>
        <w:spacing w:before="17"/>
        <w:jc w:val="both"/>
        <w:rPr>
          <w:rFonts w:ascii="Verdana" w:eastAsia="Verdana" w:hAnsi="Verdana" w:cs="Verdana"/>
          <w:b/>
          <w:sz w:val="24"/>
          <w:szCs w:val="24"/>
          <w:lang w:val="de-DE"/>
        </w:rPr>
      </w:pPr>
    </w:p>
    <w:p w14:paraId="7B700198" w14:textId="77777777" w:rsidR="00A2182C" w:rsidRPr="00BF251B" w:rsidRDefault="00A2182C" w:rsidP="00930794">
      <w:pPr>
        <w:spacing w:before="17"/>
        <w:jc w:val="both"/>
        <w:rPr>
          <w:rFonts w:ascii="Verdana" w:eastAsia="Verdana" w:hAnsi="Verdana" w:cs="Verdana"/>
          <w:b/>
          <w:sz w:val="24"/>
          <w:szCs w:val="24"/>
          <w:lang w:val="de-DE"/>
        </w:rPr>
      </w:pPr>
    </w:p>
    <w:p w14:paraId="05C25E4B" w14:textId="77777777" w:rsidR="007F06E2" w:rsidRPr="00BF251B" w:rsidRDefault="007F06E2" w:rsidP="00930794">
      <w:pPr>
        <w:spacing w:before="17"/>
        <w:jc w:val="both"/>
        <w:rPr>
          <w:rFonts w:ascii="Verdana" w:eastAsia="Verdana" w:hAnsi="Verdana" w:cs="Verdana"/>
          <w:b/>
          <w:sz w:val="24"/>
          <w:szCs w:val="24"/>
          <w:lang w:val="de-DE"/>
        </w:rPr>
      </w:pPr>
    </w:p>
    <w:p w14:paraId="24DBE725" w14:textId="77777777" w:rsidR="007F06E2" w:rsidRPr="00BF251B" w:rsidRDefault="007F06E2" w:rsidP="00930794">
      <w:pPr>
        <w:spacing w:before="17"/>
        <w:jc w:val="both"/>
        <w:rPr>
          <w:rFonts w:ascii="Verdana" w:eastAsia="Verdana" w:hAnsi="Verdana" w:cs="Verdana"/>
          <w:b/>
          <w:sz w:val="24"/>
          <w:szCs w:val="24"/>
          <w:lang w:val="de-DE"/>
        </w:rPr>
      </w:pPr>
    </w:p>
    <w:p w14:paraId="49EFE5C4" w14:textId="77777777" w:rsidR="007F06E2" w:rsidRPr="00BF251B" w:rsidRDefault="007F06E2" w:rsidP="00930794">
      <w:pPr>
        <w:spacing w:before="17"/>
        <w:jc w:val="both"/>
        <w:rPr>
          <w:rFonts w:ascii="Verdana" w:eastAsia="Verdana" w:hAnsi="Verdana" w:cs="Verdana"/>
          <w:b/>
          <w:sz w:val="24"/>
          <w:szCs w:val="24"/>
          <w:lang w:val="de-DE"/>
        </w:rPr>
      </w:pPr>
    </w:p>
    <w:p w14:paraId="42EDB22B" w14:textId="77777777" w:rsidR="007F06E2" w:rsidRPr="00BF251B" w:rsidRDefault="007F06E2" w:rsidP="00930794">
      <w:pPr>
        <w:spacing w:before="17"/>
        <w:jc w:val="both"/>
        <w:rPr>
          <w:rFonts w:ascii="Verdana" w:eastAsia="Verdana" w:hAnsi="Verdana" w:cs="Verdana"/>
          <w:b/>
          <w:sz w:val="24"/>
          <w:szCs w:val="24"/>
          <w:lang w:val="de-DE"/>
        </w:rPr>
      </w:pPr>
    </w:p>
    <w:p w14:paraId="23E91194" w14:textId="77777777" w:rsidR="007F06E2" w:rsidRPr="00BF251B" w:rsidRDefault="007F06E2" w:rsidP="00930794">
      <w:pPr>
        <w:spacing w:before="17"/>
        <w:jc w:val="both"/>
        <w:rPr>
          <w:rFonts w:ascii="Verdana" w:eastAsia="Verdana" w:hAnsi="Verdana" w:cs="Verdana"/>
          <w:b/>
          <w:sz w:val="24"/>
          <w:szCs w:val="24"/>
          <w:lang w:val="de-DE"/>
        </w:rPr>
      </w:pPr>
    </w:p>
    <w:p w14:paraId="18795DC4" w14:textId="77777777" w:rsidR="007F06E2" w:rsidRPr="00BF251B" w:rsidRDefault="007F06E2" w:rsidP="00930794">
      <w:pPr>
        <w:spacing w:before="17"/>
        <w:jc w:val="both"/>
        <w:rPr>
          <w:rFonts w:ascii="Verdana" w:eastAsia="Verdana" w:hAnsi="Verdana" w:cs="Verdana"/>
          <w:b/>
          <w:sz w:val="24"/>
          <w:szCs w:val="24"/>
          <w:lang w:val="de-DE"/>
        </w:rPr>
      </w:pPr>
    </w:p>
    <w:p w14:paraId="6C2572D9" w14:textId="77777777" w:rsidR="007F06E2" w:rsidRPr="00BF251B" w:rsidRDefault="007F06E2" w:rsidP="00930794">
      <w:pPr>
        <w:spacing w:before="17"/>
        <w:jc w:val="both"/>
        <w:rPr>
          <w:rFonts w:ascii="Verdana" w:eastAsia="Verdana" w:hAnsi="Verdana" w:cs="Verdana"/>
          <w:b/>
          <w:sz w:val="24"/>
          <w:szCs w:val="24"/>
          <w:lang w:val="de-DE"/>
        </w:rPr>
      </w:pPr>
    </w:p>
    <w:p w14:paraId="53E40E9F" w14:textId="77777777" w:rsidR="007F06E2" w:rsidRPr="00BF251B" w:rsidRDefault="007F06E2" w:rsidP="00930794">
      <w:pPr>
        <w:spacing w:before="17"/>
        <w:jc w:val="both"/>
        <w:rPr>
          <w:rFonts w:ascii="Verdana" w:eastAsia="Verdana" w:hAnsi="Verdana" w:cs="Verdana"/>
          <w:b/>
          <w:sz w:val="24"/>
          <w:szCs w:val="24"/>
          <w:lang w:val="de-DE"/>
        </w:rPr>
      </w:pPr>
    </w:p>
    <w:p w14:paraId="1B5B10A6" w14:textId="77777777" w:rsidR="007F06E2" w:rsidRPr="00BF251B" w:rsidRDefault="007F06E2" w:rsidP="00930794">
      <w:pPr>
        <w:spacing w:before="17"/>
        <w:jc w:val="both"/>
        <w:rPr>
          <w:rFonts w:ascii="Verdana" w:eastAsia="Verdana" w:hAnsi="Verdana" w:cs="Verdana"/>
          <w:b/>
          <w:sz w:val="24"/>
          <w:szCs w:val="24"/>
          <w:lang w:val="de-DE"/>
        </w:rPr>
      </w:pPr>
    </w:p>
    <w:p w14:paraId="33A4A24A" w14:textId="77777777" w:rsidR="007F06E2" w:rsidRPr="00BF251B" w:rsidRDefault="007F06E2" w:rsidP="00930794">
      <w:pPr>
        <w:spacing w:before="17"/>
        <w:jc w:val="both"/>
        <w:rPr>
          <w:rFonts w:ascii="Verdana" w:eastAsia="Verdana" w:hAnsi="Verdana" w:cs="Verdana"/>
          <w:b/>
          <w:sz w:val="24"/>
          <w:szCs w:val="24"/>
          <w:lang w:val="de-DE"/>
        </w:rPr>
      </w:pPr>
    </w:p>
    <w:p w14:paraId="77889F2B" w14:textId="77777777" w:rsidR="007F06E2" w:rsidRPr="00BF251B" w:rsidRDefault="007F06E2" w:rsidP="00930794">
      <w:pPr>
        <w:spacing w:before="17"/>
        <w:jc w:val="both"/>
        <w:rPr>
          <w:rFonts w:ascii="Verdana" w:eastAsia="Verdana" w:hAnsi="Verdana" w:cs="Verdana"/>
          <w:b/>
          <w:sz w:val="24"/>
          <w:szCs w:val="24"/>
          <w:lang w:val="de-DE"/>
        </w:rPr>
      </w:pPr>
    </w:p>
    <w:p w14:paraId="64FB948F" w14:textId="6332C33C" w:rsidR="00D4472A" w:rsidRDefault="00D4472A" w:rsidP="00930794">
      <w:pPr>
        <w:spacing w:before="17"/>
        <w:jc w:val="both"/>
        <w:rPr>
          <w:rFonts w:ascii="Verdana" w:eastAsia="Verdana" w:hAnsi="Verdana" w:cs="Verdana"/>
          <w:b/>
          <w:sz w:val="24"/>
          <w:szCs w:val="24"/>
          <w:lang w:val="de-DE"/>
        </w:rPr>
      </w:pPr>
    </w:p>
    <w:p w14:paraId="2D78C677" w14:textId="77777777" w:rsidR="00BF251B" w:rsidRPr="00BF251B" w:rsidRDefault="00BF251B" w:rsidP="00930794">
      <w:pPr>
        <w:spacing w:before="17"/>
        <w:jc w:val="both"/>
        <w:rPr>
          <w:rFonts w:ascii="Verdana" w:eastAsia="Verdana" w:hAnsi="Verdana" w:cs="Verdana"/>
          <w:b/>
          <w:sz w:val="24"/>
          <w:szCs w:val="24"/>
          <w:lang w:val="de-DE"/>
        </w:rPr>
      </w:pPr>
    </w:p>
    <w:p w14:paraId="0E80AE24" w14:textId="77777777" w:rsidR="00BF251B" w:rsidRPr="009F4804" w:rsidRDefault="00BF251B" w:rsidP="00930794">
      <w:pPr>
        <w:spacing w:before="17"/>
        <w:jc w:val="both"/>
        <w:rPr>
          <w:rFonts w:ascii="Verdana" w:eastAsia="Verdana" w:hAnsi="Verdana" w:cs="Verdana"/>
          <w:b/>
          <w:sz w:val="24"/>
          <w:szCs w:val="24"/>
          <w:lang w:val="de-DE"/>
        </w:rPr>
      </w:pPr>
    </w:p>
    <w:p w14:paraId="55649386" w14:textId="77777777" w:rsidR="00BF251B" w:rsidRPr="009F4804" w:rsidRDefault="00BF251B" w:rsidP="00930794">
      <w:pPr>
        <w:spacing w:before="17"/>
        <w:jc w:val="both"/>
        <w:rPr>
          <w:rFonts w:ascii="Verdana" w:eastAsia="Verdana" w:hAnsi="Verdana" w:cs="Verdana"/>
          <w:b/>
          <w:sz w:val="24"/>
          <w:szCs w:val="24"/>
          <w:lang w:val="de-DE"/>
        </w:rPr>
      </w:pPr>
    </w:p>
    <w:p w14:paraId="55FD3D8D" w14:textId="77777777" w:rsidR="00BF251B" w:rsidRPr="009F4804" w:rsidRDefault="00BF251B" w:rsidP="00930794">
      <w:pPr>
        <w:spacing w:before="17"/>
        <w:jc w:val="both"/>
        <w:rPr>
          <w:rFonts w:ascii="Verdana" w:eastAsia="Verdana" w:hAnsi="Verdana" w:cs="Verdana"/>
          <w:b/>
          <w:sz w:val="24"/>
          <w:szCs w:val="24"/>
          <w:lang w:val="de-DE"/>
        </w:rPr>
      </w:pPr>
    </w:p>
    <w:p w14:paraId="01B7A6C3" w14:textId="77777777" w:rsidR="00BF251B" w:rsidRPr="009F4804" w:rsidRDefault="00BF251B" w:rsidP="00930794">
      <w:pPr>
        <w:spacing w:before="17"/>
        <w:jc w:val="both"/>
        <w:rPr>
          <w:rFonts w:ascii="Verdana" w:eastAsia="Verdana" w:hAnsi="Verdana" w:cs="Verdana"/>
          <w:b/>
          <w:sz w:val="24"/>
          <w:szCs w:val="24"/>
          <w:lang w:val="de-DE"/>
        </w:rPr>
      </w:pPr>
    </w:p>
    <w:p w14:paraId="7824293D" w14:textId="77777777" w:rsidR="00BF251B" w:rsidRPr="009F4804" w:rsidRDefault="00BF251B" w:rsidP="00930794">
      <w:pPr>
        <w:spacing w:before="17"/>
        <w:jc w:val="both"/>
        <w:rPr>
          <w:rFonts w:ascii="Verdana" w:eastAsia="Verdana" w:hAnsi="Verdana" w:cs="Verdana"/>
          <w:b/>
          <w:sz w:val="24"/>
          <w:szCs w:val="24"/>
          <w:lang w:val="de-DE"/>
        </w:rPr>
      </w:pPr>
    </w:p>
    <w:p w14:paraId="58DC49E5" w14:textId="77777777" w:rsidR="00BF251B" w:rsidRPr="009F4804" w:rsidRDefault="00BF251B" w:rsidP="00930794">
      <w:pPr>
        <w:spacing w:before="17"/>
        <w:jc w:val="both"/>
        <w:rPr>
          <w:rFonts w:ascii="Verdana" w:eastAsia="Verdana" w:hAnsi="Verdana" w:cs="Verdana"/>
          <w:b/>
          <w:sz w:val="24"/>
          <w:szCs w:val="24"/>
          <w:lang w:val="de-DE"/>
        </w:rPr>
      </w:pPr>
    </w:p>
    <w:p w14:paraId="59365709" w14:textId="77777777" w:rsidR="00BF251B" w:rsidRPr="009F4804" w:rsidRDefault="00BF251B" w:rsidP="00930794">
      <w:pPr>
        <w:spacing w:before="17"/>
        <w:jc w:val="both"/>
        <w:rPr>
          <w:rFonts w:ascii="Verdana" w:eastAsia="Verdana" w:hAnsi="Verdana" w:cs="Verdana"/>
          <w:b/>
          <w:sz w:val="24"/>
          <w:szCs w:val="24"/>
          <w:lang w:val="de-DE"/>
        </w:rPr>
      </w:pPr>
    </w:p>
    <w:p w14:paraId="1DDBF7E8" w14:textId="77777777" w:rsidR="00BF251B" w:rsidRPr="009F4804" w:rsidRDefault="00BF251B" w:rsidP="00930794">
      <w:pPr>
        <w:spacing w:before="17"/>
        <w:jc w:val="both"/>
        <w:rPr>
          <w:rFonts w:ascii="Verdana" w:eastAsia="Verdana" w:hAnsi="Verdana" w:cs="Verdana"/>
          <w:b/>
          <w:sz w:val="24"/>
          <w:szCs w:val="24"/>
          <w:lang w:val="de-DE"/>
        </w:rPr>
      </w:pPr>
    </w:p>
    <w:p w14:paraId="3350402A" w14:textId="14B5CF3C" w:rsidR="00A2182C" w:rsidRPr="009F4804" w:rsidRDefault="00302200" w:rsidP="00930794">
      <w:pPr>
        <w:spacing w:before="17"/>
        <w:jc w:val="both"/>
        <w:rPr>
          <w:rFonts w:ascii="Verdana" w:eastAsia="Verdana" w:hAnsi="Verdana" w:cs="Verdana"/>
          <w:b/>
          <w:sz w:val="24"/>
          <w:szCs w:val="24"/>
          <w:lang w:val="de-DE"/>
        </w:rPr>
      </w:pPr>
      <w:r w:rsidRPr="009F4804">
        <w:rPr>
          <w:rFonts w:ascii="Verdana" w:eastAsia="Verdana" w:hAnsi="Verdana" w:cs="Verdana"/>
          <w:b/>
          <w:sz w:val="24"/>
          <w:szCs w:val="24"/>
          <w:lang w:val="de-DE"/>
        </w:rPr>
        <w:t>6. DIZAJN PATERNI</w:t>
      </w:r>
    </w:p>
    <w:p w14:paraId="30A9D217" w14:textId="39B0DF0B" w:rsidR="00A2182C" w:rsidRPr="009F4804" w:rsidRDefault="00A2182C" w:rsidP="00930794">
      <w:pPr>
        <w:spacing w:before="17"/>
        <w:jc w:val="both"/>
        <w:rPr>
          <w:rFonts w:ascii="Verdana" w:eastAsia="Verdana" w:hAnsi="Verdana" w:cs="Verdana"/>
          <w:b/>
          <w:sz w:val="24"/>
          <w:szCs w:val="24"/>
          <w:lang w:val="de-DE"/>
        </w:rPr>
      </w:pPr>
    </w:p>
    <w:p w14:paraId="1AE63B54" w14:textId="6E737063" w:rsidR="002E247A" w:rsidRPr="009F4804" w:rsidRDefault="002E247A" w:rsidP="00930794">
      <w:pPr>
        <w:spacing w:before="17"/>
        <w:ind w:firstLine="720"/>
        <w:jc w:val="both"/>
        <w:rPr>
          <w:rFonts w:ascii="Verdana" w:eastAsia="Verdana" w:hAnsi="Verdana" w:cs="Verdana"/>
          <w:bCs/>
          <w:lang w:val="de-DE"/>
        </w:rPr>
      </w:pPr>
      <w:r w:rsidRPr="009F4804">
        <w:rPr>
          <w:rFonts w:ascii="Verdana" w:eastAsia="Verdana" w:hAnsi="Verdana" w:cs="Verdana"/>
          <w:bCs/>
          <w:lang w:val="de-DE"/>
        </w:rPr>
        <w:t>Dizajn paterni su ponovna iskoristiva rešenja koja se mogu primeniti na problem koji se često ponavlja u razvoju softvera.</w:t>
      </w:r>
    </w:p>
    <w:p w14:paraId="1B1DF6B5" w14:textId="6E8AA197" w:rsidR="002E247A" w:rsidRPr="00D4472A" w:rsidRDefault="00D4472A" w:rsidP="00930794">
      <w:pPr>
        <w:spacing w:before="17"/>
        <w:jc w:val="both"/>
        <w:rPr>
          <w:rFonts w:ascii="Verdana" w:eastAsia="Verdana" w:hAnsi="Verdana" w:cs="Verdana"/>
          <w:bCs/>
          <w:lang w:val="it-IT"/>
        </w:rPr>
      </w:pPr>
      <w:r w:rsidRPr="009F4804">
        <w:rPr>
          <w:rFonts w:ascii="Verdana" w:eastAsia="Verdana" w:hAnsi="Verdana" w:cs="Verdana"/>
          <w:bCs/>
          <w:lang w:val="de-DE"/>
        </w:rPr>
        <w:t>Prevod engleski reči “pattern”, na sprskom jeziku dobija vrednost  šablon, obrazac, uzorak.</w:t>
      </w:r>
      <w:r w:rsidR="002E247A" w:rsidRPr="009F4804">
        <w:rPr>
          <w:rFonts w:ascii="Verdana" w:eastAsia="Verdana" w:hAnsi="Verdana" w:cs="Verdana"/>
          <w:bCs/>
          <w:lang w:val="de-DE"/>
        </w:rPr>
        <w:t xml:space="preserve"> </w:t>
      </w:r>
      <w:r w:rsidR="002E247A" w:rsidRPr="00D4472A">
        <w:rPr>
          <w:rFonts w:ascii="Verdana" w:eastAsia="Verdana" w:hAnsi="Verdana" w:cs="Verdana"/>
          <w:bCs/>
          <w:lang w:val="it-IT"/>
        </w:rPr>
        <w:t xml:space="preserve">To govori da je dizajn patern nešto što </w:t>
      </w:r>
      <w:r w:rsidRPr="00D4472A">
        <w:rPr>
          <w:rFonts w:ascii="Verdana" w:eastAsia="Verdana" w:hAnsi="Verdana" w:cs="Verdana"/>
          <w:bCs/>
          <w:lang w:val="it-IT"/>
        </w:rPr>
        <w:t>se može</w:t>
      </w:r>
      <w:r w:rsidR="002E247A" w:rsidRPr="00D4472A">
        <w:rPr>
          <w:rFonts w:ascii="Verdana" w:eastAsia="Verdana" w:hAnsi="Verdana" w:cs="Verdana"/>
          <w:bCs/>
          <w:lang w:val="it-IT"/>
        </w:rPr>
        <w:t xml:space="preserve"> “štancati” i koristiti više puta,</w:t>
      </w:r>
      <w:r w:rsidRPr="00D4472A">
        <w:rPr>
          <w:rFonts w:ascii="Verdana" w:eastAsia="Verdana" w:hAnsi="Verdana" w:cs="Verdana"/>
          <w:bCs/>
          <w:lang w:val="it-IT"/>
        </w:rPr>
        <w:t xml:space="preserve"> </w:t>
      </w:r>
      <w:r>
        <w:rPr>
          <w:rFonts w:ascii="Verdana" w:eastAsia="Verdana" w:hAnsi="Verdana" w:cs="Verdana"/>
          <w:bCs/>
          <w:lang w:val="it-IT"/>
        </w:rPr>
        <w:t>i što pruža sledeće prednosti</w:t>
      </w:r>
      <w:r w:rsidR="002E247A" w:rsidRPr="00D4472A">
        <w:rPr>
          <w:rFonts w:ascii="Verdana" w:eastAsia="Verdana" w:hAnsi="Verdana" w:cs="Verdana"/>
          <w:bCs/>
          <w:lang w:val="it-IT"/>
        </w:rPr>
        <w:t>:</w:t>
      </w:r>
    </w:p>
    <w:p w14:paraId="136F03E8" w14:textId="24F58ACA" w:rsidR="002E247A" w:rsidRPr="00D4472A" w:rsidRDefault="002E247A" w:rsidP="00930794">
      <w:pPr>
        <w:spacing w:before="17"/>
        <w:jc w:val="both"/>
        <w:rPr>
          <w:rFonts w:ascii="Verdana" w:eastAsia="Verdana" w:hAnsi="Verdana" w:cs="Verdana"/>
          <w:bCs/>
          <w:lang w:val="it-IT"/>
        </w:rPr>
      </w:pPr>
    </w:p>
    <w:p w14:paraId="114CFEBB" w14:textId="6C893C1F" w:rsidR="007F06E2" w:rsidRPr="00D4472A" w:rsidRDefault="002E247A" w:rsidP="00930794">
      <w:pPr>
        <w:pStyle w:val="ListParagraph"/>
        <w:numPr>
          <w:ilvl w:val="0"/>
          <w:numId w:val="11"/>
        </w:numPr>
        <w:spacing w:before="17"/>
        <w:jc w:val="both"/>
        <w:rPr>
          <w:rFonts w:ascii="Verdana" w:eastAsia="Verdana" w:hAnsi="Verdana" w:cs="Verdana"/>
          <w:bCs/>
          <w:lang w:val="it-IT"/>
        </w:rPr>
      </w:pPr>
      <w:r w:rsidRPr="00D4472A">
        <w:rPr>
          <w:rFonts w:ascii="Verdana" w:eastAsia="Verdana" w:hAnsi="Verdana" w:cs="Verdana"/>
          <w:bCs/>
          <w:lang w:val="it-IT"/>
        </w:rPr>
        <w:t xml:space="preserve">Paterni su uglavnom dokazana rešenja – </w:t>
      </w:r>
      <w:r w:rsidR="00D4472A" w:rsidRPr="00D4472A">
        <w:rPr>
          <w:rFonts w:ascii="Verdana" w:eastAsia="Verdana" w:hAnsi="Verdana" w:cs="Verdana"/>
          <w:bCs/>
          <w:lang w:val="it-IT"/>
        </w:rPr>
        <w:t>ko</w:t>
      </w:r>
      <w:r w:rsidR="00D4472A">
        <w:rPr>
          <w:rFonts w:ascii="Verdana" w:eastAsia="Verdana" w:hAnsi="Verdana" w:cs="Verdana"/>
          <w:bCs/>
          <w:lang w:val="it-IT"/>
        </w:rPr>
        <w:t>risti se</w:t>
      </w:r>
      <w:r w:rsidRPr="00D4472A">
        <w:rPr>
          <w:rFonts w:ascii="Verdana" w:eastAsia="Verdana" w:hAnsi="Verdana" w:cs="Verdana"/>
          <w:bCs/>
          <w:lang w:val="it-IT"/>
        </w:rPr>
        <w:t xml:space="preserve"> isproban, testiran i optimizovan pristup rešavanju problema u razvoju softverskog proizvoda, baziran na iskustvu i radu programera koji su doprineli razvoju tog paterna.</w:t>
      </w:r>
    </w:p>
    <w:p w14:paraId="699850E5" w14:textId="77777777" w:rsidR="00941414" w:rsidRPr="00D4472A" w:rsidRDefault="00941414" w:rsidP="00930794">
      <w:pPr>
        <w:pStyle w:val="ListParagraph"/>
        <w:spacing w:before="17"/>
        <w:jc w:val="both"/>
        <w:rPr>
          <w:rFonts w:ascii="Verdana" w:eastAsia="Verdana" w:hAnsi="Verdana" w:cs="Verdana"/>
          <w:bCs/>
          <w:lang w:val="it-IT"/>
        </w:rPr>
      </w:pPr>
    </w:p>
    <w:p w14:paraId="2B3FFDBE" w14:textId="61517840" w:rsidR="00941414" w:rsidRPr="00D4472A" w:rsidRDefault="00941414" w:rsidP="00930794">
      <w:pPr>
        <w:pStyle w:val="ListParagraph"/>
        <w:numPr>
          <w:ilvl w:val="0"/>
          <w:numId w:val="11"/>
        </w:numPr>
        <w:spacing w:before="17"/>
        <w:jc w:val="both"/>
        <w:rPr>
          <w:rFonts w:ascii="Verdana" w:eastAsia="Verdana" w:hAnsi="Verdana" w:cs="Verdana"/>
          <w:bCs/>
          <w:lang w:val="it-IT"/>
        </w:rPr>
      </w:pPr>
      <w:r w:rsidRPr="00D4472A">
        <w:rPr>
          <w:rFonts w:ascii="Verdana" w:eastAsia="Verdana" w:hAnsi="Verdana" w:cs="Verdana"/>
          <w:bCs/>
          <w:lang w:val="it-IT"/>
        </w:rPr>
        <w:t xml:space="preserve">Lako ih je ponovo iskoristiti – paterni su uglavnom pojednostavljena rešenja nekog čestog problema, a činjenica da </w:t>
      </w:r>
      <w:r w:rsidR="00D4472A" w:rsidRPr="00D4472A">
        <w:rPr>
          <w:rFonts w:ascii="Verdana" w:eastAsia="Verdana" w:hAnsi="Verdana" w:cs="Verdana"/>
          <w:bCs/>
          <w:lang w:val="it-IT"/>
        </w:rPr>
        <w:t>se</w:t>
      </w:r>
      <w:r w:rsidR="00D4472A">
        <w:rPr>
          <w:rFonts w:ascii="Verdana" w:eastAsia="Verdana" w:hAnsi="Verdana" w:cs="Verdana"/>
          <w:bCs/>
          <w:lang w:val="it-IT"/>
        </w:rPr>
        <w:t xml:space="preserve"> mogu</w:t>
      </w:r>
      <w:r w:rsidRPr="00D4472A">
        <w:rPr>
          <w:rFonts w:ascii="Verdana" w:eastAsia="Verdana" w:hAnsi="Verdana" w:cs="Verdana"/>
          <w:bCs/>
          <w:lang w:val="it-IT"/>
        </w:rPr>
        <w:t xml:space="preserve"> prilagodi</w:t>
      </w:r>
      <w:r w:rsidR="00D4472A">
        <w:rPr>
          <w:rFonts w:ascii="Verdana" w:eastAsia="Verdana" w:hAnsi="Verdana" w:cs="Verdana"/>
          <w:bCs/>
          <w:lang w:val="it-IT"/>
        </w:rPr>
        <w:t>ti</w:t>
      </w:r>
      <w:r w:rsidRPr="00D4472A">
        <w:rPr>
          <w:rFonts w:ascii="Verdana" w:eastAsia="Verdana" w:hAnsi="Verdana" w:cs="Verdana"/>
          <w:bCs/>
          <w:lang w:val="it-IT"/>
        </w:rPr>
        <w:t xml:space="preserve"> </w:t>
      </w:r>
      <w:r w:rsidR="00D4472A">
        <w:rPr>
          <w:rFonts w:ascii="Verdana" w:eastAsia="Verdana" w:hAnsi="Verdana" w:cs="Verdana"/>
          <w:bCs/>
          <w:lang w:val="it-IT"/>
        </w:rPr>
        <w:t xml:space="preserve">ličnim </w:t>
      </w:r>
      <w:r w:rsidRPr="00D4472A">
        <w:rPr>
          <w:rFonts w:ascii="Verdana" w:eastAsia="Verdana" w:hAnsi="Verdana" w:cs="Verdana"/>
          <w:bCs/>
          <w:lang w:val="it-IT"/>
        </w:rPr>
        <w:t>potrebama čini ovaj koncept moćnim</w:t>
      </w:r>
      <w:r w:rsidR="00D4472A">
        <w:rPr>
          <w:rFonts w:ascii="Verdana" w:eastAsia="Verdana" w:hAnsi="Verdana" w:cs="Verdana"/>
          <w:bCs/>
          <w:lang w:val="it-IT"/>
        </w:rPr>
        <w:t xml:space="preserve"> i korisnim</w:t>
      </w:r>
      <w:r w:rsidRPr="00D4472A">
        <w:rPr>
          <w:rFonts w:ascii="Verdana" w:eastAsia="Verdana" w:hAnsi="Verdana" w:cs="Verdana"/>
          <w:bCs/>
          <w:lang w:val="it-IT"/>
        </w:rPr>
        <w:t>.</w:t>
      </w:r>
    </w:p>
    <w:p w14:paraId="08DA40D4" w14:textId="77777777" w:rsidR="00941414" w:rsidRPr="00D4472A" w:rsidRDefault="00941414" w:rsidP="00930794">
      <w:pPr>
        <w:spacing w:before="17"/>
        <w:jc w:val="both"/>
        <w:rPr>
          <w:rFonts w:ascii="Verdana" w:eastAsia="Verdana" w:hAnsi="Verdana" w:cs="Verdana"/>
          <w:bCs/>
          <w:lang w:val="it-IT"/>
        </w:rPr>
      </w:pPr>
    </w:p>
    <w:p w14:paraId="3CA9A402" w14:textId="306808EC" w:rsidR="00941414" w:rsidRPr="009F4804" w:rsidRDefault="00941414" w:rsidP="00930794">
      <w:pPr>
        <w:pStyle w:val="ListParagraph"/>
        <w:numPr>
          <w:ilvl w:val="0"/>
          <w:numId w:val="11"/>
        </w:numPr>
        <w:spacing w:before="17"/>
        <w:jc w:val="both"/>
        <w:rPr>
          <w:rFonts w:ascii="Verdana" w:eastAsia="Verdana" w:hAnsi="Verdana" w:cs="Verdana"/>
          <w:bCs/>
          <w:lang w:val="it-IT"/>
        </w:rPr>
      </w:pPr>
      <w:r w:rsidRPr="009F4804">
        <w:rPr>
          <w:rFonts w:ascii="Verdana" w:eastAsia="Verdana" w:hAnsi="Verdana" w:cs="Verdana"/>
          <w:bCs/>
          <w:lang w:val="it-IT"/>
        </w:rPr>
        <w:t>Paterni su ekspresivni – za svaki od njih se uglavnom vezuje  i određena struktura i specifičan rečnik, što čini saradnju I komunikaciju među programerima lakšom i efikasnijom.</w:t>
      </w:r>
    </w:p>
    <w:p w14:paraId="5A59993A" w14:textId="1413598E" w:rsidR="002E247A" w:rsidRPr="009F4804" w:rsidRDefault="002E247A" w:rsidP="00930794">
      <w:pPr>
        <w:spacing w:before="17"/>
        <w:jc w:val="both"/>
        <w:rPr>
          <w:rFonts w:ascii="Verdana" w:eastAsia="Verdana" w:hAnsi="Verdana" w:cs="Verdana"/>
          <w:bCs/>
          <w:lang w:val="it-IT"/>
        </w:rPr>
      </w:pPr>
    </w:p>
    <w:p w14:paraId="455F49C5" w14:textId="739DD258" w:rsidR="007F06E2" w:rsidRPr="009F4804" w:rsidRDefault="007F06E2" w:rsidP="00930794">
      <w:pPr>
        <w:spacing w:before="17"/>
        <w:jc w:val="both"/>
        <w:rPr>
          <w:rFonts w:ascii="Verdana" w:eastAsia="Verdana" w:hAnsi="Verdana" w:cs="Verdana"/>
          <w:bCs/>
          <w:lang w:val="it-IT"/>
        </w:rPr>
      </w:pPr>
    </w:p>
    <w:p w14:paraId="089B7AA0" w14:textId="5EA9B653" w:rsidR="007F06E2" w:rsidRPr="009F4804" w:rsidRDefault="007F06E2" w:rsidP="00930794">
      <w:pPr>
        <w:spacing w:before="17"/>
        <w:jc w:val="both"/>
        <w:rPr>
          <w:rFonts w:ascii="Verdana" w:eastAsia="Verdana" w:hAnsi="Verdana" w:cs="Verdana"/>
          <w:bCs/>
          <w:lang w:val="it-IT"/>
        </w:rPr>
      </w:pPr>
      <w:r w:rsidRPr="009F4804">
        <w:rPr>
          <w:rFonts w:ascii="Verdana" w:eastAsia="Verdana" w:hAnsi="Verdana" w:cs="Verdana"/>
          <w:bCs/>
          <w:lang w:val="it-IT"/>
        </w:rPr>
        <w:t>Paterni predstavljaju neki vid već iskorišćenog rečenja za ponavljani problem, logika koju možemo koristiti nebrojano puta.</w:t>
      </w:r>
    </w:p>
    <w:p w14:paraId="6CCE4750" w14:textId="77777777" w:rsidR="00941414" w:rsidRPr="009F4804" w:rsidRDefault="00941414" w:rsidP="00930794">
      <w:pPr>
        <w:spacing w:before="17"/>
        <w:jc w:val="both"/>
        <w:rPr>
          <w:rFonts w:ascii="Verdana" w:eastAsia="Verdana" w:hAnsi="Verdana" w:cs="Verdana"/>
          <w:bCs/>
          <w:lang w:val="it-IT"/>
        </w:rPr>
      </w:pPr>
    </w:p>
    <w:p w14:paraId="2FC482E4" w14:textId="707C54CE" w:rsidR="007F06E2" w:rsidRPr="009F4804" w:rsidRDefault="007F06E2" w:rsidP="00930794">
      <w:pPr>
        <w:spacing w:before="17"/>
        <w:jc w:val="both"/>
        <w:rPr>
          <w:rFonts w:ascii="Verdana" w:eastAsia="Verdana" w:hAnsi="Verdana" w:cs="Verdana"/>
          <w:bCs/>
          <w:lang w:val="it-IT"/>
        </w:rPr>
      </w:pPr>
      <w:r w:rsidRPr="009F4804">
        <w:rPr>
          <w:rFonts w:ascii="Verdana" w:eastAsia="Verdana" w:hAnsi="Verdana" w:cs="Verdana"/>
          <w:bCs/>
          <w:lang w:val="it-IT"/>
        </w:rPr>
        <w:t xml:space="preserve">Jako bitna stavka koja je ujedno I najteža za savladati kada se govori o dizajn paternima je kada I kako prepoznati pravi trenutak I mesto gde iskoristiti patern. U suprotnom, kompleksnost projekta nepotrebno raste, samim tim I njegovo održavanje I testabilnost što naravno dovodi do povećanih troškova. </w:t>
      </w:r>
    </w:p>
    <w:p w14:paraId="57B28620" w14:textId="77777777" w:rsidR="00941414" w:rsidRPr="009F4804" w:rsidRDefault="00941414" w:rsidP="00930794">
      <w:pPr>
        <w:spacing w:before="17"/>
        <w:jc w:val="both"/>
        <w:rPr>
          <w:rFonts w:ascii="Verdana" w:eastAsia="Verdana" w:hAnsi="Verdana" w:cs="Verdana"/>
          <w:bCs/>
          <w:lang w:val="it-IT"/>
        </w:rPr>
      </w:pPr>
    </w:p>
    <w:p w14:paraId="53A20DF0" w14:textId="4092B83B" w:rsidR="007F06E2" w:rsidRPr="009F4804" w:rsidRDefault="007F06E2" w:rsidP="00930794">
      <w:pPr>
        <w:spacing w:before="17"/>
        <w:jc w:val="both"/>
        <w:rPr>
          <w:rFonts w:ascii="Verdana" w:eastAsia="Verdana" w:hAnsi="Verdana" w:cs="Verdana"/>
          <w:bCs/>
          <w:lang w:val="it-IT"/>
        </w:rPr>
      </w:pPr>
      <w:r w:rsidRPr="009F4804">
        <w:rPr>
          <w:rFonts w:ascii="Verdana" w:eastAsia="Verdana" w:hAnsi="Verdana" w:cs="Verdana"/>
          <w:bCs/>
          <w:lang w:val="it-IT"/>
        </w:rPr>
        <w:t>Pored poznavanja samog koncepta određenih dizajn paterna, ekvivalentno je bitno I iskoristiti ih na pravom mestu u pravo vreme.</w:t>
      </w:r>
    </w:p>
    <w:p w14:paraId="0898D489" w14:textId="6A1E4862" w:rsidR="007F06E2" w:rsidRPr="009F4804" w:rsidRDefault="007F06E2" w:rsidP="00930794">
      <w:pPr>
        <w:spacing w:before="17"/>
        <w:jc w:val="both"/>
        <w:rPr>
          <w:rFonts w:ascii="Verdana" w:eastAsia="Verdana" w:hAnsi="Verdana" w:cs="Verdana"/>
          <w:bCs/>
          <w:lang w:val="it-IT"/>
        </w:rPr>
      </w:pPr>
    </w:p>
    <w:p w14:paraId="26CBD5C8" w14:textId="157FF4F6" w:rsidR="007F06E2" w:rsidRDefault="007F06E2" w:rsidP="00930794">
      <w:pPr>
        <w:spacing w:before="17"/>
        <w:jc w:val="both"/>
        <w:rPr>
          <w:rFonts w:ascii="Verdana" w:eastAsia="Verdana" w:hAnsi="Verdana" w:cs="Verdana"/>
          <w:bCs/>
          <w:lang w:val="it-IT"/>
        </w:rPr>
      </w:pPr>
      <w:r w:rsidRPr="007F06E2">
        <w:rPr>
          <w:rFonts w:ascii="Verdana" w:eastAsia="Verdana" w:hAnsi="Verdana" w:cs="Verdana"/>
          <w:bCs/>
          <w:lang w:val="it-IT"/>
        </w:rPr>
        <w:t>Dizajn paterni se mogu katego</w:t>
      </w:r>
      <w:r>
        <w:rPr>
          <w:rFonts w:ascii="Verdana" w:eastAsia="Verdana" w:hAnsi="Verdana" w:cs="Verdana"/>
          <w:bCs/>
          <w:lang w:val="it-IT"/>
        </w:rPr>
        <w:t>rizovati u 3 osnovne vrste:</w:t>
      </w:r>
    </w:p>
    <w:p w14:paraId="68E5397C" w14:textId="77777777" w:rsidR="00941414" w:rsidRDefault="00941414" w:rsidP="00930794">
      <w:pPr>
        <w:spacing w:before="17"/>
        <w:jc w:val="both"/>
        <w:rPr>
          <w:rFonts w:ascii="Verdana" w:eastAsia="Verdana" w:hAnsi="Verdana" w:cs="Verdana"/>
          <w:bCs/>
          <w:lang w:val="it-IT"/>
        </w:rPr>
      </w:pPr>
    </w:p>
    <w:p w14:paraId="00B01465" w14:textId="671241C4" w:rsidR="001F6ABA" w:rsidRDefault="001F6ABA" w:rsidP="00930794">
      <w:pPr>
        <w:pStyle w:val="ListParagraph"/>
        <w:numPr>
          <w:ilvl w:val="0"/>
          <w:numId w:val="6"/>
        </w:numPr>
        <w:spacing w:before="17"/>
        <w:jc w:val="both"/>
        <w:rPr>
          <w:rFonts w:ascii="Verdana" w:eastAsia="Verdana" w:hAnsi="Verdana" w:cs="Verdana"/>
          <w:bCs/>
          <w:lang w:val="it-IT"/>
        </w:rPr>
      </w:pPr>
      <w:r>
        <w:rPr>
          <w:rFonts w:ascii="Verdana" w:eastAsia="Verdana" w:hAnsi="Verdana" w:cs="Verdana"/>
          <w:bCs/>
          <w:lang w:val="it-IT"/>
        </w:rPr>
        <w:t>Kreacioni dizajn paterni</w:t>
      </w:r>
    </w:p>
    <w:p w14:paraId="615209DF" w14:textId="77777777" w:rsidR="001F6ABA" w:rsidRDefault="001F6ABA" w:rsidP="00930794">
      <w:pPr>
        <w:pStyle w:val="ListParagraph"/>
        <w:spacing w:before="17"/>
        <w:jc w:val="both"/>
        <w:rPr>
          <w:rFonts w:ascii="Verdana" w:eastAsia="Verdana" w:hAnsi="Verdana" w:cs="Verdana"/>
          <w:bCs/>
          <w:lang w:val="it-IT"/>
        </w:rPr>
      </w:pPr>
    </w:p>
    <w:p w14:paraId="57427EB7" w14:textId="2351A799" w:rsidR="001F6ABA" w:rsidRDefault="001F6ABA" w:rsidP="00930794">
      <w:pPr>
        <w:pStyle w:val="ListParagraph"/>
        <w:numPr>
          <w:ilvl w:val="0"/>
          <w:numId w:val="6"/>
        </w:numPr>
        <w:spacing w:before="17"/>
        <w:jc w:val="both"/>
        <w:rPr>
          <w:rFonts w:ascii="Verdana" w:eastAsia="Verdana" w:hAnsi="Verdana" w:cs="Verdana"/>
          <w:bCs/>
          <w:lang w:val="it-IT"/>
        </w:rPr>
      </w:pPr>
      <w:r>
        <w:rPr>
          <w:rFonts w:ascii="Verdana" w:eastAsia="Verdana" w:hAnsi="Verdana" w:cs="Verdana"/>
          <w:bCs/>
          <w:lang w:val="it-IT"/>
        </w:rPr>
        <w:t>Strukturalni dizajn paterni</w:t>
      </w:r>
    </w:p>
    <w:p w14:paraId="0E976E87" w14:textId="77777777" w:rsidR="001F6ABA" w:rsidRPr="001F6ABA" w:rsidRDefault="001F6ABA" w:rsidP="00930794">
      <w:pPr>
        <w:spacing w:before="17"/>
        <w:jc w:val="both"/>
        <w:rPr>
          <w:rFonts w:ascii="Verdana" w:eastAsia="Verdana" w:hAnsi="Verdana" w:cs="Verdana"/>
          <w:bCs/>
          <w:lang w:val="it-IT"/>
        </w:rPr>
      </w:pPr>
    </w:p>
    <w:p w14:paraId="357EFF38" w14:textId="1F1A2F7A" w:rsidR="001F6ABA" w:rsidRPr="001F6ABA" w:rsidRDefault="001F6ABA" w:rsidP="00930794">
      <w:pPr>
        <w:pStyle w:val="ListParagraph"/>
        <w:numPr>
          <w:ilvl w:val="0"/>
          <w:numId w:val="6"/>
        </w:numPr>
        <w:spacing w:before="17"/>
        <w:jc w:val="both"/>
        <w:rPr>
          <w:rFonts w:ascii="Verdana" w:eastAsia="Verdana" w:hAnsi="Verdana" w:cs="Verdana"/>
          <w:bCs/>
          <w:lang w:val="it-IT"/>
        </w:rPr>
      </w:pPr>
      <w:r>
        <w:rPr>
          <w:rFonts w:ascii="Verdana" w:eastAsia="Verdana" w:hAnsi="Verdana" w:cs="Verdana"/>
          <w:bCs/>
          <w:lang w:val="it-IT"/>
        </w:rPr>
        <w:t>Bihevioralni dizajn paterni</w:t>
      </w:r>
    </w:p>
    <w:p w14:paraId="175FDB8D" w14:textId="77777777" w:rsidR="00BF251B" w:rsidRDefault="00BF251B" w:rsidP="00930794">
      <w:pPr>
        <w:jc w:val="both"/>
        <w:rPr>
          <w:rFonts w:ascii="Verdana" w:eastAsia="Verdana" w:hAnsi="Verdana" w:cs="Verdana"/>
          <w:bCs/>
          <w:lang w:val="it-IT"/>
        </w:rPr>
      </w:pPr>
    </w:p>
    <w:p w14:paraId="079F7529" w14:textId="77777777" w:rsidR="00BF251B" w:rsidRDefault="00BF251B" w:rsidP="00930794">
      <w:pPr>
        <w:jc w:val="both"/>
        <w:rPr>
          <w:rFonts w:ascii="Verdana" w:eastAsia="Verdana" w:hAnsi="Verdana" w:cs="Verdana"/>
          <w:bCs/>
          <w:lang w:val="it-IT"/>
        </w:rPr>
      </w:pPr>
    </w:p>
    <w:p w14:paraId="60ED48F3" w14:textId="1E7B9F6A" w:rsidR="001F6ABA" w:rsidRPr="00941414" w:rsidRDefault="001F6ABA" w:rsidP="00930794">
      <w:pPr>
        <w:jc w:val="both"/>
        <w:rPr>
          <w:rFonts w:ascii="Verdana" w:eastAsia="Verdana" w:hAnsi="Verdana" w:cs="Verdana"/>
          <w:b/>
          <w:spacing w:val="2"/>
          <w:lang w:val="it-IT"/>
        </w:rPr>
      </w:pPr>
      <w:r w:rsidRPr="00941414">
        <w:rPr>
          <w:rFonts w:ascii="Verdana" w:eastAsia="Verdana" w:hAnsi="Verdana" w:cs="Verdana"/>
          <w:b/>
          <w:spacing w:val="2"/>
          <w:lang w:val="it-IT"/>
        </w:rPr>
        <w:t>Kreacioni paterni</w:t>
      </w:r>
    </w:p>
    <w:p w14:paraId="624B5C67" w14:textId="0024B99B" w:rsidR="001F6ABA" w:rsidRDefault="001F6ABA" w:rsidP="00930794">
      <w:pPr>
        <w:spacing w:before="17"/>
        <w:jc w:val="both"/>
        <w:rPr>
          <w:rFonts w:ascii="Verdana" w:eastAsia="Verdana" w:hAnsi="Verdana" w:cs="Verdana"/>
          <w:bCs/>
          <w:lang w:val="it-IT"/>
        </w:rPr>
      </w:pPr>
    </w:p>
    <w:p w14:paraId="1BF12F26" w14:textId="27260766" w:rsidR="001F6ABA" w:rsidRDefault="001F6ABA" w:rsidP="00930794">
      <w:pPr>
        <w:spacing w:before="17"/>
        <w:jc w:val="both"/>
        <w:rPr>
          <w:rFonts w:ascii="Verdana" w:eastAsia="Verdana" w:hAnsi="Verdana" w:cs="Verdana"/>
          <w:bCs/>
          <w:lang w:val="it-IT"/>
        </w:rPr>
      </w:pPr>
      <w:r>
        <w:rPr>
          <w:rFonts w:ascii="Verdana" w:eastAsia="Verdana" w:hAnsi="Verdana" w:cs="Verdana"/>
          <w:bCs/>
          <w:lang w:val="it-IT"/>
        </w:rPr>
        <w:t>Ovi paterni se bave kreacijom objekata, na način prilagođen određenoj primeni.</w:t>
      </w:r>
    </w:p>
    <w:p w14:paraId="4D023331" w14:textId="692C64AF" w:rsidR="001F6ABA" w:rsidRDefault="001F6ABA" w:rsidP="00930794">
      <w:pPr>
        <w:spacing w:before="17"/>
        <w:jc w:val="both"/>
        <w:rPr>
          <w:rFonts w:ascii="Verdana" w:eastAsia="Verdana" w:hAnsi="Verdana" w:cs="Verdana"/>
          <w:bCs/>
          <w:lang w:val="it-IT"/>
        </w:rPr>
      </w:pPr>
      <w:r w:rsidRPr="001F6ABA">
        <w:rPr>
          <w:rFonts w:ascii="Verdana" w:eastAsia="Verdana" w:hAnsi="Verdana" w:cs="Verdana"/>
          <w:bCs/>
          <w:lang w:val="it-IT"/>
        </w:rPr>
        <w:t xml:space="preserve">Posebno su važni u situacijama u kojima </w:t>
      </w:r>
      <w:r>
        <w:rPr>
          <w:rFonts w:ascii="Verdana" w:eastAsia="Verdana" w:hAnsi="Verdana" w:cs="Verdana"/>
          <w:bCs/>
          <w:lang w:val="it-IT"/>
        </w:rPr>
        <w:t>bi</w:t>
      </w:r>
      <w:r w:rsidRPr="001F6ABA">
        <w:rPr>
          <w:rFonts w:ascii="Verdana" w:eastAsia="Verdana" w:hAnsi="Verdana" w:cs="Verdana"/>
          <w:bCs/>
          <w:lang w:val="it-IT"/>
        </w:rPr>
        <w:t xml:space="preserve"> uob</w:t>
      </w:r>
      <w:r>
        <w:rPr>
          <w:rFonts w:ascii="Verdana" w:eastAsia="Verdana" w:hAnsi="Verdana" w:cs="Verdana"/>
          <w:bCs/>
          <w:lang w:val="it-IT"/>
        </w:rPr>
        <w:t>ičajen pristup kreiranju objekata doveo do povećanja kompleksnosti projekta.</w:t>
      </w:r>
    </w:p>
    <w:p w14:paraId="671F6E14" w14:textId="3BCEF3AC" w:rsidR="001F6ABA" w:rsidRDefault="001F6ABA" w:rsidP="00930794">
      <w:pPr>
        <w:spacing w:before="17"/>
        <w:jc w:val="both"/>
        <w:rPr>
          <w:rFonts w:ascii="Verdana" w:eastAsia="Verdana" w:hAnsi="Verdana" w:cs="Verdana"/>
          <w:bCs/>
          <w:lang w:val="it-IT"/>
        </w:rPr>
      </w:pPr>
    </w:p>
    <w:p w14:paraId="0D66D15F" w14:textId="4C4E5C50" w:rsidR="001F6ABA" w:rsidRDefault="001F6ABA" w:rsidP="00930794">
      <w:pPr>
        <w:spacing w:before="17"/>
        <w:jc w:val="both"/>
        <w:rPr>
          <w:rFonts w:ascii="Verdana" w:eastAsia="Verdana" w:hAnsi="Verdana" w:cs="Verdana"/>
          <w:bCs/>
          <w:lang w:val="it-IT"/>
        </w:rPr>
      </w:pPr>
      <w:r w:rsidRPr="001F6ABA">
        <w:rPr>
          <w:rFonts w:ascii="Verdana" w:eastAsia="Verdana" w:hAnsi="Verdana" w:cs="Verdana"/>
          <w:bCs/>
          <w:lang w:val="it-IT"/>
        </w:rPr>
        <w:t>Neki od paterna koji spadaju u ovu grupu su</w:t>
      </w:r>
      <w:r>
        <w:rPr>
          <w:rFonts w:ascii="Verdana" w:eastAsia="Verdana" w:hAnsi="Verdana" w:cs="Verdana"/>
          <w:bCs/>
          <w:lang w:val="it-IT"/>
        </w:rPr>
        <w:t>:</w:t>
      </w:r>
    </w:p>
    <w:p w14:paraId="7538582E" w14:textId="678023FC" w:rsidR="001F6ABA" w:rsidRDefault="001F6ABA" w:rsidP="00930794">
      <w:pPr>
        <w:pStyle w:val="ListParagraph"/>
        <w:numPr>
          <w:ilvl w:val="0"/>
          <w:numId w:val="7"/>
        </w:numPr>
        <w:spacing w:before="17"/>
        <w:jc w:val="both"/>
        <w:rPr>
          <w:rFonts w:ascii="Verdana" w:eastAsia="Verdana" w:hAnsi="Verdana" w:cs="Verdana"/>
          <w:bCs/>
          <w:lang w:val="it-IT"/>
        </w:rPr>
      </w:pPr>
      <w:r>
        <w:rPr>
          <w:rFonts w:ascii="Verdana" w:eastAsia="Verdana" w:hAnsi="Verdana" w:cs="Verdana"/>
          <w:bCs/>
          <w:lang w:val="it-IT"/>
        </w:rPr>
        <w:t>Constructor,</w:t>
      </w:r>
    </w:p>
    <w:p w14:paraId="39F16086" w14:textId="7B1B8EC3" w:rsidR="001F6ABA" w:rsidRDefault="001F6ABA" w:rsidP="00930794">
      <w:pPr>
        <w:pStyle w:val="ListParagraph"/>
        <w:numPr>
          <w:ilvl w:val="0"/>
          <w:numId w:val="7"/>
        </w:numPr>
        <w:spacing w:before="17"/>
        <w:jc w:val="both"/>
        <w:rPr>
          <w:rFonts w:ascii="Verdana" w:eastAsia="Verdana" w:hAnsi="Verdana" w:cs="Verdana"/>
          <w:bCs/>
          <w:lang w:val="it-IT"/>
        </w:rPr>
      </w:pPr>
      <w:r>
        <w:rPr>
          <w:rFonts w:ascii="Verdana" w:eastAsia="Verdana" w:hAnsi="Verdana" w:cs="Verdana"/>
          <w:bCs/>
          <w:lang w:val="it-IT"/>
        </w:rPr>
        <w:t>Factory Method,</w:t>
      </w:r>
    </w:p>
    <w:p w14:paraId="3B56FA8A" w14:textId="2BC4070D" w:rsidR="001F6ABA" w:rsidRDefault="001F6ABA" w:rsidP="00930794">
      <w:pPr>
        <w:pStyle w:val="ListParagraph"/>
        <w:numPr>
          <w:ilvl w:val="0"/>
          <w:numId w:val="7"/>
        </w:numPr>
        <w:spacing w:before="17"/>
        <w:jc w:val="both"/>
        <w:rPr>
          <w:rFonts w:ascii="Verdana" w:eastAsia="Verdana" w:hAnsi="Verdana" w:cs="Verdana"/>
          <w:bCs/>
          <w:lang w:val="it-IT"/>
        </w:rPr>
      </w:pPr>
      <w:r>
        <w:rPr>
          <w:rFonts w:ascii="Verdana" w:eastAsia="Verdana" w:hAnsi="Verdana" w:cs="Verdana"/>
          <w:bCs/>
          <w:lang w:val="it-IT"/>
        </w:rPr>
        <w:t>Abstract Factory,</w:t>
      </w:r>
    </w:p>
    <w:p w14:paraId="1A4F4582" w14:textId="0B3C5DEE" w:rsidR="001F6ABA" w:rsidRDefault="001F6ABA" w:rsidP="00930794">
      <w:pPr>
        <w:pStyle w:val="ListParagraph"/>
        <w:numPr>
          <w:ilvl w:val="0"/>
          <w:numId w:val="7"/>
        </w:numPr>
        <w:spacing w:before="17"/>
        <w:jc w:val="both"/>
        <w:rPr>
          <w:rFonts w:ascii="Verdana" w:eastAsia="Verdana" w:hAnsi="Verdana" w:cs="Verdana"/>
          <w:bCs/>
          <w:lang w:val="it-IT"/>
        </w:rPr>
      </w:pPr>
      <w:r>
        <w:rPr>
          <w:rFonts w:ascii="Verdana" w:eastAsia="Verdana" w:hAnsi="Verdana" w:cs="Verdana"/>
          <w:bCs/>
          <w:lang w:val="it-IT"/>
        </w:rPr>
        <w:t>Prototype</w:t>
      </w:r>
    </w:p>
    <w:p w14:paraId="25EC364D" w14:textId="28D43D34" w:rsidR="001F6ABA" w:rsidRDefault="001F6ABA" w:rsidP="00930794">
      <w:pPr>
        <w:pStyle w:val="ListParagraph"/>
        <w:numPr>
          <w:ilvl w:val="0"/>
          <w:numId w:val="7"/>
        </w:numPr>
        <w:spacing w:before="17"/>
        <w:jc w:val="both"/>
        <w:rPr>
          <w:rFonts w:ascii="Verdana" w:eastAsia="Verdana" w:hAnsi="Verdana" w:cs="Verdana"/>
          <w:bCs/>
          <w:lang w:val="it-IT"/>
        </w:rPr>
      </w:pPr>
      <w:r>
        <w:rPr>
          <w:rFonts w:ascii="Verdana" w:eastAsia="Verdana" w:hAnsi="Verdana" w:cs="Verdana"/>
          <w:bCs/>
          <w:lang w:val="it-IT"/>
        </w:rPr>
        <w:t>Singleton</w:t>
      </w:r>
    </w:p>
    <w:p w14:paraId="67AE1620" w14:textId="77777777" w:rsidR="00BF251B" w:rsidRDefault="001F6ABA" w:rsidP="00930794">
      <w:pPr>
        <w:pStyle w:val="ListParagraph"/>
        <w:numPr>
          <w:ilvl w:val="0"/>
          <w:numId w:val="7"/>
        </w:numPr>
        <w:spacing w:before="17"/>
        <w:jc w:val="both"/>
        <w:rPr>
          <w:rFonts w:ascii="Verdana" w:eastAsia="Verdana" w:hAnsi="Verdana" w:cs="Verdana"/>
          <w:bCs/>
          <w:lang w:val="it-IT"/>
        </w:rPr>
      </w:pPr>
      <w:r>
        <w:rPr>
          <w:rFonts w:ascii="Verdana" w:eastAsia="Verdana" w:hAnsi="Verdana" w:cs="Verdana"/>
          <w:bCs/>
          <w:lang w:val="it-IT"/>
        </w:rPr>
        <w:t>Builder</w:t>
      </w:r>
    </w:p>
    <w:p w14:paraId="2B95479D" w14:textId="77777777" w:rsidR="00BF251B" w:rsidRDefault="00BF251B" w:rsidP="00BF251B">
      <w:pPr>
        <w:spacing w:before="17"/>
        <w:jc w:val="both"/>
        <w:rPr>
          <w:rFonts w:ascii="Verdana" w:eastAsia="Verdana" w:hAnsi="Verdana" w:cs="Verdana"/>
          <w:b/>
          <w:spacing w:val="2"/>
          <w:lang w:val="it-IT"/>
        </w:rPr>
      </w:pPr>
    </w:p>
    <w:p w14:paraId="3356EE18" w14:textId="18E90969" w:rsidR="001F6ABA" w:rsidRPr="00BF251B" w:rsidRDefault="001F6ABA" w:rsidP="00BF251B">
      <w:pPr>
        <w:spacing w:before="17"/>
        <w:jc w:val="both"/>
        <w:rPr>
          <w:rFonts w:ascii="Verdana" w:eastAsia="Verdana" w:hAnsi="Verdana" w:cs="Verdana"/>
          <w:bCs/>
          <w:lang w:val="it-IT"/>
        </w:rPr>
      </w:pPr>
      <w:r w:rsidRPr="00BF251B">
        <w:rPr>
          <w:rFonts w:ascii="Verdana" w:eastAsia="Verdana" w:hAnsi="Verdana" w:cs="Verdana"/>
          <w:b/>
          <w:spacing w:val="2"/>
          <w:lang w:val="it-IT"/>
        </w:rPr>
        <w:t>Strukturalni paterni</w:t>
      </w:r>
    </w:p>
    <w:p w14:paraId="02FE1D6F" w14:textId="69BBE41E" w:rsidR="001F6ABA" w:rsidRDefault="001F6ABA" w:rsidP="00930794">
      <w:pPr>
        <w:spacing w:before="17"/>
        <w:jc w:val="both"/>
        <w:rPr>
          <w:rFonts w:ascii="Verdana" w:eastAsia="Verdana" w:hAnsi="Verdana" w:cs="Verdana"/>
          <w:bCs/>
          <w:lang w:val="it-IT"/>
        </w:rPr>
      </w:pPr>
    </w:p>
    <w:p w14:paraId="682B46F6" w14:textId="0D7F2677" w:rsidR="001F6ABA" w:rsidRDefault="001F6ABA" w:rsidP="00930794">
      <w:pPr>
        <w:spacing w:before="17"/>
        <w:jc w:val="both"/>
        <w:rPr>
          <w:rFonts w:ascii="Verdana" w:eastAsia="Verdana" w:hAnsi="Verdana" w:cs="Verdana"/>
          <w:bCs/>
          <w:lang w:val="it-IT"/>
        </w:rPr>
      </w:pPr>
      <w:r>
        <w:rPr>
          <w:rFonts w:ascii="Verdana" w:eastAsia="Verdana" w:hAnsi="Verdana" w:cs="Verdana"/>
          <w:bCs/>
          <w:lang w:val="it-IT"/>
        </w:rPr>
        <w:t xml:space="preserve">Strukturalni paterni se bave kompozicijom i obično predstavljaju različite načine za definisanje odnosa među objektima. </w:t>
      </w:r>
      <w:r w:rsidRPr="001F6ABA">
        <w:rPr>
          <w:rFonts w:ascii="Verdana" w:eastAsia="Verdana" w:hAnsi="Verdana" w:cs="Verdana"/>
          <w:bCs/>
          <w:lang w:val="it-IT"/>
        </w:rPr>
        <w:t>Oni obezbeđuju da kada je neophona promena u jednom delu sistema, osta</w:t>
      </w:r>
      <w:r>
        <w:rPr>
          <w:rFonts w:ascii="Verdana" w:eastAsia="Verdana" w:hAnsi="Verdana" w:cs="Verdana"/>
          <w:bCs/>
          <w:lang w:val="it-IT"/>
        </w:rPr>
        <w:t>tak sistema ne mora da se menja. Takođe pomažu da svaki deo sistema radi ono čemu je najbolje prilagođen.</w:t>
      </w:r>
    </w:p>
    <w:p w14:paraId="6AF21315" w14:textId="63D2EFC2" w:rsidR="001F6ABA" w:rsidRDefault="001F6ABA" w:rsidP="00930794">
      <w:pPr>
        <w:spacing w:before="17"/>
        <w:jc w:val="both"/>
        <w:rPr>
          <w:rFonts w:ascii="Verdana" w:eastAsia="Verdana" w:hAnsi="Verdana" w:cs="Verdana"/>
          <w:bCs/>
          <w:lang w:val="it-IT"/>
        </w:rPr>
      </w:pPr>
    </w:p>
    <w:p w14:paraId="2E44CB4E" w14:textId="7EDBF9F1" w:rsidR="001F6ABA" w:rsidRDefault="00C82AE8" w:rsidP="00930794">
      <w:pPr>
        <w:spacing w:before="17"/>
        <w:jc w:val="both"/>
        <w:rPr>
          <w:rFonts w:ascii="Verdana" w:eastAsia="Verdana" w:hAnsi="Verdana" w:cs="Verdana"/>
          <w:bCs/>
          <w:lang w:val="it-IT"/>
        </w:rPr>
      </w:pPr>
      <w:r w:rsidRPr="00C82AE8">
        <w:rPr>
          <w:rFonts w:ascii="Verdana" w:eastAsia="Verdana" w:hAnsi="Verdana" w:cs="Verdana"/>
          <w:bCs/>
          <w:lang w:val="it-IT"/>
        </w:rPr>
        <w:t>Neki od paterna koji spadaju u ovu grupu su</w:t>
      </w:r>
      <w:r>
        <w:rPr>
          <w:rFonts w:ascii="Verdana" w:eastAsia="Verdana" w:hAnsi="Verdana" w:cs="Verdana"/>
          <w:bCs/>
          <w:lang w:val="it-IT"/>
        </w:rPr>
        <w:t>:</w:t>
      </w:r>
    </w:p>
    <w:p w14:paraId="5810875D" w14:textId="7884AF1B" w:rsidR="00C82AE8" w:rsidRDefault="00C82AE8" w:rsidP="00930794">
      <w:pPr>
        <w:pStyle w:val="ListParagraph"/>
        <w:numPr>
          <w:ilvl w:val="0"/>
          <w:numId w:val="8"/>
        </w:numPr>
        <w:spacing w:before="17"/>
        <w:jc w:val="both"/>
        <w:rPr>
          <w:rFonts w:ascii="Verdana" w:eastAsia="Verdana" w:hAnsi="Verdana" w:cs="Verdana"/>
          <w:bCs/>
          <w:lang w:val="it-IT"/>
        </w:rPr>
      </w:pPr>
      <w:r>
        <w:rPr>
          <w:rFonts w:ascii="Verdana" w:eastAsia="Verdana" w:hAnsi="Verdana" w:cs="Verdana"/>
          <w:bCs/>
          <w:lang w:val="it-IT"/>
        </w:rPr>
        <w:t>Decorator,</w:t>
      </w:r>
    </w:p>
    <w:p w14:paraId="153E9353" w14:textId="3815F1C6" w:rsidR="00C82AE8" w:rsidRDefault="00C82AE8" w:rsidP="00930794">
      <w:pPr>
        <w:pStyle w:val="ListParagraph"/>
        <w:numPr>
          <w:ilvl w:val="0"/>
          <w:numId w:val="8"/>
        </w:numPr>
        <w:spacing w:before="17"/>
        <w:jc w:val="both"/>
        <w:rPr>
          <w:rFonts w:ascii="Verdana" w:eastAsia="Verdana" w:hAnsi="Verdana" w:cs="Verdana"/>
          <w:bCs/>
          <w:lang w:val="it-IT"/>
        </w:rPr>
      </w:pPr>
      <w:r>
        <w:rPr>
          <w:rFonts w:ascii="Verdana" w:eastAsia="Verdana" w:hAnsi="Verdana" w:cs="Verdana"/>
          <w:bCs/>
          <w:lang w:val="it-IT"/>
        </w:rPr>
        <w:t>Facade,</w:t>
      </w:r>
    </w:p>
    <w:p w14:paraId="3CE90CC6" w14:textId="1796FFB0" w:rsidR="00C82AE8" w:rsidRDefault="00C82AE8" w:rsidP="00930794">
      <w:pPr>
        <w:pStyle w:val="ListParagraph"/>
        <w:numPr>
          <w:ilvl w:val="0"/>
          <w:numId w:val="8"/>
        </w:numPr>
        <w:spacing w:before="17"/>
        <w:jc w:val="both"/>
        <w:rPr>
          <w:rFonts w:ascii="Verdana" w:eastAsia="Verdana" w:hAnsi="Verdana" w:cs="Verdana"/>
          <w:bCs/>
          <w:lang w:val="it-IT"/>
        </w:rPr>
      </w:pPr>
      <w:r>
        <w:rPr>
          <w:rFonts w:ascii="Verdana" w:eastAsia="Verdana" w:hAnsi="Verdana" w:cs="Verdana"/>
          <w:bCs/>
          <w:lang w:val="it-IT"/>
        </w:rPr>
        <w:t>Flyweight,</w:t>
      </w:r>
    </w:p>
    <w:p w14:paraId="16DBB0A6" w14:textId="0D18F926" w:rsidR="00C82AE8" w:rsidRDefault="00C82AE8" w:rsidP="00930794">
      <w:pPr>
        <w:pStyle w:val="ListParagraph"/>
        <w:numPr>
          <w:ilvl w:val="0"/>
          <w:numId w:val="8"/>
        </w:numPr>
        <w:spacing w:before="17"/>
        <w:jc w:val="both"/>
        <w:rPr>
          <w:rFonts w:ascii="Verdana" w:eastAsia="Verdana" w:hAnsi="Verdana" w:cs="Verdana"/>
          <w:bCs/>
          <w:lang w:val="it-IT"/>
        </w:rPr>
      </w:pPr>
      <w:r>
        <w:rPr>
          <w:rFonts w:ascii="Verdana" w:eastAsia="Verdana" w:hAnsi="Verdana" w:cs="Verdana"/>
          <w:bCs/>
          <w:lang w:val="it-IT"/>
        </w:rPr>
        <w:t>Adapter,</w:t>
      </w:r>
    </w:p>
    <w:p w14:paraId="121ADF9A" w14:textId="1BFC0602" w:rsidR="00C82AE8" w:rsidRDefault="00C82AE8" w:rsidP="00930794">
      <w:pPr>
        <w:pStyle w:val="ListParagraph"/>
        <w:numPr>
          <w:ilvl w:val="0"/>
          <w:numId w:val="8"/>
        </w:numPr>
        <w:spacing w:before="17"/>
        <w:jc w:val="both"/>
        <w:rPr>
          <w:rFonts w:ascii="Verdana" w:eastAsia="Verdana" w:hAnsi="Verdana" w:cs="Verdana"/>
          <w:bCs/>
          <w:lang w:val="it-IT"/>
        </w:rPr>
      </w:pPr>
      <w:r>
        <w:rPr>
          <w:rFonts w:ascii="Verdana" w:eastAsia="Verdana" w:hAnsi="Verdana" w:cs="Verdana"/>
          <w:bCs/>
          <w:lang w:val="it-IT"/>
        </w:rPr>
        <w:t>Proxy</w:t>
      </w:r>
    </w:p>
    <w:p w14:paraId="2E7F2EF4" w14:textId="3F1ABD8A" w:rsidR="00C82AE8" w:rsidRDefault="00C82AE8" w:rsidP="00930794">
      <w:pPr>
        <w:spacing w:before="17"/>
        <w:jc w:val="both"/>
        <w:rPr>
          <w:rFonts w:ascii="Verdana" w:eastAsia="Verdana" w:hAnsi="Verdana" w:cs="Verdana"/>
          <w:bCs/>
          <w:lang w:val="it-IT"/>
        </w:rPr>
      </w:pPr>
    </w:p>
    <w:p w14:paraId="7FE61A0A" w14:textId="77777777" w:rsidR="00BF251B" w:rsidRDefault="00BF251B" w:rsidP="00930794">
      <w:pPr>
        <w:spacing w:before="17"/>
        <w:jc w:val="both"/>
        <w:rPr>
          <w:rFonts w:ascii="Verdana" w:eastAsia="Verdana" w:hAnsi="Verdana" w:cs="Verdana"/>
          <w:bCs/>
          <w:lang w:val="it-IT"/>
        </w:rPr>
      </w:pPr>
    </w:p>
    <w:p w14:paraId="463DC4E7" w14:textId="30550A12" w:rsidR="00C82AE8" w:rsidRPr="00941414" w:rsidRDefault="00C82AE8" w:rsidP="00930794">
      <w:pPr>
        <w:jc w:val="both"/>
        <w:rPr>
          <w:rFonts w:ascii="Verdana" w:eastAsia="Verdana" w:hAnsi="Verdana" w:cs="Verdana"/>
          <w:b/>
          <w:spacing w:val="2"/>
          <w:lang w:val="it-IT"/>
        </w:rPr>
      </w:pPr>
      <w:r w:rsidRPr="00941414">
        <w:rPr>
          <w:rFonts w:ascii="Verdana" w:eastAsia="Verdana" w:hAnsi="Verdana" w:cs="Verdana"/>
          <w:b/>
          <w:spacing w:val="2"/>
          <w:lang w:val="it-IT"/>
        </w:rPr>
        <w:t>Bihevioralni paterni</w:t>
      </w:r>
    </w:p>
    <w:p w14:paraId="12871AA8" w14:textId="64165175" w:rsidR="00C82AE8" w:rsidRDefault="00C82AE8" w:rsidP="00930794">
      <w:pPr>
        <w:spacing w:before="17"/>
        <w:jc w:val="both"/>
        <w:rPr>
          <w:rFonts w:ascii="Verdana" w:eastAsia="Verdana" w:hAnsi="Verdana" w:cs="Verdana"/>
          <w:bCs/>
          <w:lang w:val="it-IT"/>
        </w:rPr>
      </w:pPr>
    </w:p>
    <w:p w14:paraId="7FA4CA8A" w14:textId="52290ACE" w:rsidR="00C82AE8" w:rsidRDefault="00C82AE8" w:rsidP="00930794">
      <w:pPr>
        <w:spacing w:before="17"/>
        <w:jc w:val="both"/>
        <w:rPr>
          <w:rFonts w:ascii="Verdana" w:eastAsia="Verdana" w:hAnsi="Verdana" w:cs="Verdana"/>
          <w:bCs/>
          <w:lang w:val="it-IT"/>
        </w:rPr>
      </w:pPr>
      <w:r>
        <w:rPr>
          <w:rFonts w:ascii="Verdana" w:eastAsia="Verdana" w:hAnsi="Verdana" w:cs="Verdana"/>
          <w:bCs/>
          <w:lang w:val="it-IT"/>
        </w:rPr>
        <w:t xml:space="preserve">Bihevioralni paterni su paterni koji poboljšavaju komunikaciju između različitih objekata u sistemu. </w:t>
      </w:r>
      <w:r w:rsidRPr="00C82AE8">
        <w:rPr>
          <w:rFonts w:ascii="Verdana" w:eastAsia="Verdana" w:hAnsi="Verdana" w:cs="Verdana"/>
          <w:bCs/>
          <w:lang w:val="it-IT"/>
        </w:rPr>
        <w:t>Akcenat je na ponašanju konkretnog objekta i lakoj promeni njegovog pon</w:t>
      </w:r>
      <w:r>
        <w:rPr>
          <w:rFonts w:ascii="Verdana" w:eastAsia="Verdana" w:hAnsi="Verdana" w:cs="Verdana"/>
          <w:bCs/>
          <w:lang w:val="it-IT"/>
        </w:rPr>
        <w:t>ašanja kao i dodavanju novog, bez rušenja starog koda. Svaka izmena je samo dodatak na osnovu.</w:t>
      </w:r>
    </w:p>
    <w:p w14:paraId="0B905EE0" w14:textId="3C946947" w:rsidR="00C82AE8" w:rsidRDefault="00C82AE8" w:rsidP="00930794">
      <w:pPr>
        <w:spacing w:before="17"/>
        <w:jc w:val="both"/>
        <w:rPr>
          <w:rFonts w:ascii="Verdana" w:eastAsia="Verdana" w:hAnsi="Verdana" w:cs="Verdana"/>
          <w:bCs/>
          <w:lang w:val="it-IT"/>
        </w:rPr>
      </w:pPr>
    </w:p>
    <w:p w14:paraId="2497A196" w14:textId="73086F6F" w:rsidR="00C82AE8" w:rsidRDefault="00C82AE8" w:rsidP="00930794">
      <w:pPr>
        <w:spacing w:before="17"/>
        <w:jc w:val="both"/>
        <w:rPr>
          <w:rFonts w:ascii="Verdana" w:eastAsia="Verdana" w:hAnsi="Verdana" w:cs="Verdana"/>
          <w:bCs/>
          <w:lang w:val="it-IT"/>
        </w:rPr>
      </w:pPr>
      <w:r w:rsidRPr="00C82AE8">
        <w:rPr>
          <w:rFonts w:ascii="Verdana" w:eastAsia="Verdana" w:hAnsi="Verdana" w:cs="Verdana"/>
          <w:bCs/>
          <w:lang w:val="it-IT"/>
        </w:rPr>
        <w:t>Neki od paterna koji spadaju u ovu grupu su</w:t>
      </w:r>
      <w:r>
        <w:rPr>
          <w:rFonts w:ascii="Verdana" w:eastAsia="Verdana" w:hAnsi="Verdana" w:cs="Verdana"/>
          <w:bCs/>
          <w:lang w:val="it-IT"/>
        </w:rPr>
        <w:t>:</w:t>
      </w:r>
    </w:p>
    <w:p w14:paraId="25A7DB74" w14:textId="74C3C353" w:rsidR="00C82AE8" w:rsidRDefault="00C82AE8" w:rsidP="00930794">
      <w:pPr>
        <w:pStyle w:val="ListParagraph"/>
        <w:numPr>
          <w:ilvl w:val="0"/>
          <w:numId w:val="9"/>
        </w:numPr>
        <w:spacing w:before="17"/>
        <w:jc w:val="both"/>
        <w:rPr>
          <w:rFonts w:ascii="Verdana" w:eastAsia="Verdana" w:hAnsi="Verdana" w:cs="Verdana"/>
          <w:bCs/>
          <w:lang w:val="it-IT"/>
        </w:rPr>
      </w:pPr>
      <w:r>
        <w:rPr>
          <w:rFonts w:ascii="Verdana" w:eastAsia="Verdana" w:hAnsi="Verdana" w:cs="Verdana"/>
          <w:bCs/>
          <w:lang w:val="it-IT"/>
        </w:rPr>
        <w:t>Mediator,</w:t>
      </w:r>
    </w:p>
    <w:p w14:paraId="15294FAD" w14:textId="77D2D0AE" w:rsidR="00C82AE8" w:rsidRDefault="00C82AE8" w:rsidP="00930794">
      <w:pPr>
        <w:pStyle w:val="ListParagraph"/>
        <w:numPr>
          <w:ilvl w:val="0"/>
          <w:numId w:val="9"/>
        </w:numPr>
        <w:spacing w:before="17"/>
        <w:jc w:val="both"/>
        <w:rPr>
          <w:rFonts w:ascii="Verdana" w:eastAsia="Verdana" w:hAnsi="Verdana" w:cs="Verdana"/>
          <w:bCs/>
          <w:lang w:val="it-IT"/>
        </w:rPr>
      </w:pPr>
      <w:r>
        <w:rPr>
          <w:rFonts w:ascii="Verdana" w:eastAsia="Verdana" w:hAnsi="Verdana" w:cs="Verdana"/>
          <w:bCs/>
          <w:lang w:val="it-IT"/>
        </w:rPr>
        <w:t>Strategy,</w:t>
      </w:r>
    </w:p>
    <w:p w14:paraId="6D9CAA91" w14:textId="7F0A8C2F" w:rsidR="00C82AE8" w:rsidRDefault="00C82AE8" w:rsidP="00930794">
      <w:pPr>
        <w:pStyle w:val="ListParagraph"/>
        <w:numPr>
          <w:ilvl w:val="0"/>
          <w:numId w:val="9"/>
        </w:numPr>
        <w:spacing w:before="17"/>
        <w:jc w:val="both"/>
        <w:rPr>
          <w:rFonts w:ascii="Verdana" w:eastAsia="Verdana" w:hAnsi="Verdana" w:cs="Verdana"/>
          <w:bCs/>
          <w:lang w:val="it-IT"/>
        </w:rPr>
      </w:pPr>
      <w:r>
        <w:rPr>
          <w:rFonts w:ascii="Verdana" w:eastAsia="Verdana" w:hAnsi="Verdana" w:cs="Verdana"/>
          <w:bCs/>
          <w:lang w:val="it-IT"/>
        </w:rPr>
        <w:t>Observer,</w:t>
      </w:r>
    </w:p>
    <w:p w14:paraId="52B0EEB2" w14:textId="318A50AC" w:rsidR="00C82AE8" w:rsidRDefault="00C82AE8" w:rsidP="00930794">
      <w:pPr>
        <w:pStyle w:val="ListParagraph"/>
        <w:numPr>
          <w:ilvl w:val="0"/>
          <w:numId w:val="9"/>
        </w:numPr>
        <w:spacing w:before="17"/>
        <w:jc w:val="both"/>
        <w:rPr>
          <w:rFonts w:ascii="Verdana" w:eastAsia="Verdana" w:hAnsi="Verdana" w:cs="Verdana"/>
          <w:bCs/>
          <w:lang w:val="it-IT"/>
        </w:rPr>
      </w:pPr>
      <w:r>
        <w:rPr>
          <w:rFonts w:ascii="Verdana" w:eastAsia="Verdana" w:hAnsi="Verdana" w:cs="Verdana"/>
          <w:bCs/>
          <w:lang w:val="it-IT"/>
        </w:rPr>
        <w:t>Iterator,</w:t>
      </w:r>
    </w:p>
    <w:p w14:paraId="2245A6F6" w14:textId="3D237BE5" w:rsidR="00C82AE8" w:rsidRDefault="00C82AE8" w:rsidP="00930794">
      <w:pPr>
        <w:pStyle w:val="ListParagraph"/>
        <w:numPr>
          <w:ilvl w:val="0"/>
          <w:numId w:val="9"/>
        </w:numPr>
        <w:spacing w:before="17"/>
        <w:jc w:val="both"/>
        <w:rPr>
          <w:rFonts w:ascii="Verdana" w:eastAsia="Verdana" w:hAnsi="Verdana" w:cs="Verdana"/>
          <w:bCs/>
          <w:lang w:val="it-IT"/>
        </w:rPr>
      </w:pPr>
      <w:r>
        <w:rPr>
          <w:rFonts w:ascii="Verdana" w:eastAsia="Verdana" w:hAnsi="Verdana" w:cs="Verdana"/>
          <w:bCs/>
          <w:lang w:val="it-IT"/>
        </w:rPr>
        <w:t>Visitor</w:t>
      </w:r>
    </w:p>
    <w:p w14:paraId="1554DDEE" w14:textId="7A57E8DC" w:rsidR="00C82AE8" w:rsidRDefault="00C82AE8" w:rsidP="00930794">
      <w:pPr>
        <w:spacing w:before="17"/>
        <w:jc w:val="both"/>
        <w:rPr>
          <w:rFonts w:ascii="Verdana" w:eastAsia="Verdana" w:hAnsi="Verdana" w:cs="Verdana"/>
          <w:bCs/>
          <w:lang w:val="it-IT"/>
        </w:rPr>
      </w:pPr>
    </w:p>
    <w:p w14:paraId="198D40A7" w14:textId="5AF5FC8A" w:rsidR="00941414" w:rsidRDefault="00941414" w:rsidP="00930794">
      <w:pPr>
        <w:spacing w:before="17"/>
        <w:jc w:val="both"/>
        <w:rPr>
          <w:rFonts w:ascii="Verdana" w:eastAsia="Verdana" w:hAnsi="Verdana" w:cs="Verdana"/>
          <w:bCs/>
          <w:lang w:val="it-IT"/>
        </w:rPr>
      </w:pPr>
    </w:p>
    <w:p w14:paraId="29E62AFA" w14:textId="1A710CD0" w:rsidR="00941414" w:rsidRDefault="00941414" w:rsidP="00930794">
      <w:pPr>
        <w:spacing w:before="17"/>
        <w:jc w:val="both"/>
        <w:rPr>
          <w:rFonts w:ascii="Verdana" w:eastAsia="Verdana" w:hAnsi="Verdana" w:cs="Verdana"/>
          <w:bCs/>
          <w:lang w:val="it-IT"/>
        </w:rPr>
      </w:pPr>
      <w:r>
        <w:rPr>
          <w:rFonts w:ascii="Verdana" w:eastAsia="Verdana" w:hAnsi="Verdana" w:cs="Verdana"/>
          <w:bCs/>
          <w:noProof/>
          <w:lang w:val="it-IT"/>
        </w:rPr>
        <w:drawing>
          <wp:inline distT="0" distB="0" distL="0" distR="0" wp14:anchorId="7E0555B6" wp14:editId="3CB70AF1">
            <wp:extent cx="5918200" cy="3429000"/>
            <wp:effectExtent l="0" t="0" r="6350" b="0"/>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18200" cy="3429000"/>
                    </a:xfrm>
                    <a:prstGeom prst="rect">
                      <a:avLst/>
                    </a:prstGeom>
                  </pic:spPr>
                </pic:pic>
              </a:graphicData>
            </a:graphic>
          </wp:inline>
        </w:drawing>
      </w:r>
    </w:p>
    <w:p w14:paraId="5E4ACFA2" w14:textId="6895E4FA" w:rsidR="00C82AE8" w:rsidRPr="009F4804" w:rsidRDefault="00BF251B" w:rsidP="00BF251B">
      <w:pPr>
        <w:spacing w:before="17"/>
        <w:jc w:val="center"/>
        <w:rPr>
          <w:rFonts w:ascii="Verdana" w:eastAsia="Verdana" w:hAnsi="Verdana" w:cs="Verdana"/>
          <w:bCs/>
          <w:lang w:val="it-IT"/>
        </w:rPr>
      </w:pPr>
      <w:r w:rsidRPr="009F4804">
        <w:rPr>
          <w:rFonts w:ascii="Verdana" w:eastAsia="Verdana" w:hAnsi="Verdana" w:cs="Verdana"/>
          <w:bCs/>
          <w:lang w:val="it-IT"/>
        </w:rPr>
        <w:t>Slika 7. Tipovi dizajn paterna</w:t>
      </w:r>
    </w:p>
    <w:p w14:paraId="597E3CEF" w14:textId="6B3FA57B" w:rsidR="00BF251B" w:rsidRPr="009F4804" w:rsidRDefault="00BF251B" w:rsidP="00BF251B">
      <w:pPr>
        <w:spacing w:before="17"/>
        <w:jc w:val="center"/>
        <w:rPr>
          <w:rFonts w:ascii="Verdana" w:eastAsia="Verdana" w:hAnsi="Verdana" w:cs="Verdana"/>
          <w:bCs/>
          <w:lang w:val="it-IT"/>
        </w:rPr>
      </w:pPr>
      <w:r w:rsidRPr="009F4804">
        <w:rPr>
          <w:rFonts w:ascii="Verdana" w:eastAsia="Verdana" w:hAnsi="Verdana" w:cs="Verdana"/>
          <w:bCs/>
          <w:lang w:val="it-IT"/>
        </w:rPr>
        <w:t xml:space="preserve">(Izvor: </w:t>
      </w:r>
      <w:hyperlink r:id="rId30" w:history="1">
        <w:r w:rsidRPr="009F4804">
          <w:rPr>
            <w:rStyle w:val="Hyperlink"/>
            <w:rFonts w:ascii="Verdana" w:eastAsia="Verdana" w:hAnsi="Verdana" w:cs="Verdana"/>
            <w:bCs/>
            <w:lang w:val="it-IT"/>
          </w:rPr>
          <w:t>https://javascript.plainenglish.io/what-are-software-design-patterns-fe8a9f9ecabb</w:t>
        </w:r>
      </w:hyperlink>
      <w:r w:rsidRPr="009F4804">
        <w:rPr>
          <w:rFonts w:ascii="Verdana" w:eastAsia="Verdana" w:hAnsi="Verdana" w:cs="Verdana"/>
          <w:bCs/>
          <w:lang w:val="it-IT"/>
        </w:rPr>
        <w:t>)</w:t>
      </w:r>
    </w:p>
    <w:p w14:paraId="017AE79A" w14:textId="77777777" w:rsidR="00BF251B" w:rsidRPr="009F4804" w:rsidRDefault="00BF251B" w:rsidP="00930794">
      <w:pPr>
        <w:jc w:val="both"/>
        <w:rPr>
          <w:rFonts w:ascii="Verdana" w:eastAsia="Verdana" w:hAnsi="Verdana" w:cs="Verdana"/>
          <w:bCs/>
          <w:lang w:val="it-IT"/>
        </w:rPr>
      </w:pPr>
    </w:p>
    <w:p w14:paraId="07ECB12D" w14:textId="77777777" w:rsidR="00BF251B" w:rsidRPr="009F4804" w:rsidRDefault="00BF251B" w:rsidP="00930794">
      <w:pPr>
        <w:jc w:val="both"/>
        <w:rPr>
          <w:rFonts w:ascii="Verdana" w:eastAsia="Verdana" w:hAnsi="Verdana" w:cs="Verdana"/>
          <w:bCs/>
          <w:lang w:val="it-IT"/>
        </w:rPr>
      </w:pPr>
    </w:p>
    <w:p w14:paraId="5A023C46" w14:textId="77777777" w:rsidR="00BF251B" w:rsidRPr="009F4804" w:rsidRDefault="00BF251B" w:rsidP="00930794">
      <w:pPr>
        <w:jc w:val="both"/>
        <w:rPr>
          <w:rFonts w:ascii="Verdana" w:eastAsia="Verdana" w:hAnsi="Verdana" w:cs="Verdana"/>
          <w:bCs/>
          <w:lang w:val="it-IT"/>
        </w:rPr>
      </w:pPr>
    </w:p>
    <w:p w14:paraId="7861F939" w14:textId="1E55BB61" w:rsidR="00941414" w:rsidRPr="009F4804" w:rsidRDefault="00941414" w:rsidP="00930794">
      <w:pPr>
        <w:jc w:val="both"/>
        <w:rPr>
          <w:rFonts w:ascii="Verdana" w:eastAsia="Verdana" w:hAnsi="Verdana" w:cs="Verdana"/>
          <w:b/>
          <w:spacing w:val="2"/>
          <w:lang w:val="it-IT"/>
        </w:rPr>
      </w:pPr>
      <w:r w:rsidRPr="009F4804">
        <w:rPr>
          <w:rFonts w:ascii="Verdana" w:eastAsia="Verdana" w:hAnsi="Verdana" w:cs="Verdana"/>
          <w:b/>
          <w:spacing w:val="2"/>
          <w:lang w:val="it-IT"/>
        </w:rPr>
        <w:t>6.3.1 Mediator dizajn patern</w:t>
      </w:r>
    </w:p>
    <w:p w14:paraId="210B6194" w14:textId="4CAB2668" w:rsidR="00941414" w:rsidRPr="009F4804" w:rsidRDefault="00941414" w:rsidP="00930794">
      <w:pPr>
        <w:spacing w:before="17"/>
        <w:jc w:val="both"/>
        <w:rPr>
          <w:rFonts w:ascii="Verdana" w:eastAsia="Verdana" w:hAnsi="Verdana" w:cs="Verdana"/>
          <w:bCs/>
          <w:lang w:val="it-IT"/>
        </w:rPr>
      </w:pPr>
    </w:p>
    <w:p w14:paraId="129BF457" w14:textId="77777777" w:rsidR="000A59B6" w:rsidRDefault="006933FB" w:rsidP="00930794">
      <w:pPr>
        <w:spacing w:before="17"/>
        <w:jc w:val="both"/>
        <w:rPr>
          <w:rFonts w:ascii="Verdana" w:eastAsia="Verdana" w:hAnsi="Verdana" w:cs="Verdana"/>
          <w:bCs/>
          <w:lang w:val="sr-Latn-RS"/>
        </w:rPr>
      </w:pPr>
      <w:r>
        <w:rPr>
          <w:rFonts w:ascii="Verdana" w:eastAsia="Verdana" w:hAnsi="Verdana" w:cs="Verdana"/>
          <w:bCs/>
          <w:lang w:val="sr-Latn-RS"/>
        </w:rPr>
        <w:t>Mediator dizajn patern je patern koji spada pod grupom Biheviralnih paterna.</w:t>
      </w:r>
      <w:r>
        <w:rPr>
          <w:rFonts w:ascii="Verdana" w:eastAsia="Verdana" w:hAnsi="Verdana" w:cs="Verdana"/>
          <w:bCs/>
          <w:lang w:val="sr-Latn-RS"/>
        </w:rPr>
        <w:br/>
        <w:t>Njegovo postojanje omogućuje da više objekata komunicira između sebe bez da su upoznati sa strukturom onog drugog. Definiše objekat koji enkapsulira način na koji se objekti ponašaju. Postoji kako bi smanjio kompleksnost komunikacije između više objekata.</w:t>
      </w:r>
    </w:p>
    <w:p w14:paraId="0333CD25" w14:textId="13CB82E1" w:rsidR="000A59B6" w:rsidRDefault="006933FB" w:rsidP="00930794">
      <w:pPr>
        <w:spacing w:before="17"/>
        <w:jc w:val="both"/>
        <w:rPr>
          <w:rFonts w:ascii="Verdana" w:eastAsia="Verdana" w:hAnsi="Verdana" w:cs="Verdana"/>
          <w:bCs/>
          <w:lang w:val="sr-Latn-RS"/>
        </w:rPr>
      </w:pPr>
      <w:r>
        <w:rPr>
          <w:rFonts w:ascii="Verdana" w:eastAsia="Verdana" w:hAnsi="Verdana" w:cs="Verdana"/>
          <w:bCs/>
          <w:lang w:val="sr-Latn-RS"/>
        </w:rPr>
        <w:br/>
        <w:t>Mediator objekat je centar zbivanja</w:t>
      </w:r>
      <w:r w:rsidR="000A59B6">
        <w:rPr>
          <w:rFonts w:ascii="Verdana" w:eastAsia="Verdana" w:hAnsi="Verdana" w:cs="Verdana"/>
          <w:bCs/>
          <w:lang w:val="sr-Latn-RS"/>
        </w:rPr>
        <w:t xml:space="preserve"> radnje</w:t>
      </w:r>
      <w:r>
        <w:rPr>
          <w:rFonts w:ascii="Verdana" w:eastAsia="Verdana" w:hAnsi="Verdana" w:cs="Verdana"/>
          <w:bCs/>
          <w:lang w:val="sr-Latn-RS"/>
        </w:rPr>
        <w:t xml:space="preserve">, </w:t>
      </w:r>
      <w:r w:rsidR="000A59B6">
        <w:rPr>
          <w:rFonts w:ascii="Verdana" w:eastAsia="Verdana" w:hAnsi="Verdana" w:cs="Verdana"/>
          <w:bCs/>
          <w:lang w:val="sr-Latn-RS"/>
        </w:rPr>
        <w:t xml:space="preserve">objekat koji sadrži listu svih svojih članova i koji ih povezuje na elegantan način praveći između njih „labavu vezi“ </w:t>
      </w:r>
      <w:r w:rsidR="000A59B6" w:rsidRPr="000A59B6">
        <w:rPr>
          <w:rFonts w:ascii="Verdana" w:eastAsia="Verdana" w:hAnsi="Verdana" w:cs="Verdana"/>
          <w:bCs/>
          <w:lang w:val="sr-Latn-RS"/>
        </w:rPr>
        <w:t>[</w:t>
      </w:r>
      <w:r w:rsidR="000A59B6">
        <w:rPr>
          <w:rFonts w:ascii="Verdana" w:eastAsia="Verdana" w:hAnsi="Verdana" w:cs="Verdana"/>
          <w:bCs/>
          <w:lang w:val="sr-Latn-RS"/>
        </w:rPr>
        <w:t>10] ili ti nezavisnost.</w:t>
      </w:r>
    </w:p>
    <w:p w14:paraId="0168A285" w14:textId="262F854F" w:rsidR="00C82942" w:rsidRDefault="00C82942" w:rsidP="00930794">
      <w:pPr>
        <w:spacing w:before="17"/>
        <w:jc w:val="both"/>
        <w:rPr>
          <w:rFonts w:ascii="Verdana" w:eastAsia="Verdana" w:hAnsi="Verdana" w:cs="Verdana"/>
          <w:bCs/>
          <w:lang w:val="sr-Latn-RS"/>
        </w:rPr>
      </w:pPr>
    </w:p>
    <w:p w14:paraId="0819FC00" w14:textId="320842A7" w:rsidR="00C82942" w:rsidRDefault="00C82942" w:rsidP="00930794">
      <w:pPr>
        <w:spacing w:before="17"/>
        <w:jc w:val="both"/>
        <w:rPr>
          <w:rFonts w:ascii="Verdana" w:eastAsia="Verdana" w:hAnsi="Verdana" w:cs="Verdana"/>
          <w:bCs/>
          <w:lang w:val="sr-Latn-RS"/>
        </w:rPr>
      </w:pPr>
      <w:r>
        <w:rPr>
          <w:rFonts w:ascii="Verdana" w:eastAsia="Verdana" w:hAnsi="Verdana" w:cs="Verdana"/>
          <w:bCs/>
          <w:lang w:val="sr-Latn-RS"/>
        </w:rPr>
        <w:t>Uglavnom se koristi u vidu logike čet sobe, gde jedan član čet sobe šalje poruku celoj grupi (obaveštava) ili konkretnom drugom članu.</w:t>
      </w:r>
    </w:p>
    <w:p w14:paraId="01F1C754" w14:textId="3378A002" w:rsidR="00C82942" w:rsidRDefault="00C82942" w:rsidP="00930794">
      <w:pPr>
        <w:spacing w:before="17"/>
        <w:jc w:val="both"/>
        <w:rPr>
          <w:rFonts w:ascii="Verdana" w:eastAsia="Verdana" w:hAnsi="Verdana" w:cs="Verdana"/>
          <w:bCs/>
          <w:lang w:val="sr-Latn-RS"/>
        </w:rPr>
      </w:pPr>
    </w:p>
    <w:p w14:paraId="359F32F0" w14:textId="7A13FDA6" w:rsidR="00C82942" w:rsidRDefault="00C82942" w:rsidP="00930794">
      <w:pPr>
        <w:spacing w:before="17"/>
        <w:jc w:val="both"/>
        <w:rPr>
          <w:rFonts w:ascii="Verdana" w:eastAsia="Verdana" w:hAnsi="Verdana" w:cs="Verdana"/>
          <w:bCs/>
          <w:lang w:val="sr-Latn-RS"/>
        </w:rPr>
      </w:pPr>
      <w:r w:rsidRPr="00C82942">
        <w:rPr>
          <w:rFonts w:ascii="Verdana" w:eastAsia="Verdana" w:hAnsi="Verdana" w:cs="Verdana"/>
          <w:bCs/>
          <w:noProof/>
          <w:lang w:val="sr-Latn-RS"/>
        </w:rPr>
        <w:drawing>
          <wp:inline distT="0" distB="0" distL="0" distR="0" wp14:anchorId="6BF6BD11" wp14:editId="10B23514">
            <wp:extent cx="5918200" cy="3724275"/>
            <wp:effectExtent l="0" t="0" r="635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31"/>
                    <a:stretch>
                      <a:fillRect/>
                    </a:stretch>
                  </pic:blipFill>
                  <pic:spPr>
                    <a:xfrm>
                      <a:off x="0" y="0"/>
                      <a:ext cx="5918200" cy="3724275"/>
                    </a:xfrm>
                    <a:prstGeom prst="rect">
                      <a:avLst/>
                    </a:prstGeom>
                  </pic:spPr>
                </pic:pic>
              </a:graphicData>
            </a:graphic>
          </wp:inline>
        </w:drawing>
      </w:r>
    </w:p>
    <w:p w14:paraId="584C239A" w14:textId="11441CE0" w:rsidR="000A59B6" w:rsidRDefault="00BF251B" w:rsidP="00BF251B">
      <w:pPr>
        <w:spacing w:before="17"/>
        <w:jc w:val="center"/>
        <w:rPr>
          <w:rFonts w:ascii="Verdana" w:eastAsia="Verdana" w:hAnsi="Verdana" w:cs="Verdana"/>
          <w:bCs/>
          <w:lang w:val="sr-Latn-RS"/>
        </w:rPr>
      </w:pPr>
      <w:r>
        <w:rPr>
          <w:rFonts w:ascii="Verdana" w:eastAsia="Verdana" w:hAnsi="Verdana" w:cs="Verdana"/>
          <w:bCs/>
          <w:lang w:val="sr-Latn-RS"/>
        </w:rPr>
        <w:t>Slika 8. Implementacija mediator dizajn paterna</w:t>
      </w:r>
    </w:p>
    <w:p w14:paraId="7D1475A5" w14:textId="2B199EEB" w:rsidR="00BF251B" w:rsidRDefault="00BF251B" w:rsidP="00BF251B">
      <w:pPr>
        <w:spacing w:before="17"/>
        <w:jc w:val="center"/>
        <w:rPr>
          <w:rFonts w:ascii="Verdana" w:eastAsia="Verdana" w:hAnsi="Verdana" w:cs="Verdana"/>
          <w:bCs/>
          <w:lang w:val="sr-Latn-RS"/>
        </w:rPr>
      </w:pPr>
      <w:r>
        <w:rPr>
          <w:rFonts w:ascii="Verdana" w:eastAsia="Verdana" w:hAnsi="Verdana" w:cs="Verdana"/>
          <w:bCs/>
          <w:lang w:val="sr-Latn-RS"/>
        </w:rPr>
        <w:t xml:space="preserve">(Izvor: </w:t>
      </w:r>
      <w:hyperlink r:id="rId32" w:history="1">
        <w:r w:rsidRPr="00C04811">
          <w:rPr>
            <w:rStyle w:val="Hyperlink"/>
            <w:rFonts w:ascii="Verdana" w:eastAsia="Verdana" w:hAnsi="Verdana" w:cs="Verdana"/>
            <w:bCs/>
            <w:lang w:val="sr-Latn-RS"/>
          </w:rPr>
          <w:t>https://refactoring.guru/design-patterns/mediator</w:t>
        </w:r>
      </w:hyperlink>
      <w:r>
        <w:rPr>
          <w:rFonts w:ascii="Verdana" w:eastAsia="Verdana" w:hAnsi="Verdana" w:cs="Verdana"/>
          <w:bCs/>
          <w:lang w:val="sr-Latn-RS"/>
        </w:rPr>
        <w:t>)</w:t>
      </w:r>
    </w:p>
    <w:p w14:paraId="1E992100" w14:textId="20A1F003" w:rsidR="00C82942" w:rsidRDefault="00C82942" w:rsidP="00930794">
      <w:pPr>
        <w:spacing w:before="17"/>
        <w:jc w:val="both"/>
        <w:rPr>
          <w:rFonts w:ascii="Verdana" w:eastAsia="Verdana" w:hAnsi="Verdana" w:cs="Verdana"/>
          <w:bCs/>
          <w:lang w:val="sr-Latn-RS"/>
        </w:rPr>
      </w:pPr>
    </w:p>
    <w:p w14:paraId="7F8170C9" w14:textId="77777777" w:rsidR="00BF251B" w:rsidRDefault="00BF251B" w:rsidP="00930794">
      <w:pPr>
        <w:spacing w:before="17"/>
        <w:jc w:val="both"/>
        <w:rPr>
          <w:rFonts w:ascii="Verdana" w:eastAsia="Verdana" w:hAnsi="Verdana" w:cs="Verdana"/>
          <w:bCs/>
          <w:lang w:val="sr-Latn-RS"/>
        </w:rPr>
      </w:pPr>
    </w:p>
    <w:p w14:paraId="56036C66" w14:textId="39D81BE2" w:rsidR="00C27314" w:rsidRDefault="00C82942" w:rsidP="00930794">
      <w:pPr>
        <w:spacing w:before="17"/>
        <w:jc w:val="both"/>
        <w:rPr>
          <w:rFonts w:ascii="Verdana" w:eastAsia="Verdana" w:hAnsi="Verdana" w:cs="Verdana"/>
          <w:bCs/>
          <w:lang w:val="sr-Latn-RS"/>
        </w:rPr>
      </w:pPr>
      <w:r>
        <w:rPr>
          <w:rFonts w:ascii="Verdana" w:eastAsia="Verdana" w:hAnsi="Verdana" w:cs="Verdana"/>
          <w:bCs/>
          <w:lang w:val="sr-Latn-RS"/>
        </w:rPr>
        <w:t xml:space="preserve">Svoju primenu u C# je našao u obliku MediatR paketa, koji se pokazao kao najelegantniji i najprostiji način upotrebe Mediator dizajn paterna. </w:t>
      </w:r>
    </w:p>
    <w:p w14:paraId="07C2DD82" w14:textId="59B87933" w:rsidR="00C82942" w:rsidRDefault="00C82942" w:rsidP="00930794">
      <w:pPr>
        <w:spacing w:before="17"/>
        <w:jc w:val="both"/>
        <w:rPr>
          <w:rFonts w:ascii="Verdana" w:eastAsia="Verdana" w:hAnsi="Verdana" w:cs="Verdana"/>
          <w:bCs/>
          <w:lang w:val="sr-Latn-RS"/>
        </w:rPr>
      </w:pPr>
    </w:p>
    <w:p w14:paraId="2177BFE6" w14:textId="12500678" w:rsidR="00CD7E43" w:rsidRDefault="00C27314" w:rsidP="00930794">
      <w:pPr>
        <w:spacing w:before="17"/>
        <w:jc w:val="both"/>
        <w:rPr>
          <w:rFonts w:ascii="Verdana" w:eastAsia="Verdana" w:hAnsi="Verdana" w:cs="Verdana"/>
          <w:bCs/>
          <w:lang w:val="sr-Latn-RS"/>
        </w:rPr>
      </w:pPr>
      <w:r>
        <w:rPr>
          <w:rFonts w:ascii="Verdana" w:eastAsia="Verdana" w:hAnsi="Verdana" w:cs="Verdana"/>
          <w:bCs/>
          <w:lang w:val="sr-Latn-RS"/>
        </w:rPr>
        <w:t>Konkretna implementacija Mediator centralnog objekta se nalazi u samom paketu, ali logika funckioniše po principu da se na osnovu Request&lt;T&gt; (T je konkretan tip klase Response-a) kreira instanca klase RequestHandler&lt;T&gt;</w:t>
      </w:r>
      <w:r w:rsidR="00D4472A">
        <w:rPr>
          <w:rFonts w:ascii="Verdana" w:eastAsia="Verdana" w:hAnsi="Verdana" w:cs="Verdana"/>
          <w:bCs/>
          <w:lang w:val="sr-Latn-RS"/>
        </w:rPr>
        <w:t xml:space="preserve"> </w:t>
      </w:r>
      <w:r w:rsidR="00CD7E43">
        <w:rPr>
          <w:rFonts w:ascii="Verdana" w:eastAsia="Verdana" w:hAnsi="Verdana" w:cs="Verdana"/>
          <w:bCs/>
          <w:lang w:val="sr-Latn-RS"/>
        </w:rPr>
        <w:t>i pokreće njegovu funciju Handle().</w:t>
      </w:r>
    </w:p>
    <w:p w14:paraId="0F9E762D" w14:textId="6D73B221" w:rsidR="00C82942" w:rsidRDefault="00CD7E43" w:rsidP="00930794">
      <w:pPr>
        <w:spacing w:before="17"/>
        <w:jc w:val="both"/>
        <w:rPr>
          <w:rFonts w:ascii="Verdana" w:eastAsia="Verdana" w:hAnsi="Verdana" w:cs="Verdana"/>
          <w:bCs/>
          <w:lang w:val="sr-Latn-RS"/>
        </w:rPr>
      </w:pPr>
      <w:r>
        <w:rPr>
          <w:rFonts w:ascii="Verdana" w:eastAsia="Verdana" w:hAnsi="Verdana" w:cs="Verdana"/>
          <w:bCs/>
          <w:lang w:val="sr-Latn-RS"/>
        </w:rPr>
        <w:br/>
        <w:t>Konkretan RequestHandler</w:t>
      </w:r>
      <w:r w:rsidRPr="00CD7E43">
        <w:rPr>
          <w:rFonts w:ascii="Verdana" w:eastAsia="Verdana" w:hAnsi="Verdana" w:cs="Verdana"/>
          <w:bCs/>
          <w:lang w:val="sr-Latn-RS"/>
        </w:rPr>
        <w:t>&lt;</w:t>
      </w:r>
      <w:r>
        <w:rPr>
          <w:rFonts w:ascii="Verdana" w:eastAsia="Verdana" w:hAnsi="Verdana" w:cs="Verdana"/>
          <w:bCs/>
          <w:lang w:val="sr-Latn-RS"/>
        </w:rPr>
        <w:t>T&gt; predstavlja jedan Use Case [11].</w:t>
      </w:r>
      <w:r>
        <w:rPr>
          <w:rFonts w:ascii="Verdana" w:eastAsia="Verdana" w:hAnsi="Verdana" w:cs="Verdana"/>
          <w:bCs/>
          <w:lang w:val="sr-Latn-RS"/>
        </w:rPr>
        <w:br/>
        <w:t xml:space="preserve">Funkcija Handle() sadrži sekvence koda koje predstavljaju biznis logiku konkretnog UseCase.  </w:t>
      </w:r>
    </w:p>
    <w:p w14:paraId="0A8599DF" w14:textId="426CB97B" w:rsidR="00BF251B" w:rsidRDefault="00BF251B" w:rsidP="00930794">
      <w:pPr>
        <w:spacing w:before="17"/>
        <w:jc w:val="both"/>
        <w:rPr>
          <w:rFonts w:ascii="Verdana" w:eastAsia="Verdana" w:hAnsi="Verdana" w:cs="Verdana"/>
          <w:bCs/>
          <w:lang w:val="sr-Latn-RS"/>
        </w:rPr>
      </w:pPr>
    </w:p>
    <w:p w14:paraId="601489BC" w14:textId="0EF4DA46" w:rsidR="00BF251B" w:rsidRDefault="00BF251B" w:rsidP="00930794">
      <w:pPr>
        <w:spacing w:before="17"/>
        <w:jc w:val="both"/>
        <w:rPr>
          <w:rFonts w:ascii="Verdana" w:eastAsia="Verdana" w:hAnsi="Verdana" w:cs="Verdana"/>
          <w:bCs/>
          <w:lang w:val="sr-Latn-RS"/>
        </w:rPr>
      </w:pPr>
    </w:p>
    <w:p w14:paraId="62667543" w14:textId="0FAD7046" w:rsidR="00BF251B" w:rsidRDefault="00BF251B" w:rsidP="00930794">
      <w:pPr>
        <w:spacing w:before="17"/>
        <w:jc w:val="both"/>
        <w:rPr>
          <w:rFonts w:ascii="Verdana" w:eastAsia="Verdana" w:hAnsi="Verdana" w:cs="Verdana"/>
          <w:bCs/>
          <w:lang w:val="sr-Latn-RS"/>
        </w:rPr>
      </w:pPr>
    </w:p>
    <w:p w14:paraId="0BB8D43F" w14:textId="4CB32BCF" w:rsidR="00BF251B" w:rsidRDefault="00BF251B" w:rsidP="00930794">
      <w:pPr>
        <w:spacing w:before="17"/>
        <w:jc w:val="both"/>
        <w:rPr>
          <w:rFonts w:ascii="Verdana" w:eastAsia="Verdana" w:hAnsi="Verdana" w:cs="Verdana"/>
          <w:bCs/>
          <w:lang w:val="sr-Latn-RS"/>
        </w:rPr>
      </w:pPr>
    </w:p>
    <w:p w14:paraId="10A48383" w14:textId="1255EDDE" w:rsidR="00BF251B" w:rsidRDefault="00BF251B" w:rsidP="00930794">
      <w:pPr>
        <w:spacing w:before="17"/>
        <w:jc w:val="both"/>
        <w:rPr>
          <w:rFonts w:ascii="Verdana" w:eastAsia="Verdana" w:hAnsi="Verdana" w:cs="Verdana"/>
          <w:bCs/>
          <w:lang w:val="sr-Latn-RS"/>
        </w:rPr>
      </w:pPr>
    </w:p>
    <w:p w14:paraId="059316BF" w14:textId="77777777" w:rsidR="00BF251B" w:rsidRDefault="00BF251B" w:rsidP="00930794">
      <w:pPr>
        <w:spacing w:before="17"/>
        <w:jc w:val="both"/>
        <w:rPr>
          <w:rFonts w:ascii="Verdana" w:eastAsia="Verdana" w:hAnsi="Verdana" w:cs="Verdana"/>
          <w:bCs/>
          <w:lang w:val="sr-Latn-RS"/>
        </w:rPr>
      </w:pPr>
    </w:p>
    <w:p w14:paraId="059FAD66" w14:textId="0BE4E4C5" w:rsidR="00CD7E43" w:rsidRDefault="00CD7E43" w:rsidP="00930794">
      <w:pPr>
        <w:spacing w:before="17"/>
        <w:jc w:val="both"/>
        <w:rPr>
          <w:rFonts w:ascii="Verdana" w:eastAsia="Verdana" w:hAnsi="Verdana" w:cs="Verdana"/>
          <w:bCs/>
          <w:lang w:val="sr-Latn-RS"/>
        </w:rPr>
      </w:pPr>
      <w:r w:rsidRPr="00CD7E43">
        <w:rPr>
          <w:rFonts w:ascii="Verdana" w:eastAsia="Verdana" w:hAnsi="Verdana" w:cs="Verdana"/>
          <w:bCs/>
          <w:noProof/>
          <w:lang w:val="sr-Latn-RS"/>
        </w:rPr>
        <w:drawing>
          <wp:inline distT="0" distB="0" distL="0" distR="0" wp14:anchorId="6728FFDA" wp14:editId="7D6350BB">
            <wp:extent cx="5918200" cy="3434080"/>
            <wp:effectExtent l="0" t="0" r="635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3"/>
                    <a:stretch>
                      <a:fillRect/>
                    </a:stretch>
                  </pic:blipFill>
                  <pic:spPr>
                    <a:xfrm>
                      <a:off x="0" y="0"/>
                      <a:ext cx="5918200" cy="3434080"/>
                    </a:xfrm>
                    <a:prstGeom prst="rect">
                      <a:avLst/>
                    </a:prstGeom>
                  </pic:spPr>
                </pic:pic>
              </a:graphicData>
            </a:graphic>
          </wp:inline>
        </w:drawing>
      </w:r>
    </w:p>
    <w:p w14:paraId="06808BFA" w14:textId="0492BBDC" w:rsidR="00C27314" w:rsidRDefault="00BF251B" w:rsidP="00BF251B">
      <w:pPr>
        <w:spacing w:before="17"/>
        <w:jc w:val="center"/>
        <w:rPr>
          <w:rFonts w:ascii="Verdana" w:eastAsia="Verdana" w:hAnsi="Verdana" w:cs="Verdana"/>
          <w:bCs/>
          <w:lang w:val="sr-Latn-RS"/>
        </w:rPr>
      </w:pPr>
      <w:r>
        <w:rPr>
          <w:rFonts w:ascii="Verdana" w:eastAsia="Verdana" w:hAnsi="Verdana" w:cs="Verdana"/>
          <w:bCs/>
          <w:lang w:val="sr-Latn-RS"/>
        </w:rPr>
        <w:t>Slika 9. Ilustracija MediatR paketa</w:t>
      </w:r>
    </w:p>
    <w:p w14:paraId="0C3D899E" w14:textId="21BADEB3" w:rsidR="00BF251B" w:rsidRDefault="00BF251B" w:rsidP="00BF251B">
      <w:pPr>
        <w:spacing w:before="17"/>
        <w:jc w:val="center"/>
        <w:rPr>
          <w:rFonts w:ascii="Verdana" w:eastAsia="Verdana" w:hAnsi="Verdana" w:cs="Verdana"/>
          <w:bCs/>
          <w:lang w:val="sr-Latn-RS"/>
        </w:rPr>
      </w:pPr>
      <w:r>
        <w:rPr>
          <w:rFonts w:ascii="Verdana" w:eastAsia="Verdana" w:hAnsi="Verdana" w:cs="Verdana"/>
          <w:bCs/>
          <w:lang w:val="sr-Latn-RS"/>
        </w:rPr>
        <w:t xml:space="preserve">(Izvor: </w:t>
      </w:r>
      <w:hyperlink r:id="rId34" w:history="1">
        <w:r w:rsidRPr="00C04811">
          <w:rPr>
            <w:rStyle w:val="Hyperlink"/>
            <w:rFonts w:ascii="Verdana" w:eastAsia="Verdana" w:hAnsi="Verdana" w:cs="Verdana"/>
            <w:bCs/>
            <w:lang w:val="sr-Latn-RS"/>
          </w:rPr>
          <w:t>https://dotnetcoretutorials.com/2019/04/30/the-mediator-pattern-in-net-core-part-1-whats-a-mediator/</w:t>
        </w:r>
      </w:hyperlink>
      <w:r>
        <w:rPr>
          <w:rFonts w:ascii="Verdana" w:eastAsia="Verdana" w:hAnsi="Verdana" w:cs="Verdana"/>
          <w:bCs/>
          <w:lang w:val="sr-Latn-RS"/>
        </w:rPr>
        <w:t>)</w:t>
      </w:r>
    </w:p>
    <w:p w14:paraId="366D3F1A" w14:textId="77777777" w:rsidR="00BF251B" w:rsidRDefault="00BF251B" w:rsidP="00930794">
      <w:pPr>
        <w:spacing w:before="17"/>
        <w:jc w:val="both"/>
        <w:rPr>
          <w:rFonts w:ascii="Verdana" w:eastAsia="Verdana" w:hAnsi="Verdana" w:cs="Verdana"/>
          <w:bCs/>
          <w:lang w:val="sr-Latn-RS"/>
        </w:rPr>
      </w:pPr>
    </w:p>
    <w:p w14:paraId="1D6030C7" w14:textId="0E3BFBEB" w:rsidR="00C82942" w:rsidRDefault="00C82942" w:rsidP="00930794">
      <w:pPr>
        <w:spacing w:before="17"/>
        <w:jc w:val="both"/>
        <w:rPr>
          <w:rFonts w:ascii="Verdana" w:eastAsia="Verdana" w:hAnsi="Verdana" w:cs="Verdana"/>
          <w:bCs/>
          <w:lang w:val="sr-Latn-RS"/>
        </w:rPr>
      </w:pPr>
    </w:p>
    <w:p w14:paraId="2E3C0DA3" w14:textId="50E3E095" w:rsidR="00C82942" w:rsidRDefault="00C82942" w:rsidP="00930794">
      <w:pPr>
        <w:spacing w:before="17"/>
        <w:jc w:val="both"/>
        <w:rPr>
          <w:rFonts w:ascii="Verdana" w:eastAsia="Verdana" w:hAnsi="Verdana" w:cs="Verdana"/>
          <w:bCs/>
          <w:lang w:val="sr-Latn-RS"/>
        </w:rPr>
      </w:pPr>
    </w:p>
    <w:p w14:paraId="550296B6" w14:textId="731E9F59" w:rsidR="00C82942" w:rsidRDefault="00C82942" w:rsidP="00930794">
      <w:pPr>
        <w:spacing w:before="17"/>
        <w:jc w:val="both"/>
        <w:rPr>
          <w:rFonts w:ascii="Verdana" w:eastAsia="Verdana" w:hAnsi="Verdana" w:cs="Verdana"/>
          <w:bCs/>
          <w:lang w:val="sr-Latn-RS"/>
        </w:rPr>
      </w:pPr>
    </w:p>
    <w:p w14:paraId="00388544" w14:textId="135D28BE" w:rsidR="00C82942" w:rsidRDefault="00C82942" w:rsidP="00930794">
      <w:pPr>
        <w:spacing w:before="17"/>
        <w:jc w:val="both"/>
        <w:rPr>
          <w:rFonts w:ascii="Verdana" w:eastAsia="Verdana" w:hAnsi="Verdana" w:cs="Verdana"/>
          <w:bCs/>
          <w:lang w:val="sr-Latn-RS"/>
        </w:rPr>
      </w:pPr>
    </w:p>
    <w:p w14:paraId="77F0CCD9" w14:textId="6BEFA882" w:rsidR="00C82942" w:rsidRDefault="00C82942" w:rsidP="00930794">
      <w:pPr>
        <w:spacing w:before="17"/>
        <w:jc w:val="both"/>
        <w:rPr>
          <w:rFonts w:ascii="Verdana" w:eastAsia="Verdana" w:hAnsi="Verdana" w:cs="Verdana"/>
          <w:bCs/>
          <w:lang w:val="sr-Latn-RS"/>
        </w:rPr>
      </w:pPr>
    </w:p>
    <w:p w14:paraId="6420630F" w14:textId="49851C94" w:rsidR="00C82942" w:rsidRDefault="00C82942" w:rsidP="00930794">
      <w:pPr>
        <w:spacing w:before="17"/>
        <w:jc w:val="both"/>
        <w:rPr>
          <w:rFonts w:ascii="Verdana" w:eastAsia="Verdana" w:hAnsi="Verdana" w:cs="Verdana"/>
          <w:bCs/>
          <w:lang w:val="sr-Latn-RS"/>
        </w:rPr>
      </w:pPr>
    </w:p>
    <w:p w14:paraId="12A62359" w14:textId="77777777" w:rsidR="00C82942" w:rsidRDefault="00C82942" w:rsidP="00930794">
      <w:pPr>
        <w:spacing w:before="17"/>
        <w:jc w:val="both"/>
        <w:rPr>
          <w:rFonts w:ascii="Verdana" w:eastAsia="Verdana" w:hAnsi="Verdana" w:cs="Verdana"/>
          <w:bCs/>
          <w:lang w:val="sr-Latn-RS"/>
        </w:rPr>
      </w:pPr>
    </w:p>
    <w:p w14:paraId="5CED5419" w14:textId="7551A5A2" w:rsidR="00941414" w:rsidRPr="006933FB" w:rsidRDefault="006933FB" w:rsidP="00930794">
      <w:pPr>
        <w:spacing w:before="17"/>
        <w:jc w:val="both"/>
        <w:rPr>
          <w:rFonts w:ascii="Verdana" w:eastAsia="Verdana" w:hAnsi="Verdana" w:cs="Verdana"/>
          <w:bCs/>
          <w:lang w:val="sr-Latn-RS"/>
        </w:rPr>
      </w:pPr>
      <w:r>
        <w:rPr>
          <w:rFonts w:ascii="Verdana" w:eastAsia="Verdana" w:hAnsi="Verdana" w:cs="Verdana"/>
          <w:bCs/>
          <w:lang w:val="sr-Latn-RS"/>
        </w:rPr>
        <w:br/>
      </w:r>
    </w:p>
    <w:p w14:paraId="35BE4208" w14:textId="5EF81009" w:rsidR="00941414" w:rsidRPr="006933FB" w:rsidRDefault="00941414" w:rsidP="00930794">
      <w:pPr>
        <w:spacing w:before="17"/>
        <w:jc w:val="both"/>
        <w:rPr>
          <w:rFonts w:ascii="Verdana" w:eastAsia="Verdana" w:hAnsi="Verdana" w:cs="Verdana"/>
          <w:bCs/>
          <w:lang w:val="sr-Latn-RS"/>
        </w:rPr>
      </w:pPr>
    </w:p>
    <w:p w14:paraId="6D8C0F05" w14:textId="77777777" w:rsidR="00941414" w:rsidRPr="006933FB" w:rsidRDefault="00941414" w:rsidP="00930794">
      <w:pPr>
        <w:spacing w:before="17"/>
        <w:jc w:val="both"/>
        <w:rPr>
          <w:rFonts w:ascii="Verdana" w:eastAsia="Verdana" w:hAnsi="Verdana" w:cs="Verdana"/>
          <w:bCs/>
          <w:lang w:val="sr-Latn-RS"/>
        </w:rPr>
      </w:pPr>
    </w:p>
    <w:p w14:paraId="05E40316" w14:textId="77777777" w:rsidR="00CD7E43" w:rsidRPr="009F4804" w:rsidRDefault="00CD7E43" w:rsidP="00930794">
      <w:pPr>
        <w:jc w:val="both"/>
        <w:rPr>
          <w:rFonts w:ascii="Verdana" w:eastAsia="Verdana" w:hAnsi="Verdana" w:cs="Verdana"/>
          <w:b/>
          <w:spacing w:val="2"/>
          <w:lang w:val="it-IT"/>
        </w:rPr>
      </w:pPr>
    </w:p>
    <w:p w14:paraId="0164FE06" w14:textId="77777777" w:rsidR="00CD7E43" w:rsidRPr="009F4804" w:rsidRDefault="00CD7E43" w:rsidP="00930794">
      <w:pPr>
        <w:jc w:val="both"/>
        <w:rPr>
          <w:rFonts w:ascii="Verdana" w:eastAsia="Verdana" w:hAnsi="Verdana" w:cs="Verdana"/>
          <w:b/>
          <w:spacing w:val="2"/>
          <w:lang w:val="it-IT"/>
        </w:rPr>
      </w:pPr>
    </w:p>
    <w:p w14:paraId="1B1CFE8C" w14:textId="77777777" w:rsidR="00CD7E43" w:rsidRPr="009F4804" w:rsidRDefault="00CD7E43" w:rsidP="00930794">
      <w:pPr>
        <w:jc w:val="both"/>
        <w:rPr>
          <w:rFonts w:ascii="Verdana" w:eastAsia="Verdana" w:hAnsi="Verdana" w:cs="Verdana"/>
          <w:b/>
          <w:spacing w:val="2"/>
          <w:lang w:val="it-IT"/>
        </w:rPr>
      </w:pPr>
    </w:p>
    <w:p w14:paraId="2AD938D1" w14:textId="77777777" w:rsidR="00CD7E43" w:rsidRPr="009F4804" w:rsidRDefault="00CD7E43" w:rsidP="00930794">
      <w:pPr>
        <w:jc w:val="both"/>
        <w:rPr>
          <w:rFonts w:ascii="Verdana" w:eastAsia="Verdana" w:hAnsi="Verdana" w:cs="Verdana"/>
          <w:b/>
          <w:spacing w:val="2"/>
          <w:lang w:val="it-IT"/>
        </w:rPr>
      </w:pPr>
    </w:p>
    <w:p w14:paraId="4E66A276" w14:textId="77777777" w:rsidR="00CD7E43" w:rsidRPr="009F4804" w:rsidRDefault="00CD7E43" w:rsidP="00930794">
      <w:pPr>
        <w:jc w:val="both"/>
        <w:rPr>
          <w:rFonts w:ascii="Verdana" w:eastAsia="Verdana" w:hAnsi="Verdana" w:cs="Verdana"/>
          <w:b/>
          <w:spacing w:val="2"/>
          <w:lang w:val="it-IT"/>
        </w:rPr>
      </w:pPr>
    </w:p>
    <w:p w14:paraId="2D9C0294" w14:textId="77777777" w:rsidR="00CD7E43" w:rsidRPr="009F4804" w:rsidRDefault="00CD7E43" w:rsidP="00930794">
      <w:pPr>
        <w:jc w:val="both"/>
        <w:rPr>
          <w:rFonts w:ascii="Verdana" w:eastAsia="Verdana" w:hAnsi="Verdana" w:cs="Verdana"/>
          <w:b/>
          <w:spacing w:val="2"/>
          <w:lang w:val="it-IT"/>
        </w:rPr>
      </w:pPr>
    </w:p>
    <w:p w14:paraId="205E7CD8" w14:textId="77777777" w:rsidR="00CD7E43" w:rsidRPr="009F4804" w:rsidRDefault="00CD7E43" w:rsidP="00930794">
      <w:pPr>
        <w:jc w:val="both"/>
        <w:rPr>
          <w:rFonts w:ascii="Verdana" w:eastAsia="Verdana" w:hAnsi="Verdana" w:cs="Verdana"/>
          <w:b/>
          <w:spacing w:val="2"/>
          <w:lang w:val="it-IT"/>
        </w:rPr>
      </w:pPr>
    </w:p>
    <w:p w14:paraId="5B307A51" w14:textId="77777777" w:rsidR="00CD7E43" w:rsidRPr="009F4804" w:rsidRDefault="00CD7E43" w:rsidP="00930794">
      <w:pPr>
        <w:jc w:val="both"/>
        <w:rPr>
          <w:rFonts w:ascii="Verdana" w:eastAsia="Verdana" w:hAnsi="Verdana" w:cs="Verdana"/>
          <w:b/>
          <w:spacing w:val="2"/>
          <w:lang w:val="it-IT"/>
        </w:rPr>
      </w:pPr>
    </w:p>
    <w:p w14:paraId="14673805" w14:textId="77777777" w:rsidR="00CD7E43" w:rsidRPr="009F4804" w:rsidRDefault="00CD7E43" w:rsidP="00930794">
      <w:pPr>
        <w:jc w:val="both"/>
        <w:rPr>
          <w:rFonts w:ascii="Verdana" w:eastAsia="Verdana" w:hAnsi="Verdana" w:cs="Verdana"/>
          <w:b/>
          <w:spacing w:val="2"/>
          <w:lang w:val="it-IT"/>
        </w:rPr>
      </w:pPr>
    </w:p>
    <w:p w14:paraId="72EAE5D3" w14:textId="77777777" w:rsidR="00CD7E43" w:rsidRPr="009F4804" w:rsidRDefault="00CD7E43" w:rsidP="00930794">
      <w:pPr>
        <w:jc w:val="both"/>
        <w:rPr>
          <w:rFonts w:ascii="Verdana" w:eastAsia="Verdana" w:hAnsi="Verdana" w:cs="Verdana"/>
          <w:b/>
          <w:spacing w:val="2"/>
          <w:lang w:val="it-IT"/>
        </w:rPr>
      </w:pPr>
    </w:p>
    <w:p w14:paraId="1889EB00" w14:textId="77777777" w:rsidR="00CD7E43" w:rsidRPr="009F4804" w:rsidRDefault="00CD7E43" w:rsidP="00930794">
      <w:pPr>
        <w:jc w:val="both"/>
        <w:rPr>
          <w:rFonts w:ascii="Verdana" w:eastAsia="Verdana" w:hAnsi="Verdana" w:cs="Verdana"/>
          <w:b/>
          <w:spacing w:val="2"/>
          <w:lang w:val="it-IT"/>
        </w:rPr>
      </w:pPr>
    </w:p>
    <w:p w14:paraId="3F24AC53" w14:textId="77777777" w:rsidR="00CD7E43" w:rsidRPr="009F4804" w:rsidRDefault="00CD7E43" w:rsidP="00930794">
      <w:pPr>
        <w:jc w:val="both"/>
        <w:rPr>
          <w:rFonts w:ascii="Verdana" w:eastAsia="Verdana" w:hAnsi="Verdana" w:cs="Verdana"/>
          <w:b/>
          <w:spacing w:val="2"/>
          <w:lang w:val="it-IT"/>
        </w:rPr>
      </w:pPr>
    </w:p>
    <w:p w14:paraId="30E81CF6" w14:textId="77777777" w:rsidR="00CD7E43" w:rsidRPr="009F4804" w:rsidRDefault="00CD7E43" w:rsidP="00930794">
      <w:pPr>
        <w:jc w:val="both"/>
        <w:rPr>
          <w:rFonts w:ascii="Verdana" w:eastAsia="Verdana" w:hAnsi="Verdana" w:cs="Verdana"/>
          <w:b/>
          <w:spacing w:val="2"/>
          <w:lang w:val="it-IT"/>
        </w:rPr>
      </w:pPr>
    </w:p>
    <w:p w14:paraId="02A5CC09" w14:textId="77777777" w:rsidR="00CD7E43" w:rsidRPr="009F4804" w:rsidRDefault="00CD7E43" w:rsidP="00930794">
      <w:pPr>
        <w:jc w:val="both"/>
        <w:rPr>
          <w:rFonts w:ascii="Verdana" w:eastAsia="Verdana" w:hAnsi="Verdana" w:cs="Verdana"/>
          <w:b/>
          <w:spacing w:val="2"/>
          <w:lang w:val="it-IT"/>
        </w:rPr>
      </w:pPr>
    </w:p>
    <w:p w14:paraId="34FD3740" w14:textId="77777777" w:rsidR="00CD7E43" w:rsidRPr="009F4804" w:rsidRDefault="00CD7E43" w:rsidP="00930794">
      <w:pPr>
        <w:jc w:val="both"/>
        <w:rPr>
          <w:rFonts w:ascii="Verdana" w:eastAsia="Verdana" w:hAnsi="Verdana" w:cs="Verdana"/>
          <w:b/>
          <w:spacing w:val="2"/>
          <w:lang w:val="it-IT"/>
        </w:rPr>
      </w:pPr>
    </w:p>
    <w:p w14:paraId="5CE41A77" w14:textId="77777777" w:rsidR="00CD7E43" w:rsidRPr="009F4804" w:rsidRDefault="00CD7E43" w:rsidP="00930794">
      <w:pPr>
        <w:jc w:val="both"/>
        <w:rPr>
          <w:rFonts w:ascii="Verdana" w:eastAsia="Verdana" w:hAnsi="Verdana" w:cs="Verdana"/>
          <w:b/>
          <w:spacing w:val="2"/>
          <w:lang w:val="it-IT"/>
        </w:rPr>
      </w:pPr>
    </w:p>
    <w:p w14:paraId="419BA8A4" w14:textId="77777777" w:rsidR="00CD7E43" w:rsidRPr="009F4804" w:rsidRDefault="00CD7E43" w:rsidP="00930794">
      <w:pPr>
        <w:jc w:val="both"/>
        <w:rPr>
          <w:rFonts w:ascii="Verdana" w:eastAsia="Verdana" w:hAnsi="Verdana" w:cs="Verdana"/>
          <w:b/>
          <w:spacing w:val="2"/>
          <w:lang w:val="it-IT"/>
        </w:rPr>
      </w:pPr>
    </w:p>
    <w:p w14:paraId="49B5777A" w14:textId="77777777" w:rsidR="00CD7E43" w:rsidRPr="009F4804" w:rsidRDefault="00CD7E43" w:rsidP="00930794">
      <w:pPr>
        <w:jc w:val="both"/>
        <w:rPr>
          <w:rFonts w:ascii="Verdana" w:eastAsia="Verdana" w:hAnsi="Verdana" w:cs="Verdana"/>
          <w:b/>
          <w:spacing w:val="2"/>
          <w:lang w:val="it-IT"/>
        </w:rPr>
      </w:pPr>
    </w:p>
    <w:p w14:paraId="49BF35C1" w14:textId="77777777" w:rsidR="00BF251B" w:rsidRPr="009F4804" w:rsidRDefault="00BF251B" w:rsidP="00930794">
      <w:pPr>
        <w:jc w:val="both"/>
        <w:rPr>
          <w:rFonts w:ascii="Verdana" w:eastAsia="Verdana" w:hAnsi="Verdana" w:cs="Verdana"/>
          <w:b/>
          <w:spacing w:val="2"/>
          <w:lang w:val="it-IT"/>
        </w:rPr>
      </w:pPr>
    </w:p>
    <w:p w14:paraId="46D82797" w14:textId="77777777" w:rsidR="00BF251B" w:rsidRPr="009F4804" w:rsidRDefault="00BF251B" w:rsidP="00930794">
      <w:pPr>
        <w:jc w:val="both"/>
        <w:rPr>
          <w:rFonts w:ascii="Verdana" w:eastAsia="Verdana" w:hAnsi="Verdana" w:cs="Verdana"/>
          <w:b/>
          <w:spacing w:val="2"/>
          <w:lang w:val="it-IT"/>
        </w:rPr>
      </w:pPr>
    </w:p>
    <w:p w14:paraId="327A165E" w14:textId="477DF977" w:rsidR="00C82AE8" w:rsidRPr="00941414" w:rsidRDefault="00C82AE8" w:rsidP="00930794">
      <w:pPr>
        <w:jc w:val="both"/>
        <w:rPr>
          <w:rFonts w:ascii="Verdana" w:eastAsia="Verdana" w:hAnsi="Verdana" w:cs="Verdana"/>
          <w:b/>
          <w:spacing w:val="2"/>
          <w:lang w:val="it-IT"/>
        </w:rPr>
      </w:pPr>
      <w:r w:rsidRPr="00941414">
        <w:rPr>
          <w:rFonts w:ascii="Verdana" w:eastAsia="Verdana" w:hAnsi="Verdana" w:cs="Verdana"/>
          <w:b/>
          <w:spacing w:val="2"/>
          <w:lang w:val="it-IT"/>
        </w:rPr>
        <w:t>6.4 Arhitekturalni paterni</w:t>
      </w:r>
    </w:p>
    <w:p w14:paraId="136BDE67" w14:textId="2C3FD914" w:rsidR="00C82AE8" w:rsidRDefault="00C82AE8" w:rsidP="00930794">
      <w:pPr>
        <w:spacing w:before="17"/>
        <w:jc w:val="both"/>
        <w:rPr>
          <w:rFonts w:ascii="Verdana" w:eastAsia="Verdana" w:hAnsi="Verdana" w:cs="Verdana"/>
          <w:bCs/>
          <w:lang w:val="it-IT"/>
        </w:rPr>
      </w:pPr>
    </w:p>
    <w:p w14:paraId="2877AEEE" w14:textId="26E85346" w:rsidR="00C82AE8" w:rsidRDefault="00C82AE8" w:rsidP="00930794">
      <w:pPr>
        <w:spacing w:before="17"/>
        <w:jc w:val="both"/>
        <w:rPr>
          <w:rFonts w:ascii="Verdana" w:eastAsia="Verdana" w:hAnsi="Verdana" w:cs="Verdana"/>
          <w:bCs/>
          <w:lang w:val="it-IT"/>
        </w:rPr>
      </w:pPr>
      <w:r w:rsidRPr="00C82AE8">
        <w:rPr>
          <w:rFonts w:ascii="Verdana" w:eastAsia="Verdana" w:hAnsi="Verdana" w:cs="Verdana"/>
          <w:bCs/>
          <w:lang w:val="it-IT"/>
        </w:rPr>
        <w:t xml:space="preserve">Pored osnovnih dizajn paterna koji su </w:t>
      </w:r>
      <w:r>
        <w:rPr>
          <w:rFonts w:ascii="Verdana" w:eastAsia="Verdana" w:hAnsi="Verdana" w:cs="Verdana"/>
          <w:bCs/>
          <w:lang w:val="it-IT"/>
        </w:rPr>
        <w:t>vezani za rešavanje konkretnog problema u kodu ili ponašanju nekog dela aplikacije, postoje i paterni koji se koriste u višem nivou apstrakcije i vezani su za arhitekturu.</w:t>
      </w:r>
    </w:p>
    <w:p w14:paraId="39CF7D4C" w14:textId="7897314A" w:rsidR="00C82AE8" w:rsidRDefault="00C82AE8" w:rsidP="00930794">
      <w:pPr>
        <w:spacing w:before="17"/>
        <w:jc w:val="both"/>
        <w:rPr>
          <w:rFonts w:ascii="Verdana" w:eastAsia="Verdana" w:hAnsi="Verdana" w:cs="Verdana"/>
          <w:bCs/>
          <w:lang w:val="it-IT"/>
        </w:rPr>
      </w:pPr>
      <w:r w:rsidRPr="00C82AE8">
        <w:rPr>
          <w:rFonts w:ascii="Verdana" w:eastAsia="Verdana" w:hAnsi="Verdana" w:cs="Verdana"/>
          <w:bCs/>
          <w:lang w:val="it-IT"/>
        </w:rPr>
        <w:t>Koriste se u rešavanju problema koji se nala</w:t>
      </w:r>
      <w:r>
        <w:rPr>
          <w:rFonts w:ascii="Verdana" w:eastAsia="Verdana" w:hAnsi="Verdana" w:cs="Verdana"/>
          <w:bCs/>
          <w:lang w:val="it-IT"/>
        </w:rPr>
        <w:t xml:space="preserve">ze na većem sloju infrastrukture samog sistema. </w:t>
      </w:r>
    </w:p>
    <w:p w14:paraId="5B4ADF10" w14:textId="5DAFC8A4" w:rsidR="00C82AE8" w:rsidRDefault="00C82AE8" w:rsidP="00930794">
      <w:pPr>
        <w:spacing w:before="17"/>
        <w:jc w:val="both"/>
        <w:rPr>
          <w:rFonts w:ascii="Verdana" w:eastAsia="Verdana" w:hAnsi="Verdana" w:cs="Verdana"/>
          <w:bCs/>
          <w:lang w:val="it-IT"/>
        </w:rPr>
      </w:pPr>
    </w:p>
    <w:p w14:paraId="3BB131D1" w14:textId="184E682E" w:rsidR="00C82AE8" w:rsidRDefault="00C82AE8" w:rsidP="00930794">
      <w:pPr>
        <w:spacing w:before="17"/>
        <w:jc w:val="both"/>
        <w:rPr>
          <w:rFonts w:ascii="Verdana" w:eastAsia="Verdana" w:hAnsi="Verdana" w:cs="Verdana"/>
          <w:bCs/>
          <w:lang w:val="it-IT"/>
        </w:rPr>
      </w:pPr>
      <w:r>
        <w:rPr>
          <w:rFonts w:ascii="Verdana" w:eastAsia="Verdana" w:hAnsi="Verdana" w:cs="Verdana"/>
          <w:bCs/>
          <w:lang w:val="it-IT"/>
        </w:rPr>
        <w:t>Neki od paterna koji se nalaze u grupi arhitekturalnih paterna su:</w:t>
      </w:r>
    </w:p>
    <w:p w14:paraId="58095CE1" w14:textId="53003A62" w:rsidR="00C82AE8" w:rsidRDefault="00C82AE8" w:rsidP="00930794">
      <w:pPr>
        <w:pStyle w:val="ListParagraph"/>
        <w:numPr>
          <w:ilvl w:val="0"/>
          <w:numId w:val="10"/>
        </w:numPr>
        <w:spacing w:before="17"/>
        <w:jc w:val="both"/>
        <w:rPr>
          <w:rFonts w:ascii="Verdana" w:eastAsia="Verdana" w:hAnsi="Verdana" w:cs="Verdana"/>
          <w:bCs/>
          <w:lang w:val="it-IT"/>
        </w:rPr>
      </w:pPr>
      <w:r>
        <w:rPr>
          <w:rFonts w:ascii="Verdana" w:eastAsia="Verdana" w:hAnsi="Verdana" w:cs="Verdana"/>
          <w:bCs/>
          <w:lang w:val="it-IT"/>
        </w:rPr>
        <w:t xml:space="preserve">CQRS </w:t>
      </w:r>
    </w:p>
    <w:p w14:paraId="4ACC990B" w14:textId="44D13AE6" w:rsidR="00C82AE8" w:rsidRDefault="00C82AE8" w:rsidP="00930794">
      <w:pPr>
        <w:pStyle w:val="ListParagraph"/>
        <w:numPr>
          <w:ilvl w:val="0"/>
          <w:numId w:val="10"/>
        </w:numPr>
        <w:spacing w:before="17"/>
        <w:jc w:val="both"/>
        <w:rPr>
          <w:rFonts w:ascii="Verdana" w:eastAsia="Verdana" w:hAnsi="Verdana" w:cs="Verdana"/>
          <w:bCs/>
          <w:lang w:val="it-IT"/>
        </w:rPr>
      </w:pPr>
      <w:r>
        <w:rPr>
          <w:rFonts w:ascii="Verdana" w:eastAsia="Verdana" w:hAnsi="Verdana" w:cs="Verdana"/>
          <w:bCs/>
          <w:lang w:val="it-IT"/>
        </w:rPr>
        <w:t>Client-server</w:t>
      </w:r>
    </w:p>
    <w:p w14:paraId="29CD5A2E" w14:textId="0C6AE401" w:rsidR="00C82AE8" w:rsidRDefault="00C82AE8" w:rsidP="00930794">
      <w:pPr>
        <w:pStyle w:val="ListParagraph"/>
        <w:numPr>
          <w:ilvl w:val="0"/>
          <w:numId w:val="10"/>
        </w:numPr>
        <w:spacing w:before="17"/>
        <w:jc w:val="both"/>
        <w:rPr>
          <w:rFonts w:ascii="Verdana" w:eastAsia="Verdana" w:hAnsi="Verdana" w:cs="Verdana"/>
          <w:bCs/>
          <w:lang w:val="it-IT"/>
        </w:rPr>
      </w:pPr>
      <w:r>
        <w:rPr>
          <w:rFonts w:ascii="Verdana" w:eastAsia="Verdana" w:hAnsi="Verdana" w:cs="Verdana"/>
          <w:bCs/>
          <w:lang w:val="it-IT"/>
        </w:rPr>
        <w:t>MVC</w:t>
      </w:r>
    </w:p>
    <w:p w14:paraId="7BB9BA59" w14:textId="410FBEA0" w:rsidR="00C82AE8" w:rsidRDefault="00C82AE8" w:rsidP="00930794">
      <w:pPr>
        <w:pStyle w:val="ListParagraph"/>
        <w:numPr>
          <w:ilvl w:val="0"/>
          <w:numId w:val="10"/>
        </w:numPr>
        <w:spacing w:before="17"/>
        <w:jc w:val="both"/>
        <w:rPr>
          <w:rFonts w:ascii="Verdana" w:eastAsia="Verdana" w:hAnsi="Verdana" w:cs="Verdana"/>
          <w:bCs/>
          <w:lang w:val="it-IT"/>
        </w:rPr>
      </w:pPr>
      <w:r>
        <w:rPr>
          <w:rFonts w:ascii="Verdana" w:eastAsia="Verdana" w:hAnsi="Verdana" w:cs="Verdana"/>
          <w:bCs/>
          <w:lang w:val="it-IT"/>
        </w:rPr>
        <w:t>REST</w:t>
      </w:r>
    </w:p>
    <w:p w14:paraId="1410E368" w14:textId="30587F78" w:rsidR="00C82AE8" w:rsidRPr="00C82AE8" w:rsidRDefault="00C82AE8" w:rsidP="00930794">
      <w:pPr>
        <w:pStyle w:val="ListParagraph"/>
        <w:numPr>
          <w:ilvl w:val="0"/>
          <w:numId w:val="10"/>
        </w:numPr>
        <w:spacing w:before="17"/>
        <w:jc w:val="both"/>
        <w:rPr>
          <w:rFonts w:ascii="Verdana" w:eastAsia="Verdana" w:hAnsi="Verdana" w:cs="Verdana"/>
          <w:bCs/>
          <w:lang w:val="it-IT"/>
        </w:rPr>
      </w:pPr>
      <w:r>
        <w:rPr>
          <w:rFonts w:ascii="Verdana" w:eastAsia="Verdana" w:hAnsi="Verdana" w:cs="Verdana"/>
          <w:bCs/>
          <w:lang w:val="it-IT"/>
        </w:rPr>
        <w:t>Peer to peer</w:t>
      </w:r>
    </w:p>
    <w:p w14:paraId="427FBBDA" w14:textId="31292648" w:rsidR="00302200" w:rsidRDefault="00302200" w:rsidP="00930794">
      <w:pPr>
        <w:spacing w:before="17"/>
        <w:jc w:val="both"/>
        <w:rPr>
          <w:rFonts w:ascii="Verdana" w:eastAsia="Verdana" w:hAnsi="Verdana" w:cs="Verdana"/>
          <w:bCs/>
          <w:lang w:val="it-IT"/>
        </w:rPr>
      </w:pPr>
    </w:p>
    <w:p w14:paraId="12AE6E8D" w14:textId="48D3DB42" w:rsidR="00941414" w:rsidRDefault="00941414" w:rsidP="00930794">
      <w:pPr>
        <w:spacing w:before="17"/>
        <w:jc w:val="both"/>
        <w:rPr>
          <w:rFonts w:ascii="Verdana" w:eastAsia="Verdana" w:hAnsi="Verdana" w:cs="Verdana"/>
          <w:bCs/>
          <w:lang w:val="it-IT"/>
        </w:rPr>
      </w:pPr>
    </w:p>
    <w:p w14:paraId="75FEFA47" w14:textId="77777777" w:rsidR="00BF410C" w:rsidRPr="00CD7E43" w:rsidRDefault="00BF410C" w:rsidP="00930794">
      <w:pPr>
        <w:jc w:val="both"/>
        <w:rPr>
          <w:rFonts w:ascii="Verdana" w:eastAsia="Verdana" w:hAnsi="Verdana" w:cs="Verdana"/>
          <w:b/>
          <w:spacing w:val="2"/>
          <w:lang w:val="it-IT"/>
        </w:rPr>
      </w:pPr>
      <w:r w:rsidRPr="00941414">
        <w:rPr>
          <w:rFonts w:ascii="Verdana" w:eastAsia="Verdana" w:hAnsi="Verdana" w:cs="Verdana"/>
          <w:b/>
          <w:spacing w:val="2"/>
          <w:lang w:val="it-IT"/>
        </w:rPr>
        <w:t xml:space="preserve">6.4.1. </w:t>
      </w:r>
      <w:r w:rsidRPr="00CD7E43">
        <w:rPr>
          <w:rFonts w:ascii="Verdana" w:eastAsia="Verdana" w:hAnsi="Verdana" w:cs="Verdana"/>
          <w:b/>
          <w:spacing w:val="2"/>
          <w:lang w:val="it-IT"/>
        </w:rPr>
        <w:t>CQRS arhitekturalni patern</w:t>
      </w:r>
    </w:p>
    <w:p w14:paraId="51D465F6" w14:textId="0D9F8CEC" w:rsidR="00BF410C" w:rsidRPr="00CD7E43" w:rsidRDefault="00BF410C" w:rsidP="00930794">
      <w:pPr>
        <w:spacing w:before="2" w:line="240" w:lineRule="exact"/>
        <w:jc w:val="both"/>
        <w:rPr>
          <w:rFonts w:ascii="Verdana" w:eastAsia="Verdana" w:hAnsi="Verdana" w:cs="Verdana"/>
          <w:b/>
          <w:sz w:val="24"/>
          <w:szCs w:val="24"/>
          <w:lang w:val="it-IT"/>
        </w:rPr>
      </w:pPr>
    </w:p>
    <w:p w14:paraId="5C58650F" w14:textId="56BA5E7A" w:rsidR="00BF410C" w:rsidRDefault="00BF410C" w:rsidP="00930794">
      <w:pPr>
        <w:spacing w:before="2" w:line="240" w:lineRule="exact"/>
        <w:jc w:val="both"/>
        <w:rPr>
          <w:rFonts w:ascii="Verdana" w:eastAsia="Verdana" w:hAnsi="Verdana" w:cs="Verdana"/>
          <w:bCs/>
          <w:lang w:val="it-IT"/>
        </w:rPr>
      </w:pPr>
      <w:r w:rsidRPr="002063F1">
        <w:rPr>
          <w:rFonts w:ascii="Verdana" w:eastAsia="Verdana" w:hAnsi="Verdana" w:cs="Verdana"/>
          <w:bCs/>
          <w:lang w:val="it-IT"/>
        </w:rPr>
        <w:t>Pojam CQRS (Command and Query Responsibility Segregation) je smišljen u cilju razdvajanja dva osn</w:t>
      </w:r>
      <w:r>
        <w:rPr>
          <w:rFonts w:ascii="Verdana" w:eastAsia="Verdana" w:hAnsi="Verdana" w:cs="Verdana"/>
          <w:bCs/>
          <w:lang w:val="it-IT"/>
        </w:rPr>
        <w:t>ovna tipa operacija:</w:t>
      </w:r>
    </w:p>
    <w:p w14:paraId="4629D05B" w14:textId="6E5769C5" w:rsidR="00BF410C" w:rsidRDefault="00BF410C" w:rsidP="006A5A68">
      <w:pPr>
        <w:pStyle w:val="ListParagraph"/>
        <w:numPr>
          <w:ilvl w:val="0"/>
          <w:numId w:val="17"/>
        </w:numPr>
        <w:spacing w:before="2" w:line="240" w:lineRule="exact"/>
        <w:jc w:val="both"/>
        <w:rPr>
          <w:rFonts w:ascii="Verdana" w:eastAsia="Verdana" w:hAnsi="Verdana" w:cs="Verdana"/>
          <w:bCs/>
          <w:lang w:val="it-IT"/>
        </w:rPr>
      </w:pPr>
      <w:r>
        <w:rPr>
          <w:rFonts w:ascii="Verdana" w:eastAsia="Verdana" w:hAnsi="Verdana" w:cs="Verdana"/>
          <w:bCs/>
          <w:lang w:val="it-IT"/>
        </w:rPr>
        <w:t>Čitanje podakata nekog sistema (Query)</w:t>
      </w:r>
    </w:p>
    <w:p w14:paraId="4D2B2014" w14:textId="77777777" w:rsidR="00BF410C" w:rsidRDefault="00BF410C" w:rsidP="006A5A68">
      <w:pPr>
        <w:pStyle w:val="ListParagraph"/>
        <w:numPr>
          <w:ilvl w:val="0"/>
          <w:numId w:val="17"/>
        </w:numPr>
        <w:spacing w:before="2" w:line="240" w:lineRule="exact"/>
        <w:jc w:val="both"/>
        <w:rPr>
          <w:rFonts w:ascii="Verdana" w:eastAsia="Verdana" w:hAnsi="Verdana" w:cs="Verdana"/>
          <w:bCs/>
          <w:lang w:val="it-IT"/>
        </w:rPr>
      </w:pPr>
      <w:r>
        <w:rPr>
          <w:rFonts w:ascii="Verdana" w:eastAsia="Verdana" w:hAnsi="Verdana" w:cs="Verdana"/>
          <w:bCs/>
          <w:lang w:val="it-IT"/>
        </w:rPr>
        <w:t>Izmena podataka sistema (Command)</w:t>
      </w:r>
    </w:p>
    <w:p w14:paraId="0A7A841F" w14:textId="0D61383C" w:rsidR="00BF410C" w:rsidRPr="002063F1" w:rsidRDefault="00BF410C" w:rsidP="00930794">
      <w:pPr>
        <w:spacing w:before="2" w:line="240" w:lineRule="exact"/>
        <w:ind w:left="720"/>
        <w:jc w:val="both"/>
        <w:rPr>
          <w:rFonts w:ascii="Verdana" w:eastAsia="Verdana" w:hAnsi="Verdana" w:cs="Verdana"/>
          <w:bCs/>
          <w:lang w:val="it-IT"/>
        </w:rPr>
      </w:pPr>
    </w:p>
    <w:p w14:paraId="192B5F79" w14:textId="1F07CA50" w:rsidR="00BF410C" w:rsidRDefault="00BF410C" w:rsidP="00930794">
      <w:pPr>
        <w:spacing w:before="2" w:line="240" w:lineRule="exact"/>
        <w:jc w:val="both"/>
        <w:rPr>
          <w:rFonts w:ascii="Verdana" w:eastAsia="Verdana" w:hAnsi="Verdana" w:cs="Verdana"/>
          <w:bCs/>
          <w:lang w:val="sr-Latn-RS"/>
        </w:rPr>
      </w:pPr>
      <w:r w:rsidRPr="002063F1">
        <w:rPr>
          <w:rFonts w:ascii="Verdana" w:eastAsia="Verdana" w:hAnsi="Verdana" w:cs="Verdana"/>
          <w:bCs/>
          <w:lang w:val="it-IT"/>
        </w:rPr>
        <w:t>CQRS je arhitekturalni patern koji  govori o razdvaja</w:t>
      </w:r>
      <w:r>
        <w:rPr>
          <w:rFonts w:ascii="Verdana" w:eastAsia="Verdana" w:hAnsi="Verdana" w:cs="Verdana"/>
          <w:bCs/>
          <w:lang w:val="it-IT"/>
        </w:rPr>
        <w:t>nju</w:t>
      </w:r>
      <w:r w:rsidRPr="002063F1">
        <w:rPr>
          <w:rFonts w:ascii="Verdana" w:eastAsia="Verdana" w:hAnsi="Verdana" w:cs="Verdana"/>
          <w:bCs/>
          <w:lang w:val="it-IT"/>
        </w:rPr>
        <w:t xml:space="preserve"> operacij</w:t>
      </w:r>
      <w:r>
        <w:rPr>
          <w:rFonts w:ascii="Verdana" w:eastAsia="Verdana" w:hAnsi="Verdana" w:cs="Verdana"/>
          <w:bCs/>
          <w:lang w:val="it-IT"/>
        </w:rPr>
        <w:t>a</w:t>
      </w:r>
      <w:r w:rsidRPr="002063F1">
        <w:rPr>
          <w:rFonts w:ascii="Verdana" w:eastAsia="Verdana" w:hAnsi="Verdana" w:cs="Verdana"/>
          <w:bCs/>
          <w:lang w:val="it-IT"/>
        </w:rPr>
        <w:t xml:space="preserve"> koje predstavljaju neko </w:t>
      </w:r>
      <w:r>
        <w:rPr>
          <w:rFonts w:ascii="Verdana" w:eastAsia="Verdana" w:hAnsi="Verdana" w:cs="Verdana"/>
          <w:bCs/>
          <w:lang w:val="sr-Latn-RS"/>
        </w:rPr>
        <w:t>čitanje i operacije koje predstavljaju neke izmene sistema (kreiranje, menjanje ili brisanje podataka).</w:t>
      </w:r>
      <w:r>
        <w:rPr>
          <w:rFonts w:ascii="Verdana" w:eastAsia="Verdana" w:hAnsi="Verdana" w:cs="Verdana"/>
          <w:bCs/>
          <w:lang w:val="sr-Latn-RS"/>
        </w:rPr>
        <w:br/>
      </w:r>
    </w:p>
    <w:p w14:paraId="2FFA6000" w14:textId="7C25A400" w:rsidR="00BF410C" w:rsidRDefault="00BF410C" w:rsidP="00930794">
      <w:pPr>
        <w:spacing w:before="2" w:line="240" w:lineRule="exact"/>
        <w:jc w:val="both"/>
        <w:rPr>
          <w:rFonts w:ascii="Verdana" w:eastAsia="Verdana" w:hAnsi="Verdana" w:cs="Verdana"/>
          <w:bCs/>
          <w:lang w:val="sr-Latn-RS"/>
        </w:rPr>
      </w:pPr>
      <w:r>
        <w:rPr>
          <w:rFonts w:ascii="Verdana" w:eastAsia="Verdana" w:hAnsi="Verdana" w:cs="Verdana"/>
          <w:bCs/>
          <w:lang w:val="sr-Latn-RS"/>
        </w:rPr>
        <w:t xml:space="preserve">Ovakvo podela dve vrste operacija nam donosi </w:t>
      </w:r>
    </w:p>
    <w:p w14:paraId="3341BEEF" w14:textId="19A95794" w:rsidR="00BF410C" w:rsidRDefault="00BF410C" w:rsidP="006A5A68">
      <w:pPr>
        <w:pStyle w:val="ListParagraph"/>
        <w:numPr>
          <w:ilvl w:val="0"/>
          <w:numId w:val="18"/>
        </w:numPr>
        <w:spacing w:before="2" w:line="240" w:lineRule="exact"/>
        <w:jc w:val="both"/>
        <w:rPr>
          <w:rFonts w:ascii="Verdana" w:eastAsia="Verdana" w:hAnsi="Verdana" w:cs="Verdana"/>
          <w:bCs/>
          <w:lang w:val="sr-Latn-RS"/>
        </w:rPr>
      </w:pPr>
      <w:r>
        <w:rPr>
          <w:rFonts w:ascii="Verdana" w:eastAsia="Verdana" w:hAnsi="Verdana" w:cs="Verdana"/>
          <w:bCs/>
          <w:lang w:val="sr-Latn-RS"/>
        </w:rPr>
        <w:t>Mogućnost da različiti timovi mogu raditi na implementaciji sistema. Tim koji je bolje upoznat sa biznis logikom radiće na implementaciji komandi, a drugi tim bi bio zadužen za čitanje podataka.</w:t>
      </w:r>
    </w:p>
    <w:p w14:paraId="7C46B5FB" w14:textId="57F125EC" w:rsidR="00BF410C" w:rsidRDefault="00BF410C" w:rsidP="006A5A68">
      <w:pPr>
        <w:pStyle w:val="ListParagraph"/>
        <w:numPr>
          <w:ilvl w:val="0"/>
          <w:numId w:val="18"/>
        </w:numPr>
        <w:spacing w:before="2" w:line="240" w:lineRule="exact"/>
        <w:jc w:val="both"/>
        <w:rPr>
          <w:rFonts w:ascii="Verdana" w:eastAsia="Verdana" w:hAnsi="Verdana" w:cs="Verdana"/>
          <w:bCs/>
          <w:lang w:val="sr-Latn-RS"/>
        </w:rPr>
      </w:pPr>
      <w:r>
        <w:rPr>
          <w:rFonts w:ascii="Verdana" w:eastAsia="Verdana" w:hAnsi="Verdana" w:cs="Verdana"/>
          <w:bCs/>
          <w:lang w:val="sr-Latn-RS"/>
        </w:rPr>
        <w:t>Svaka od dve operacije se može skalirati po svojim potrebama. Operacija čitanja iz sistema je uglavnom više korišćena nego operacije izmene sistema.</w:t>
      </w:r>
    </w:p>
    <w:p w14:paraId="7FA72FF1" w14:textId="089FCF36" w:rsidR="00BF251B" w:rsidRDefault="00BF410C" w:rsidP="006A5A68">
      <w:pPr>
        <w:pStyle w:val="ListParagraph"/>
        <w:numPr>
          <w:ilvl w:val="0"/>
          <w:numId w:val="18"/>
        </w:numPr>
        <w:spacing w:before="2" w:line="240" w:lineRule="exact"/>
        <w:jc w:val="both"/>
        <w:rPr>
          <w:rFonts w:ascii="Verdana" w:eastAsia="Verdana" w:hAnsi="Verdana" w:cs="Verdana"/>
          <w:bCs/>
          <w:lang w:val="sr-Latn-RS"/>
        </w:rPr>
      </w:pPr>
      <w:r>
        <w:rPr>
          <w:rFonts w:ascii="Verdana" w:eastAsia="Verdana" w:hAnsi="Verdana" w:cs="Verdana"/>
          <w:bCs/>
          <w:lang w:val="sr-Latn-RS"/>
        </w:rPr>
        <w:t>Svaka od dve operacije može imati svoj nivo zaštite. Posmatraju se kao dve razdvojene celine projekta.</w:t>
      </w:r>
    </w:p>
    <w:p w14:paraId="4A8C1AFB" w14:textId="77777777" w:rsidR="00BF251B" w:rsidRPr="00BF251B" w:rsidRDefault="00BF251B" w:rsidP="00BF251B">
      <w:pPr>
        <w:spacing w:before="2" w:line="240" w:lineRule="exact"/>
        <w:jc w:val="both"/>
        <w:rPr>
          <w:rFonts w:ascii="Verdana" w:eastAsia="Verdana" w:hAnsi="Verdana" w:cs="Verdana"/>
          <w:bCs/>
          <w:lang w:val="sr-Latn-RS"/>
        </w:rPr>
      </w:pPr>
    </w:p>
    <w:p w14:paraId="502022A9" w14:textId="054501D5" w:rsidR="00BF410C" w:rsidRDefault="00BF410C" w:rsidP="00930794">
      <w:pPr>
        <w:spacing w:before="2" w:line="240" w:lineRule="exact"/>
        <w:jc w:val="both"/>
        <w:rPr>
          <w:rFonts w:ascii="Verdana" w:eastAsia="Verdana" w:hAnsi="Verdana" w:cs="Verdana"/>
          <w:bCs/>
          <w:lang w:val="sr-Latn-RS"/>
        </w:rPr>
      </w:pPr>
      <w:r w:rsidRPr="00BF410C">
        <w:rPr>
          <w:rFonts w:ascii="Verdana" w:eastAsia="Verdana" w:hAnsi="Verdana" w:cs="Verdana"/>
          <w:bCs/>
          <w:noProof/>
          <w:lang w:val="sr-Latn-RS"/>
        </w:rPr>
        <w:drawing>
          <wp:anchor distT="0" distB="0" distL="114300" distR="114300" simplePos="0" relativeHeight="251658240" behindDoc="0" locked="0" layoutInCell="1" allowOverlap="1" wp14:anchorId="11C2EF6F" wp14:editId="27835943">
            <wp:simplePos x="0" y="0"/>
            <wp:positionH relativeFrom="column">
              <wp:posOffset>185420</wp:posOffset>
            </wp:positionH>
            <wp:positionV relativeFrom="paragraph">
              <wp:posOffset>175895</wp:posOffset>
            </wp:positionV>
            <wp:extent cx="5918200" cy="2305050"/>
            <wp:effectExtent l="0" t="0" r="6350" b="0"/>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18200" cy="2305050"/>
                    </a:xfrm>
                    <a:prstGeom prst="rect">
                      <a:avLst/>
                    </a:prstGeom>
                  </pic:spPr>
                </pic:pic>
              </a:graphicData>
            </a:graphic>
            <wp14:sizeRelV relativeFrom="margin">
              <wp14:pctHeight>0</wp14:pctHeight>
            </wp14:sizeRelV>
          </wp:anchor>
        </w:drawing>
      </w:r>
    </w:p>
    <w:p w14:paraId="7BDE9D2F" w14:textId="33C92211" w:rsidR="00BF410C" w:rsidRDefault="00BF251B" w:rsidP="00BF251B">
      <w:pPr>
        <w:spacing w:before="2" w:line="240" w:lineRule="exact"/>
        <w:ind w:left="720"/>
        <w:jc w:val="center"/>
        <w:rPr>
          <w:rFonts w:ascii="Verdana" w:eastAsia="Verdana" w:hAnsi="Verdana" w:cs="Verdana"/>
          <w:bCs/>
          <w:lang w:val="sr-Latn-RS"/>
        </w:rPr>
      </w:pPr>
      <w:r>
        <w:rPr>
          <w:rFonts w:ascii="Verdana" w:eastAsia="Verdana" w:hAnsi="Verdana" w:cs="Verdana"/>
          <w:bCs/>
          <w:lang w:val="sr-Latn-RS"/>
        </w:rPr>
        <w:t>Slika 10. Ilustracija CQRS arhitekturalnog paterna</w:t>
      </w:r>
    </w:p>
    <w:p w14:paraId="462CC3C3" w14:textId="05CEAC7E" w:rsidR="00BF251B" w:rsidRDefault="00BF251B" w:rsidP="00BF251B">
      <w:pPr>
        <w:spacing w:before="2" w:line="240" w:lineRule="exact"/>
        <w:ind w:left="720"/>
        <w:jc w:val="center"/>
        <w:rPr>
          <w:rFonts w:ascii="Verdana" w:eastAsia="Verdana" w:hAnsi="Verdana" w:cs="Verdana"/>
          <w:bCs/>
          <w:lang w:val="sr-Latn-RS"/>
        </w:rPr>
      </w:pPr>
      <w:r>
        <w:rPr>
          <w:rFonts w:ascii="Verdana" w:eastAsia="Verdana" w:hAnsi="Verdana" w:cs="Verdana"/>
          <w:bCs/>
          <w:lang w:val="sr-Latn-RS"/>
        </w:rPr>
        <w:t xml:space="preserve">(Izvor: </w:t>
      </w:r>
      <w:hyperlink r:id="rId36" w:history="1">
        <w:r w:rsidRPr="00C04811">
          <w:rPr>
            <w:rStyle w:val="Hyperlink"/>
            <w:rFonts w:ascii="Verdana" w:eastAsia="Verdana" w:hAnsi="Verdana" w:cs="Verdana"/>
            <w:bCs/>
            <w:lang w:val="sr-Latn-RS"/>
          </w:rPr>
          <w:t>https://enterprisecraftsmanship.com/posts/types-of-cqrs/</w:t>
        </w:r>
      </w:hyperlink>
      <w:r>
        <w:rPr>
          <w:rFonts w:ascii="Verdana" w:eastAsia="Verdana" w:hAnsi="Verdana" w:cs="Verdana"/>
          <w:bCs/>
          <w:lang w:val="sr-Latn-RS"/>
        </w:rPr>
        <w:t>)</w:t>
      </w:r>
    </w:p>
    <w:p w14:paraId="6F693E96" w14:textId="17537955" w:rsidR="00BF410C" w:rsidRDefault="00BF410C" w:rsidP="00930794">
      <w:pPr>
        <w:spacing w:before="2" w:line="240" w:lineRule="exact"/>
        <w:jc w:val="both"/>
        <w:rPr>
          <w:rFonts w:ascii="Verdana" w:eastAsia="Verdana" w:hAnsi="Verdana" w:cs="Verdana"/>
          <w:bCs/>
          <w:lang w:val="sr-Latn-RS"/>
        </w:rPr>
      </w:pPr>
    </w:p>
    <w:p w14:paraId="78625EAF" w14:textId="77777777" w:rsidR="006A5A68" w:rsidRDefault="006A5A68" w:rsidP="00930794">
      <w:pPr>
        <w:spacing w:before="2" w:line="240" w:lineRule="exact"/>
        <w:jc w:val="both"/>
        <w:rPr>
          <w:rFonts w:ascii="Verdana" w:eastAsia="Verdana" w:hAnsi="Verdana" w:cs="Verdana"/>
          <w:bCs/>
          <w:lang w:val="sr-Latn-RS"/>
        </w:rPr>
      </w:pPr>
    </w:p>
    <w:p w14:paraId="26E81CEF" w14:textId="62114CF2" w:rsidR="00BF410C" w:rsidRDefault="00BF410C" w:rsidP="00930794">
      <w:pPr>
        <w:spacing w:before="2" w:line="240" w:lineRule="exact"/>
        <w:jc w:val="both"/>
        <w:rPr>
          <w:rFonts w:ascii="Verdana" w:eastAsia="Verdana" w:hAnsi="Verdana" w:cs="Verdana"/>
          <w:bCs/>
          <w:lang w:val="sr-Latn-RS"/>
        </w:rPr>
      </w:pPr>
    </w:p>
    <w:p w14:paraId="7F39C91C" w14:textId="37F6851B" w:rsidR="00BF410C" w:rsidRDefault="00BF410C" w:rsidP="00930794">
      <w:pPr>
        <w:spacing w:before="2" w:line="240" w:lineRule="exact"/>
        <w:jc w:val="both"/>
        <w:rPr>
          <w:rFonts w:ascii="Verdana" w:eastAsia="Verdana" w:hAnsi="Verdana" w:cs="Verdana"/>
          <w:bCs/>
          <w:lang w:val="sr-Latn-RS"/>
        </w:rPr>
      </w:pPr>
    </w:p>
    <w:p w14:paraId="26411494" w14:textId="31AAC44F" w:rsidR="00BF410C" w:rsidRDefault="00BF410C" w:rsidP="00930794">
      <w:pPr>
        <w:spacing w:before="2" w:line="240" w:lineRule="exact"/>
        <w:jc w:val="both"/>
        <w:rPr>
          <w:rFonts w:ascii="Verdana" w:eastAsia="Verdana" w:hAnsi="Verdana" w:cs="Verdana"/>
          <w:bCs/>
          <w:lang w:val="sr-Latn-RS"/>
        </w:rPr>
      </w:pPr>
      <w:r>
        <w:rPr>
          <w:rFonts w:ascii="Verdana" w:eastAsia="Verdana" w:hAnsi="Verdana" w:cs="Verdana"/>
          <w:bCs/>
          <w:lang w:val="sr-Latn-RS"/>
        </w:rPr>
        <w:t>Operacije koje predstavljaju neke izmene sistema se drugačije zovu komande, i definišu ih sledeće stvari:</w:t>
      </w:r>
    </w:p>
    <w:p w14:paraId="29BF3906" w14:textId="77777777" w:rsidR="00BF410C" w:rsidRDefault="00BF410C" w:rsidP="00930794">
      <w:pPr>
        <w:spacing w:before="2" w:line="240" w:lineRule="exact"/>
        <w:jc w:val="both"/>
        <w:rPr>
          <w:rFonts w:ascii="Verdana" w:eastAsia="Verdana" w:hAnsi="Verdana" w:cs="Verdana"/>
          <w:bCs/>
          <w:lang w:val="sr-Latn-RS"/>
        </w:rPr>
      </w:pPr>
    </w:p>
    <w:p w14:paraId="27FB6B0E" w14:textId="77777777" w:rsidR="00BF410C" w:rsidRDefault="00BF410C" w:rsidP="006A5A68">
      <w:pPr>
        <w:pStyle w:val="ListParagraph"/>
        <w:numPr>
          <w:ilvl w:val="0"/>
          <w:numId w:val="19"/>
        </w:numPr>
        <w:spacing w:before="2" w:line="240" w:lineRule="exact"/>
        <w:jc w:val="both"/>
        <w:rPr>
          <w:rFonts w:ascii="Verdana" w:eastAsia="Verdana" w:hAnsi="Verdana" w:cs="Verdana"/>
          <w:bCs/>
          <w:lang w:val="sr-Latn-RS"/>
        </w:rPr>
      </w:pPr>
      <w:r>
        <w:rPr>
          <w:rFonts w:ascii="Verdana" w:eastAsia="Verdana" w:hAnsi="Verdana" w:cs="Verdana"/>
          <w:bCs/>
          <w:lang w:val="sr-Latn-RS"/>
        </w:rPr>
        <w:t>Gotovo uvek koriste domenski sloj aplikacije (domensku logiku)</w:t>
      </w:r>
    </w:p>
    <w:p w14:paraId="7346C3B0" w14:textId="77777777" w:rsidR="00BF410C" w:rsidRDefault="00BF410C" w:rsidP="006A5A68">
      <w:pPr>
        <w:pStyle w:val="ListParagraph"/>
        <w:numPr>
          <w:ilvl w:val="0"/>
          <w:numId w:val="19"/>
        </w:numPr>
        <w:spacing w:before="2" w:line="240" w:lineRule="exact"/>
        <w:jc w:val="both"/>
        <w:rPr>
          <w:rFonts w:ascii="Verdana" w:eastAsia="Verdana" w:hAnsi="Verdana" w:cs="Verdana"/>
          <w:bCs/>
          <w:lang w:val="sr-Latn-RS"/>
        </w:rPr>
      </w:pPr>
      <w:r>
        <w:rPr>
          <w:rFonts w:ascii="Verdana" w:eastAsia="Verdana" w:hAnsi="Verdana" w:cs="Verdana"/>
          <w:bCs/>
          <w:lang w:val="sr-Latn-RS"/>
        </w:rPr>
        <w:t>Uglavnom ne vraćaju nikakav podatak nakon uspešnog izvršavanja</w:t>
      </w:r>
    </w:p>
    <w:p w14:paraId="7CCE1B57" w14:textId="77777777" w:rsidR="00BF410C" w:rsidRDefault="00BF410C" w:rsidP="006A5A68">
      <w:pPr>
        <w:pStyle w:val="ListParagraph"/>
        <w:numPr>
          <w:ilvl w:val="0"/>
          <w:numId w:val="19"/>
        </w:numPr>
        <w:spacing w:before="2" w:line="240" w:lineRule="exact"/>
        <w:jc w:val="both"/>
        <w:rPr>
          <w:rFonts w:ascii="Verdana" w:eastAsia="Verdana" w:hAnsi="Verdana" w:cs="Verdana"/>
          <w:bCs/>
          <w:lang w:val="sr-Latn-RS"/>
        </w:rPr>
      </w:pPr>
      <w:r>
        <w:rPr>
          <w:rFonts w:ascii="Verdana" w:eastAsia="Verdana" w:hAnsi="Verdana" w:cs="Verdana"/>
          <w:bCs/>
          <w:lang w:val="sr-Latn-RS"/>
        </w:rPr>
        <w:t>Rade neku izmenu sistema, brisanje, kreiranje ili izmena postojećih podataka, što znači da je ovakav vid logike pogodan za detaljno testiranje koristeći unit testove.</w:t>
      </w:r>
    </w:p>
    <w:p w14:paraId="09FBC1BC" w14:textId="77777777" w:rsidR="00BF410C" w:rsidRDefault="00BF410C" w:rsidP="006A5A68">
      <w:pPr>
        <w:pStyle w:val="ListParagraph"/>
        <w:numPr>
          <w:ilvl w:val="0"/>
          <w:numId w:val="19"/>
        </w:numPr>
        <w:spacing w:before="2" w:line="240" w:lineRule="exact"/>
        <w:jc w:val="both"/>
        <w:rPr>
          <w:rFonts w:ascii="Verdana" w:eastAsia="Verdana" w:hAnsi="Verdana" w:cs="Verdana"/>
          <w:bCs/>
          <w:lang w:val="sr-Latn-RS"/>
        </w:rPr>
      </w:pPr>
      <w:r>
        <w:rPr>
          <w:rFonts w:ascii="Verdana" w:eastAsia="Verdana" w:hAnsi="Verdana" w:cs="Verdana"/>
          <w:bCs/>
          <w:lang w:val="sr-Latn-RS"/>
        </w:rPr>
        <w:t>Zahtevaju tim koji dobro poznaje biznis logiku, operacije izmene sistema su kompleksnije i teže za implementaciju nego operacije čitanja, i zato uglavnom oduzimaju više vremena.</w:t>
      </w:r>
    </w:p>
    <w:p w14:paraId="1A43F6C8" w14:textId="77777777" w:rsidR="00BF410C" w:rsidRDefault="00BF410C" w:rsidP="006A5A68">
      <w:pPr>
        <w:pStyle w:val="ListParagraph"/>
        <w:numPr>
          <w:ilvl w:val="0"/>
          <w:numId w:val="19"/>
        </w:numPr>
        <w:spacing w:before="2" w:line="240" w:lineRule="exact"/>
        <w:jc w:val="both"/>
        <w:rPr>
          <w:rFonts w:ascii="Verdana" w:eastAsia="Verdana" w:hAnsi="Verdana" w:cs="Verdana"/>
          <w:bCs/>
          <w:lang w:val="sr-Latn-RS"/>
        </w:rPr>
      </w:pPr>
      <w:r>
        <w:rPr>
          <w:rFonts w:ascii="Verdana" w:eastAsia="Verdana" w:hAnsi="Verdana" w:cs="Verdana"/>
          <w:bCs/>
          <w:lang w:val="sr-Latn-RS"/>
        </w:rPr>
        <w:t>Uglavnom se za upis, izmenu i brisanje podataka koriste relacione baze, zbog svoje lake povezanosti tabela i olakšane manipulacije podataka.</w:t>
      </w:r>
    </w:p>
    <w:p w14:paraId="3C5F13F3" w14:textId="77777777" w:rsidR="00BF410C" w:rsidRDefault="00BF410C" w:rsidP="00930794">
      <w:pPr>
        <w:spacing w:before="2" w:line="240" w:lineRule="exact"/>
        <w:jc w:val="both"/>
        <w:rPr>
          <w:rFonts w:ascii="Verdana" w:eastAsia="Verdana" w:hAnsi="Verdana" w:cs="Verdana"/>
          <w:bCs/>
          <w:lang w:val="sr-Latn-RS"/>
        </w:rPr>
      </w:pPr>
    </w:p>
    <w:p w14:paraId="268D1B15" w14:textId="77777777" w:rsidR="00BF410C" w:rsidRDefault="00BF410C" w:rsidP="00930794">
      <w:pPr>
        <w:spacing w:before="2" w:line="240" w:lineRule="exact"/>
        <w:jc w:val="both"/>
        <w:rPr>
          <w:rFonts w:ascii="Verdana" w:eastAsia="Verdana" w:hAnsi="Verdana" w:cs="Verdana"/>
          <w:bCs/>
          <w:lang w:val="sr-Latn-RS"/>
        </w:rPr>
      </w:pPr>
      <w:r>
        <w:rPr>
          <w:rFonts w:ascii="Verdana" w:eastAsia="Verdana" w:hAnsi="Verdana" w:cs="Verdana"/>
          <w:bCs/>
          <w:lang w:val="sr-Latn-RS"/>
        </w:rPr>
        <w:t>Operacije koje predstavljaju čitanje podataka iz sistema se drugacije zovu kveriji, i definišu ih sledeće stvari:</w:t>
      </w:r>
    </w:p>
    <w:p w14:paraId="0E54CB40" w14:textId="77777777" w:rsidR="00BF410C" w:rsidRDefault="00BF410C" w:rsidP="00930794">
      <w:pPr>
        <w:spacing w:before="2" w:line="240" w:lineRule="exact"/>
        <w:jc w:val="both"/>
        <w:rPr>
          <w:rFonts w:ascii="Verdana" w:eastAsia="Verdana" w:hAnsi="Verdana" w:cs="Verdana"/>
          <w:bCs/>
          <w:lang w:val="sr-Latn-RS"/>
        </w:rPr>
      </w:pPr>
    </w:p>
    <w:p w14:paraId="660608D3" w14:textId="77777777" w:rsidR="00BF410C" w:rsidRDefault="00BF410C" w:rsidP="006A5A68">
      <w:pPr>
        <w:pStyle w:val="ListParagraph"/>
        <w:numPr>
          <w:ilvl w:val="0"/>
          <w:numId w:val="20"/>
        </w:numPr>
        <w:spacing w:before="2" w:line="240" w:lineRule="exact"/>
        <w:jc w:val="both"/>
        <w:rPr>
          <w:rFonts w:ascii="Verdana" w:eastAsia="Verdana" w:hAnsi="Verdana" w:cs="Verdana"/>
          <w:bCs/>
          <w:lang w:val="sr-Latn-RS"/>
        </w:rPr>
      </w:pPr>
      <w:r>
        <w:rPr>
          <w:rFonts w:ascii="Verdana" w:eastAsia="Verdana" w:hAnsi="Verdana" w:cs="Verdana"/>
          <w:bCs/>
          <w:lang w:val="sr-Latn-RS"/>
        </w:rPr>
        <w:t>Ne koriste domenski sloj aplikacije, što znači da se ne koristi biznis logika, implementacija je jako jednostavna.</w:t>
      </w:r>
    </w:p>
    <w:p w14:paraId="108D77CC" w14:textId="72692D99" w:rsidR="00BF410C" w:rsidRDefault="00BF410C" w:rsidP="006A5A68">
      <w:pPr>
        <w:pStyle w:val="ListParagraph"/>
        <w:numPr>
          <w:ilvl w:val="0"/>
          <w:numId w:val="20"/>
        </w:numPr>
        <w:spacing w:before="2" w:line="240" w:lineRule="exact"/>
        <w:jc w:val="both"/>
        <w:rPr>
          <w:rFonts w:ascii="Verdana" w:eastAsia="Verdana" w:hAnsi="Verdana" w:cs="Verdana"/>
          <w:bCs/>
          <w:lang w:val="sr-Latn-RS"/>
        </w:rPr>
      </w:pPr>
      <w:r>
        <w:rPr>
          <w:rFonts w:ascii="Verdana" w:eastAsia="Verdana" w:hAnsi="Verdana" w:cs="Verdana"/>
          <w:bCs/>
          <w:lang w:val="sr-Latn-RS"/>
        </w:rPr>
        <w:t xml:space="preserve">Uvek moraju vratiti neku vrednost, to im je </w:t>
      </w:r>
      <w:r w:rsidR="00D4472A">
        <w:rPr>
          <w:rFonts w:ascii="Verdana" w:eastAsia="Verdana" w:hAnsi="Verdana" w:cs="Verdana"/>
          <w:bCs/>
          <w:lang w:val="sr-Latn-RS"/>
        </w:rPr>
        <w:t xml:space="preserve">i </w:t>
      </w:r>
      <w:r>
        <w:rPr>
          <w:rFonts w:ascii="Verdana" w:eastAsia="Verdana" w:hAnsi="Verdana" w:cs="Verdana"/>
          <w:bCs/>
          <w:lang w:val="sr-Latn-RS"/>
        </w:rPr>
        <w:t>poenta.</w:t>
      </w:r>
    </w:p>
    <w:p w14:paraId="1E398B3A" w14:textId="77777777" w:rsidR="00BF410C" w:rsidRDefault="00BF410C" w:rsidP="006A5A68">
      <w:pPr>
        <w:pStyle w:val="ListParagraph"/>
        <w:numPr>
          <w:ilvl w:val="0"/>
          <w:numId w:val="20"/>
        </w:numPr>
        <w:spacing w:before="2" w:line="240" w:lineRule="exact"/>
        <w:jc w:val="both"/>
        <w:rPr>
          <w:rFonts w:ascii="Verdana" w:eastAsia="Verdana" w:hAnsi="Verdana" w:cs="Verdana"/>
          <w:bCs/>
          <w:lang w:val="sr-Latn-RS"/>
        </w:rPr>
      </w:pPr>
      <w:r>
        <w:rPr>
          <w:rFonts w:ascii="Verdana" w:eastAsia="Verdana" w:hAnsi="Verdana" w:cs="Verdana"/>
          <w:bCs/>
          <w:lang w:val="sr-Latn-RS"/>
        </w:rPr>
        <w:t>Nema potrebe testirati ih interno, ne postoji biznis logika koja bi se mogla testirati unit testovima.</w:t>
      </w:r>
    </w:p>
    <w:p w14:paraId="209EF9CD" w14:textId="77777777" w:rsidR="00BF410C" w:rsidRDefault="00BF410C" w:rsidP="006A5A68">
      <w:pPr>
        <w:pStyle w:val="ListParagraph"/>
        <w:numPr>
          <w:ilvl w:val="0"/>
          <w:numId w:val="20"/>
        </w:numPr>
        <w:spacing w:before="2" w:line="240" w:lineRule="exact"/>
        <w:jc w:val="both"/>
        <w:rPr>
          <w:rFonts w:ascii="Verdana" w:eastAsia="Verdana" w:hAnsi="Verdana" w:cs="Verdana"/>
          <w:bCs/>
          <w:lang w:val="sr-Latn-RS"/>
        </w:rPr>
      </w:pPr>
      <w:r>
        <w:rPr>
          <w:rFonts w:ascii="Verdana" w:eastAsia="Verdana" w:hAnsi="Verdana" w:cs="Verdana"/>
          <w:bCs/>
          <w:lang w:val="sr-Latn-RS"/>
        </w:rPr>
        <w:t>Potreban je tim koji je tehnički potkovan, često se koriste razne metode optimizacije i keširanja podataka u cilju što bržeg i boljeg čitanja podataka.</w:t>
      </w:r>
    </w:p>
    <w:p w14:paraId="0DE1FD20" w14:textId="77777777" w:rsidR="00BF410C" w:rsidRPr="00EF468A" w:rsidRDefault="00BF410C" w:rsidP="006A5A68">
      <w:pPr>
        <w:pStyle w:val="ListParagraph"/>
        <w:numPr>
          <w:ilvl w:val="0"/>
          <w:numId w:val="20"/>
        </w:numPr>
        <w:spacing w:before="2" w:line="240" w:lineRule="exact"/>
        <w:jc w:val="both"/>
        <w:rPr>
          <w:rFonts w:ascii="Verdana" w:eastAsia="Verdana" w:hAnsi="Verdana" w:cs="Verdana"/>
          <w:bCs/>
          <w:lang w:val="sr-Latn-RS"/>
        </w:rPr>
      </w:pPr>
      <w:r>
        <w:rPr>
          <w:rFonts w:ascii="Verdana" w:eastAsia="Verdana" w:hAnsi="Verdana" w:cs="Verdana"/>
          <w:bCs/>
          <w:lang w:val="sr-Latn-RS"/>
        </w:rPr>
        <w:t>Za ovaj vid operacija koriste se nerelacione baze podataka, zbog svoje jednostavnosti i jako velike razlike u čitanju podataka poredeći sa relacionim bazama podataka. Upravo je u njima optimizacija.</w:t>
      </w:r>
    </w:p>
    <w:p w14:paraId="37B34496" w14:textId="77777777" w:rsidR="00BF410C" w:rsidRPr="006A5A68" w:rsidRDefault="00BF410C" w:rsidP="006A5A68">
      <w:pPr>
        <w:spacing w:before="2" w:line="240" w:lineRule="exact"/>
        <w:jc w:val="both"/>
        <w:rPr>
          <w:rFonts w:ascii="Verdana" w:eastAsia="Verdana" w:hAnsi="Verdana" w:cs="Verdana"/>
          <w:bCs/>
          <w:lang w:val="sr-Latn-RS"/>
        </w:rPr>
      </w:pPr>
    </w:p>
    <w:p w14:paraId="735B0CD3" w14:textId="77777777" w:rsidR="00BF410C" w:rsidRDefault="00BF410C" w:rsidP="00930794">
      <w:pPr>
        <w:spacing w:before="2" w:line="240" w:lineRule="exact"/>
        <w:jc w:val="both"/>
        <w:rPr>
          <w:rFonts w:ascii="Verdana" w:eastAsia="Verdana" w:hAnsi="Verdana" w:cs="Verdana"/>
          <w:bCs/>
          <w:lang w:val="sr-Latn-RS"/>
        </w:rPr>
      </w:pPr>
      <w:r>
        <w:rPr>
          <w:rFonts w:ascii="Verdana" w:eastAsia="Verdana" w:hAnsi="Verdana" w:cs="Verdana"/>
          <w:bCs/>
          <w:lang w:val="sr-Latn-RS"/>
        </w:rPr>
        <w:t xml:space="preserve">Kompletna primena CQRS arhitekturalnog paterna zahveta upotrebu dve različite baze podataka. Prilikom izvršavanje operacija komandi koristi se relaciona baza podataka (npr SQL Server), dok se prilikom čitanja podataka koriste nerelacione baze podataka (npr Cosmos Db). Ključan deo ove ideje je držati ove dve baze u apsolutnoj sinhronizacij, što je upravo i njen glavni problem. </w:t>
      </w:r>
    </w:p>
    <w:p w14:paraId="0707EECC" w14:textId="534E7591" w:rsidR="00BF410C" w:rsidRDefault="00BF410C" w:rsidP="00930794">
      <w:pPr>
        <w:spacing w:before="2" w:line="240" w:lineRule="exact"/>
        <w:jc w:val="both"/>
        <w:rPr>
          <w:rFonts w:ascii="Verdana" w:eastAsia="Verdana" w:hAnsi="Verdana" w:cs="Verdana"/>
          <w:bCs/>
          <w:lang w:val="sr-Latn-RS"/>
        </w:rPr>
      </w:pPr>
      <w:r>
        <w:rPr>
          <w:rFonts w:ascii="Verdana" w:eastAsia="Verdana" w:hAnsi="Verdana" w:cs="Verdana"/>
          <w:bCs/>
          <w:lang w:val="sr-Latn-RS"/>
        </w:rPr>
        <w:t>Savet je koristiti Event Store principe kako bi dve baze bile konzistentne, što može dovesti do nepotrebne kompleksnosti sistema.</w:t>
      </w:r>
    </w:p>
    <w:p w14:paraId="10110024" w14:textId="0DD74A29" w:rsidR="00E81DE1" w:rsidRPr="006A5A68" w:rsidRDefault="00BF410C" w:rsidP="006A5A68">
      <w:pPr>
        <w:spacing w:before="2" w:line="240" w:lineRule="exact"/>
        <w:jc w:val="both"/>
        <w:rPr>
          <w:rFonts w:ascii="Verdana" w:eastAsia="Verdana" w:hAnsi="Verdana" w:cs="Verdana"/>
          <w:bCs/>
          <w:lang w:val="sr-Latn-RS"/>
        </w:rPr>
      </w:pPr>
      <w:r>
        <w:rPr>
          <w:rFonts w:ascii="Verdana" w:eastAsia="Verdana" w:hAnsi="Verdana" w:cs="Verdana"/>
          <w:bCs/>
          <w:lang w:val="sr-Latn-RS"/>
        </w:rPr>
        <w:t>Treba biti pažljiv prilikom modelovanja sistema, jer ako nam sistem nije dovoljno kompleksan i gabaritan, CQRS arhitekturalni patern bi u tom slučaju bio pogrešan izbor.</w:t>
      </w:r>
    </w:p>
    <w:p w14:paraId="3991118E" w14:textId="77777777" w:rsidR="006A5A68" w:rsidRPr="006A5A68" w:rsidRDefault="006A5A68" w:rsidP="006A5A68">
      <w:pPr>
        <w:rPr>
          <w:rFonts w:ascii="Verdana" w:eastAsia="Verdana" w:hAnsi="Verdana" w:cs="Verdana"/>
          <w:lang w:val="sr-Latn-RS"/>
        </w:rPr>
      </w:pPr>
    </w:p>
    <w:p w14:paraId="4B55C8FB" w14:textId="5F25A2D1" w:rsidR="00E81DE1" w:rsidRPr="00BF410C" w:rsidRDefault="00BF410C" w:rsidP="006A5A68">
      <w:pPr>
        <w:jc w:val="center"/>
        <w:rPr>
          <w:rFonts w:ascii="Verdana" w:eastAsia="Verdana" w:hAnsi="Verdana" w:cs="Verdana"/>
          <w:b/>
          <w:spacing w:val="2"/>
          <w:lang w:val="sr-Latn-RS"/>
        </w:rPr>
      </w:pPr>
      <w:r w:rsidRPr="00BF410C">
        <w:rPr>
          <w:rFonts w:ascii="Verdana" w:eastAsia="Verdana" w:hAnsi="Verdana" w:cs="Verdana"/>
          <w:b/>
          <w:noProof/>
          <w:spacing w:val="2"/>
          <w:lang w:val="it-IT"/>
        </w:rPr>
        <w:drawing>
          <wp:inline distT="0" distB="0" distL="0" distR="0" wp14:anchorId="41E4284F" wp14:editId="22A778F0">
            <wp:extent cx="5918200" cy="2847975"/>
            <wp:effectExtent l="0" t="0" r="6350" b="952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7"/>
                    <a:stretch>
                      <a:fillRect/>
                    </a:stretch>
                  </pic:blipFill>
                  <pic:spPr>
                    <a:xfrm>
                      <a:off x="0" y="0"/>
                      <a:ext cx="5918200" cy="2847975"/>
                    </a:xfrm>
                    <a:prstGeom prst="rect">
                      <a:avLst/>
                    </a:prstGeom>
                  </pic:spPr>
                </pic:pic>
              </a:graphicData>
            </a:graphic>
          </wp:inline>
        </w:drawing>
      </w:r>
    </w:p>
    <w:p w14:paraId="202B126B" w14:textId="77777777" w:rsidR="006A5A68" w:rsidRDefault="006A5A68" w:rsidP="006A5A68">
      <w:pPr>
        <w:spacing w:before="2" w:line="240" w:lineRule="exact"/>
        <w:ind w:left="720"/>
        <w:jc w:val="center"/>
        <w:rPr>
          <w:rFonts w:ascii="Verdana" w:eastAsia="Verdana" w:hAnsi="Verdana" w:cs="Verdana"/>
          <w:bCs/>
          <w:lang w:val="sr-Latn-RS"/>
        </w:rPr>
      </w:pPr>
      <w:r>
        <w:rPr>
          <w:rFonts w:ascii="Verdana" w:eastAsia="Verdana" w:hAnsi="Verdana" w:cs="Verdana"/>
          <w:bCs/>
          <w:lang w:val="sr-Latn-RS"/>
        </w:rPr>
        <w:t>Slika 10. Ilustracija CQRS arhitekturalnog paterna</w:t>
      </w:r>
    </w:p>
    <w:p w14:paraId="151D038F" w14:textId="147502AE" w:rsidR="00941414" w:rsidRPr="009C2D44" w:rsidRDefault="006A5A68" w:rsidP="006A5A68">
      <w:pPr>
        <w:spacing w:before="2" w:line="240" w:lineRule="exact"/>
        <w:ind w:left="720"/>
        <w:jc w:val="center"/>
        <w:rPr>
          <w:rFonts w:ascii="Verdana" w:eastAsia="Verdana" w:hAnsi="Verdana" w:cs="Verdana"/>
          <w:bCs/>
          <w:color w:val="FFFFFF" w:themeColor="background1"/>
          <w:lang w:val="sr-Latn-RS"/>
        </w:rPr>
      </w:pPr>
      <w:r>
        <w:rPr>
          <w:rFonts w:ascii="Verdana" w:eastAsia="Verdana" w:hAnsi="Verdana" w:cs="Verdana"/>
          <w:bCs/>
          <w:lang w:val="sr-Latn-RS"/>
        </w:rPr>
        <w:t xml:space="preserve">(Izvor: </w:t>
      </w:r>
      <w:hyperlink r:id="rId38" w:history="1">
        <w:r w:rsidRPr="00C04811">
          <w:rPr>
            <w:rStyle w:val="Hyperlink"/>
            <w:rFonts w:ascii="Verdana" w:eastAsia="Verdana" w:hAnsi="Verdana" w:cs="Verdana"/>
            <w:bCs/>
            <w:lang w:val="sr-Latn-RS"/>
          </w:rPr>
          <w:t>https://www.codeproject.com/Articles/991648/CQRS-A-Cross-Examination-Of-How-It-Works</w:t>
        </w:r>
      </w:hyperlink>
      <w:r w:rsidR="009C2D44">
        <w:rPr>
          <w:rStyle w:val="Hyperlink"/>
          <w:rFonts w:ascii="Verdana" w:eastAsia="Verdana" w:hAnsi="Verdana" w:cs="Verdana"/>
          <w:bCs/>
          <w:u w:val="none"/>
          <w:lang w:val="sr-Latn-RS"/>
        </w:rPr>
        <w:t xml:space="preserve"> </w:t>
      </w:r>
      <w:r w:rsidR="009C2D44" w:rsidRPr="009C2D44">
        <w:rPr>
          <w:rStyle w:val="Hyperlink"/>
          <w:rFonts w:ascii="Verdana" w:eastAsia="Verdana" w:hAnsi="Verdana" w:cs="Verdana"/>
          <w:bCs/>
          <w:color w:val="000000" w:themeColor="text1"/>
          <w:u w:val="none"/>
          <w:lang w:val="sr-Latn-RS"/>
        </w:rPr>
        <w:t>)</w:t>
      </w:r>
    </w:p>
    <w:p w14:paraId="46EB36CA" w14:textId="77777777" w:rsidR="00941414" w:rsidRPr="004B41F3" w:rsidRDefault="00941414" w:rsidP="00930794">
      <w:pPr>
        <w:spacing w:before="2" w:line="240" w:lineRule="exact"/>
        <w:jc w:val="both"/>
        <w:rPr>
          <w:rFonts w:ascii="Verdana" w:eastAsia="Verdana" w:hAnsi="Verdana" w:cs="Verdana"/>
          <w:b/>
          <w:sz w:val="24"/>
          <w:szCs w:val="24"/>
          <w:lang w:val="sr-Latn-RS"/>
        </w:rPr>
      </w:pPr>
    </w:p>
    <w:p w14:paraId="01FE8D33" w14:textId="77777777" w:rsidR="00941414" w:rsidRPr="004B41F3" w:rsidRDefault="00941414" w:rsidP="00930794">
      <w:pPr>
        <w:spacing w:before="2" w:line="240" w:lineRule="exact"/>
        <w:jc w:val="both"/>
        <w:rPr>
          <w:rFonts w:ascii="Verdana" w:eastAsia="Verdana" w:hAnsi="Verdana" w:cs="Verdana"/>
          <w:b/>
          <w:sz w:val="24"/>
          <w:szCs w:val="24"/>
          <w:lang w:val="sr-Latn-RS"/>
        </w:rPr>
      </w:pPr>
    </w:p>
    <w:p w14:paraId="27E40BA3" w14:textId="77777777" w:rsidR="00941414" w:rsidRPr="004B41F3" w:rsidRDefault="00941414" w:rsidP="00930794">
      <w:pPr>
        <w:spacing w:before="2" w:line="240" w:lineRule="exact"/>
        <w:jc w:val="both"/>
        <w:rPr>
          <w:rFonts w:ascii="Verdana" w:eastAsia="Verdana" w:hAnsi="Verdana" w:cs="Verdana"/>
          <w:b/>
          <w:sz w:val="24"/>
          <w:szCs w:val="24"/>
          <w:lang w:val="sr-Latn-RS"/>
        </w:rPr>
      </w:pPr>
    </w:p>
    <w:p w14:paraId="38A7092C" w14:textId="1D7B8D2F" w:rsidR="002522B9" w:rsidRPr="00BF410C" w:rsidRDefault="00302200" w:rsidP="00930794">
      <w:pPr>
        <w:spacing w:before="2" w:line="240" w:lineRule="exact"/>
        <w:jc w:val="both"/>
        <w:rPr>
          <w:rFonts w:ascii="Verdana" w:eastAsia="Verdana" w:hAnsi="Verdana" w:cs="Verdana"/>
          <w:b/>
          <w:sz w:val="24"/>
          <w:szCs w:val="24"/>
          <w:lang w:val="sr-Latn-RS"/>
        </w:rPr>
      </w:pPr>
      <w:r w:rsidRPr="00BF410C">
        <w:rPr>
          <w:rFonts w:ascii="Verdana" w:eastAsia="Verdana" w:hAnsi="Verdana" w:cs="Verdana"/>
          <w:b/>
          <w:sz w:val="24"/>
          <w:szCs w:val="24"/>
          <w:lang w:val="sr-Latn-RS"/>
        </w:rPr>
        <w:t>7. KONKRETNA APLIKACIJA</w:t>
      </w:r>
    </w:p>
    <w:p w14:paraId="1C668660" w14:textId="77777777" w:rsidR="00302200" w:rsidRPr="00BF410C" w:rsidRDefault="00302200" w:rsidP="00930794">
      <w:pPr>
        <w:spacing w:before="2" w:line="240" w:lineRule="exact"/>
        <w:jc w:val="both"/>
        <w:rPr>
          <w:sz w:val="24"/>
          <w:szCs w:val="24"/>
          <w:lang w:val="sr-Latn-RS"/>
        </w:rPr>
      </w:pPr>
    </w:p>
    <w:p w14:paraId="467FFD44" w14:textId="0946CF5C" w:rsidR="00302200" w:rsidRPr="00BF410C" w:rsidRDefault="00302200" w:rsidP="00930794">
      <w:pPr>
        <w:ind w:left="720"/>
        <w:jc w:val="both"/>
        <w:rPr>
          <w:rFonts w:ascii="Verdana" w:eastAsia="Verdana" w:hAnsi="Verdana" w:cs="Verdana"/>
          <w:b/>
          <w:spacing w:val="2"/>
          <w:lang w:val="sr-Latn-RS"/>
        </w:rPr>
      </w:pPr>
      <w:r w:rsidRPr="00BF410C">
        <w:rPr>
          <w:rFonts w:ascii="Verdana" w:eastAsia="Verdana" w:hAnsi="Verdana" w:cs="Verdana"/>
          <w:b/>
          <w:spacing w:val="2"/>
          <w:lang w:val="sr-Latn-RS"/>
        </w:rPr>
        <w:t>6.1.  Baza podataka</w:t>
      </w:r>
    </w:p>
    <w:p w14:paraId="5760533D" w14:textId="1A08BB1F" w:rsidR="002522B9" w:rsidRPr="00BF410C" w:rsidRDefault="00302200" w:rsidP="00930794">
      <w:pPr>
        <w:ind w:left="720"/>
        <w:jc w:val="both"/>
        <w:rPr>
          <w:rFonts w:ascii="Verdana" w:eastAsia="Verdana" w:hAnsi="Verdana" w:cs="Verdana"/>
          <w:b/>
          <w:spacing w:val="2"/>
          <w:lang w:val="sr-Latn-RS"/>
        </w:rPr>
      </w:pPr>
      <w:r w:rsidRPr="00BF410C">
        <w:rPr>
          <w:rFonts w:ascii="Verdana" w:eastAsia="Verdana" w:hAnsi="Verdana" w:cs="Verdana"/>
          <w:b/>
          <w:spacing w:val="2"/>
          <w:lang w:val="sr-Latn-RS"/>
        </w:rPr>
        <w:t>6.2. Organizovanje foldera</w:t>
      </w:r>
    </w:p>
    <w:p w14:paraId="5BFF480A" w14:textId="48034766" w:rsidR="00302200" w:rsidRPr="00BF410C" w:rsidRDefault="00302200" w:rsidP="00930794">
      <w:pPr>
        <w:ind w:left="720"/>
        <w:jc w:val="both"/>
        <w:rPr>
          <w:rFonts w:ascii="Verdana" w:eastAsia="Verdana" w:hAnsi="Verdana" w:cs="Verdana"/>
          <w:b/>
          <w:spacing w:val="2"/>
          <w:lang w:val="sr-Latn-RS"/>
        </w:rPr>
      </w:pPr>
      <w:r w:rsidRPr="00BF410C">
        <w:rPr>
          <w:rFonts w:ascii="Verdana" w:eastAsia="Verdana" w:hAnsi="Verdana" w:cs="Verdana"/>
          <w:b/>
          <w:spacing w:val="2"/>
          <w:lang w:val="sr-Latn-RS"/>
        </w:rPr>
        <w:t>6.3. Slike koda i swaggera..</w:t>
      </w:r>
    </w:p>
    <w:p w14:paraId="42950225" w14:textId="11DB7F54" w:rsidR="002522B9" w:rsidRPr="00BF410C" w:rsidRDefault="002522B9" w:rsidP="00930794">
      <w:pPr>
        <w:spacing w:line="200" w:lineRule="exact"/>
        <w:jc w:val="both"/>
        <w:rPr>
          <w:lang w:val="sr-Latn-RS"/>
        </w:rPr>
      </w:pPr>
    </w:p>
    <w:p w14:paraId="69802918" w14:textId="77777777" w:rsidR="002522B9" w:rsidRPr="00BF410C" w:rsidRDefault="002522B9" w:rsidP="00930794">
      <w:pPr>
        <w:spacing w:line="280" w:lineRule="exact"/>
        <w:jc w:val="both"/>
        <w:rPr>
          <w:sz w:val="28"/>
          <w:szCs w:val="28"/>
          <w:lang w:val="sr-Latn-RS"/>
        </w:rPr>
      </w:pPr>
    </w:p>
    <w:p w14:paraId="74B56DE2" w14:textId="0DE4B939" w:rsidR="002522B9" w:rsidRPr="00BF410C" w:rsidRDefault="00302200" w:rsidP="00930794">
      <w:pPr>
        <w:spacing w:before="17"/>
        <w:ind w:left="116" w:right="7223"/>
        <w:jc w:val="both"/>
        <w:rPr>
          <w:rFonts w:ascii="Verdana" w:eastAsia="Verdana" w:hAnsi="Verdana" w:cs="Verdana"/>
          <w:sz w:val="24"/>
          <w:szCs w:val="24"/>
          <w:lang w:val="sr-Latn-RS"/>
        </w:rPr>
      </w:pPr>
      <w:r w:rsidRPr="00BF410C">
        <w:rPr>
          <w:rFonts w:ascii="Verdana" w:eastAsia="Verdana" w:hAnsi="Verdana" w:cs="Verdana"/>
          <w:b/>
          <w:spacing w:val="-1"/>
          <w:sz w:val="24"/>
          <w:szCs w:val="24"/>
          <w:lang w:val="sr-Latn-RS"/>
        </w:rPr>
        <w:t>8</w:t>
      </w:r>
      <w:r w:rsidR="00194F57" w:rsidRPr="00BF410C">
        <w:rPr>
          <w:rFonts w:ascii="Verdana" w:eastAsia="Verdana" w:hAnsi="Verdana" w:cs="Verdana"/>
          <w:b/>
          <w:sz w:val="24"/>
          <w:szCs w:val="24"/>
          <w:lang w:val="sr-Latn-RS"/>
        </w:rPr>
        <w:t>.</w:t>
      </w:r>
      <w:r w:rsidR="00194F57" w:rsidRPr="00BF410C">
        <w:rPr>
          <w:rFonts w:ascii="Verdana" w:eastAsia="Verdana" w:hAnsi="Verdana" w:cs="Verdana"/>
          <w:b/>
          <w:spacing w:val="27"/>
          <w:sz w:val="24"/>
          <w:szCs w:val="24"/>
          <w:lang w:val="sr-Latn-RS"/>
        </w:rPr>
        <w:t xml:space="preserve"> </w:t>
      </w:r>
      <w:r w:rsidR="00194F57" w:rsidRPr="00BF410C">
        <w:rPr>
          <w:rFonts w:ascii="Verdana" w:eastAsia="Verdana" w:hAnsi="Verdana" w:cs="Verdana"/>
          <w:b/>
          <w:spacing w:val="-1"/>
          <w:sz w:val="24"/>
          <w:szCs w:val="24"/>
          <w:lang w:val="sr-Latn-RS"/>
        </w:rPr>
        <w:t>ZA</w:t>
      </w:r>
      <w:r w:rsidR="00194F57" w:rsidRPr="00BF410C">
        <w:rPr>
          <w:rFonts w:ascii="Verdana" w:eastAsia="Verdana" w:hAnsi="Verdana" w:cs="Verdana"/>
          <w:b/>
          <w:sz w:val="24"/>
          <w:szCs w:val="24"/>
          <w:lang w:val="sr-Latn-RS"/>
        </w:rPr>
        <w:t>K</w:t>
      </w:r>
      <w:r w:rsidR="00194F57" w:rsidRPr="00BF410C">
        <w:rPr>
          <w:rFonts w:ascii="Verdana" w:eastAsia="Verdana" w:hAnsi="Verdana" w:cs="Verdana"/>
          <w:b/>
          <w:spacing w:val="2"/>
          <w:sz w:val="24"/>
          <w:szCs w:val="24"/>
          <w:lang w:val="sr-Latn-RS"/>
        </w:rPr>
        <w:t>L</w:t>
      </w:r>
      <w:r w:rsidR="00194F57" w:rsidRPr="00BF410C">
        <w:rPr>
          <w:rFonts w:ascii="Verdana" w:eastAsia="Verdana" w:hAnsi="Verdana" w:cs="Verdana"/>
          <w:b/>
          <w:spacing w:val="1"/>
          <w:sz w:val="24"/>
          <w:szCs w:val="24"/>
          <w:lang w:val="sr-Latn-RS"/>
        </w:rPr>
        <w:t>J</w:t>
      </w:r>
      <w:r w:rsidR="00194F57" w:rsidRPr="00BF410C">
        <w:rPr>
          <w:rFonts w:ascii="Verdana" w:eastAsia="Verdana" w:hAnsi="Verdana" w:cs="Verdana"/>
          <w:b/>
          <w:sz w:val="24"/>
          <w:szCs w:val="24"/>
          <w:lang w:val="sr-Latn-RS"/>
        </w:rPr>
        <w:t>U</w:t>
      </w:r>
      <w:r w:rsidR="00194F57" w:rsidRPr="00BF410C">
        <w:rPr>
          <w:rFonts w:ascii="Verdana" w:eastAsia="Verdana" w:hAnsi="Verdana" w:cs="Verdana"/>
          <w:b/>
          <w:spacing w:val="1"/>
          <w:sz w:val="24"/>
          <w:szCs w:val="24"/>
          <w:lang w:val="sr-Latn-RS"/>
        </w:rPr>
        <w:t>Č</w:t>
      </w:r>
      <w:r w:rsidR="00194F57" w:rsidRPr="00BF410C">
        <w:rPr>
          <w:rFonts w:ascii="Verdana" w:eastAsia="Verdana" w:hAnsi="Verdana" w:cs="Verdana"/>
          <w:b/>
          <w:spacing w:val="-1"/>
          <w:sz w:val="24"/>
          <w:szCs w:val="24"/>
          <w:lang w:val="sr-Latn-RS"/>
        </w:rPr>
        <w:t>A</w:t>
      </w:r>
      <w:r w:rsidR="00194F57" w:rsidRPr="00BF410C">
        <w:rPr>
          <w:rFonts w:ascii="Verdana" w:eastAsia="Verdana" w:hAnsi="Verdana" w:cs="Verdana"/>
          <w:b/>
          <w:sz w:val="24"/>
          <w:szCs w:val="24"/>
          <w:lang w:val="sr-Latn-RS"/>
        </w:rPr>
        <w:t>K</w:t>
      </w:r>
    </w:p>
    <w:p w14:paraId="7259ED98" w14:textId="77777777" w:rsidR="006D4D87" w:rsidRPr="00BF410C" w:rsidRDefault="006D4D87" w:rsidP="00930794">
      <w:pPr>
        <w:ind w:right="75"/>
        <w:jc w:val="both"/>
        <w:rPr>
          <w:rFonts w:ascii="Verdana" w:eastAsia="Verdana" w:hAnsi="Verdana" w:cs="Verdana"/>
          <w:spacing w:val="-2"/>
          <w:lang w:val="sr-Latn-RS"/>
        </w:rPr>
      </w:pPr>
    </w:p>
    <w:p w14:paraId="7EFCD45B" w14:textId="1A46545A" w:rsidR="006D4D87" w:rsidRPr="00BF410C" w:rsidRDefault="00302200" w:rsidP="00930794">
      <w:pPr>
        <w:ind w:left="720" w:right="75"/>
        <w:jc w:val="both"/>
        <w:rPr>
          <w:rFonts w:ascii="Verdana" w:eastAsia="Verdana" w:hAnsi="Verdana" w:cs="Verdana"/>
          <w:spacing w:val="-2"/>
          <w:lang w:val="sr-Latn-RS"/>
        </w:rPr>
      </w:pPr>
      <w:r w:rsidRPr="00BF410C">
        <w:rPr>
          <w:rFonts w:ascii="Verdana" w:eastAsia="Verdana" w:hAnsi="Verdana" w:cs="Verdana"/>
          <w:spacing w:val="-2"/>
          <w:lang w:val="sr-Latn-RS"/>
        </w:rPr>
        <w:t xml:space="preserve">Na primer: </w:t>
      </w:r>
      <w:r w:rsidR="006D4D87" w:rsidRPr="00BF410C">
        <w:rPr>
          <w:rFonts w:ascii="Verdana" w:eastAsia="Verdana" w:hAnsi="Verdana" w:cs="Verdana"/>
          <w:spacing w:val="-2"/>
          <w:lang w:val="sr-Latn-RS"/>
        </w:rPr>
        <w:t>Ovakav vid organizovanja I modelovanja back-end aplikacije pokupio je za sobom razne načina tumačenja nivoa kompleksnosti ove arhitekture I načina izrade softverskog proizvoda, ali je neosporna činjenica da donosi veliku skalabilnost, održivost I stabilnost softvera, što su glavne odlike kvalitetnog softverskog proizvoda.</w:t>
      </w:r>
    </w:p>
    <w:p w14:paraId="0DEAB94E" w14:textId="77777777" w:rsidR="002522B9" w:rsidRPr="00BF410C" w:rsidRDefault="002522B9" w:rsidP="00930794">
      <w:pPr>
        <w:spacing w:line="200" w:lineRule="exact"/>
        <w:jc w:val="both"/>
        <w:rPr>
          <w:lang w:val="sr-Latn-RS"/>
        </w:rPr>
      </w:pPr>
    </w:p>
    <w:p w14:paraId="00D3B07F" w14:textId="77777777" w:rsidR="002522B9" w:rsidRPr="00BF410C" w:rsidRDefault="002522B9" w:rsidP="00930794">
      <w:pPr>
        <w:spacing w:line="280" w:lineRule="exact"/>
        <w:jc w:val="both"/>
        <w:rPr>
          <w:sz w:val="28"/>
          <w:szCs w:val="28"/>
          <w:lang w:val="sr-Latn-RS"/>
        </w:rPr>
      </w:pPr>
    </w:p>
    <w:p w14:paraId="358A2141" w14:textId="77777777" w:rsidR="009C2D44" w:rsidRDefault="009C2D44" w:rsidP="00930794">
      <w:pPr>
        <w:spacing w:before="17"/>
        <w:ind w:left="116"/>
        <w:jc w:val="both"/>
        <w:rPr>
          <w:rFonts w:ascii="Verdana" w:eastAsia="Verdana" w:hAnsi="Verdana" w:cs="Verdana"/>
          <w:b/>
          <w:spacing w:val="-1"/>
          <w:sz w:val="24"/>
          <w:szCs w:val="24"/>
          <w:lang w:val="it-IT"/>
        </w:rPr>
      </w:pPr>
    </w:p>
    <w:p w14:paraId="6C0A404A" w14:textId="77777777" w:rsidR="009C2D44" w:rsidRDefault="009C2D44" w:rsidP="00930794">
      <w:pPr>
        <w:spacing w:before="17"/>
        <w:ind w:left="116"/>
        <w:jc w:val="both"/>
        <w:rPr>
          <w:rFonts w:ascii="Verdana" w:eastAsia="Verdana" w:hAnsi="Verdana" w:cs="Verdana"/>
          <w:b/>
          <w:spacing w:val="-1"/>
          <w:sz w:val="24"/>
          <w:szCs w:val="24"/>
          <w:lang w:val="it-IT"/>
        </w:rPr>
      </w:pPr>
    </w:p>
    <w:p w14:paraId="294AB267" w14:textId="77777777" w:rsidR="009C2D44" w:rsidRDefault="009C2D44" w:rsidP="00930794">
      <w:pPr>
        <w:spacing w:before="17"/>
        <w:ind w:left="116"/>
        <w:jc w:val="both"/>
        <w:rPr>
          <w:rFonts w:ascii="Verdana" w:eastAsia="Verdana" w:hAnsi="Verdana" w:cs="Verdana"/>
          <w:b/>
          <w:spacing w:val="-1"/>
          <w:sz w:val="24"/>
          <w:szCs w:val="24"/>
          <w:lang w:val="it-IT"/>
        </w:rPr>
      </w:pPr>
    </w:p>
    <w:p w14:paraId="029CC6AF" w14:textId="77777777" w:rsidR="009C2D44" w:rsidRDefault="009C2D44" w:rsidP="00930794">
      <w:pPr>
        <w:spacing w:before="17"/>
        <w:ind w:left="116"/>
        <w:jc w:val="both"/>
        <w:rPr>
          <w:rFonts w:ascii="Verdana" w:eastAsia="Verdana" w:hAnsi="Verdana" w:cs="Verdana"/>
          <w:b/>
          <w:spacing w:val="-1"/>
          <w:sz w:val="24"/>
          <w:szCs w:val="24"/>
          <w:lang w:val="it-IT"/>
        </w:rPr>
      </w:pPr>
    </w:p>
    <w:p w14:paraId="4413B9FE" w14:textId="77777777" w:rsidR="009C2D44" w:rsidRDefault="009C2D44" w:rsidP="00930794">
      <w:pPr>
        <w:spacing w:before="17"/>
        <w:ind w:left="116"/>
        <w:jc w:val="both"/>
        <w:rPr>
          <w:rFonts w:ascii="Verdana" w:eastAsia="Verdana" w:hAnsi="Verdana" w:cs="Verdana"/>
          <w:b/>
          <w:spacing w:val="-1"/>
          <w:sz w:val="24"/>
          <w:szCs w:val="24"/>
          <w:lang w:val="it-IT"/>
        </w:rPr>
      </w:pPr>
    </w:p>
    <w:p w14:paraId="15BF28D0" w14:textId="77777777" w:rsidR="009C2D44" w:rsidRDefault="009C2D44" w:rsidP="00930794">
      <w:pPr>
        <w:spacing w:before="17"/>
        <w:ind w:left="116"/>
        <w:jc w:val="both"/>
        <w:rPr>
          <w:rFonts w:ascii="Verdana" w:eastAsia="Verdana" w:hAnsi="Verdana" w:cs="Verdana"/>
          <w:b/>
          <w:spacing w:val="-1"/>
          <w:sz w:val="24"/>
          <w:szCs w:val="24"/>
          <w:lang w:val="it-IT"/>
        </w:rPr>
      </w:pPr>
    </w:p>
    <w:p w14:paraId="0AA52610" w14:textId="77777777" w:rsidR="009C2D44" w:rsidRDefault="009C2D44" w:rsidP="00930794">
      <w:pPr>
        <w:spacing w:before="17"/>
        <w:ind w:left="116"/>
        <w:jc w:val="both"/>
        <w:rPr>
          <w:rFonts w:ascii="Verdana" w:eastAsia="Verdana" w:hAnsi="Verdana" w:cs="Verdana"/>
          <w:b/>
          <w:spacing w:val="-1"/>
          <w:sz w:val="24"/>
          <w:szCs w:val="24"/>
          <w:lang w:val="it-IT"/>
        </w:rPr>
      </w:pPr>
    </w:p>
    <w:p w14:paraId="52F3F1AC" w14:textId="77777777" w:rsidR="009C2D44" w:rsidRDefault="009C2D44" w:rsidP="00930794">
      <w:pPr>
        <w:spacing w:before="17"/>
        <w:ind w:left="116"/>
        <w:jc w:val="both"/>
        <w:rPr>
          <w:rFonts w:ascii="Verdana" w:eastAsia="Verdana" w:hAnsi="Verdana" w:cs="Verdana"/>
          <w:b/>
          <w:spacing w:val="-1"/>
          <w:sz w:val="24"/>
          <w:szCs w:val="24"/>
          <w:lang w:val="it-IT"/>
        </w:rPr>
      </w:pPr>
    </w:p>
    <w:p w14:paraId="3C70A52C" w14:textId="77777777" w:rsidR="009C2D44" w:rsidRDefault="009C2D44" w:rsidP="00930794">
      <w:pPr>
        <w:spacing w:before="17"/>
        <w:ind w:left="116"/>
        <w:jc w:val="both"/>
        <w:rPr>
          <w:rFonts w:ascii="Verdana" w:eastAsia="Verdana" w:hAnsi="Verdana" w:cs="Verdana"/>
          <w:b/>
          <w:spacing w:val="-1"/>
          <w:sz w:val="24"/>
          <w:szCs w:val="24"/>
          <w:lang w:val="it-IT"/>
        </w:rPr>
      </w:pPr>
    </w:p>
    <w:p w14:paraId="0AE3A5BF" w14:textId="77777777" w:rsidR="009C2D44" w:rsidRDefault="009C2D44" w:rsidP="00930794">
      <w:pPr>
        <w:spacing w:before="17"/>
        <w:ind w:left="116"/>
        <w:jc w:val="both"/>
        <w:rPr>
          <w:rFonts w:ascii="Verdana" w:eastAsia="Verdana" w:hAnsi="Verdana" w:cs="Verdana"/>
          <w:b/>
          <w:spacing w:val="-1"/>
          <w:sz w:val="24"/>
          <w:szCs w:val="24"/>
          <w:lang w:val="it-IT"/>
        </w:rPr>
      </w:pPr>
    </w:p>
    <w:p w14:paraId="528B96BC" w14:textId="77777777" w:rsidR="009C2D44" w:rsidRDefault="009C2D44" w:rsidP="00930794">
      <w:pPr>
        <w:spacing w:before="17"/>
        <w:ind w:left="116"/>
        <w:jc w:val="both"/>
        <w:rPr>
          <w:rFonts w:ascii="Verdana" w:eastAsia="Verdana" w:hAnsi="Verdana" w:cs="Verdana"/>
          <w:b/>
          <w:spacing w:val="-1"/>
          <w:sz w:val="24"/>
          <w:szCs w:val="24"/>
          <w:lang w:val="it-IT"/>
        </w:rPr>
      </w:pPr>
    </w:p>
    <w:p w14:paraId="57BDFE2E" w14:textId="77777777" w:rsidR="009C2D44" w:rsidRDefault="009C2D44" w:rsidP="00930794">
      <w:pPr>
        <w:spacing w:before="17"/>
        <w:ind w:left="116"/>
        <w:jc w:val="both"/>
        <w:rPr>
          <w:rFonts w:ascii="Verdana" w:eastAsia="Verdana" w:hAnsi="Verdana" w:cs="Verdana"/>
          <w:b/>
          <w:spacing w:val="-1"/>
          <w:sz w:val="24"/>
          <w:szCs w:val="24"/>
          <w:lang w:val="it-IT"/>
        </w:rPr>
      </w:pPr>
    </w:p>
    <w:p w14:paraId="093D3205" w14:textId="77777777" w:rsidR="009C2D44" w:rsidRDefault="009C2D44" w:rsidP="00930794">
      <w:pPr>
        <w:spacing w:before="17"/>
        <w:ind w:left="116"/>
        <w:jc w:val="both"/>
        <w:rPr>
          <w:rFonts w:ascii="Verdana" w:eastAsia="Verdana" w:hAnsi="Verdana" w:cs="Verdana"/>
          <w:b/>
          <w:spacing w:val="-1"/>
          <w:sz w:val="24"/>
          <w:szCs w:val="24"/>
          <w:lang w:val="it-IT"/>
        </w:rPr>
      </w:pPr>
    </w:p>
    <w:p w14:paraId="2C5088EB" w14:textId="77777777" w:rsidR="009C2D44" w:rsidRDefault="009C2D44" w:rsidP="00930794">
      <w:pPr>
        <w:spacing w:before="17"/>
        <w:ind w:left="116"/>
        <w:jc w:val="both"/>
        <w:rPr>
          <w:rFonts w:ascii="Verdana" w:eastAsia="Verdana" w:hAnsi="Verdana" w:cs="Verdana"/>
          <w:b/>
          <w:spacing w:val="-1"/>
          <w:sz w:val="24"/>
          <w:szCs w:val="24"/>
          <w:lang w:val="it-IT"/>
        </w:rPr>
      </w:pPr>
    </w:p>
    <w:p w14:paraId="52FC3D96" w14:textId="77777777" w:rsidR="009C2D44" w:rsidRDefault="009C2D44" w:rsidP="00930794">
      <w:pPr>
        <w:spacing w:before="17"/>
        <w:ind w:left="116"/>
        <w:jc w:val="both"/>
        <w:rPr>
          <w:rFonts w:ascii="Verdana" w:eastAsia="Verdana" w:hAnsi="Verdana" w:cs="Verdana"/>
          <w:b/>
          <w:spacing w:val="-1"/>
          <w:sz w:val="24"/>
          <w:szCs w:val="24"/>
          <w:lang w:val="it-IT"/>
        </w:rPr>
      </w:pPr>
    </w:p>
    <w:p w14:paraId="1964F897" w14:textId="77777777" w:rsidR="009C2D44" w:rsidRDefault="009C2D44" w:rsidP="00930794">
      <w:pPr>
        <w:spacing w:before="17"/>
        <w:ind w:left="116"/>
        <w:jc w:val="both"/>
        <w:rPr>
          <w:rFonts w:ascii="Verdana" w:eastAsia="Verdana" w:hAnsi="Verdana" w:cs="Verdana"/>
          <w:b/>
          <w:spacing w:val="-1"/>
          <w:sz w:val="24"/>
          <w:szCs w:val="24"/>
          <w:lang w:val="it-IT"/>
        </w:rPr>
      </w:pPr>
    </w:p>
    <w:p w14:paraId="37E594A4" w14:textId="77777777" w:rsidR="009C2D44" w:rsidRDefault="009C2D44" w:rsidP="00930794">
      <w:pPr>
        <w:spacing w:before="17"/>
        <w:ind w:left="116"/>
        <w:jc w:val="both"/>
        <w:rPr>
          <w:rFonts w:ascii="Verdana" w:eastAsia="Verdana" w:hAnsi="Verdana" w:cs="Verdana"/>
          <w:b/>
          <w:spacing w:val="-1"/>
          <w:sz w:val="24"/>
          <w:szCs w:val="24"/>
          <w:lang w:val="it-IT"/>
        </w:rPr>
      </w:pPr>
    </w:p>
    <w:p w14:paraId="4FC55172" w14:textId="77777777" w:rsidR="009C2D44" w:rsidRDefault="009C2D44" w:rsidP="00930794">
      <w:pPr>
        <w:spacing w:before="17"/>
        <w:ind w:left="116"/>
        <w:jc w:val="both"/>
        <w:rPr>
          <w:rFonts w:ascii="Verdana" w:eastAsia="Verdana" w:hAnsi="Verdana" w:cs="Verdana"/>
          <w:b/>
          <w:spacing w:val="-1"/>
          <w:sz w:val="24"/>
          <w:szCs w:val="24"/>
          <w:lang w:val="it-IT"/>
        </w:rPr>
      </w:pPr>
    </w:p>
    <w:p w14:paraId="22FF08BD" w14:textId="77777777" w:rsidR="009C2D44" w:rsidRDefault="009C2D44" w:rsidP="00930794">
      <w:pPr>
        <w:spacing w:before="17"/>
        <w:ind w:left="116"/>
        <w:jc w:val="both"/>
        <w:rPr>
          <w:rFonts w:ascii="Verdana" w:eastAsia="Verdana" w:hAnsi="Verdana" w:cs="Verdana"/>
          <w:b/>
          <w:spacing w:val="-1"/>
          <w:sz w:val="24"/>
          <w:szCs w:val="24"/>
          <w:lang w:val="it-IT"/>
        </w:rPr>
      </w:pPr>
    </w:p>
    <w:p w14:paraId="4BEE3BC8" w14:textId="77777777" w:rsidR="009C2D44" w:rsidRDefault="009C2D44" w:rsidP="00930794">
      <w:pPr>
        <w:spacing w:before="17"/>
        <w:ind w:left="116"/>
        <w:jc w:val="both"/>
        <w:rPr>
          <w:rFonts w:ascii="Verdana" w:eastAsia="Verdana" w:hAnsi="Verdana" w:cs="Verdana"/>
          <w:b/>
          <w:spacing w:val="-1"/>
          <w:sz w:val="24"/>
          <w:szCs w:val="24"/>
          <w:lang w:val="it-IT"/>
        </w:rPr>
      </w:pPr>
    </w:p>
    <w:p w14:paraId="5A7DEAE9" w14:textId="77777777" w:rsidR="009C2D44" w:rsidRDefault="009C2D44" w:rsidP="00930794">
      <w:pPr>
        <w:spacing w:before="17"/>
        <w:ind w:left="116"/>
        <w:jc w:val="both"/>
        <w:rPr>
          <w:rFonts w:ascii="Verdana" w:eastAsia="Verdana" w:hAnsi="Verdana" w:cs="Verdana"/>
          <w:b/>
          <w:spacing w:val="-1"/>
          <w:sz w:val="24"/>
          <w:szCs w:val="24"/>
          <w:lang w:val="it-IT"/>
        </w:rPr>
      </w:pPr>
    </w:p>
    <w:p w14:paraId="2BCB8DBD" w14:textId="77777777" w:rsidR="009C2D44" w:rsidRDefault="009C2D44" w:rsidP="00930794">
      <w:pPr>
        <w:spacing w:before="17"/>
        <w:ind w:left="116"/>
        <w:jc w:val="both"/>
        <w:rPr>
          <w:rFonts w:ascii="Verdana" w:eastAsia="Verdana" w:hAnsi="Verdana" w:cs="Verdana"/>
          <w:b/>
          <w:spacing w:val="-1"/>
          <w:sz w:val="24"/>
          <w:szCs w:val="24"/>
          <w:lang w:val="it-IT"/>
        </w:rPr>
      </w:pPr>
    </w:p>
    <w:p w14:paraId="6DDBE6F8" w14:textId="77777777" w:rsidR="009C2D44" w:rsidRDefault="009C2D44" w:rsidP="00930794">
      <w:pPr>
        <w:spacing w:before="17"/>
        <w:ind w:left="116"/>
        <w:jc w:val="both"/>
        <w:rPr>
          <w:rFonts w:ascii="Verdana" w:eastAsia="Verdana" w:hAnsi="Verdana" w:cs="Verdana"/>
          <w:b/>
          <w:spacing w:val="-1"/>
          <w:sz w:val="24"/>
          <w:szCs w:val="24"/>
          <w:lang w:val="it-IT"/>
        </w:rPr>
      </w:pPr>
    </w:p>
    <w:p w14:paraId="2125E2D4" w14:textId="77777777" w:rsidR="009C2D44" w:rsidRDefault="009C2D44" w:rsidP="00930794">
      <w:pPr>
        <w:spacing w:before="17"/>
        <w:ind w:left="116"/>
        <w:jc w:val="both"/>
        <w:rPr>
          <w:rFonts w:ascii="Verdana" w:eastAsia="Verdana" w:hAnsi="Verdana" w:cs="Verdana"/>
          <w:b/>
          <w:spacing w:val="-1"/>
          <w:sz w:val="24"/>
          <w:szCs w:val="24"/>
          <w:lang w:val="it-IT"/>
        </w:rPr>
      </w:pPr>
    </w:p>
    <w:p w14:paraId="30B29D51" w14:textId="77777777" w:rsidR="009C2D44" w:rsidRDefault="009C2D44" w:rsidP="00930794">
      <w:pPr>
        <w:spacing w:before="17"/>
        <w:ind w:left="116"/>
        <w:jc w:val="both"/>
        <w:rPr>
          <w:rFonts w:ascii="Verdana" w:eastAsia="Verdana" w:hAnsi="Verdana" w:cs="Verdana"/>
          <w:b/>
          <w:spacing w:val="-1"/>
          <w:sz w:val="24"/>
          <w:szCs w:val="24"/>
          <w:lang w:val="it-IT"/>
        </w:rPr>
      </w:pPr>
    </w:p>
    <w:p w14:paraId="652FD843" w14:textId="77777777" w:rsidR="009C2D44" w:rsidRDefault="009C2D44" w:rsidP="00930794">
      <w:pPr>
        <w:spacing w:before="17"/>
        <w:ind w:left="116"/>
        <w:jc w:val="both"/>
        <w:rPr>
          <w:rFonts w:ascii="Verdana" w:eastAsia="Verdana" w:hAnsi="Verdana" w:cs="Verdana"/>
          <w:b/>
          <w:spacing w:val="-1"/>
          <w:sz w:val="24"/>
          <w:szCs w:val="24"/>
          <w:lang w:val="it-IT"/>
        </w:rPr>
      </w:pPr>
    </w:p>
    <w:p w14:paraId="48615E8F" w14:textId="77777777" w:rsidR="009C2D44" w:rsidRDefault="009C2D44" w:rsidP="00930794">
      <w:pPr>
        <w:spacing w:before="17"/>
        <w:ind w:left="116"/>
        <w:jc w:val="both"/>
        <w:rPr>
          <w:rFonts w:ascii="Verdana" w:eastAsia="Verdana" w:hAnsi="Verdana" w:cs="Verdana"/>
          <w:b/>
          <w:spacing w:val="-1"/>
          <w:sz w:val="24"/>
          <w:szCs w:val="24"/>
          <w:lang w:val="it-IT"/>
        </w:rPr>
      </w:pPr>
    </w:p>
    <w:p w14:paraId="675AA089" w14:textId="77777777" w:rsidR="009C2D44" w:rsidRDefault="009C2D44" w:rsidP="00930794">
      <w:pPr>
        <w:spacing w:before="17"/>
        <w:ind w:left="116"/>
        <w:jc w:val="both"/>
        <w:rPr>
          <w:rFonts w:ascii="Verdana" w:eastAsia="Verdana" w:hAnsi="Verdana" w:cs="Verdana"/>
          <w:b/>
          <w:spacing w:val="-1"/>
          <w:sz w:val="24"/>
          <w:szCs w:val="24"/>
          <w:lang w:val="it-IT"/>
        </w:rPr>
      </w:pPr>
    </w:p>
    <w:p w14:paraId="5981C8E0" w14:textId="77777777" w:rsidR="009C2D44" w:rsidRDefault="009C2D44" w:rsidP="00930794">
      <w:pPr>
        <w:spacing w:before="17"/>
        <w:ind w:left="116"/>
        <w:jc w:val="both"/>
        <w:rPr>
          <w:rFonts w:ascii="Verdana" w:eastAsia="Verdana" w:hAnsi="Verdana" w:cs="Verdana"/>
          <w:b/>
          <w:spacing w:val="-1"/>
          <w:sz w:val="24"/>
          <w:szCs w:val="24"/>
          <w:lang w:val="it-IT"/>
        </w:rPr>
      </w:pPr>
    </w:p>
    <w:p w14:paraId="31EE4DC9" w14:textId="77777777" w:rsidR="009C2D44" w:rsidRDefault="009C2D44" w:rsidP="00930794">
      <w:pPr>
        <w:spacing w:before="17"/>
        <w:ind w:left="116"/>
        <w:jc w:val="both"/>
        <w:rPr>
          <w:rFonts w:ascii="Verdana" w:eastAsia="Verdana" w:hAnsi="Verdana" w:cs="Verdana"/>
          <w:b/>
          <w:spacing w:val="-1"/>
          <w:sz w:val="24"/>
          <w:szCs w:val="24"/>
          <w:lang w:val="it-IT"/>
        </w:rPr>
      </w:pPr>
    </w:p>
    <w:p w14:paraId="70CC93BF" w14:textId="77777777" w:rsidR="009C2D44" w:rsidRDefault="009C2D44" w:rsidP="00930794">
      <w:pPr>
        <w:spacing w:before="17"/>
        <w:ind w:left="116"/>
        <w:jc w:val="both"/>
        <w:rPr>
          <w:rFonts w:ascii="Verdana" w:eastAsia="Verdana" w:hAnsi="Verdana" w:cs="Verdana"/>
          <w:b/>
          <w:spacing w:val="-1"/>
          <w:sz w:val="24"/>
          <w:szCs w:val="24"/>
          <w:lang w:val="it-IT"/>
        </w:rPr>
      </w:pPr>
    </w:p>
    <w:p w14:paraId="6ADAB96E" w14:textId="77777777" w:rsidR="009C2D44" w:rsidRDefault="009C2D44" w:rsidP="00930794">
      <w:pPr>
        <w:spacing w:before="17"/>
        <w:ind w:left="116"/>
        <w:jc w:val="both"/>
        <w:rPr>
          <w:rFonts w:ascii="Verdana" w:eastAsia="Verdana" w:hAnsi="Verdana" w:cs="Verdana"/>
          <w:b/>
          <w:spacing w:val="-1"/>
          <w:sz w:val="24"/>
          <w:szCs w:val="24"/>
          <w:lang w:val="it-IT"/>
        </w:rPr>
      </w:pPr>
    </w:p>
    <w:p w14:paraId="542697DE" w14:textId="734CF833" w:rsidR="002522B9" w:rsidRPr="00EB16CB" w:rsidRDefault="00302200" w:rsidP="00930794">
      <w:pPr>
        <w:spacing w:before="17"/>
        <w:ind w:left="116"/>
        <w:jc w:val="both"/>
        <w:rPr>
          <w:rFonts w:ascii="Verdana" w:eastAsia="Verdana" w:hAnsi="Verdana" w:cs="Verdana"/>
          <w:sz w:val="24"/>
          <w:szCs w:val="24"/>
          <w:lang w:val="it-IT"/>
        </w:rPr>
      </w:pPr>
      <w:r>
        <w:rPr>
          <w:rFonts w:ascii="Verdana" w:eastAsia="Verdana" w:hAnsi="Verdana" w:cs="Verdana"/>
          <w:b/>
          <w:spacing w:val="-1"/>
          <w:sz w:val="24"/>
          <w:szCs w:val="24"/>
          <w:lang w:val="it-IT"/>
        </w:rPr>
        <w:t>9</w:t>
      </w:r>
      <w:r w:rsidR="00194F57" w:rsidRPr="00EB16CB">
        <w:rPr>
          <w:rFonts w:ascii="Verdana" w:eastAsia="Verdana" w:hAnsi="Verdana" w:cs="Verdana"/>
          <w:b/>
          <w:sz w:val="24"/>
          <w:szCs w:val="24"/>
          <w:lang w:val="it-IT"/>
        </w:rPr>
        <w:t>.</w:t>
      </w:r>
      <w:r w:rsidR="00194F57" w:rsidRPr="00EB16CB">
        <w:rPr>
          <w:rFonts w:ascii="Verdana" w:eastAsia="Verdana" w:hAnsi="Verdana" w:cs="Verdana"/>
          <w:b/>
          <w:spacing w:val="27"/>
          <w:sz w:val="24"/>
          <w:szCs w:val="24"/>
          <w:lang w:val="it-IT"/>
        </w:rPr>
        <w:t xml:space="preserve"> </w:t>
      </w:r>
      <w:r w:rsidR="00194F57" w:rsidRPr="00EB16CB">
        <w:rPr>
          <w:rFonts w:ascii="Verdana" w:eastAsia="Verdana" w:hAnsi="Verdana" w:cs="Verdana"/>
          <w:b/>
          <w:spacing w:val="2"/>
          <w:sz w:val="24"/>
          <w:szCs w:val="24"/>
          <w:lang w:val="it-IT"/>
        </w:rPr>
        <w:t>L</w:t>
      </w:r>
      <w:r w:rsidR="00194F57" w:rsidRPr="00EB16CB">
        <w:rPr>
          <w:rFonts w:ascii="Verdana" w:eastAsia="Verdana" w:hAnsi="Verdana" w:cs="Verdana"/>
          <w:b/>
          <w:spacing w:val="-1"/>
          <w:sz w:val="24"/>
          <w:szCs w:val="24"/>
          <w:lang w:val="it-IT"/>
        </w:rPr>
        <w:t>I</w:t>
      </w:r>
      <w:r w:rsidR="00194F57" w:rsidRPr="00EB16CB">
        <w:rPr>
          <w:rFonts w:ascii="Verdana" w:eastAsia="Verdana" w:hAnsi="Verdana" w:cs="Verdana"/>
          <w:b/>
          <w:spacing w:val="1"/>
          <w:sz w:val="24"/>
          <w:szCs w:val="24"/>
          <w:lang w:val="it-IT"/>
        </w:rPr>
        <w:t>TE</w:t>
      </w:r>
      <w:r w:rsidR="00194F57" w:rsidRPr="00EB16CB">
        <w:rPr>
          <w:rFonts w:ascii="Verdana" w:eastAsia="Verdana" w:hAnsi="Verdana" w:cs="Verdana"/>
          <w:b/>
          <w:spacing w:val="2"/>
          <w:sz w:val="24"/>
          <w:szCs w:val="24"/>
          <w:lang w:val="it-IT"/>
        </w:rPr>
        <w:t>R</w:t>
      </w:r>
      <w:r w:rsidR="00194F57" w:rsidRPr="00EB16CB">
        <w:rPr>
          <w:rFonts w:ascii="Verdana" w:eastAsia="Verdana" w:hAnsi="Verdana" w:cs="Verdana"/>
          <w:b/>
          <w:spacing w:val="-1"/>
          <w:sz w:val="24"/>
          <w:szCs w:val="24"/>
          <w:lang w:val="it-IT"/>
        </w:rPr>
        <w:t>A</w:t>
      </w:r>
      <w:r w:rsidR="00194F57" w:rsidRPr="00EB16CB">
        <w:rPr>
          <w:rFonts w:ascii="Verdana" w:eastAsia="Verdana" w:hAnsi="Verdana" w:cs="Verdana"/>
          <w:b/>
          <w:spacing w:val="1"/>
          <w:sz w:val="24"/>
          <w:szCs w:val="24"/>
          <w:lang w:val="it-IT"/>
        </w:rPr>
        <w:t>T</w:t>
      </w:r>
      <w:r w:rsidR="00194F57" w:rsidRPr="00EB16CB">
        <w:rPr>
          <w:rFonts w:ascii="Verdana" w:eastAsia="Verdana" w:hAnsi="Verdana" w:cs="Verdana"/>
          <w:b/>
          <w:sz w:val="24"/>
          <w:szCs w:val="24"/>
          <w:lang w:val="it-IT"/>
        </w:rPr>
        <w:t>U</w:t>
      </w:r>
      <w:r w:rsidR="00194F57" w:rsidRPr="00EB16CB">
        <w:rPr>
          <w:rFonts w:ascii="Verdana" w:eastAsia="Verdana" w:hAnsi="Verdana" w:cs="Verdana"/>
          <w:b/>
          <w:spacing w:val="2"/>
          <w:sz w:val="24"/>
          <w:szCs w:val="24"/>
          <w:lang w:val="it-IT"/>
        </w:rPr>
        <w:t>R</w:t>
      </w:r>
      <w:r w:rsidR="00194F57" w:rsidRPr="00EB16CB">
        <w:rPr>
          <w:rFonts w:ascii="Verdana" w:eastAsia="Verdana" w:hAnsi="Verdana" w:cs="Verdana"/>
          <w:b/>
          <w:sz w:val="24"/>
          <w:szCs w:val="24"/>
          <w:lang w:val="it-IT"/>
        </w:rPr>
        <w:t>A</w:t>
      </w:r>
    </w:p>
    <w:p w14:paraId="679D09C9" w14:textId="77777777" w:rsidR="002522B9" w:rsidRPr="00EB16CB" w:rsidRDefault="002522B9" w:rsidP="00930794">
      <w:pPr>
        <w:spacing w:before="3" w:line="100" w:lineRule="exact"/>
        <w:jc w:val="both"/>
        <w:rPr>
          <w:sz w:val="10"/>
          <w:szCs w:val="10"/>
          <w:lang w:val="it-IT"/>
        </w:rPr>
      </w:pPr>
    </w:p>
    <w:p w14:paraId="0E8D4175" w14:textId="77777777" w:rsidR="002522B9" w:rsidRPr="00EB16CB" w:rsidRDefault="002522B9" w:rsidP="00930794">
      <w:pPr>
        <w:spacing w:line="200" w:lineRule="exact"/>
        <w:jc w:val="both"/>
        <w:rPr>
          <w:lang w:val="it-IT"/>
        </w:rPr>
      </w:pPr>
    </w:p>
    <w:p w14:paraId="30236433" w14:textId="5426AE7A" w:rsidR="009C2D44" w:rsidRDefault="009C2D44" w:rsidP="009C2D44">
      <w:pPr>
        <w:jc w:val="both"/>
        <w:rPr>
          <w:rFonts w:ascii="Verdana" w:eastAsia="Verdana" w:hAnsi="Verdana" w:cs="Verdana"/>
          <w:spacing w:val="-1"/>
          <w:position w:val="-1"/>
          <w:lang w:val="it-IT"/>
        </w:rPr>
      </w:pPr>
      <w:r w:rsidRPr="009C2D44">
        <w:rPr>
          <w:rFonts w:ascii="Verdana" w:eastAsia="Verdana" w:hAnsi="Verdana" w:cs="Verdana"/>
          <w:spacing w:val="-1"/>
          <w:position w:val="-1"/>
          <w:lang w:val="it-IT"/>
        </w:rPr>
        <w:t xml:space="preserve">[1] C#,  </w:t>
      </w:r>
      <w:hyperlink r:id="rId39" w:history="1">
        <w:r w:rsidRPr="00A44D0A">
          <w:rPr>
            <w:rStyle w:val="Hyperlink"/>
            <w:rFonts w:ascii="Verdana" w:eastAsia="Verdana" w:hAnsi="Verdana" w:cs="Verdana"/>
            <w:spacing w:val="-1"/>
            <w:position w:val="-1"/>
            <w:lang w:val="it-IT"/>
          </w:rPr>
          <w:t>https://docs.microsoft.com/en-us/dotnet/csharp</w:t>
        </w:r>
      </w:hyperlink>
    </w:p>
    <w:p w14:paraId="1C2DCE48" w14:textId="77777777" w:rsidR="009C2D44" w:rsidRPr="009C2D44" w:rsidRDefault="009C2D44" w:rsidP="009C2D44">
      <w:pPr>
        <w:jc w:val="both"/>
        <w:rPr>
          <w:rFonts w:ascii="Verdana" w:eastAsia="Verdana" w:hAnsi="Verdana" w:cs="Verdana"/>
          <w:spacing w:val="-1"/>
          <w:position w:val="-1"/>
          <w:lang w:val="it-IT"/>
        </w:rPr>
      </w:pPr>
    </w:p>
    <w:p w14:paraId="58C7BEBC" w14:textId="60FBB44C" w:rsidR="009C2D44" w:rsidRDefault="009C2D44" w:rsidP="009C2D44">
      <w:pPr>
        <w:jc w:val="both"/>
        <w:rPr>
          <w:rFonts w:ascii="Verdana" w:eastAsia="Verdana" w:hAnsi="Verdana" w:cs="Verdana"/>
          <w:spacing w:val="-1"/>
          <w:position w:val="-1"/>
          <w:lang w:val="nl-NL"/>
        </w:rPr>
      </w:pPr>
      <w:r w:rsidRPr="009C2D44">
        <w:rPr>
          <w:rFonts w:ascii="Verdana" w:eastAsia="Verdana" w:hAnsi="Verdana" w:cs="Verdana"/>
          <w:spacing w:val="-1"/>
          <w:position w:val="-1"/>
          <w:lang w:val="nl-NL"/>
        </w:rPr>
        <w:t>[2]      .NET,       https://docs.microsoft.com/en-us/dotnet/fundamentals/</w:t>
      </w:r>
    </w:p>
    <w:p w14:paraId="3340BE5F" w14:textId="77777777" w:rsidR="009C2D44" w:rsidRPr="009C2D44" w:rsidRDefault="009C2D44" w:rsidP="009C2D44">
      <w:pPr>
        <w:jc w:val="both"/>
        <w:rPr>
          <w:rFonts w:ascii="Verdana" w:eastAsia="Verdana" w:hAnsi="Verdana" w:cs="Verdana"/>
          <w:spacing w:val="-1"/>
          <w:position w:val="-1"/>
          <w:lang w:val="nl-NL"/>
        </w:rPr>
      </w:pPr>
    </w:p>
    <w:p w14:paraId="407DD224" w14:textId="678B3A50" w:rsidR="009C2D44" w:rsidRDefault="009C2D44" w:rsidP="009C2D44">
      <w:pPr>
        <w:jc w:val="both"/>
        <w:rPr>
          <w:rFonts w:ascii="Verdana" w:eastAsia="Verdana" w:hAnsi="Verdana" w:cs="Verdana"/>
          <w:spacing w:val="-1"/>
          <w:position w:val="-1"/>
          <w:lang w:val="nl-NL"/>
        </w:rPr>
      </w:pPr>
      <w:r w:rsidRPr="009C2D44">
        <w:rPr>
          <w:rFonts w:ascii="Verdana" w:eastAsia="Verdana" w:hAnsi="Verdana" w:cs="Verdana"/>
          <w:spacing w:val="-1"/>
          <w:position w:val="-1"/>
          <w:lang w:val="nl-NL"/>
        </w:rPr>
        <w:t xml:space="preserve">[3] MS Sql studio,  </w:t>
      </w:r>
      <w:hyperlink r:id="rId40" w:history="1">
        <w:r w:rsidRPr="00A44D0A">
          <w:rPr>
            <w:rStyle w:val="Hyperlink"/>
            <w:rFonts w:ascii="Verdana" w:eastAsia="Verdana" w:hAnsi="Verdana" w:cs="Verdana"/>
            <w:spacing w:val="-1"/>
            <w:position w:val="-1"/>
            <w:lang w:val="nl-NL"/>
          </w:rPr>
          <w:t>https://learn.microsoft.com/en-us/sql/ssms/download-sql-server-management-studio-ssms?view=sql-server-ver16</w:t>
        </w:r>
      </w:hyperlink>
    </w:p>
    <w:p w14:paraId="6BB4437F" w14:textId="77777777" w:rsidR="009C2D44" w:rsidRPr="009C2D44" w:rsidRDefault="009C2D44" w:rsidP="009C2D44">
      <w:pPr>
        <w:jc w:val="both"/>
        <w:rPr>
          <w:rFonts w:ascii="Verdana" w:eastAsia="Verdana" w:hAnsi="Verdana" w:cs="Verdana"/>
          <w:spacing w:val="-1"/>
          <w:position w:val="-1"/>
          <w:lang w:val="nl-NL"/>
        </w:rPr>
      </w:pPr>
    </w:p>
    <w:p w14:paraId="7F19BF52" w14:textId="77B9485E" w:rsidR="009C2D44" w:rsidRDefault="009C2D44" w:rsidP="009C2D44">
      <w:pPr>
        <w:jc w:val="both"/>
        <w:rPr>
          <w:rFonts w:ascii="Verdana" w:eastAsia="Verdana" w:hAnsi="Verdana" w:cs="Verdana"/>
          <w:spacing w:val="-1"/>
          <w:position w:val="-1"/>
        </w:rPr>
      </w:pPr>
      <w:r w:rsidRPr="009C2D44">
        <w:rPr>
          <w:rFonts w:ascii="Verdana" w:eastAsia="Verdana" w:hAnsi="Verdana" w:cs="Verdana"/>
          <w:spacing w:val="-1"/>
          <w:position w:val="-1"/>
        </w:rPr>
        <w:t xml:space="preserve">[4] Black Boc, </w:t>
      </w:r>
      <w:hyperlink r:id="rId41" w:history="1">
        <w:r w:rsidRPr="00A44D0A">
          <w:rPr>
            <w:rStyle w:val="Hyperlink"/>
            <w:rFonts w:ascii="Verdana" w:eastAsia="Verdana" w:hAnsi="Verdana" w:cs="Verdana"/>
            <w:spacing w:val="-1"/>
            <w:position w:val="-1"/>
          </w:rPr>
          <w:t>https://www.guru99.com/black-box-testing.html</w:t>
        </w:r>
      </w:hyperlink>
    </w:p>
    <w:p w14:paraId="7FFECD5F" w14:textId="77777777" w:rsidR="009C2D44" w:rsidRPr="009C2D44" w:rsidRDefault="009C2D44" w:rsidP="009C2D44">
      <w:pPr>
        <w:jc w:val="both"/>
        <w:rPr>
          <w:rFonts w:ascii="Verdana" w:eastAsia="Verdana" w:hAnsi="Verdana" w:cs="Verdana"/>
          <w:spacing w:val="-1"/>
          <w:position w:val="-1"/>
        </w:rPr>
      </w:pPr>
    </w:p>
    <w:p w14:paraId="19CDB251" w14:textId="58C2C40F" w:rsidR="009C2D44" w:rsidRDefault="009C2D44" w:rsidP="009C2D44">
      <w:pPr>
        <w:jc w:val="both"/>
        <w:rPr>
          <w:rFonts w:ascii="Verdana" w:eastAsia="Verdana" w:hAnsi="Verdana" w:cs="Verdana"/>
          <w:spacing w:val="-1"/>
          <w:position w:val="-1"/>
          <w:lang w:val="nl-NL"/>
        </w:rPr>
      </w:pPr>
      <w:r w:rsidRPr="009C2D44">
        <w:rPr>
          <w:rFonts w:ascii="Verdana" w:eastAsia="Verdana" w:hAnsi="Verdana" w:cs="Verdana"/>
          <w:spacing w:val="-1"/>
          <w:position w:val="-1"/>
          <w:lang w:val="nl-NL"/>
        </w:rPr>
        <w:t xml:space="preserve">[5] Http protokol, </w:t>
      </w:r>
      <w:hyperlink r:id="rId42" w:history="1">
        <w:r w:rsidRPr="00A44D0A">
          <w:rPr>
            <w:rStyle w:val="Hyperlink"/>
            <w:rFonts w:ascii="Verdana" w:eastAsia="Verdana" w:hAnsi="Verdana" w:cs="Verdana"/>
            <w:spacing w:val="-1"/>
            <w:position w:val="-1"/>
            <w:lang w:val="nl-NL"/>
          </w:rPr>
          <w:t>https://developer.mozilla.org/en-US/docs/Web/HTTP/Overview</w:t>
        </w:r>
      </w:hyperlink>
    </w:p>
    <w:p w14:paraId="18AF6F85" w14:textId="77777777" w:rsidR="009C2D44" w:rsidRPr="009C2D44" w:rsidRDefault="009C2D44" w:rsidP="009C2D44">
      <w:pPr>
        <w:jc w:val="both"/>
        <w:rPr>
          <w:rFonts w:ascii="Verdana" w:eastAsia="Verdana" w:hAnsi="Verdana" w:cs="Verdana"/>
          <w:spacing w:val="-1"/>
          <w:position w:val="-1"/>
          <w:lang w:val="nl-NL"/>
        </w:rPr>
      </w:pPr>
    </w:p>
    <w:p w14:paraId="033E8BD8" w14:textId="758D199D" w:rsidR="009C2D44" w:rsidRDefault="009C2D44" w:rsidP="009C2D44">
      <w:pPr>
        <w:jc w:val="both"/>
        <w:rPr>
          <w:rFonts w:ascii="Verdana" w:eastAsia="Verdana" w:hAnsi="Verdana" w:cs="Verdana"/>
          <w:spacing w:val="-1"/>
          <w:position w:val="-1"/>
        </w:rPr>
      </w:pPr>
      <w:r w:rsidRPr="009C2D44">
        <w:rPr>
          <w:rFonts w:ascii="Verdana" w:eastAsia="Verdana" w:hAnsi="Verdana" w:cs="Verdana"/>
          <w:spacing w:val="-1"/>
          <w:position w:val="-1"/>
        </w:rPr>
        <w:t xml:space="preserve">[6] Hexagonal Architecture, </w:t>
      </w:r>
      <w:hyperlink r:id="rId43" w:history="1">
        <w:r w:rsidRPr="00A44D0A">
          <w:rPr>
            <w:rStyle w:val="Hyperlink"/>
            <w:rFonts w:ascii="Verdana" w:eastAsia="Verdana" w:hAnsi="Verdana" w:cs="Verdana"/>
            <w:spacing w:val="-1"/>
            <w:position w:val="-1"/>
          </w:rPr>
          <w:t>https://dzone.com/articles/hexagonal-architecture-is-powerful</w:t>
        </w:r>
      </w:hyperlink>
    </w:p>
    <w:p w14:paraId="1DE7EEC6" w14:textId="77777777" w:rsidR="009C2D44" w:rsidRPr="009C2D44" w:rsidRDefault="009C2D44" w:rsidP="009C2D44">
      <w:pPr>
        <w:jc w:val="both"/>
        <w:rPr>
          <w:rFonts w:ascii="Verdana" w:eastAsia="Verdana" w:hAnsi="Verdana" w:cs="Verdana"/>
          <w:spacing w:val="-1"/>
          <w:position w:val="-1"/>
        </w:rPr>
      </w:pPr>
    </w:p>
    <w:p w14:paraId="11879CB6" w14:textId="6D1818F3" w:rsidR="009C2D44" w:rsidRDefault="009C2D44" w:rsidP="009C2D44">
      <w:pPr>
        <w:jc w:val="both"/>
        <w:rPr>
          <w:rFonts w:ascii="Verdana" w:eastAsia="Verdana" w:hAnsi="Verdana" w:cs="Verdana"/>
          <w:spacing w:val="-1"/>
          <w:position w:val="-1"/>
        </w:rPr>
      </w:pPr>
      <w:r w:rsidRPr="009C2D44">
        <w:rPr>
          <w:rFonts w:ascii="Verdana" w:eastAsia="Verdana" w:hAnsi="Verdana" w:cs="Verdana"/>
          <w:spacing w:val="-1"/>
          <w:position w:val="-1"/>
        </w:rPr>
        <w:t xml:space="preserve">[7] Onion Architecture, </w:t>
      </w:r>
      <w:hyperlink r:id="rId44" w:history="1">
        <w:r w:rsidRPr="00A44D0A">
          <w:rPr>
            <w:rStyle w:val="Hyperlink"/>
            <w:rFonts w:ascii="Verdana" w:eastAsia="Verdana" w:hAnsi="Verdana" w:cs="Verdana"/>
            <w:spacing w:val="-1"/>
            <w:position w:val="-1"/>
          </w:rPr>
          <w:t>https://jeffreypalermo.com/2008/07/the-onion-architecture-part-1/</w:t>
        </w:r>
      </w:hyperlink>
    </w:p>
    <w:p w14:paraId="0718862A" w14:textId="77777777" w:rsidR="009C2D44" w:rsidRPr="009C2D44" w:rsidRDefault="009C2D44" w:rsidP="009C2D44">
      <w:pPr>
        <w:jc w:val="both"/>
        <w:rPr>
          <w:rFonts w:ascii="Verdana" w:eastAsia="Verdana" w:hAnsi="Verdana" w:cs="Verdana"/>
          <w:spacing w:val="-1"/>
          <w:position w:val="-1"/>
        </w:rPr>
      </w:pPr>
    </w:p>
    <w:p w14:paraId="1A93B149" w14:textId="24E6C326" w:rsidR="009C2D44" w:rsidRDefault="009C2D44" w:rsidP="009C2D44">
      <w:pPr>
        <w:jc w:val="both"/>
        <w:rPr>
          <w:rFonts w:ascii="Verdana" w:eastAsia="Verdana" w:hAnsi="Verdana" w:cs="Verdana"/>
          <w:spacing w:val="-1"/>
          <w:position w:val="-1"/>
        </w:rPr>
      </w:pPr>
      <w:r w:rsidRPr="009C2D44">
        <w:rPr>
          <w:rFonts w:ascii="Verdana" w:eastAsia="Verdana" w:hAnsi="Verdana" w:cs="Verdana"/>
          <w:spacing w:val="-1"/>
          <w:position w:val="-1"/>
        </w:rPr>
        <w:t xml:space="preserve">[8] Clean architecture, </w:t>
      </w:r>
      <w:hyperlink r:id="rId45" w:history="1">
        <w:r w:rsidRPr="00A44D0A">
          <w:rPr>
            <w:rStyle w:val="Hyperlink"/>
            <w:rFonts w:ascii="Verdana" w:eastAsia="Verdana" w:hAnsi="Verdana" w:cs="Verdana"/>
            <w:spacing w:val="-1"/>
            <w:position w:val="-1"/>
          </w:rPr>
          <w:t>https://blog.cleancoder.com/uncle-bob/2012/08/13/the-clean-architecture.html</w:t>
        </w:r>
      </w:hyperlink>
    </w:p>
    <w:p w14:paraId="76E96288" w14:textId="77777777" w:rsidR="009C2D44" w:rsidRPr="009C2D44" w:rsidRDefault="009C2D44" w:rsidP="009C2D44">
      <w:pPr>
        <w:jc w:val="both"/>
        <w:rPr>
          <w:rFonts w:ascii="Verdana" w:eastAsia="Verdana" w:hAnsi="Verdana" w:cs="Verdana"/>
          <w:spacing w:val="-1"/>
          <w:position w:val="-1"/>
        </w:rPr>
      </w:pPr>
    </w:p>
    <w:p w14:paraId="78114C9C" w14:textId="774BDCC8" w:rsidR="009C2D44" w:rsidRDefault="009C2D44" w:rsidP="009C2D44">
      <w:pPr>
        <w:jc w:val="both"/>
        <w:rPr>
          <w:rFonts w:ascii="Verdana" w:eastAsia="Verdana" w:hAnsi="Verdana" w:cs="Verdana"/>
          <w:spacing w:val="-1"/>
          <w:position w:val="-1"/>
          <w:lang w:val="it-IT"/>
        </w:rPr>
      </w:pPr>
      <w:r w:rsidRPr="009C2D44">
        <w:rPr>
          <w:rFonts w:ascii="Verdana" w:eastAsia="Verdana" w:hAnsi="Verdana" w:cs="Verdana"/>
          <w:spacing w:val="-1"/>
          <w:position w:val="-1"/>
          <w:lang w:val="it-IT"/>
        </w:rPr>
        <w:t xml:space="preserve">[9] DTO, </w:t>
      </w:r>
      <w:hyperlink r:id="rId46" w:history="1">
        <w:r w:rsidRPr="00A44D0A">
          <w:rPr>
            <w:rStyle w:val="Hyperlink"/>
            <w:rFonts w:ascii="Verdana" w:eastAsia="Verdana" w:hAnsi="Verdana" w:cs="Verdana"/>
            <w:spacing w:val="-1"/>
            <w:position w:val="-1"/>
            <w:lang w:val="it-IT"/>
          </w:rPr>
          <w:t>https://learn.microsoft.com/en-us/aspnet/web-api/overview/data/using-web-api-with-entity-framework/part-5</w:t>
        </w:r>
      </w:hyperlink>
    </w:p>
    <w:p w14:paraId="34B4F837" w14:textId="77777777" w:rsidR="009C2D44" w:rsidRPr="009C2D44" w:rsidRDefault="009C2D44" w:rsidP="009C2D44">
      <w:pPr>
        <w:jc w:val="both"/>
        <w:rPr>
          <w:rFonts w:ascii="Verdana" w:eastAsia="Verdana" w:hAnsi="Verdana" w:cs="Verdana"/>
          <w:spacing w:val="-1"/>
          <w:position w:val="-1"/>
          <w:lang w:val="it-IT"/>
        </w:rPr>
      </w:pPr>
    </w:p>
    <w:p w14:paraId="6FC5C875" w14:textId="71524EC5" w:rsidR="009C2D44" w:rsidRDefault="009C2D44" w:rsidP="009C2D44">
      <w:pPr>
        <w:jc w:val="both"/>
        <w:rPr>
          <w:rFonts w:ascii="Verdana" w:eastAsia="Verdana" w:hAnsi="Verdana" w:cs="Verdana"/>
          <w:spacing w:val="-1"/>
          <w:position w:val="-1"/>
          <w:lang w:val="it-IT"/>
        </w:rPr>
      </w:pPr>
      <w:r w:rsidRPr="009C2D44">
        <w:rPr>
          <w:rFonts w:ascii="Verdana" w:eastAsia="Verdana" w:hAnsi="Verdana" w:cs="Verdana"/>
          <w:spacing w:val="-1"/>
          <w:position w:val="-1"/>
          <w:lang w:val="it-IT"/>
        </w:rPr>
        <w:t xml:space="preserve">[10] Labava veza ili ti loose coupling, </w:t>
      </w:r>
      <w:hyperlink r:id="rId47" w:history="1">
        <w:r w:rsidRPr="00A44D0A">
          <w:rPr>
            <w:rStyle w:val="Hyperlink"/>
            <w:rFonts w:ascii="Verdana" w:eastAsia="Verdana" w:hAnsi="Verdana" w:cs="Verdana"/>
            <w:spacing w:val="-1"/>
            <w:position w:val="-1"/>
            <w:lang w:val="it-IT"/>
          </w:rPr>
          <w:t>https://www.brainspire.com/blog/what-is-loose-coupling-why-does-it-matter-for-your-new-project</w:t>
        </w:r>
      </w:hyperlink>
    </w:p>
    <w:p w14:paraId="28B59331" w14:textId="77777777" w:rsidR="009C2D44" w:rsidRPr="009C2D44" w:rsidRDefault="009C2D44" w:rsidP="009C2D44">
      <w:pPr>
        <w:jc w:val="both"/>
        <w:rPr>
          <w:rFonts w:ascii="Verdana" w:eastAsia="Verdana" w:hAnsi="Verdana" w:cs="Verdana"/>
          <w:spacing w:val="-1"/>
          <w:position w:val="-1"/>
          <w:lang w:val="it-IT"/>
        </w:rPr>
      </w:pPr>
    </w:p>
    <w:p w14:paraId="2FA2F5C8" w14:textId="04DCC8E3" w:rsidR="002522B9" w:rsidRDefault="009C2D44" w:rsidP="009C2D44">
      <w:pPr>
        <w:jc w:val="both"/>
        <w:rPr>
          <w:rFonts w:ascii="Verdana" w:eastAsia="Verdana" w:hAnsi="Verdana" w:cs="Verdana"/>
          <w:spacing w:val="-1"/>
          <w:position w:val="-1"/>
        </w:rPr>
      </w:pPr>
      <w:r w:rsidRPr="009C2D44">
        <w:rPr>
          <w:rFonts w:ascii="Verdana" w:eastAsia="Verdana" w:hAnsi="Verdana" w:cs="Verdana"/>
          <w:spacing w:val="-1"/>
          <w:position w:val="-1"/>
        </w:rPr>
        <w:t xml:space="preserve">[11] Use case, </w:t>
      </w:r>
      <w:hyperlink r:id="rId48" w:history="1">
        <w:r w:rsidRPr="00A44D0A">
          <w:rPr>
            <w:rStyle w:val="Hyperlink"/>
            <w:rFonts w:ascii="Verdana" w:eastAsia="Verdana" w:hAnsi="Verdana" w:cs="Verdana"/>
            <w:spacing w:val="-1"/>
            <w:position w:val="-1"/>
          </w:rPr>
          <w:t>https://www.usability.gov/how-to-and-tools/methods/use-cases.html</w:t>
        </w:r>
      </w:hyperlink>
    </w:p>
    <w:p w14:paraId="3EE08597" w14:textId="77777777" w:rsidR="009C2D44" w:rsidRPr="009C2D44" w:rsidRDefault="009C2D44" w:rsidP="009C2D44">
      <w:pPr>
        <w:jc w:val="both"/>
        <w:rPr>
          <w:rFonts w:ascii="Verdana" w:eastAsia="Verdana" w:hAnsi="Verdana" w:cs="Verdana"/>
        </w:rPr>
      </w:pPr>
    </w:p>
    <w:sectPr w:rsidR="009C2D44" w:rsidRPr="009C2D44" w:rsidSect="001773EF">
      <w:footerReference w:type="default" r:id="rId49"/>
      <w:pgSz w:w="11920" w:h="16840"/>
      <w:pgMar w:top="1418" w:right="851" w:bottom="1418" w:left="1418" w:header="720" w:footer="953"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5EC55" w14:textId="77777777" w:rsidR="00F2102A" w:rsidRDefault="00F2102A">
      <w:r>
        <w:separator/>
      </w:r>
    </w:p>
  </w:endnote>
  <w:endnote w:type="continuationSeparator" w:id="0">
    <w:p w14:paraId="54C42A35" w14:textId="77777777" w:rsidR="00F2102A" w:rsidRDefault="00F210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759DC" w14:textId="77777777" w:rsidR="009C2D44" w:rsidRDefault="009C2D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57C36" w14:textId="77777777" w:rsidR="009C2D44" w:rsidRDefault="009C2D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3E95B" w14:textId="77777777" w:rsidR="009C2D44" w:rsidRDefault="009C2D4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B2DF6" w14:textId="6B4A60D2" w:rsidR="002522B9" w:rsidRDefault="00000000" w:rsidP="00930794">
    <w:pPr>
      <w:pBdr>
        <w:top w:val="single" w:sz="4" w:space="1" w:color="auto"/>
      </w:pBdr>
      <w:tabs>
        <w:tab w:val="left" w:pos="5190"/>
      </w:tabs>
      <w:spacing w:line="200" w:lineRule="exact"/>
    </w:pPr>
    <w:r>
      <w:pict w14:anchorId="17AE935E">
        <v:shapetype id="_x0000_t202" coordsize="21600,21600" o:spt="202" path="m,l,21600r21600,l21600,xe">
          <v:stroke joinstyle="miter"/>
          <v:path gradientshapeok="t" o:connecttype="rect"/>
        </v:shapetype>
        <v:shape id="_x0000_s1028" type="#_x0000_t202" style="position:absolute;margin-left:289.15pt;margin-top:783.2pt;width:16.5pt;height:12pt;z-index:-1845;mso-position-horizontal-relative:page;mso-position-vertical-relative:page" filled="f" stroked="f">
          <v:textbox style="mso-next-textbox:#_x0000_s1028" inset="0,0,0,0">
            <w:txbxContent>
              <w:p w14:paraId="00DD6FF4" w14:textId="77777777" w:rsidR="002522B9" w:rsidRDefault="00194F57">
                <w:pPr>
                  <w:spacing w:line="220" w:lineRule="exact"/>
                  <w:ind w:left="40"/>
                  <w:rPr>
                    <w:rFonts w:ascii="Verdana" w:eastAsia="Verdana" w:hAnsi="Verdana" w:cs="Verdana"/>
                  </w:rPr>
                </w:pPr>
                <w:r>
                  <w:fldChar w:fldCharType="begin"/>
                </w:r>
                <w:r>
                  <w:rPr>
                    <w:rFonts w:ascii="Verdana" w:eastAsia="Verdana" w:hAnsi="Verdana" w:cs="Verdana"/>
                  </w:rPr>
                  <w:instrText xml:space="preserve"> PAGE </w:instrText>
                </w:r>
                <w:r>
                  <w:fldChar w:fldCharType="separate"/>
                </w:r>
                <w:r>
                  <w:t>10</w:t>
                </w:r>
                <w:r>
                  <w:fldChar w:fldCharType="end"/>
                </w:r>
              </w:p>
            </w:txbxContent>
          </v:textbox>
          <w10:wrap anchorx="page" anchory="page"/>
        </v:shape>
      </w:pict>
    </w:r>
    <w:r w:rsidR="00930794">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731C4" w14:textId="77777777" w:rsidR="002522B9" w:rsidRDefault="00000000">
    <w:pPr>
      <w:spacing w:line="200" w:lineRule="exact"/>
    </w:pPr>
    <w:r>
      <w:pict w14:anchorId="573D0326">
        <v:shapetype id="_x0000_t202" coordsize="21600,21600" o:spt="202" path="m,l,21600r21600,l21600,xe">
          <v:stroke joinstyle="miter"/>
          <v:path gradientshapeok="t" o:connecttype="rect"/>
        </v:shapetype>
        <v:shape id="_x0000_s1025" type="#_x0000_t202" style="position:absolute;margin-left:289.15pt;margin-top:783.2pt;width:16.5pt;height:12pt;z-index:-1842;mso-position-horizontal-relative:page;mso-position-vertical-relative:page" filled="f" stroked="f">
          <v:textbox inset="0,0,0,0">
            <w:txbxContent>
              <w:p w14:paraId="16B08796" w14:textId="77777777" w:rsidR="002522B9" w:rsidRDefault="00194F57">
                <w:pPr>
                  <w:spacing w:line="220" w:lineRule="exact"/>
                  <w:ind w:left="40"/>
                  <w:rPr>
                    <w:rFonts w:ascii="Verdana" w:eastAsia="Verdana" w:hAnsi="Verdana" w:cs="Verdana"/>
                  </w:rPr>
                </w:pPr>
                <w:r>
                  <w:fldChar w:fldCharType="begin"/>
                </w:r>
                <w:r>
                  <w:rPr>
                    <w:rFonts w:ascii="Verdana" w:eastAsia="Verdana" w:hAnsi="Verdana" w:cs="Verdana"/>
                  </w:rPr>
                  <w:instrText xml:space="preserve"> PAGE </w:instrText>
                </w:r>
                <w:r>
                  <w:fldChar w:fldCharType="separate"/>
                </w:r>
                <w:r>
                  <w:t>33</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DC08E9" w14:textId="77777777" w:rsidR="00F2102A" w:rsidRDefault="00F2102A">
      <w:r>
        <w:separator/>
      </w:r>
    </w:p>
  </w:footnote>
  <w:footnote w:type="continuationSeparator" w:id="0">
    <w:p w14:paraId="0DE7D86F" w14:textId="77777777" w:rsidR="00F2102A" w:rsidRDefault="00F210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67775" w14:textId="77777777" w:rsidR="009C2D44" w:rsidRDefault="009C2D4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5563A" w14:textId="77777777" w:rsidR="009C2D44" w:rsidRDefault="009C2D4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3DD72" w14:textId="77777777" w:rsidR="009C2D44" w:rsidRDefault="009C2D4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1C124" w14:textId="529DE406" w:rsidR="002522B9" w:rsidRDefault="00000000" w:rsidP="00930794">
    <w:pPr>
      <w:pBdr>
        <w:bottom w:val="single" w:sz="4" w:space="1" w:color="auto"/>
      </w:pBdr>
      <w:spacing w:line="200" w:lineRule="exact"/>
    </w:pPr>
    <w:r>
      <w:pict w14:anchorId="449C7D8A">
        <v:shapetype id="_x0000_t202" coordsize="21600,21600" o:spt="202" path="m,l,21600r21600,l21600,xe">
          <v:stroke joinstyle="miter"/>
          <v:path gradientshapeok="t" o:connecttype="rect"/>
        </v:shapetype>
        <v:shape id="_x0000_s1030" type="#_x0000_t202" style="position:absolute;margin-left:69.8pt;margin-top:21.75pt;width:276.75pt;height:25.1pt;z-index:-1847;mso-position-horizontal-relative:page;mso-position-vertical-relative:page" filled="f" stroked="f">
          <v:textbox style="mso-next-textbox:#_x0000_s1030" inset="0,0,0,0">
            <w:txbxContent>
              <w:p w14:paraId="0B8BE79C" w14:textId="77777777" w:rsidR="00925523" w:rsidRPr="001773EF" w:rsidRDefault="00925523" w:rsidP="00EB16CB">
                <w:pPr>
                  <w:spacing w:line="200" w:lineRule="exact"/>
                  <w:ind w:right="-27"/>
                  <w:rPr>
                    <w:rFonts w:ascii="Verdana" w:eastAsia="Verdana" w:hAnsi="Verdana" w:cs="Verdana"/>
                    <w:spacing w:val="-2"/>
                    <w:lang w:val="it-IT"/>
                  </w:rPr>
                </w:pPr>
                <w:r w:rsidRPr="001773EF">
                  <w:rPr>
                    <w:rFonts w:ascii="Verdana" w:eastAsia="Verdana" w:hAnsi="Verdana" w:cs="Verdana"/>
                    <w:spacing w:val="-2"/>
                    <w:lang w:val="it-IT"/>
                  </w:rPr>
                  <w:t>Clean arhitektura sa CQRS I Mediator</w:t>
                </w:r>
              </w:p>
              <w:p w14:paraId="5AAEBC91" w14:textId="5960AB04" w:rsidR="002522B9" w:rsidRPr="001773EF" w:rsidRDefault="00925523" w:rsidP="00EB16CB">
                <w:pPr>
                  <w:spacing w:line="200" w:lineRule="exact"/>
                  <w:ind w:right="-27"/>
                  <w:rPr>
                    <w:rFonts w:ascii="Verdana" w:eastAsia="Verdana" w:hAnsi="Verdana" w:cs="Verdana"/>
                    <w:lang w:val="it-IT"/>
                  </w:rPr>
                </w:pPr>
                <w:r w:rsidRPr="001773EF">
                  <w:rPr>
                    <w:rFonts w:ascii="Verdana" w:eastAsia="Verdana" w:hAnsi="Verdana" w:cs="Verdana"/>
                    <w:spacing w:val="-2"/>
                    <w:lang w:val="it-IT"/>
                  </w:rPr>
                  <w:t>dizajn paternima-Primeri dobre prakse</w:t>
                </w:r>
              </w:p>
            </w:txbxContent>
          </v:textbox>
          <w10:wrap anchorx="page" anchory="page"/>
        </v:shape>
      </w:pict>
    </w:r>
    <w:r>
      <w:pict w14:anchorId="4288DDB7">
        <v:shape id="_x0000_s1029" type="#_x0000_t202" style="position:absolute;margin-left:406.4pt;margin-top:35.85pt;width:119.05pt;height:11pt;z-index:-1846;mso-position-horizontal-relative:page;mso-position-vertical-relative:page" filled="f" stroked="f">
          <v:textbox style="mso-next-textbox:#_x0000_s1029" inset="0,0,0,0">
            <w:txbxContent>
              <w:p w14:paraId="144C2F99" w14:textId="2E05EDB0" w:rsidR="002522B9" w:rsidRPr="001773EF" w:rsidRDefault="00EB16CB">
                <w:pPr>
                  <w:spacing w:line="200" w:lineRule="exact"/>
                  <w:ind w:left="20" w:right="-27"/>
                  <w:rPr>
                    <w:rFonts w:ascii="Verdana" w:eastAsia="Verdana" w:hAnsi="Verdana" w:cs="Verdana"/>
                  </w:rPr>
                </w:pPr>
                <w:r w:rsidRPr="001773EF">
                  <w:rPr>
                    <w:rFonts w:ascii="Verdana" w:eastAsia="Verdana" w:hAnsi="Verdana" w:cs="Verdana"/>
                    <w:spacing w:val="-2"/>
                    <w:lang w:val="sr-Latn-RS"/>
                  </w:rPr>
                  <w:t>Radoš Perović 17</w:t>
                </w:r>
                <w:r w:rsidRPr="001773EF">
                  <w:rPr>
                    <w:rFonts w:ascii="Verdana" w:eastAsia="Verdana" w:hAnsi="Verdana" w:cs="Verdana"/>
                    <w:spacing w:val="-2"/>
                  </w:rPr>
                  <w:t>/17</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C3FE7"/>
    <w:multiLevelType w:val="hybridMultilevel"/>
    <w:tmpl w:val="9FB80480"/>
    <w:lvl w:ilvl="0" w:tplc="5A64017E">
      <w:start w:val="6"/>
      <w:numFmt w:val="bullet"/>
      <w:lvlText w:val="-"/>
      <w:lvlJc w:val="left"/>
      <w:pPr>
        <w:ind w:left="720" w:hanging="360"/>
      </w:pPr>
      <w:rPr>
        <w:rFonts w:ascii="Verdana" w:eastAsia="Verdana" w:hAnsi="Verdana"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77360"/>
    <w:multiLevelType w:val="hybridMultilevel"/>
    <w:tmpl w:val="E2AEE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735BE2"/>
    <w:multiLevelType w:val="hybridMultilevel"/>
    <w:tmpl w:val="2A94B97E"/>
    <w:lvl w:ilvl="0" w:tplc="3C18EDE6">
      <w:start w:val="1"/>
      <w:numFmt w:val="decimal"/>
      <w:lvlText w:val="%1."/>
      <w:lvlJc w:val="left"/>
      <w:pPr>
        <w:ind w:left="476" w:hanging="360"/>
      </w:pPr>
      <w:rPr>
        <w:rFonts w:hint="default"/>
      </w:rPr>
    </w:lvl>
    <w:lvl w:ilvl="1" w:tplc="04090019" w:tentative="1">
      <w:start w:val="1"/>
      <w:numFmt w:val="lowerLetter"/>
      <w:lvlText w:val="%2."/>
      <w:lvlJc w:val="left"/>
      <w:pPr>
        <w:ind w:left="1196" w:hanging="360"/>
      </w:pPr>
    </w:lvl>
    <w:lvl w:ilvl="2" w:tplc="0409001B" w:tentative="1">
      <w:start w:val="1"/>
      <w:numFmt w:val="lowerRoman"/>
      <w:lvlText w:val="%3."/>
      <w:lvlJc w:val="right"/>
      <w:pPr>
        <w:ind w:left="1916" w:hanging="180"/>
      </w:pPr>
    </w:lvl>
    <w:lvl w:ilvl="3" w:tplc="0409000F" w:tentative="1">
      <w:start w:val="1"/>
      <w:numFmt w:val="decimal"/>
      <w:lvlText w:val="%4."/>
      <w:lvlJc w:val="left"/>
      <w:pPr>
        <w:ind w:left="2636" w:hanging="360"/>
      </w:pPr>
    </w:lvl>
    <w:lvl w:ilvl="4" w:tplc="04090019" w:tentative="1">
      <w:start w:val="1"/>
      <w:numFmt w:val="lowerLetter"/>
      <w:lvlText w:val="%5."/>
      <w:lvlJc w:val="left"/>
      <w:pPr>
        <w:ind w:left="3356" w:hanging="360"/>
      </w:pPr>
    </w:lvl>
    <w:lvl w:ilvl="5" w:tplc="0409001B" w:tentative="1">
      <w:start w:val="1"/>
      <w:numFmt w:val="lowerRoman"/>
      <w:lvlText w:val="%6."/>
      <w:lvlJc w:val="right"/>
      <w:pPr>
        <w:ind w:left="4076" w:hanging="180"/>
      </w:pPr>
    </w:lvl>
    <w:lvl w:ilvl="6" w:tplc="0409000F" w:tentative="1">
      <w:start w:val="1"/>
      <w:numFmt w:val="decimal"/>
      <w:lvlText w:val="%7."/>
      <w:lvlJc w:val="left"/>
      <w:pPr>
        <w:ind w:left="4796" w:hanging="360"/>
      </w:pPr>
    </w:lvl>
    <w:lvl w:ilvl="7" w:tplc="04090019" w:tentative="1">
      <w:start w:val="1"/>
      <w:numFmt w:val="lowerLetter"/>
      <w:lvlText w:val="%8."/>
      <w:lvlJc w:val="left"/>
      <w:pPr>
        <w:ind w:left="5516" w:hanging="360"/>
      </w:pPr>
    </w:lvl>
    <w:lvl w:ilvl="8" w:tplc="0409001B" w:tentative="1">
      <w:start w:val="1"/>
      <w:numFmt w:val="lowerRoman"/>
      <w:lvlText w:val="%9."/>
      <w:lvlJc w:val="right"/>
      <w:pPr>
        <w:ind w:left="6236" w:hanging="180"/>
      </w:pPr>
    </w:lvl>
  </w:abstractNum>
  <w:abstractNum w:abstractNumId="3" w15:restartNumberingAfterBreak="0">
    <w:nsid w:val="0CCF1207"/>
    <w:multiLevelType w:val="hybridMultilevel"/>
    <w:tmpl w:val="240E744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0E8B210E"/>
    <w:multiLevelType w:val="hybridMultilevel"/>
    <w:tmpl w:val="67F0E090"/>
    <w:lvl w:ilvl="0" w:tplc="EFD0B24A">
      <w:start w:val="6"/>
      <w:numFmt w:val="bullet"/>
      <w:lvlText w:val="-"/>
      <w:lvlJc w:val="left"/>
      <w:pPr>
        <w:ind w:left="1080" w:hanging="360"/>
      </w:pPr>
      <w:rPr>
        <w:rFonts w:ascii="Verdana" w:eastAsia="Verdana" w:hAnsi="Verdana" w:cs="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565809"/>
    <w:multiLevelType w:val="hybridMultilevel"/>
    <w:tmpl w:val="469E7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E3930"/>
    <w:multiLevelType w:val="hybridMultilevel"/>
    <w:tmpl w:val="2E48C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FB65AD"/>
    <w:multiLevelType w:val="hybridMultilevel"/>
    <w:tmpl w:val="F3FA5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A10C36"/>
    <w:multiLevelType w:val="hybridMultilevel"/>
    <w:tmpl w:val="3DA0A7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BF357A8"/>
    <w:multiLevelType w:val="hybridMultilevel"/>
    <w:tmpl w:val="14CE9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9C6CFE"/>
    <w:multiLevelType w:val="hybridMultilevel"/>
    <w:tmpl w:val="EC621294"/>
    <w:lvl w:ilvl="0" w:tplc="04090001">
      <w:start w:val="1"/>
      <w:numFmt w:val="bullet"/>
      <w:lvlText w:val=""/>
      <w:lvlJc w:val="left"/>
      <w:pPr>
        <w:ind w:left="720" w:hanging="360"/>
      </w:pPr>
      <w:rPr>
        <w:rFonts w:ascii="Symbol" w:hAnsi="Symbol" w:hint="default"/>
      </w:rPr>
    </w:lvl>
    <w:lvl w:ilvl="1" w:tplc="13B8F948">
      <w:numFmt w:val="bullet"/>
      <w:lvlText w:val="-"/>
      <w:lvlJc w:val="left"/>
      <w:pPr>
        <w:ind w:left="1440" w:hanging="360"/>
      </w:pPr>
      <w:rPr>
        <w:rFonts w:ascii="Verdana" w:eastAsia="Verdana" w:hAnsi="Verdana" w:cs="Verdan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6B1B09"/>
    <w:multiLevelType w:val="hybridMultilevel"/>
    <w:tmpl w:val="9AF0560A"/>
    <w:lvl w:ilvl="0" w:tplc="FB04503C">
      <w:start w:val="6"/>
      <w:numFmt w:val="bullet"/>
      <w:lvlText w:val="-"/>
      <w:lvlJc w:val="left"/>
      <w:pPr>
        <w:ind w:left="720" w:hanging="360"/>
      </w:pPr>
      <w:rPr>
        <w:rFonts w:ascii="Verdana" w:eastAsia="Verdana" w:hAnsi="Verdana"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CF6723"/>
    <w:multiLevelType w:val="hybridMultilevel"/>
    <w:tmpl w:val="98986FE8"/>
    <w:lvl w:ilvl="0" w:tplc="B17C794A">
      <w:start w:val="6"/>
      <w:numFmt w:val="bullet"/>
      <w:lvlText w:val="-"/>
      <w:lvlJc w:val="left"/>
      <w:pPr>
        <w:ind w:left="720" w:hanging="360"/>
      </w:pPr>
      <w:rPr>
        <w:rFonts w:ascii="Verdana" w:eastAsia="Verdana" w:hAnsi="Verdana"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A42BEB"/>
    <w:multiLevelType w:val="hybridMultilevel"/>
    <w:tmpl w:val="790C270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40F2EC0"/>
    <w:multiLevelType w:val="hybridMultilevel"/>
    <w:tmpl w:val="7EC25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045B08"/>
    <w:multiLevelType w:val="multilevel"/>
    <w:tmpl w:val="02188B0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6" w15:restartNumberingAfterBreak="0">
    <w:nsid w:val="49476065"/>
    <w:multiLevelType w:val="hybridMultilevel"/>
    <w:tmpl w:val="0A500B92"/>
    <w:lvl w:ilvl="0" w:tplc="BACEEEC2">
      <w:start w:val="6"/>
      <w:numFmt w:val="bullet"/>
      <w:lvlText w:val="-"/>
      <w:lvlJc w:val="left"/>
      <w:pPr>
        <w:ind w:left="435" w:hanging="360"/>
      </w:pPr>
      <w:rPr>
        <w:rFonts w:ascii="Verdana" w:eastAsia="Verdana" w:hAnsi="Verdana" w:cs="Verdana"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17" w15:restartNumberingAfterBreak="0">
    <w:nsid w:val="5D4E3C1F"/>
    <w:multiLevelType w:val="hybridMultilevel"/>
    <w:tmpl w:val="9C5AA8B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6E2146E4"/>
    <w:multiLevelType w:val="hybridMultilevel"/>
    <w:tmpl w:val="DD0CD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E369A7"/>
    <w:multiLevelType w:val="hybridMultilevel"/>
    <w:tmpl w:val="81C85B6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E6B1238"/>
    <w:multiLevelType w:val="hybridMultilevel"/>
    <w:tmpl w:val="F5263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3877012">
    <w:abstractNumId w:val="15"/>
  </w:num>
  <w:num w:numId="2" w16cid:durableId="1220483805">
    <w:abstractNumId w:val="10"/>
  </w:num>
  <w:num w:numId="3" w16cid:durableId="519391149">
    <w:abstractNumId w:val="18"/>
  </w:num>
  <w:num w:numId="4" w16cid:durableId="1027096669">
    <w:abstractNumId w:val="20"/>
  </w:num>
  <w:num w:numId="5" w16cid:durableId="47605670">
    <w:abstractNumId w:val="8"/>
  </w:num>
  <w:num w:numId="6" w16cid:durableId="628706922">
    <w:abstractNumId w:val="6"/>
  </w:num>
  <w:num w:numId="7" w16cid:durableId="345178641">
    <w:abstractNumId w:val="1"/>
  </w:num>
  <w:num w:numId="8" w16cid:durableId="1785227222">
    <w:abstractNumId w:val="14"/>
  </w:num>
  <w:num w:numId="9" w16cid:durableId="639728112">
    <w:abstractNumId w:val="9"/>
  </w:num>
  <w:num w:numId="10" w16cid:durableId="67195916">
    <w:abstractNumId w:val="7"/>
  </w:num>
  <w:num w:numId="11" w16cid:durableId="557789814">
    <w:abstractNumId w:val="5"/>
  </w:num>
  <w:num w:numId="12" w16cid:durableId="1097091701">
    <w:abstractNumId w:val="0"/>
  </w:num>
  <w:num w:numId="13" w16cid:durableId="1930389709">
    <w:abstractNumId w:val="12"/>
  </w:num>
  <w:num w:numId="14" w16cid:durableId="86272699">
    <w:abstractNumId w:val="16"/>
  </w:num>
  <w:num w:numId="15" w16cid:durableId="1462108726">
    <w:abstractNumId w:val="11"/>
  </w:num>
  <w:num w:numId="16" w16cid:durableId="946693793">
    <w:abstractNumId w:val="4"/>
  </w:num>
  <w:num w:numId="17" w16cid:durableId="562981990">
    <w:abstractNumId w:val="17"/>
  </w:num>
  <w:num w:numId="18" w16cid:durableId="1532498197">
    <w:abstractNumId w:val="3"/>
  </w:num>
  <w:num w:numId="19" w16cid:durableId="1806582769">
    <w:abstractNumId w:val="19"/>
  </w:num>
  <w:num w:numId="20" w16cid:durableId="587736924">
    <w:abstractNumId w:val="13"/>
  </w:num>
  <w:num w:numId="21" w16cid:durableId="17726987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22B9"/>
    <w:rsid w:val="00090A5F"/>
    <w:rsid w:val="000A59B6"/>
    <w:rsid w:val="00102E5D"/>
    <w:rsid w:val="001472A6"/>
    <w:rsid w:val="00170D69"/>
    <w:rsid w:val="001773EF"/>
    <w:rsid w:val="00194F57"/>
    <w:rsid w:val="001E4782"/>
    <w:rsid w:val="001F6ABA"/>
    <w:rsid w:val="0020045C"/>
    <w:rsid w:val="002063F1"/>
    <w:rsid w:val="00225473"/>
    <w:rsid w:val="00250F3E"/>
    <w:rsid w:val="002522B9"/>
    <w:rsid w:val="00291703"/>
    <w:rsid w:val="002B7A02"/>
    <w:rsid w:val="002E247A"/>
    <w:rsid w:val="002F203C"/>
    <w:rsid w:val="00302200"/>
    <w:rsid w:val="00343A34"/>
    <w:rsid w:val="004143F8"/>
    <w:rsid w:val="004166D2"/>
    <w:rsid w:val="00436B29"/>
    <w:rsid w:val="00467080"/>
    <w:rsid w:val="004A29BC"/>
    <w:rsid w:val="004A4DEF"/>
    <w:rsid w:val="004B41F3"/>
    <w:rsid w:val="004C2319"/>
    <w:rsid w:val="004E4B4A"/>
    <w:rsid w:val="005302F5"/>
    <w:rsid w:val="00555DE0"/>
    <w:rsid w:val="005839A5"/>
    <w:rsid w:val="00591838"/>
    <w:rsid w:val="00602EB1"/>
    <w:rsid w:val="006075A5"/>
    <w:rsid w:val="00650A1B"/>
    <w:rsid w:val="006933FB"/>
    <w:rsid w:val="006A5A68"/>
    <w:rsid w:val="006D4D87"/>
    <w:rsid w:val="007175BE"/>
    <w:rsid w:val="00740B4C"/>
    <w:rsid w:val="00752CD6"/>
    <w:rsid w:val="007571C1"/>
    <w:rsid w:val="007F06E2"/>
    <w:rsid w:val="00822AC3"/>
    <w:rsid w:val="008359B1"/>
    <w:rsid w:val="00876915"/>
    <w:rsid w:val="008E768B"/>
    <w:rsid w:val="00925523"/>
    <w:rsid w:val="00930794"/>
    <w:rsid w:val="00935538"/>
    <w:rsid w:val="00941414"/>
    <w:rsid w:val="00942572"/>
    <w:rsid w:val="009510CB"/>
    <w:rsid w:val="00976678"/>
    <w:rsid w:val="009C2D44"/>
    <w:rsid w:val="009C419E"/>
    <w:rsid w:val="009D09C8"/>
    <w:rsid w:val="009F4804"/>
    <w:rsid w:val="00A01FAD"/>
    <w:rsid w:val="00A0588F"/>
    <w:rsid w:val="00A13733"/>
    <w:rsid w:val="00A2182C"/>
    <w:rsid w:val="00A45B66"/>
    <w:rsid w:val="00B66438"/>
    <w:rsid w:val="00B75C82"/>
    <w:rsid w:val="00BA5962"/>
    <w:rsid w:val="00BC7AC0"/>
    <w:rsid w:val="00BD0D96"/>
    <w:rsid w:val="00BF251B"/>
    <w:rsid w:val="00BF410C"/>
    <w:rsid w:val="00C17BE8"/>
    <w:rsid w:val="00C27314"/>
    <w:rsid w:val="00C82942"/>
    <w:rsid w:val="00C82AE8"/>
    <w:rsid w:val="00CD015D"/>
    <w:rsid w:val="00CD7E43"/>
    <w:rsid w:val="00D4242C"/>
    <w:rsid w:val="00D4472A"/>
    <w:rsid w:val="00DF2343"/>
    <w:rsid w:val="00E31D87"/>
    <w:rsid w:val="00E81DE1"/>
    <w:rsid w:val="00EB16CB"/>
    <w:rsid w:val="00EB1F87"/>
    <w:rsid w:val="00ED4D19"/>
    <w:rsid w:val="00EF468A"/>
    <w:rsid w:val="00F2102A"/>
    <w:rsid w:val="00FF1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4E1472"/>
  <w15:docId w15:val="{335A0E29-0131-4A88-860C-6305E0FC7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5A68"/>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EB16CB"/>
    <w:pPr>
      <w:tabs>
        <w:tab w:val="center" w:pos="4680"/>
        <w:tab w:val="right" w:pos="9360"/>
      </w:tabs>
    </w:pPr>
  </w:style>
  <w:style w:type="character" w:customStyle="1" w:styleId="HeaderChar">
    <w:name w:val="Header Char"/>
    <w:basedOn w:val="DefaultParagraphFont"/>
    <w:link w:val="Header"/>
    <w:uiPriority w:val="99"/>
    <w:rsid w:val="00EB16CB"/>
  </w:style>
  <w:style w:type="paragraph" w:styleId="Footer">
    <w:name w:val="footer"/>
    <w:basedOn w:val="Normal"/>
    <w:link w:val="FooterChar"/>
    <w:uiPriority w:val="99"/>
    <w:unhideWhenUsed/>
    <w:rsid w:val="00EB16CB"/>
    <w:pPr>
      <w:tabs>
        <w:tab w:val="center" w:pos="4680"/>
        <w:tab w:val="right" w:pos="9360"/>
      </w:tabs>
    </w:pPr>
  </w:style>
  <w:style w:type="character" w:customStyle="1" w:styleId="FooterChar">
    <w:name w:val="Footer Char"/>
    <w:basedOn w:val="DefaultParagraphFont"/>
    <w:link w:val="Footer"/>
    <w:uiPriority w:val="99"/>
    <w:rsid w:val="00EB16CB"/>
  </w:style>
  <w:style w:type="paragraph" w:styleId="ListParagraph">
    <w:name w:val="List Paragraph"/>
    <w:basedOn w:val="Normal"/>
    <w:uiPriority w:val="34"/>
    <w:qFormat/>
    <w:rsid w:val="00A45B66"/>
    <w:pPr>
      <w:ind w:left="720"/>
      <w:contextualSpacing/>
    </w:pPr>
  </w:style>
  <w:style w:type="character" w:styleId="Hyperlink">
    <w:name w:val="Hyperlink"/>
    <w:basedOn w:val="DefaultParagraphFont"/>
    <w:uiPriority w:val="99"/>
    <w:unhideWhenUsed/>
    <w:rsid w:val="00930794"/>
    <w:rPr>
      <w:color w:val="0000FF" w:themeColor="hyperlink"/>
      <w:u w:val="single"/>
    </w:rPr>
  </w:style>
  <w:style w:type="character" w:styleId="UnresolvedMention">
    <w:name w:val="Unresolved Mention"/>
    <w:basedOn w:val="DefaultParagraphFont"/>
    <w:uiPriority w:val="99"/>
    <w:semiHidden/>
    <w:unhideWhenUsed/>
    <w:rsid w:val="009307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www.edureka.co/blog/what-is-rest-api" TargetMode="External"/><Relationship Id="rId26" Type="http://schemas.openxmlformats.org/officeDocument/2006/relationships/hyperlink" Target="https://atomiv.org/knowledgebase/software-architecture/clean-architecture" TargetMode="External"/><Relationship Id="rId39" Type="http://schemas.openxmlformats.org/officeDocument/2006/relationships/hyperlink" Target="https://docs.microsoft.com/en-us/dotnet/csharp" TargetMode="External"/><Relationship Id="rId21" Type="http://schemas.openxmlformats.org/officeDocument/2006/relationships/image" Target="media/image4.png"/><Relationship Id="rId34" Type="http://schemas.openxmlformats.org/officeDocument/2006/relationships/hyperlink" Target="https://dotnetcoretutorials.com/2019/04/30/the-mediator-pattern-in-net-core-part-1-whats-a-mediator/" TargetMode="External"/><Relationship Id="rId42" Type="http://schemas.openxmlformats.org/officeDocument/2006/relationships/hyperlink" Target="https://developer.mozilla.org/en-US/docs/Web/HTTP/Overview" TargetMode="External"/><Relationship Id="rId47" Type="http://schemas.openxmlformats.org/officeDocument/2006/relationships/hyperlink" Target="https://www.brainspire.com/blog/what-is-loose-coupling-why-does-it-matter-for-your-new-project"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hyperlink" Target="https://atomiv.org/knowledgebase/software-architecture/clean-architecture" TargetMode="External"/><Relationship Id="rId32" Type="http://schemas.openxmlformats.org/officeDocument/2006/relationships/hyperlink" Target="https://refactoring.guru/design-patterns/mediator" TargetMode="External"/><Relationship Id="rId37" Type="http://schemas.openxmlformats.org/officeDocument/2006/relationships/image" Target="media/image12.png"/><Relationship Id="rId40" Type="http://schemas.openxmlformats.org/officeDocument/2006/relationships/hyperlink" Target="https://learn.microsoft.com/en-us/sql/ssms/download-sql-server-management-studio-ssms?view=sql-server-ver16" TargetMode="External"/><Relationship Id="rId45" Type="http://schemas.openxmlformats.org/officeDocument/2006/relationships/hyperlink" Target="https://blog.cleancoder.com/uncle-bob/2012/08/13/the-clean-architecture.html"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hyperlink" Target="https://herbertograca.com/2017/11/16/explicit-architecture-01-ddd-hexagonal-onion-clean-cqrs-how-i-put-it-all-together" TargetMode="External"/><Relationship Id="rId36" Type="http://schemas.openxmlformats.org/officeDocument/2006/relationships/hyperlink" Target="https://enterprisecraftsmanship.com/posts/types-of-cqrs/" TargetMode="External"/><Relationship Id="rId49"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9.png"/><Relationship Id="rId44" Type="http://schemas.openxmlformats.org/officeDocument/2006/relationships/hyperlink" Target="https://jeffreypalermo.com/2008/07/the-onion-architecture-part-1/"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atomiv.org/knowledgebase/software-architecture/clean-architecture" TargetMode="External"/><Relationship Id="rId27" Type="http://schemas.openxmlformats.org/officeDocument/2006/relationships/image" Target="media/image7.png"/><Relationship Id="rId30" Type="http://schemas.openxmlformats.org/officeDocument/2006/relationships/hyperlink" Target="https://javascript.plainenglish.io/what-are-software-design-patterns-fe8a9f9ecabb" TargetMode="External"/><Relationship Id="rId35" Type="http://schemas.openxmlformats.org/officeDocument/2006/relationships/image" Target="media/image11.png"/><Relationship Id="rId43" Type="http://schemas.openxmlformats.org/officeDocument/2006/relationships/hyperlink" Target="https://dzone.com/articles/hexagonal-architecture-is-powerful" TargetMode="External"/><Relationship Id="rId48" Type="http://schemas.openxmlformats.org/officeDocument/2006/relationships/hyperlink" Target="https://www.usability.gov/how-to-and-tools/methods/use-cases.html"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hyperlink" Target="https://www.codeproject.com/Articles/991648/CQRS-A-Cross-Examination-Of-How-It-Works" TargetMode="External"/><Relationship Id="rId46" Type="http://schemas.openxmlformats.org/officeDocument/2006/relationships/hyperlink" Target="https://learn.microsoft.com/en-us/aspnet/web-api/overview/data/using-web-api-with-entity-framework/part-5" TargetMode="External"/><Relationship Id="rId20" Type="http://schemas.openxmlformats.org/officeDocument/2006/relationships/hyperlink" Target="https://medium.com/codestorm/best-practices-for-rest-api-development-8434352f3213" TargetMode="External"/><Relationship Id="rId41" Type="http://schemas.openxmlformats.org/officeDocument/2006/relationships/hyperlink" Target="https://www.guru99.com/black-box-testing.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CE4E6-18C9-49CE-A106-F910396CA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4065</Words>
  <Characters>23174</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Rados Perovic</dc:creator>
  <cp:lastModifiedBy>Rados Perovic</cp:lastModifiedBy>
  <cp:revision>20</cp:revision>
  <dcterms:created xsi:type="dcterms:W3CDTF">2022-10-17T20:33:00Z</dcterms:created>
  <dcterms:modified xsi:type="dcterms:W3CDTF">2022-12-05T16:22:00Z</dcterms:modified>
</cp:coreProperties>
</file>